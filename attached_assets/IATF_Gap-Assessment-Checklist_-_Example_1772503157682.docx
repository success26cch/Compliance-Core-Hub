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451CA" w14:textId="77777777" w:rsidR="00057666" w:rsidRDefault="00057666">
      <w:pPr>
        <w:spacing w:before="5" w:line="100" w:lineRule="exact"/>
        <w:rPr>
          <w:sz w:val="11"/>
          <w:szCs w:val="11"/>
        </w:rPr>
      </w:pPr>
    </w:p>
    <w:tbl>
      <w:tblPr>
        <w:tblW w:w="0" w:type="auto"/>
        <w:tblInd w:w="110" w:type="dxa"/>
        <w:tblLayout w:type="fixed"/>
        <w:tblCellMar>
          <w:left w:w="0" w:type="dxa"/>
          <w:right w:w="0" w:type="dxa"/>
        </w:tblCellMar>
        <w:tblLook w:val="01E0" w:firstRow="1" w:lastRow="1" w:firstColumn="1" w:lastColumn="1" w:noHBand="0" w:noVBand="0"/>
      </w:tblPr>
      <w:tblGrid>
        <w:gridCol w:w="13774"/>
      </w:tblGrid>
      <w:tr w:rsidR="00117A06" w14:paraId="3AE43680" w14:textId="77777777" w:rsidTr="00864C5E">
        <w:trPr>
          <w:trHeight w:hRule="exact" w:val="449"/>
        </w:trPr>
        <w:tc>
          <w:tcPr>
            <w:tcW w:w="13774" w:type="dxa"/>
            <w:tcBorders>
              <w:top w:val="single" w:sz="5" w:space="0" w:color="000000"/>
              <w:left w:val="single" w:sz="5" w:space="0" w:color="000000"/>
              <w:bottom w:val="single" w:sz="5" w:space="0" w:color="000000"/>
              <w:right w:val="single" w:sz="5" w:space="0" w:color="000000"/>
            </w:tcBorders>
          </w:tcPr>
          <w:p w14:paraId="53E2B26F" w14:textId="77777777" w:rsidR="00117A06" w:rsidRPr="00864C5E" w:rsidRDefault="00864C5E" w:rsidP="00864C5E">
            <w:pPr>
              <w:jc w:val="center"/>
              <w:rPr>
                <w:rFonts w:asciiTheme="minorHAnsi" w:eastAsia="Calibri" w:hAnsiTheme="minorHAnsi"/>
                <w:b/>
                <w:sz w:val="40"/>
                <w:szCs w:val="40"/>
              </w:rPr>
            </w:pPr>
            <w:r w:rsidRPr="00864C5E">
              <w:rPr>
                <w:rFonts w:asciiTheme="minorHAnsi" w:eastAsia="Calibri" w:hAnsiTheme="minorHAnsi"/>
                <w:b/>
                <w:color w:val="F79646" w:themeColor="accent6"/>
                <w:sz w:val="40"/>
                <w:szCs w:val="40"/>
              </w:rPr>
              <w:t>IATF GAP ANALYSIS</w:t>
            </w:r>
            <w:r w:rsidR="00D95396">
              <w:rPr>
                <w:rFonts w:asciiTheme="minorHAnsi" w:eastAsia="Calibri" w:hAnsiTheme="minorHAnsi"/>
                <w:b/>
                <w:color w:val="F79646" w:themeColor="accent6"/>
                <w:sz w:val="40"/>
                <w:szCs w:val="40"/>
              </w:rPr>
              <w:t xml:space="preserve"> </w:t>
            </w:r>
          </w:p>
        </w:tc>
      </w:tr>
    </w:tbl>
    <w:p w14:paraId="600B8EBC" w14:textId="77777777" w:rsidR="00057666" w:rsidRDefault="00057666">
      <w:pPr>
        <w:spacing w:line="200" w:lineRule="exact"/>
      </w:pPr>
    </w:p>
    <w:tbl>
      <w:tblPr>
        <w:tblW w:w="0" w:type="auto"/>
        <w:tblInd w:w="110" w:type="dxa"/>
        <w:tblLayout w:type="fixed"/>
        <w:tblCellMar>
          <w:left w:w="0" w:type="dxa"/>
          <w:right w:w="0" w:type="dxa"/>
        </w:tblCellMar>
        <w:tblLook w:val="01E0" w:firstRow="1" w:lastRow="1" w:firstColumn="1" w:lastColumn="1" w:noHBand="0" w:noVBand="0"/>
      </w:tblPr>
      <w:tblGrid>
        <w:gridCol w:w="4654"/>
        <w:gridCol w:w="12"/>
        <w:gridCol w:w="2148"/>
        <w:gridCol w:w="6960"/>
      </w:tblGrid>
      <w:tr w:rsidR="00057666" w14:paraId="6F29C36D" w14:textId="77777777" w:rsidTr="009708AA">
        <w:trPr>
          <w:trHeight w:hRule="exact" w:val="278"/>
        </w:trPr>
        <w:tc>
          <w:tcPr>
            <w:tcW w:w="6814" w:type="dxa"/>
            <w:gridSpan w:val="3"/>
            <w:tcBorders>
              <w:top w:val="single" w:sz="5" w:space="0" w:color="000000"/>
              <w:left w:val="single" w:sz="5" w:space="0" w:color="000000"/>
              <w:bottom w:val="single" w:sz="5" w:space="0" w:color="000000"/>
              <w:right w:val="single" w:sz="5" w:space="0" w:color="000000"/>
            </w:tcBorders>
          </w:tcPr>
          <w:p w14:paraId="366FB204" w14:textId="066F9D47" w:rsidR="00057666" w:rsidRPr="009E7EF7" w:rsidRDefault="00E3650D">
            <w:pPr>
              <w:spacing w:line="260" w:lineRule="exact"/>
              <w:ind w:left="102"/>
              <w:rPr>
                <w:rFonts w:ascii="Calibri" w:eastAsia="Calibri" w:hAnsi="Calibri" w:cs="Calibri"/>
                <w:color w:val="0070C0"/>
                <w:sz w:val="28"/>
                <w:szCs w:val="28"/>
              </w:rPr>
            </w:pPr>
            <w:r w:rsidRPr="009E7EF7">
              <w:rPr>
                <w:rFonts w:ascii="Calibri" w:eastAsia="Calibri" w:hAnsi="Calibri" w:cs="Calibri"/>
                <w:color w:val="0070C0"/>
                <w:spacing w:val="1"/>
                <w:position w:val="1"/>
                <w:sz w:val="28"/>
                <w:szCs w:val="28"/>
              </w:rPr>
              <w:t>D</w:t>
            </w:r>
            <w:r w:rsidRPr="009E7EF7">
              <w:rPr>
                <w:rFonts w:ascii="Calibri" w:eastAsia="Calibri" w:hAnsi="Calibri" w:cs="Calibri"/>
                <w:color w:val="0070C0"/>
                <w:position w:val="1"/>
                <w:sz w:val="28"/>
                <w:szCs w:val="28"/>
              </w:rPr>
              <w:t>at</w:t>
            </w:r>
            <w:r w:rsidRPr="009E7EF7">
              <w:rPr>
                <w:rFonts w:ascii="Calibri" w:eastAsia="Calibri" w:hAnsi="Calibri" w:cs="Calibri"/>
                <w:color w:val="0070C0"/>
                <w:spacing w:val="-2"/>
                <w:position w:val="1"/>
                <w:sz w:val="28"/>
                <w:szCs w:val="28"/>
              </w:rPr>
              <w:t>e</w:t>
            </w:r>
            <w:r w:rsidRPr="009E7EF7">
              <w:rPr>
                <w:rFonts w:ascii="Calibri" w:eastAsia="Calibri" w:hAnsi="Calibri" w:cs="Calibri"/>
                <w:color w:val="0070C0"/>
                <w:position w:val="1"/>
                <w:sz w:val="28"/>
                <w:szCs w:val="28"/>
              </w:rPr>
              <w:t>:</w:t>
            </w:r>
            <w:r w:rsidR="00243019" w:rsidRPr="009E7EF7">
              <w:rPr>
                <w:rFonts w:ascii="Calibri" w:eastAsia="Calibri" w:hAnsi="Calibri" w:cs="Calibri"/>
                <w:color w:val="0070C0"/>
                <w:position w:val="1"/>
                <w:sz w:val="28"/>
                <w:szCs w:val="28"/>
              </w:rPr>
              <w:t xml:space="preserve"> </w:t>
            </w:r>
            <w:r w:rsidR="00467E41">
              <w:rPr>
                <w:rFonts w:ascii="Calibri" w:eastAsia="Calibri" w:hAnsi="Calibri" w:cs="Calibri"/>
                <w:color w:val="0070C0"/>
                <w:position w:val="1"/>
                <w:sz w:val="28"/>
                <w:szCs w:val="28"/>
              </w:rPr>
              <w:t>9/19/23</w:t>
            </w:r>
            <w:r w:rsidR="009E7EF7" w:rsidRPr="009E7EF7">
              <w:rPr>
                <w:rFonts w:ascii="Calibri" w:eastAsia="Calibri" w:hAnsi="Calibri" w:cs="Calibri"/>
                <w:color w:val="0070C0"/>
                <w:position w:val="1"/>
                <w:sz w:val="28"/>
                <w:szCs w:val="28"/>
              </w:rPr>
              <w:t xml:space="preserve">                                           </w:t>
            </w:r>
            <w:r w:rsidR="00D95396" w:rsidRPr="009E7EF7">
              <w:rPr>
                <w:rFonts w:ascii="Calibri" w:eastAsia="Calibri" w:hAnsi="Calibri" w:cs="Calibri"/>
                <w:color w:val="0070C0"/>
                <w:position w:val="1"/>
                <w:sz w:val="28"/>
                <w:szCs w:val="28"/>
              </w:rPr>
              <w:t>Client: C</w:t>
            </w:r>
            <w:r w:rsidR="00467E41">
              <w:rPr>
                <w:rFonts w:ascii="Calibri" w:eastAsia="Calibri" w:hAnsi="Calibri" w:cs="Calibri"/>
                <w:color w:val="0070C0"/>
                <w:position w:val="1"/>
                <w:sz w:val="28"/>
                <w:szCs w:val="28"/>
              </w:rPr>
              <w:t>ustom Coatings</w:t>
            </w:r>
            <w:r w:rsidR="00D95396" w:rsidRPr="009E7EF7">
              <w:rPr>
                <w:rFonts w:ascii="Calibri" w:eastAsia="Calibri" w:hAnsi="Calibri" w:cs="Calibri"/>
                <w:color w:val="0070C0"/>
                <w:position w:val="1"/>
                <w:sz w:val="28"/>
                <w:szCs w:val="28"/>
              </w:rPr>
              <w:t xml:space="preserve"> </w:t>
            </w:r>
            <w:proofErr w:type="spellStart"/>
            <w:r w:rsidR="00D95396" w:rsidRPr="009E7EF7">
              <w:rPr>
                <w:rFonts w:ascii="Calibri" w:eastAsia="Calibri" w:hAnsi="Calibri" w:cs="Calibri"/>
                <w:color w:val="0070C0"/>
                <w:position w:val="1"/>
                <w:sz w:val="28"/>
                <w:szCs w:val="28"/>
              </w:rPr>
              <w:t>Mfg</w:t>
            </w:r>
            <w:proofErr w:type="spellEnd"/>
          </w:p>
        </w:tc>
        <w:tc>
          <w:tcPr>
            <w:tcW w:w="6960" w:type="dxa"/>
            <w:tcBorders>
              <w:top w:val="single" w:sz="5" w:space="0" w:color="000000"/>
              <w:left w:val="single" w:sz="5" w:space="0" w:color="000000"/>
              <w:bottom w:val="single" w:sz="5" w:space="0" w:color="000000"/>
              <w:right w:val="single" w:sz="5" w:space="0" w:color="000000"/>
            </w:tcBorders>
          </w:tcPr>
          <w:p w14:paraId="760D169F" w14:textId="77777777" w:rsidR="00057666" w:rsidRPr="009E7EF7" w:rsidRDefault="00E3650D">
            <w:pPr>
              <w:spacing w:line="260" w:lineRule="exact"/>
              <w:ind w:left="102"/>
              <w:rPr>
                <w:rFonts w:ascii="Calibri" w:eastAsia="Calibri" w:hAnsi="Calibri" w:cs="Calibri"/>
                <w:color w:val="0070C0"/>
                <w:sz w:val="28"/>
                <w:szCs w:val="28"/>
              </w:rPr>
            </w:pPr>
            <w:r w:rsidRPr="009E7EF7">
              <w:rPr>
                <w:rFonts w:ascii="Calibri" w:eastAsia="Calibri" w:hAnsi="Calibri" w:cs="Calibri"/>
                <w:color w:val="0070C0"/>
                <w:position w:val="1"/>
                <w:sz w:val="28"/>
                <w:szCs w:val="28"/>
              </w:rPr>
              <w:t>A</w:t>
            </w:r>
            <w:r w:rsidRPr="009E7EF7">
              <w:rPr>
                <w:rFonts w:ascii="Calibri" w:eastAsia="Calibri" w:hAnsi="Calibri" w:cs="Calibri"/>
                <w:color w:val="0070C0"/>
                <w:spacing w:val="-1"/>
                <w:position w:val="1"/>
                <w:sz w:val="28"/>
                <w:szCs w:val="28"/>
              </w:rPr>
              <w:t>ud</w:t>
            </w:r>
            <w:r w:rsidRPr="009E7EF7">
              <w:rPr>
                <w:rFonts w:ascii="Calibri" w:eastAsia="Calibri" w:hAnsi="Calibri" w:cs="Calibri"/>
                <w:color w:val="0070C0"/>
                <w:position w:val="1"/>
                <w:sz w:val="28"/>
                <w:szCs w:val="28"/>
              </w:rPr>
              <w:t>it</w:t>
            </w:r>
            <w:r w:rsidRPr="009E7EF7">
              <w:rPr>
                <w:rFonts w:ascii="Calibri" w:eastAsia="Calibri" w:hAnsi="Calibri" w:cs="Calibri"/>
                <w:color w:val="0070C0"/>
                <w:spacing w:val="1"/>
                <w:position w:val="1"/>
                <w:sz w:val="28"/>
                <w:szCs w:val="28"/>
              </w:rPr>
              <w:t>o</w:t>
            </w:r>
            <w:r w:rsidRPr="009E7EF7">
              <w:rPr>
                <w:rFonts w:ascii="Calibri" w:eastAsia="Calibri" w:hAnsi="Calibri" w:cs="Calibri"/>
                <w:color w:val="0070C0"/>
                <w:position w:val="1"/>
                <w:sz w:val="28"/>
                <w:szCs w:val="28"/>
              </w:rPr>
              <w:t>r:</w:t>
            </w:r>
            <w:r w:rsidR="00243019" w:rsidRPr="009E7EF7">
              <w:rPr>
                <w:rFonts w:ascii="Calibri" w:eastAsia="Calibri" w:hAnsi="Calibri" w:cs="Calibri"/>
                <w:color w:val="0070C0"/>
                <w:position w:val="1"/>
                <w:sz w:val="28"/>
                <w:szCs w:val="28"/>
              </w:rPr>
              <w:t xml:space="preserve"> Ebeni Bermudez</w:t>
            </w:r>
          </w:p>
        </w:tc>
      </w:tr>
      <w:tr w:rsidR="00057666" w14:paraId="16952E66" w14:textId="77777777" w:rsidTr="009708AA">
        <w:trPr>
          <w:trHeight w:hRule="exact" w:val="593"/>
        </w:trPr>
        <w:tc>
          <w:tcPr>
            <w:tcW w:w="4666" w:type="dxa"/>
            <w:gridSpan w:val="2"/>
            <w:tcBorders>
              <w:top w:val="single" w:sz="5" w:space="0" w:color="000000"/>
              <w:left w:val="single" w:sz="5" w:space="0" w:color="000000"/>
              <w:bottom w:val="single" w:sz="5" w:space="0" w:color="000000"/>
              <w:right w:val="single" w:sz="5" w:space="0" w:color="000000"/>
            </w:tcBorders>
          </w:tcPr>
          <w:p w14:paraId="303B1B91" w14:textId="77777777" w:rsidR="00057666" w:rsidRPr="00BB3514" w:rsidRDefault="00E3650D">
            <w:pPr>
              <w:spacing w:line="260" w:lineRule="exact"/>
              <w:ind w:left="102"/>
              <w:rPr>
                <w:rFonts w:ascii="Calibri" w:eastAsia="Calibri" w:hAnsi="Calibri" w:cs="Calibri"/>
              </w:rPr>
            </w:pPr>
            <w:r w:rsidRPr="00BB3514">
              <w:rPr>
                <w:rFonts w:ascii="Calibri" w:eastAsia="Calibri" w:hAnsi="Calibri" w:cs="Calibri"/>
                <w:position w:val="1"/>
              </w:rPr>
              <w:t>Secti</w:t>
            </w:r>
            <w:r w:rsidRPr="00BB3514">
              <w:rPr>
                <w:rFonts w:ascii="Calibri" w:eastAsia="Calibri" w:hAnsi="Calibri" w:cs="Calibri"/>
                <w:spacing w:val="1"/>
                <w:position w:val="1"/>
              </w:rPr>
              <w:t>o</w:t>
            </w:r>
            <w:r w:rsidRPr="00BB3514">
              <w:rPr>
                <w:rFonts w:ascii="Calibri" w:eastAsia="Calibri" w:hAnsi="Calibri" w:cs="Calibri"/>
                <w:spacing w:val="-1"/>
                <w:position w:val="1"/>
              </w:rPr>
              <w:t>n</w:t>
            </w:r>
            <w:r w:rsidRPr="00BB3514">
              <w:rPr>
                <w:rFonts w:ascii="Calibri" w:eastAsia="Calibri" w:hAnsi="Calibri" w:cs="Calibri"/>
                <w:position w:val="1"/>
              </w:rPr>
              <w:t>s</w:t>
            </w:r>
            <w:r w:rsidRPr="00BB3514">
              <w:rPr>
                <w:rFonts w:ascii="Calibri" w:eastAsia="Calibri" w:hAnsi="Calibri" w:cs="Calibri"/>
                <w:spacing w:val="-2"/>
                <w:position w:val="1"/>
              </w:rPr>
              <w:t xml:space="preserve"> </w:t>
            </w:r>
            <w:r w:rsidRPr="00BB3514">
              <w:rPr>
                <w:rFonts w:ascii="Calibri" w:eastAsia="Calibri" w:hAnsi="Calibri" w:cs="Calibri"/>
                <w:spacing w:val="1"/>
                <w:position w:val="1"/>
              </w:rPr>
              <w:t>o</w:t>
            </w:r>
            <w:r w:rsidRPr="00BB3514">
              <w:rPr>
                <w:rFonts w:ascii="Calibri" w:eastAsia="Calibri" w:hAnsi="Calibri" w:cs="Calibri"/>
                <w:position w:val="1"/>
              </w:rPr>
              <w:t>f</w:t>
            </w:r>
            <w:r w:rsidRPr="00BB3514">
              <w:rPr>
                <w:rFonts w:ascii="Calibri" w:eastAsia="Calibri" w:hAnsi="Calibri" w:cs="Calibri"/>
                <w:spacing w:val="-3"/>
                <w:position w:val="1"/>
              </w:rPr>
              <w:t xml:space="preserve"> </w:t>
            </w:r>
            <w:r w:rsidRPr="00BB3514">
              <w:rPr>
                <w:rFonts w:ascii="Calibri" w:eastAsia="Calibri" w:hAnsi="Calibri" w:cs="Calibri"/>
                <w:spacing w:val="1"/>
                <w:position w:val="1"/>
              </w:rPr>
              <w:t>t</w:t>
            </w:r>
            <w:r w:rsidRPr="00BB3514">
              <w:rPr>
                <w:rFonts w:ascii="Calibri" w:eastAsia="Calibri" w:hAnsi="Calibri" w:cs="Calibri"/>
                <w:spacing w:val="-1"/>
                <w:position w:val="1"/>
              </w:rPr>
              <w:t>h</w:t>
            </w:r>
            <w:r w:rsidRPr="00BB3514">
              <w:rPr>
                <w:rFonts w:ascii="Calibri" w:eastAsia="Calibri" w:hAnsi="Calibri" w:cs="Calibri"/>
                <w:position w:val="1"/>
              </w:rPr>
              <w:t>e</w:t>
            </w:r>
            <w:r w:rsidRPr="00BB3514">
              <w:rPr>
                <w:rFonts w:ascii="Calibri" w:eastAsia="Calibri" w:hAnsi="Calibri" w:cs="Calibri"/>
                <w:spacing w:val="1"/>
                <w:position w:val="1"/>
              </w:rPr>
              <w:t xml:space="preserve"> </w:t>
            </w:r>
            <w:r w:rsidRPr="00BB3514">
              <w:rPr>
                <w:rFonts w:ascii="Calibri" w:eastAsia="Calibri" w:hAnsi="Calibri" w:cs="Calibri"/>
                <w:spacing w:val="-3"/>
                <w:position w:val="1"/>
              </w:rPr>
              <w:t>S</w:t>
            </w:r>
            <w:r w:rsidRPr="00BB3514">
              <w:rPr>
                <w:rFonts w:ascii="Calibri" w:eastAsia="Calibri" w:hAnsi="Calibri" w:cs="Calibri"/>
                <w:position w:val="1"/>
              </w:rPr>
              <w:t>tan</w:t>
            </w:r>
            <w:r w:rsidRPr="00BB3514">
              <w:rPr>
                <w:rFonts w:ascii="Calibri" w:eastAsia="Calibri" w:hAnsi="Calibri" w:cs="Calibri"/>
                <w:spacing w:val="-1"/>
                <w:position w:val="1"/>
              </w:rPr>
              <w:t>d</w:t>
            </w:r>
            <w:r w:rsidRPr="00BB3514">
              <w:rPr>
                <w:rFonts w:ascii="Calibri" w:eastAsia="Calibri" w:hAnsi="Calibri" w:cs="Calibri"/>
                <w:position w:val="1"/>
              </w:rPr>
              <w:t>ard</w:t>
            </w:r>
          </w:p>
        </w:tc>
        <w:tc>
          <w:tcPr>
            <w:tcW w:w="2148" w:type="dxa"/>
            <w:tcBorders>
              <w:top w:val="single" w:sz="5" w:space="0" w:color="000000"/>
              <w:left w:val="single" w:sz="5" w:space="0" w:color="000000"/>
              <w:bottom w:val="single" w:sz="5" w:space="0" w:color="000000"/>
              <w:right w:val="single" w:sz="5" w:space="0" w:color="000000"/>
            </w:tcBorders>
          </w:tcPr>
          <w:p w14:paraId="669D63F6" w14:textId="77777777" w:rsidR="009708AA" w:rsidRDefault="00E3650D" w:rsidP="009708AA">
            <w:pPr>
              <w:spacing w:line="260" w:lineRule="exact"/>
              <w:ind w:left="102"/>
              <w:rPr>
                <w:rFonts w:ascii="Calibri" w:eastAsia="Calibri" w:hAnsi="Calibri" w:cs="Calibri"/>
                <w:sz w:val="22"/>
                <w:szCs w:val="22"/>
              </w:rPr>
            </w:pPr>
            <w:r>
              <w:rPr>
                <w:rFonts w:ascii="Calibri" w:eastAsia="Calibri" w:hAnsi="Calibri" w:cs="Calibri"/>
                <w:position w:val="1"/>
                <w:sz w:val="22"/>
                <w:szCs w:val="22"/>
              </w:rPr>
              <w:t>C</w:t>
            </w:r>
            <w:r>
              <w:rPr>
                <w:rFonts w:ascii="Calibri" w:eastAsia="Calibri" w:hAnsi="Calibri" w:cs="Calibri"/>
                <w:spacing w:val="1"/>
                <w:position w:val="1"/>
                <w:sz w:val="22"/>
                <w:szCs w:val="22"/>
              </w:rPr>
              <w:t>o</w:t>
            </w:r>
            <w:r>
              <w:rPr>
                <w:rFonts w:ascii="Calibri" w:eastAsia="Calibri" w:hAnsi="Calibri" w:cs="Calibri"/>
                <w:spacing w:val="-1"/>
                <w:position w:val="1"/>
                <w:sz w:val="22"/>
                <w:szCs w:val="22"/>
              </w:rPr>
              <w:t>n</w:t>
            </w:r>
            <w:r>
              <w:rPr>
                <w:rFonts w:ascii="Calibri" w:eastAsia="Calibri" w:hAnsi="Calibri" w:cs="Calibri"/>
                <w:position w:val="1"/>
                <w:sz w:val="22"/>
                <w:szCs w:val="22"/>
              </w:rPr>
              <w:t>f</w:t>
            </w:r>
            <w:r>
              <w:rPr>
                <w:rFonts w:ascii="Calibri" w:eastAsia="Calibri" w:hAnsi="Calibri" w:cs="Calibri"/>
                <w:spacing w:val="1"/>
                <w:position w:val="1"/>
                <w:sz w:val="22"/>
                <w:szCs w:val="22"/>
              </w:rPr>
              <w:t>o</w:t>
            </w:r>
            <w:r>
              <w:rPr>
                <w:rFonts w:ascii="Calibri" w:eastAsia="Calibri" w:hAnsi="Calibri" w:cs="Calibri"/>
                <w:spacing w:val="-3"/>
                <w:position w:val="1"/>
                <w:sz w:val="22"/>
                <w:szCs w:val="22"/>
              </w:rPr>
              <w:t>r</w:t>
            </w:r>
            <w:r>
              <w:rPr>
                <w:rFonts w:ascii="Calibri" w:eastAsia="Calibri" w:hAnsi="Calibri" w:cs="Calibri"/>
                <w:spacing w:val="1"/>
                <w:position w:val="1"/>
                <w:sz w:val="22"/>
                <w:szCs w:val="22"/>
              </w:rPr>
              <w:t>m</w:t>
            </w:r>
            <w:r>
              <w:rPr>
                <w:rFonts w:ascii="Calibri" w:eastAsia="Calibri" w:hAnsi="Calibri" w:cs="Calibri"/>
                <w:position w:val="1"/>
                <w:sz w:val="22"/>
                <w:szCs w:val="22"/>
              </w:rPr>
              <w:t>i</w:t>
            </w:r>
            <w:r>
              <w:rPr>
                <w:rFonts w:ascii="Calibri" w:eastAsia="Calibri" w:hAnsi="Calibri" w:cs="Calibri"/>
                <w:spacing w:val="-1"/>
                <w:position w:val="1"/>
                <w:sz w:val="22"/>
                <w:szCs w:val="22"/>
              </w:rPr>
              <w:t>n</w:t>
            </w:r>
            <w:r>
              <w:rPr>
                <w:rFonts w:ascii="Calibri" w:eastAsia="Calibri" w:hAnsi="Calibri" w:cs="Calibri"/>
                <w:position w:val="1"/>
                <w:sz w:val="22"/>
                <w:szCs w:val="22"/>
              </w:rPr>
              <w:t>g</w:t>
            </w:r>
            <w:r w:rsidR="00864C5E">
              <w:rPr>
                <w:rFonts w:ascii="Calibri" w:eastAsia="Calibri" w:hAnsi="Calibri" w:cs="Calibri"/>
                <w:position w:val="1"/>
                <w:sz w:val="22"/>
                <w:szCs w:val="22"/>
              </w:rPr>
              <w:t xml:space="preserve"> </w:t>
            </w:r>
            <w:r w:rsidR="00864C5E">
              <w:rPr>
                <w:rFonts w:ascii="Calibri" w:eastAsia="Calibri" w:hAnsi="Calibri" w:cs="Calibri"/>
                <w:sz w:val="22"/>
                <w:szCs w:val="22"/>
              </w:rPr>
              <w:t>(C</w:t>
            </w:r>
            <w:r>
              <w:rPr>
                <w:rFonts w:ascii="Calibri" w:eastAsia="Calibri" w:hAnsi="Calibri" w:cs="Calibri"/>
                <w:sz w:val="22"/>
                <w:szCs w:val="22"/>
              </w:rPr>
              <w:t>)</w:t>
            </w:r>
            <w:r>
              <w:rPr>
                <w:rFonts w:ascii="Calibri" w:eastAsia="Calibri" w:hAnsi="Calibri" w:cs="Calibri"/>
                <w:spacing w:val="-1"/>
                <w:sz w:val="22"/>
                <w:szCs w:val="22"/>
              </w:rPr>
              <w:t xml:space="preserve"> </w:t>
            </w:r>
            <w:r>
              <w:rPr>
                <w:rFonts w:ascii="Calibri" w:eastAsia="Calibri" w:hAnsi="Calibri" w:cs="Calibri"/>
                <w:sz w:val="22"/>
                <w:szCs w:val="22"/>
              </w:rPr>
              <w:t>/</w:t>
            </w:r>
          </w:p>
          <w:p w14:paraId="3F10CFD9" w14:textId="77777777" w:rsidR="00057666" w:rsidRDefault="00E3650D" w:rsidP="009708AA">
            <w:pPr>
              <w:spacing w:line="260" w:lineRule="exact"/>
              <w:ind w:left="102"/>
              <w:rPr>
                <w:rFonts w:ascii="Calibri" w:eastAsia="Calibri" w:hAnsi="Calibri" w:cs="Calibri"/>
                <w:sz w:val="22"/>
                <w:szCs w:val="22"/>
              </w:rPr>
            </w:pPr>
            <w:r>
              <w:rPr>
                <w:rFonts w:ascii="Calibri" w:eastAsia="Calibri" w:hAnsi="Calibri" w:cs="Calibri"/>
                <w:sz w:val="22"/>
                <w:szCs w:val="22"/>
              </w:rPr>
              <w:t>Non</w:t>
            </w:r>
            <w:proofErr w:type="gramStart"/>
            <w:r>
              <w:rPr>
                <w:rFonts w:ascii="Calibri" w:eastAsia="Calibri" w:hAnsi="Calibri" w:cs="Calibri"/>
                <w:sz w:val="22"/>
                <w:szCs w:val="22"/>
              </w:rPr>
              <w:t>- c</w:t>
            </w:r>
            <w:r>
              <w:rPr>
                <w:rFonts w:ascii="Calibri" w:eastAsia="Calibri" w:hAnsi="Calibri" w:cs="Calibri"/>
                <w:spacing w:val="1"/>
                <w:sz w:val="22"/>
                <w:szCs w:val="22"/>
              </w:rPr>
              <w:t>o</w:t>
            </w:r>
            <w:r>
              <w:rPr>
                <w:rFonts w:ascii="Calibri" w:eastAsia="Calibri" w:hAnsi="Calibri" w:cs="Calibri"/>
                <w:spacing w:val="-1"/>
                <w:sz w:val="22"/>
                <w:szCs w:val="22"/>
              </w:rPr>
              <w:t>n</w:t>
            </w:r>
            <w:r>
              <w:rPr>
                <w:rFonts w:ascii="Calibri" w:eastAsia="Calibri" w:hAnsi="Calibri" w:cs="Calibri"/>
                <w:sz w:val="22"/>
                <w:szCs w:val="22"/>
              </w:rPr>
              <w:t>f</w:t>
            </w:r>
            <w:r>
              <w:rPr>
                <w:rFonts w:ascii="Calibri" w:eastAsia="Calibri" w:hAnsi="Calibri" w:cs="Calibri"/>
                <w:spacing w:val="1"/>
                <w:sz w:val="22"/>
                <w:szCs w:val="22"/>
              </w:rPr>
              <w:t>o</w:t>
            </w:r>
            <w:r>
              <w:rPr>
                <w:rFonts w:ascii="Calibri" w:eastAsia="Calibri" w:hAnsi="Calibri" w:cs="Calibri"/>
                <w:spacing w:val="-3"/>
                <w:sz w:val="22"/>
                <w:szCs w:val="22"/>
              </w:rPr>
              <w:t>r</w:t>
            </w:r>
            <w:r>
              <w:rPr>
                <w:rFonts w:ascii="Calibri" w:eastAsia="Calibri" w:hAnsi="Calibri" w:cs="Calibri"/>
                <w:spacing w:val="1"/>
                <w:sz w:val="22"/>
                <w:szCs w:val="22"/>
              </w:rPr>
              <w:t>m</w:t>
            </w:r>
            <w:r>
              <w:rPr>
                <w:rFonts w:ascii="Calibri" w:eastAsia="Calibri" w:hAnsi="Calibri" w:cs="Calibri"/>
                <w:sz w:val="22"/>
                <w:szCs w:val="22"/>
              </w:rPr>
              <w:t>i</w:t>
            </w:r>
            <w:r>
              <w:rPr>
                <w:rFonts w:ascii="Calibri" w:eastAsia="Calibri" w:hAnsi="Calibri" w:cs="Calibri"/>
                <w:spacing w:val="-1"/>
                <w:sz w:val="22"/>
                <w:szCs w:val="22"/>
              </w:rPr>
              <w:t>n</w:t>
            </w:r>
            <w:r>
              <w:rPr>
                <w:rFonts w:ascii="Calibri" w:eastAsia="Calibri" w:hAnsi="Calibri" w:cs="Calibri"/>
                <w:sz w:val="22"/>
                <w:szCs w:val="22"/>
              </w:rPr>
              <w:t>g</w:t>
            </w:r>
            <w:proofErr w:type="gramEnd"/>
            <w:r>
              <w:rPr>
                <w:rFonts w:ascii="Calibri" w:eastAsia="Calibri" w:hAnsi="Calibri" w:cs="Calibri"/>
                <w:sz w:val="22"/>
                <w:szCs w:val="22"/>
              </w:rPr>
              <w:t xml:space="preserve"> (</w:t>
            </w:r>
            <w:r>
              <w:rPr>
                <w:rFonts w:ascii="Calibri" w:eastAsia="Calibri" w:hAnsi="Calibri" w:cs="Calibri"/>
                <w:spacing w:val="-1"/>
                <w:sz w:val="22"/>
                <w:szCs w:val="22"/>
              </w:rPr>
              <w:t>N</w:t>
            </w:r>
            <w:r>
              <w:rPr>
                <w:rFonts w:ascii="Calibri" w:eastAsia="Calibri" w:hAnsi="Calibri" w:cs="Calibr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03029EDD" w14:textId="77777777" w:rsidR="00057666" w:rsidRDefault="00E3650D">
            <w:pPr>
              <w:spacing w:line="260" w:lineRule="exact"/>
              <w:ind w:left="102"/>
              <w:rPr>
                <w:rFonts w:ascii="Calibri" w:eastAsia="Calibri" w:hAnsi="Calibri" w:cs="Calibri"/>
                <w:sz w:val="22"/>
                <w:szCs w:val="22"/>
              </w:rPr>
            </w:pPr>
            <w:r>
              <w:rPr>
                <w:rFonts w:ascii="Calibri" w:eastAsia="Calibri" w:hAnsi="Calibri" w:cs="Calibri"/>
                <w:position w:val="1"/>
                <w:sz w:val="22"/>
                <w:szCs w:val="22"/>
              </w:rPr>
              <w:t>E</w:t>
            </w:r>
            <w:r>
              <w:rPr>
                <w:rFonts w:ascii="Calibri" w:eastAsia="Calibri" w:hAnsi="Calibri" w:cs="Calibri"/>
                <w:spacing w:val="1"/>
                <w:position w:val="1"/>
                <w:sz w:val="22"/>
                <w:szCs w:val="22"/>
              </w:rPr>
              <w:t>v</w:t>
            </w:r>
            <w:r>
              <w:rPr>
                <w:rFonts w:ascii="Calibri" w:eastAsia="Calibri" w:hAnsi="Calibri" w:cs="Calibri"/>
                <w:position w:val="1"/>
                <w:sz w:val="22"/>
                <w:szCs w:val="22"/>
              </w:rPr>
              <w:t>i</w:t>
            </w:r>
            <w:r>
              <w:rPr>
                <w:rFonts w:ascii="Calibri" w:eastAsia="Calibri" w:hAnsi="Calibri" w:cs="Calibri"/>
                <w:spacing w:val="-1"/>
                <w:position w:val="1"/>
                <w:sz w:val="22"/>
                <w:szCs w:val="22"/>
              </w:rPr>
              <w:t>d</w:t>
            </w:r>
            <w:r>
              <w:rPr>
                <w:rFonts w:ascii="Calibri" w:eastAsia="Calibri" w:hAnsi="Calibri" w:cs="Calibri"/>
                <w:position w:val="1"/>
                <w:sz w:val="22"/>
                <w:szCs w:val="22"/>
              </w:rPr>
              <w:t>ence</w:t>
            </w:r>
            <w:r>
              <w:rPr>
                <w:rFonts w:ascii="Calibri" w:eastAsia="Calibri" w:hAnsi="Calibri" w:cs="Calibri"/>
                <w:spacing w:val="-2"/>
                <w:position w:val="1"/>
                <w:sz w:val="22"/>
                <w:szCs w:val="22"/>
              </w:rPr>
              <w:t xml:space="preserve"> </w:t>
            </w:r>
            <w:r>
              <w:rPr>
                <w:rFonts w:ascii="Calibri" w:eastAsia="Calibri" w:hAnsi="Calibri" w:cs="Calibri"/>
                <w:position w:val="1"/>
                <w:sz w:val="22"/>
                <w:szCs w:val="22"/>
              </w:rPr>
              <w:t>/</w:t>
            </w:r>
            <w:r>
              <w:rPr>
                <w:rFonts w:ascii="Calibri" w:eastAsia="Calibri" w:hAnsi="Calibri" w:cs="Calibri"/>
                <w:spacing w:val="-1"/>
                <w:position w:val="1"/>
                <w:sz w:val="22"/>
                <w:szCs w:val="22"/>
              </w:rPr>
              <w:t xml:space="preserve"> </w:t>
            </w:r>
            <w:r>
              <w:rPr>
                <w:rFonts w:ascii="Calibri" w:eastAsia="Calibri" w:hAnsi="Calibri" w:cs="Calibri"/>
                <w:position w:val="1"/>
                <w:sz w:val="22"/>
                <w:szCs w:val="22"/>
              </w:rPr>
              <w:t>C</w:t>
            </w:r>
            <w:r>
              <w:rPr>
                <w:rFonts w:ascii="Calibri" w:eastAsia="Calibri" w:hAnsi="Calibri" w:cs="Calibri"/>
                <w:spacing w:val="-1"/>
                <w:position w:val="1"/>
                <w:sz w:val="22"/>
                <w:szCs w:val="22"/>
              </w:rPr>
              <w:t>om</w:t>
            </w:r>
            <w:r>
              <w:rPr>
                <w:rFonts w:ascii="Calibri" w:eastAsia="Calibri" w:hAnsi="Calibri" w:cs="Calibri"/>
                <w:spacing w:val="1"/>
                <w:position w:val="1"/>
                <w:sz w:val="22"/>
                <w:szCs w:val="22"/>
              </w:rPr>
              <w:t>m</w:t>
            </w:r>
            <w:r>
              <w:rPr>
                <w:rFonts w:ascii="Calibri" w:eastAsia="Calibri" w:hAnsi="Calibri" w:cs="Calibri"/>
                <w:position w:val="1"/>
                <w:sz w:val="22"/>
                <w:szCs w:val="22"/>
              </w:rPr>
              <w:t>en</w:t>
            </w:r>
            <w:r>
              <w:rPr>
                <w:rFonts w:ascii="Calibri" w:eastAsia="Calibri" w:hAnsi="Calibri" w:cs="Calibri"/>
                <w:spacing w:val="-2"/>
                <w:position w:val="1"/>
                <w:sz w:val="22"/>
                <w:szCs w:val="22"/>
              </w:rPr>
              <w:t>t</w:t>
            </w:r>
            <w:r>
              <w:rPr>
                <w:rFonts w:ascii="Calibri" w:eastAsia="Calibri" w:hAnsi="Calibri" w:cs="Calibri"/>
                <w:position w:val="1"/>
                <w:sz w:val="22"/>
                <w:szCs w:val="22"/>
              </w:rPr>
              <w:t>s</w:t>
            </w:r>
          </w:p>
        </w:tc>
      </w:tr>
      <w:tr w:rsidR="00057666" w:rsidRPr="00DC3244" w14:paraId="3D60FD14" w14:textId="77777777" w:rsidTr="00F2399A">
        <w:trPr>
          <w:trHeight w:hRule="exact" w:val="323"/>
        </w:trPr>
        <w:tc>
          <w:tcPr>
            <w:tcW w:w="4666"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7421B5AD" w14:textId="77777777" w:rsidR="00057666" w:rsidRPr="00DC3244" w:rsidRDefault="00E3650D">
            <w:pPr>
              <w:spacing w:line="200" w:lineRule="exact"/>
              <w:ind w:left="102"/>
              <w:rPr>
                <w:rFonts w:ascii="Calibri" w:eastAsia="Calibri" w:hAnsi="Calibri" w:cs="Calibri"/>
                <w:sz w:val="22"/>
                <w:szCs w:val="22"/>
              </w:rPr>
            </w:pPr>
            <w:r w:rsidRPr="00DC3244">
              <w:rPr>
                <w:rFonts w:ascii="Calibri" w:eastAsia="Calibri" w:hAnsi="Calibri" w:cs="Calibri"/>
                <w:b/>
                <w:sz w:val="22"/>
                <w:szCs w:val="22"/>
              </w:rPr>
              <w:t xml:space="preserve">4 </w:t>
            </w:r>
            <w:r w:rsidRPr="00DC3244">
              <w:rPr>
                <w:rFonts w:ascii="Calibri" w:eastAsia="Calibri" w:hAnsi="Calibri" w:cs="Calibri"/>
                <w:b/>
                <w:spacing w:val="1"/>
                <w:sz w:val="22"/>
                <w:szCs w:val="22"/>
              </w:rPr>
              <w:t>C</w:t>
            </w:r>
            <w:r w:rsidRPr="00DC3244">
              <w:rPr>
                <w:rFonts w:ascii="Calibri" w:eastAsia="Calibri" w:hAnsi="Calibri" w:cs="Calibri"/>
                <w:b/>
                <w:spacing w:val="-1"/>
                <w:sz w:val="22"/>
                <w:szCs w:val="22"/>
              </w:rPr>
              <w:t>on</w:t>
            </w:r>
            <w:r w:rsidRPr="00DC3244">
              <w:rPr>
                <w:rFonts w:ascii="Calibri" w:eastAsia="Calibri" w:hAnsi="Calibri" w:cs="Calibri"/>
                <w:b/>
                <w:sz w:val="22"/>
                <w:szCs w:val="22"/>
              </w:rPr>
              <w:t>te</w:t>
            </w:r>
            <w:r w:rsidRPr="00DC3244">
              <w:rPr>
                <w:rFonts w:ascii="Calibri" w:eastAsia="Calibri" w:hAnsi="Calibri" w:cs="Calibri"/>
                <w:b/>
                <w:spacing w:val="-1"/>
                <w:sz w:val="22"/>
                <w:szCs w:val="22"/>
              </w:rPr>
              <w:t>x</w:t>
            </w:r>
            <w:r w:rsidRPr="00DC3244">
              <w:rPr>
                <w:rFonts w:ascii="Calibri" w:eastAsia="Calibri" w:hAnsi="Calibri" w:cs="Calibri"/>
                <w:b/>
                <w:sz w:val="22"/>
                <w:szCs w:val="22"/>
              </w:rPr>
              <w:t xml:space="preserve">t </w:t>
            </w:r>
            <w:r w:rsidRPr="00DC3244">
              <w:rPr>
                <w:rFonts w:ascii="Calibri" w:eastAsia="Calibri" w:hAnsi="Calibri" w:cs="Calibri"/>
                <w:b/>
                <w:spacing w:val="-1"/>
                <w:sz w:val="22"/>
                <w:szCs w:val="22"/>
              </w:rPr>
              <w:t>o</w:t>
            </w:r>
            <w:r w:rsidRPr="00DC3244">
              <w:rPr>
                <w:rFonts w:ascii="Calibri" w:eastAsia="Calibri" w:hAnsi="Calibri" w:cs="Calibri"/>
                <w:b/>
                <w:sz w:val="22"/>
                <w:szCs w:val="22"/>
              </w:rPr>
              <w:t xml:space="preserve">f the </w:t>
            </w:r>
            <w:r w:rsidRPr="00DC3244">
              <w:rPr>
                <w:rFonts w:ascii="Calibri" w:eastAsia="Calibri" w:hAnsi="Calibri" w:cs="Calibri"/>
                <w:b/>
                <w:spacing w:val="1"/>
                <w:sz w:val="22"/>
                <w:szCs w:val="22"/>
              </w:rPr>
              <w:t>Org</w:t>
            </w:r>
            <w:r w:rsidRPr="00DC3244">
              <w:rPr>
                <w:rFonts w:ascii="Calibri" w:eastAsia="Calibri" w:hAnsi="Calibri" w:cs="Calibri"/>
                <w:b/>
                <w:sz w:val="22"/>
                <w:szCs w:val="22"/>
              </w:rPr>
              <w:t>a</w:t>
            </w:r>
            <w:r w:rsidRPr="00DC3244">
              <w:rPr>
                <w:rFonts w:ascii="Calibri" w:eastAsia="Calibri" w:hAnsi="Calibri" w:cs="Calibri"/>
                <w:b/>
                <w:spacing w:val="-1"/>
                <w:sz w:val="22"/>
                <w:szCs w:val="22"/>
              </w:rPr>
              <w:t>ni</w:t>
            </w:r>
            <w:r w:rsidRPr="00DC3244">
              <w:rPr>
                <w:rFonts w:ascii="Calibri" w:eastAsia="Calibri" w:hAnsi="Calibri" w:cs="Calibri"/>
                <w:b/>
                <w:sz w:val="22"/>
                <w:szCs w:val="22"/>
              </w:rPr>
              <w:t>zat</w:t>
            </w:r>
            <w:r w:rsidRPr="00DC3244">
              <w:rPr>
                <w:rFonts w:ascii="Calibri" w:eastAsia="Calibri" w:hAnsi="Calibri" w:cs="Calibri"/>
                <w:b/>
                <w:spacing w:val="-1"/>
                <w:sz w:val="22"/>
                <w:szCs w:val="22"/>
              </w:rPr>
              <w:t>io</w:t>
            </w:r>
            <w:r w:rsidRPr="00DC3244">
              <w:rPr>
                <w:rFonts w:ascii="Calibri" w:eastAsia="Calibri" w:hAnsi="Calibri" w:cs="Calibri"/>
                <w:b/>
                <w:sz w:val="22"/>
                <w:szCs w:val="22"/>
              </w:rPr>
              <w:t>n</w:t>
            </w:r>
          </w:p>
        </w:tc>
        <w:tc>
          <w:tcPr>
            <w:tcW w:w="2148"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4C43AEA6" w14:textId="77777777" w:rsidR="00057666" w:rsidRPr="00DC3244" w:rsidRDefault="00057666">
            <w:pPr>
              <w:rPr>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5B8FF96F" w14:textId="77777777" w:rsidR="00057666" w:rsidRPr="00DC3244" w:rsidRDefault="00057666" w:rsidP="00565F10">
            <w:pPr>
              <w:rPr>
                <w:sz w:val="22"/>
                <w:szCs w:val="22"/>
              </w:rPr>
            </w:pPr>
          </w:p>
        </w:tc>
      </w:tr>
      <w:tr w:rsidR="00057666" w:rsidRPr="00DC3244" w14:paraId="150EB102" w14:textId="77777777" w:rsidTr="00C212FA">
        <w:trPr>
          <w:trHeight w:hRule="exact" w:val="5651"/>
        </w:trPr>
        <w:tc>
          <w:tcPr>
            <w:tcW w:w="4666" w:type="dxa"/>
            <w:gridSpan w:val="2"/>
            <w:tcBorders>
              <w:top w:val="single" w:sz="5" w:space="0" w:color="000000"/>
              <w:left w:val="single" w:sz="5" w:space="0" w:color="000000"/>
              <w:bottom w:val="single" w:sz="5" w:space="0" w:color="000000"/>
              <w:right w:val="single" w:sz="5" w:space="0" w:color="000000"/>
            </w:tcBorders>
          </w:tcPr>
          <w:p w14:paraId="1B1ADA61" w14:textId="77777777" w:rsidR="00057666" w:rsidRPr="005802C1" w:rsidRDefault="00E3650D">
            <w:pPr>
              <w:spacing w:line="200" w:lineRule="exact"/>
              <w:ind w:left="102"/>
              <w:rPr>
                <w:rFonts w:ascii="Calibri" w:eastAsia="Calibri" w:hAnsi="Calibri" w:cs="Calibri"/>
                <w:sz w:val="22"/>
                <w:szCs w:val="22"/>
              </w:rPr>
            </w:pPr>
            <w:r w:rsidRPr="005802C1">
              <w:rPr>
                <w:rFonts w:ascii="Calibri" w:eastAsia="Calibri" w:hAnsi="Calibri" w:cs="Calibri"/>
                <w:sz w:val="22"/>
                <w:szCs w:val="22"/>
              </w:rPr>
              <w:t>4.1 U</w:t>
            </w:r>
            <w:r w:rsidRPr="005802C1">
              <w:rPr>
                <w:rFonts w:ascii="Calibri" w:eastAsia="Calibri" w:hAnsi="Calibri" w:cs="Calibri"/>
                <w:spacing w:val="-1"/>
                <w:sz w:val="22"/>
                <w:szCs w:val="22"/>
              </w:rPr>
              <w:t>nde</w:t>
            </w:r>
            <w:r w:rsidRPr="005802C1">
              <w:rPr>
                <w:rFonts w:ascii="Calibri" w:eastAsia="Calibri" w:hAnsi="Calibri" w:cs="Calibri"/>
                <w:spacing w:val="2"/>
                <w:sz w:val="22"/>
                <w:szCs w:val="22"/>
              </w:rPr>
              <w:t>r</w:t>
            </w:r>
            <w:r w:rsidRPr="005802C1">
              <w:rPr>
                <w:rFonts w:ascii="Calibri" w:eastAsia="Calibri" w:hAnsi="Calibri" w:cs="Calibri"/>
                <w:spacing w:val="-1"/>
                <w:sz w:val="22"/>
                <w:szCs w:val="22"/>
              </w:rPr>
              <w:t>s</w:t>
            </w:r>
            <w:r w:rsidRPr="005802C1">
              <w:rPr>
                <w:rFonts w:ascii="Calibri" w:eastAsia="Calibri" w:hAnsi="Calibri" w:cs="Calibri"/>
                <w:sz w:val="22"/>
                <w:szCs w:val="22"/>
              </w:rPr>
              <w:t>ta</w:t>
            </w:r>
            <w:r w:rsidRPr="005802C1">
              <w:rPr>
                <w:rFonts w:ascii="Calibri" w:eastAsia="Calibri" w:hAnsi="Calibri" w:cs="Calibri"/>
                <w:spacing w:val="1"/>
                <w:sz w:val="22"/>
                <w:szCs w:val="22"/>
              </w:rPr>
              <w:t>n</w:t>
            </w:r>
            <w:r w:rsidRPr="005802C1">
              <w:rPr>
                <w:rFonts w:ascii="Calibri" w:eastAsia="Calibri" w:hAnsi="Calibri" w:cs="Calibri"/>
                <w:spacing w:val="-1"/>
                <w:sz w:val="22"/>
                <w:szCs w:val="22"/>
              </w:rPr>
              <w:t>d</w:t>
            </w:r>
            <w:r w:rsidRPr="005802C1">
              <w:rPr>
                <w:rFonts w:ascii="Calibri" w:eastAsia="Calibri" w:hAnsi="Calibri" w:cs="Calibri"/>
                <w:sz w:val="22"/>
                <w:szCs w:val="22"/>
              </w:rPr>
              <w:t>i</w:t>
            </w:r>
            <w:r w:rsidRPr="005802C1">
              <w:rPr>
                <w:rFonts w:ascii="Calibri" w:eastAsia="Calibri" w:hAnsi="Calibri" w:cs="Calibri"/>
                <w:spacing w:val="-1"/>
                <w:sz w:val="22"/>
                <w:szCs w:val="22"/>
              </w:rPr>
              <w:t>n</w:t>
            </w:r>
            <w:r w:rsidRPr="005802C1">
              <w:rPr>
                <w:rFonts w:ascii="Calibri" w:eastAsia="Calibri" w:hAnsi="Calibri" w:cs="Calibri"/>
                <w:sz w:val="22"/>
                <w:szCs w:val="22"/>
              </w:rPr>
              <w:t>g</w:t>
            </w:r>
            <w:r w:rsidRPr="005802C1">
              <w:rPr>
                <w:rFonts w:ascii="Calibri" w:eastAsia="Calibri" w:hAnsi="Calibri" w:cs="Calibri"/>
                <w:spacing w:val="2"/>
                <w:sz w:val="22"/>
                <w:szCs w:val="22"/>
              </w:rPr>
              <w:t xml:space="preserve"> </w:t>
            </w:r>
            <w:r w:rsidRPr="005802C1">
              <w:rPr>
                <w:rFonts w:ascii="Calibri" w:eastAsia="Calibri" w:hAnsi="Calibri" w:cs="Calibri"/>
                <w:sz w:val="22"/>
                <w:szCs w:val="22"/>
              </w:rPr>
              <w:t>t</w:t>
            </w:r>
            <w:r w:rsidRPr="005802C1">
              <w:rPr>
                <w:rFonts w:ascii="Calibri" w:eastAsia="Calibri" w:hAnsi="Calibri" w:cs="Calibri"/>
                <w:spacing w:val="-1"/>
                <w:sz w:val="22"/>
                <w:szCs w:val="22"/>
              </w:rPr>
              <w:t>h</w:t>
            </w:r>
            <w:r w:rsidRPr="005802C1">
              <w:rPr>
                <w:rFonts w:ascii="Calibri" w:eastAsia="Calibri" w:hAnsi="Calibri" w:cs="Calibri"/>
                <w:sz w:val="22"/>
                <w:szCs w:val="22"/>
              </w:rPr>
              <w:t>e</w:t>
            </w:r>
            <w:r w:rsidRPr="005802C1">
              <w:rPr>
                <w:rFonts w:ascii="Calibri" w:eastAsia="Calibri" w:hAnsi="Calibri" w:cs="Calibri"/>
                <w:spacing w:val="-1"/>
                <w:sz w:val="22"/>
                <w:szCs w:val="22"/>
              </w:rPr>
              <w:t xml:space="preserve"> </w:t>
            </w:r>
            <w:r w:rsidRPr="005802C1">
              <w:rPr>
                <w:rFonts w:ascii="Calibri" w:eastAsia="Calibri" w:hAnsi="Calibri" w:cs="Calibri"/>
                <w:spacing w:val="1"/>
                <w:sz w:val="22"/>
                <w:szCs w:val="22"/>
              </w:rPr>
              <w:t>o</w:t>
            </w:r>
            <w:r w:rsidRPr="005802C1">
              <w:rPr>
                <w:rFonts w:ascii="Calibri" w:eastAsia="Calibri" w:hAnsi="Calibri" w:cs="Calibri"/>
                <w:sz w:val="22"/>
                <w:szCs w:val="22"/>
              </w:rPr>
              <w:t>r</w:t>
            </w:r>
            <w:r w:rsidRPr="005802C1">
              <w:rPr>
                <w:rFonts w:ascii="Calibri" w:eastAsia="Calibri" w:hAnsi="Calibri" w:cs="Calibri"/>
                <w:spacing w:val="-1"/>
                <w:sz w:val="22"/>
                <w:szCs w:val="22"/>
              </w:rPr>
              <w:t>g</w:t>
            </w:r>
            <w:r w:rsidRPr="005802C1">
              <w:rPr>
                <w:rFonts w:ascii="Calibri" w:eastAsia="Calibri" w:hAnsi="Calibri" w:cs="Calibri"/>
                <w:spacing w:val="2"/>
                <w:sz w:val="22"/>
                <w:szCs w:val="22"/>
              </w:rPr>
              <w:t>a</w:t>
            </w:r>
            <w:r w:rsidRPr="005802C1">
              <w:rPr>
                <w:rFonts w:ascii="Calibri" w:eastAsia="Calibri" w:hAnsi="Calibri" w:cs="Calibri"/>
                <w:spacing w:val="-1"/>
                <w:sz w:val="22"/>
                <w:szCs w:val="22"/>
              </w:rPr>
              <w:t>n</w:t>
            </w:r>
            <w:r w:rsidRPr="005802C1">
              <w:rPr>
                <w:rFonts w:ascii="Calibri" w:eastAsia="Calibri" w:hAnsi="Calibri" w:cs="Calibri"/>
                <w:sz w:val="22"/>
                <w:szCs w:val="22"/>
              </w:rPr>
              <w:t>i</w:t>
            </w:r>
            <w:r w:rsidRPr="005802C1">
              <w:rPr>
                <w:rFonts w:ascii="Calibri" w:eastAsia="Calibri" w:hAnsi="Calibri" w:cs="Calibri"/>
                <w:spacing w:val="1"/>
                <w:sz w:val="22"/>
                <w:szCs w:val="22"/>
              </w:rPr>
              <w:t>z</w:t>
            </w:r>
            <w:r w:rsidRPr="005802C1">
              <w:rPr>
                <w:rFonts w:ascii="Calibri" w:eastAsia="Calibri" w:hAnsi="Calibri" w:cs="Calibri"/>
                <w:sz w:val="22"/>
                <w:szCs w:val="22"/>
              </w:rPr>
              <w:t>at</w:t>
            </w:r>
            <w:r w:rsidRPr="005802C1">
              <w:rPr>
                <w:rFonts w:ascii="Calibri" w:eastAsia="Calibri" w:hAnsi="Calibri" w:cs="Calibri"/>
                <w:spacing w:val="2"/>
                <w:sz w:val="22"/>
                <w:szCs w:val="22"/>
              </w:rPr>
              <w:t>i</w:t>
            </w:r>
            <w:r w:rsidRPr="005802C1">
              <w:rPr>
                <w:rFonts w:ascii="Calibri" w:eastAsia="Calibri" w:hAnsi="Calibri" w:cs="Calibri"/>
                <w:spacing w:val="1"/>
                <w:sz w:val="22"/>
                <w:szCs w:val="22"/>
              </w:rPr>
              <w:t>o</w:t>
            </w:r>
            <w:r w:rsidRPr="005802C1">
              <w:rPr>
                <w:rFonts w:ascii="Calibri" w:eastAsia="Calibri" w:hAnsi="Calibri" w:cs="Calibri"/>
                <w:sz w:val="22"/>
                <w:szCs w:val="22"/>
              </w:rPr>
              <w:t>n</w:t>
            </w:r>
            <w:r w:rsidRPr="005802C1">
              <w:rPr>
                <w:rFonts w:ascii="Calibri" w:eastAsia="Calibri" w:hAnsi="Calibri" w:cs="Calibri"/>
                <w:spacing w:val="-1"/>
                <w:sz w:val="22"/>
                <w:szCs w:val="22"/>
              </w:rPr>
              <w:t xml:space="preserve"> </w:t>
            </w:r>
            <w:r w:rsidRPr="005802C1">
              <w:rPr>
                <w:rFonts w:ascii="Calibri" w:eastAsia="Calibri" w:hAnsi="Calibri" w:cs="Calibri"/>
                <w:sz w:val="22"/>
                <w:szCs w:val="22"/>
              </w:rPr>
              <w:t>a</w:t>
            </w:r>
            <w:r w:rsidRPr="005802C1">
              <w:rPr>
                <w:rFonts w:ascii="Calibri" w:eastAsia="Calibri" w:hAnsi="Calibri" w:cs="Calibri"/>
                <w:spacing w:val="-1"/>
                <w:sz w:val="22"/>
                <w:szCs w:val="22"/>
              </w:rPr>
              <w:t>n</w:t>
            </w:r>
            <w:r w:rsidRPr="005802C1">
              <w:rPr>
                <w:rFonts w:ascii="Calibri" w:eastAsia="Calibri" w:hAnsi="Calibri" w:cs="Calibri"/>
                <w:sz w:val="22"/>
                <w:szCs w:val="22"/>
              </w:rPr>
              <w:t>d</w:t>
            </w:r>
            <w:r w:rsidRPr="005802C1">
              <w:rPr>
                <w:rFonts w:ascii="Calibri" w:eastAsia="Calibri" w:hAnsi="Calibri" w:cs="Calibri"/>
                <w:spacing w:val="-1"/>
                <w:sz w:val="22"/>
                <w:szCs w:val="22"/>
              </w:rPr>
              <w:t xml:space="preserve"> </w:t>
            </w:r>
            <w:r w:rsidRPr="005802C1">
              <w:rPr>
                <w:rFonts w:ascii="Calibri" w:eastAsia="Calibri" w:hAnsi="Calibri" w:cs="Calibri"/>
                <w:sz w:val="22"/>
                <w:szCs w:val="22"/>
              </w:rPr>
              <w:t>i</w:t>
            </w:r>
            <w:r w:rsidRPr="005802C1">
              <w:rPr>
                <w:rFonts w:ascii="Calibri" w:eastAsia="Calibri" w:hAnsi="Calibri" w:cs="Calibri"/>
                <w:spacing w:val="-1"/>
                <w:sz w:val="22"/>
                <w:szCs w:val="22"/>
              </w:rPr>
              <w:t>t</w:t>
            </w:r>
            <w:r w:rsidRPr="005802C1">
              <w:rPr>
                <w:rFonts w:ascii="Calibri" w:eastAsia="Calibri" w:hAnsi="Calibri" w:cs="Calibri"/>
                <w:sz w:val="22"/>
                <w:szCs w:val="22"/>
              </w:rPr>
              <w:t>s</w:t>
            </w:r>
            <w:r w:rsidRPr="005802C1">
              <w:rPr>
                <w:rFonts w:ascii="Calibri" w:eastAsia="Calibri" w:hAnsi="Calibri" w:cs="Calibri"/>
                <w:spacing w:val="-1"/>
                <w:sz w:val="22"/>
                <w:szCs w:val="22"/>
              </w:rPr>
              <w:t xml:space="preserve"> </w:t>
            </w:r>
            <w:r w:rsidRPr="005802C1">
              <w:rPr>
                <w:rFonts w:ascii="Calibri" w:eastAsia="Calibri" w:hAnsi="Calibri" w:cs="Calibri"/>
                <w:spacing w:val="1"/>
                <w:sz w:val="22"/>
                <w:szCs w:val="22"/>
              </w:rPr>
              <w:t>co</w:t>
            </w:r>
            <w:r w:rsidRPr="005802C1">
              <w:rPr>
                <w:rFonts w:ascii="Calibri" w:eastAsia="Calibri" w:hAnsi="Calibri" w:cs="Calibri"/>
                <w:spacing w:val="-1"/>
                <w:sz w:val="22"/>
                <w:szCs w:val="22"/>
              </w:rPr>
              <w:t>n</w:t>
            </w:r>
            <w:r w:rsidRPr="005802C1">
              <w:rPr>
                <w:rFonts w:ascii="Calibri" w:eastAsia="Calibri" w:hAnsi="Calibri" w:cs="Calibri"/>
                <w:sz w:val="22"/>
                <w:szCs w:val="22"/>
              </w:rPr>
              <w:t>t</w:t>
            </w:r>
            <w:r w:rsidRPr="005802C1">
              <w:rPr>
                <w:rFonts w:ascii="Calibri" w:eastAsia="Calibri" w:hAnsi="Calibri" w:cs="Calibri"/>
                <w:spacing w:val="1"/>
                <w:sz w:val="22"/>
                <w:szCs w:val="22"/>
              </w:rPr>
              <w:t>e</w:t>
            </w:r>
            <w:r w:rsidRPr="005802C1">
              <w:rPr>
                <w:rFonts w:ascii="Calibri" w:eastAsia="Calibri" w:hAnsi="Calibri" w:cs="Calibri"/>
                <w:spacing w:val="-1"/>
                <w:sz w:val="22"/>
                <w:szCs w:val="22"/>
              </w:rPr>
              <w:t>x</w:t>
            </w:r>
            <w:r w:rsidRPr="005802C1">
              <w:rPr>
                <w:rFonts w:ascii="Calibri" w:eastAsia="Calibri" w:hAnsi="Calibri" w:cs="Calibri"/>
                <w:sz w:val="22"/>
                <w:szCs w:val="22"/>
              </w:rPr>
              <w:t>t</w:t>
            </w:r>
            <w:r w:rsidR="00235C16" w:rsidRPr="005802C1">
              <w:rPr>
                <w:rFonts w:ascii="Calibri" w:eastAsia="Calibri" w:hAnsi="Calibri" w:cs="Calibri"/>
                <w:sz w:val="22"/>
                <w:szCs w:val="22"/>
              </w:rPr>
              <w:br/>
            </w:r>
            <w:r w:rsidR="00235C16" w:rsidRPr="005802C1">
              <w:rPr>
                <w:rFonts w:ascii="Calibri" w:eastAsia="Calibri" w:hAnsi="Calibri" w:cs="Calibri"/>
                <w:sz w:val="22"/>
                <w:szCs w:val="22"/>
              </w:rPr>
              <w:br/>
            </w:r>
            <w:r w:rsidR="00235C16" w:rsidRPr="005802C1">
              <w:rPr>
                <w:rFonts w:ascii="Calibri" w:eastAsia="Calibri" w:hAnsi="Calibri" w:cs="Calibri"/>
                <w:sz w:val="22"/>
                <w:szCs w:val="22"/>
              </w:rPr>
              <w:br/>
            </w:r>
            <w:r w:rsidR="00235C16" w:rsidRPr="005802C1">
              <w:rPr>
                <w:rFonts w:ascii="Calibri" w:eastAsia="Calibri" w:hAnsi="Calibri" w:cs="Calibri"/>
                <w:sz w:val="22"/>
                <w:szCs w:val="22"/>
              </w:rPr>
              <w:br/>
              <w:t>Quality Manual</w:t>
            </w:r>
            <w:r w:rsidR="00AB48D2" w:rsidRPr="005802C1">
              <w:rPr>
                <w:rFonts w:ascii="Calibri" w:eastAsia="Calibri" w:hAnsi="Calibri" w:cs="Calibri"/>
                <w:sz w:val="22"/>
                <w:szCs w:val="22"/>
              </w:rPr>
              <w:t xml:space="preserve"> MAN-100 Rev</w:t>
            </w:r>
            <w:r w:rsidR="00ED4E2A" w:rsidRPr="005802C1">
              <w:rPr>
                <w:rFonts w:ascii="Calibri" w:eastAsia="Calibri" w:hAnsi="Calibri" w:cs="Calibri"/>
                <w:sz w:val="22"/>
                <w:szCs w:val="22"/>
              </w:rPr>
              <w:t xml:space="preserve"> 4/5/21</w:t>
            </w:r>
          </w:p>
          <w:p w14:paraId="4CD9B55E" w14:textId="133221F9" w:rsidR="004A24D6" w:rsidRPr="00597EC5" w:rsidRDefault="004A24D6">
            <w:pPr>
              <w:spacing w:line="200" w:lineRule="exact"/>
              <w:ind w:left="102"/>
              <w:rPr>
                <w:rFonts w:ascii="Calibri" w:eastAsia="Calibri" w:hAnsi="Calibri" w:cs="Calibri"/>
                <w:color w:val="0070C0"/>
                <w:sz w:val="22"/>
                <w:szCs w:val="22"/>
              </w:rPr>
            </w:pPr>
            <w:r w:rsidRPr="005802C1">
              <w:rPr>
                <w:rFonts w:ascii="Calibri" w:eastAsia="Calibri" w:hAnsi="Calibri" w:cs="Calibri"/>
                <w:sz w:val="22"/>
                <w:szCs w:val="22"/>
              </w:rPr>
              <w:t>Manual does not address context of the organization</w:t>
            </w:r>
            <w:r w:rsidR="00EF5D5D" w:rsidRPr="005802C1">
              <w:rPr>
                <w:rFonts w:ascii="Calibri" w:eastAsia="Calibri" w:hAnsi="Calibri" w:cs="Calibri"/>
                <w:sz w:val="22"/>
                <w:szCs w:val="22"/>
              </w:rPr>
              <w:t xml:space="preserve"> inclu</w:t>
            </w:r>
            <w:r w:rsidR="005802C1" w:rsidRPr="005802C1">
              <w:rPr>
                <w:rFonts w:ascii="Calibri" w:eastAsia="Calibri" w:hAnsi="Calibri" w:cs="Calibri"/>
                <w:sz w:val="22"/>
                <w:szCs w:val="22"/>
              </w:rPr>
              <w:t xml:space="preserve">ding identification of internal and external issues. </w:t>
            </w:r>
          </w:p>
        </w:tc>
        <w:tc>
          <w:tcPr>
            <w:tcW w:w="2148" w:type="dxa"/>
            <w:tcBorders>
              <w:top w:val="single" w:sz="5" w:space="0" w:color="000000"/>
              <w:left w:val="single" w:sz="5" w:space="0" w:color="000000"/>
              <w:bottom w:val="single" w:sz="5" w:space="0" w:color="000000"/>
              <w:right w:val="single" w:sz="5" w:space="0" w:color="000000"/>
            </w:tcBorders>
          </w:tcPr>
          <w:p w14:paraId="570FAD77" w14:textId="0779B0FF" w:rsidR="00057666" w:rsidRPr="00597EC5" w:rsidRDefault="004A24D6" w:rsidP="004A24D6">
            <w:pPr>
              <w:jc w:val="center"/>
              <w:rPr>
                <w:rFonts w:asciiTheme="minorHAnsi" w:hAnsiTheme="minorHAnsi" w:cstheme="minorHAnsi"/>
                <w:color w:val="0070C0"/>
                <w:sz w:val="22"/>
                <w:szCs w:val="22"/>
              </w:rPr>
            </w:pPr>
            <w:r>
              <w:rPr>
                <w:rFonts w:asciiTheme="minorHAnsi" w:hAnsiTheme="minorHAnsi" w:cstheme="minorHAnsi"/>
                <w:color w:val="0070C0"/>
                <w:sz w:val="22"/>
                <w:szCs w:val="22"/>
              </w:rPr>
              <w:t>NC</w:t>
            </w:r>
          </w:p>
        </w:tc>
        <w:tc>
          <w:tcPr>
            <w:tcW w:w="6960" w:type="dxa"/>
            <w:tcBorders>
              <w:top w:val="single" w:sz="5" w:space="0" w:color="000000"/>
              <w:left w:val="single" w:sz="5" w:space="0" w:color="000000"/>
              <w:bottom w:val="single" w:sz="5" w:space="0" w:color="000000"/>
              <w:right w:val="single" w:sz="5" w:space="0" w:color="000000"/>
            </w:tcBorders>
          </w:tcPr>
          <w:p w14:paraId="0F7E91AA" w14:textId="77777777" w:rsidR="00485FC3" w:rsidRPr="00C212FA" w:rsidRDefault="00C212FA" w:rsidP="00565F10">
            <w:pPr>
              <w:rPr>
                <w:rFonts w:asciiTheme="minorHAnsi" w:hAnsiTheme="minorHAnsi" w:cstheme="minorHAnsi"/>
                <w:bCs/>
                <w:color w:val="0070C0"/>
                <w:sz w:val="22"/>
                <w:szCs w:val="22"/>
              </w:rPr>
            </w:pPr>
            <w:r w:rsidRPr="00C212FA">
              <w:rPr>
                <w:rFonts w:asciiTheme="minorHAnsi" w:hAnsiTheme="minorHAnsi" w:cstheme="minorHAnsi"/>
                <w:color w:val="0070C0"/>
                <w:sz w:val="22"/>
                <w:szCs w:val="22"/>
              </w:rPr>
              <w:t xml:space="preserve">Context of the organization is documented including </w:t>
            </w:r>
            <w:r w:rsidR="009E7EF7" w:rsidRPr="00C212FA">
              <w:rPr>
                <w:rFonts w:asciiTheme="minorHAnsi" w:hAnsiTheme="minorHAnsi" w:cstheme="minorHAnsi"/>
                <w:color w:val="0070C0"/>
                <w:sz w:val="22"/>
                <w:szCs w:val="22"/>
              </w:rPr>
              <w:t xml:space="preserve">Internal and </w:t>
            </w:r>
            <w:r w:rsidR="00485FC3" w:rsidRPr="00C212FA">
              <w:rPr>
                <w:rFonts w:asciiTheme="minorHAnsi" w:hAnsiTheme="minorHAnsi" w:cstheme="minorHAnsi"/>
                <w:bCs/>
                <w:color w:val="0070C0"/>
                <w:sz w:val="22"/>
                <w:szCs w:val="22"/>
              </w:rPr>
              <w:t xml:space="preserve">External Issues are </w:t>
            </w:r>
            <w:r w:rsidR="00E008BB" w:rsidRPr="00C212FA">
              <w:rPr>
                <w:rFonts w:asciiTheme="minorHAnsi" w:hAnsiTheme="minorHAnsi" w:cstheme="minorHAnsi"/>
                <w:bCs/>
                <w:color w:val="0070C0"/>
                <w:sz w:val="22"/>
                <w:szCs w:val="22"/>
              </w:rPr>
              <w:t xml:space="preserve">addressed in Business Manual, rev </w:t>
            </w:r>
            <w:r>
              <w:rPr>
                <w:rFonts w:asciiTheme="minorHAnsi" w:hAnsiTheme="minorHAnsi" w:cstheme="minorHAnsi"/>
                <w:bCs/>
                <w:color w:val="0070C0"/>
                <w:sz w:val="22"/>
                <w:szCs w:val="22"/>
              </w:rPr>
              <w:t>8/4/17.</w:t>
            </w:r>
          </w:p>
          <w:p w14:paraId="05A6DBA9" w14:textId="77777777" w:rsidR="00485FC3" w:rsidRPr="00C212FA" w:rsidRDefault="00E008BB" w:rsidP="00565F10">
            <w:pPr>
              <w:rPr>
                <w:rFonts w:asciiTheme="minorHAnsi" w:hAnsiTheme="minorHAnsi" w:cstheme="minorHAnsi"/>
                <w:bCs/>
                <w:color w:val="0070C0"/>
                <w:sz w:val="22"/>
                <w:szCs w:val="22"/>
              </w:rPr>
            </w:pPr>
            <w:proofErr w:type="gramStart"/>
            <w:r w:rsidRPr="00C212FA">
              <w:rPr>
                <w:rFonts w:asciiTheme="minorHAnsi" w:hAnsiTheme="minorHAnsi" w:cstheme="minorHAnsi"/>
                <w:bCs/>
                <w:color w:val="0070C0"/>
                <w:sz w:val="22"/>
                <w:szCs w:val="22"/>
              </w:rPr>
              <w:t>Majority of the external issues,</w:t>
            </w:r>
            <w:proofErr w:type="gramEnd"/>
            <w:r w:rsidRPr="00C212FA">
              <w:rPr>
                <w:rFonts w:asciiTheme="minorHAnsi" w:hAnsiTheme="minorHAnsi" w:cstheme="minorHAnsi"/>
                <w:bCs/>
                <w:color w:val="0070C0"/>
                <w:sz w:val="22"/>
                <w:szCs w:val="22"/>
              </w:rPr>
              <w:t xml:space="preserve"> are covered in the weekly W</w:t>
            </w:r>
            <w:r w:rsidR="00485FC3" w:rsidRPr="00C212FA">
              <w:rPr>
                <w:rFonts w:asciiTheme="minorHAnsi" w:hAnsiTheme="minorHAnsi" w:cstheme="minorHAnsi"/>
                <w:bCs/>
                <w:color w:val="0070C0"/>
                <w:sz w:val="22"/>
                <w:szCs w:val="22"/>
              </w:rPr>
              <w:t xml:space="preserve">hite Board meetings </w:t>
            </w:r>
            <w:r w:rsidRPr="00C212FA">
              <w:rPr>
                <w:rFonts w:asciiTheme="minorHAnsi" w:hAnsiTheme="minorHAnsi" w:cstheme="minorHAnsi"/>
                <w:bCs/>
                <w:color w:val="0070C0"/>
                <w:sz w:val="22"/>
                <w:szCs w:val="22"/>
              </w:rPr>
              <w:t xml:space="preserve">held by top management.  Reviewed results of current white board meetings from week of 9/11/17.  Verified the following external issues are addressed </w:t>
            </w:r>
            <w:proofErr w:type="gramStart"/>
            <w:r w:rsidRPr="00C212FA">
              <w:rPr>
                <w:rFonts w:asciiTheme="minorHAnsi" w:hAnsiTheme="minorHAnsi" w:cstheme="minorHAnsi"/>
                <w:bCs/>
                <w:color w:val="0070C0"/>
                <w:sz w:val="22"/>
                <w:szCs w:val="22"/>
              </w:rPr>
              <w:t>including;</w:t>
            </w:r>
            <w:proofErr w:type="gramEnd"/>
            <w:r w:rsidRPr="00C212FA">
              <w:rPr>
                <w:rFonts w:asciiTheme="minorHAnsi" w:hAnsiTheme="minorHAnsi" w:cstheme="minorHAnsi"/>
                <w:bCs/>
                <w:color w:val="0070C0"/>
                <w:sz w:val="22"/>
                <w:szCs w:val="22"/>
              </w:rPr>
              <w:t xml:space="preserve"> customer specific requirements, </w:t>
            </w:r>
          </w:p>
          <w:p w14:paraId="6D459F02" w14:textId="77777777" w:rsidR="00E008BB" w:rsidRPr="00C212FA" w:rsidRDefault="00E008BB" w:rsidP="00565F10">
            <w:pPr>
              <w:rPr>
                <w:rFonts w:asciiTheme="minorHAnsi" w:hAnsiTheme="minorHAnsi" w:cstheme="minorHAnsi"/>
                <w:bCs/>
                <w:color w:val="0070C0"/>
                <w:sz w:val="22"/>
                <w:szCs w:val="22"/>
              </w:rPr>
            </w:pPr>
            <w:r w:rsidRPr="00C212FA">
              <w:rPr>
                <w:rFonts w:asciiTheme="minorHAnsi" w:hAnsiTheme="minorHAnsi" w:cstheme="minorHAnsi"/>
                <w:bCs/>
                <w:color w:val="0070C0"/>
                <w:sz w:val="22"/>
                <w:szCs w:val="22"/>
              </w:rPr>
              <w:t>Compliance obligations – i.e. P65; California requirement; warning requirement ethylene glycol; birth defects.</w:t>
            </w:r>
          </w:p>
          <w:p w14:paraId="22F20DE8" w14:textId="77777777" w:rsidR="009E7EF7" w:rsidRPr="00C212FA" w:rsidRDefault="009E7EF7" w:rsidP="00565F10">
            <w:pPr>
              <w:rPr>
                <w:rFonts w:asciiTheme="minorHAnsi" w:hAnsiTheme="minorHAnsi" w:cstheme="minorHAnsi"/>
                <w:bCs/>
                <w:color w:val="0070C0"/>
                <w:sz w:val="22"/>
                <w:szCs w:val="22"/>
              </w:rPr>
            </w:pPr>
            <w:r w:rsidRPr="00C212FA">
              <w:rPr>
                <w:rFonts w:asciiTheme="minorHAnsi" w:hAnsiTheme="minorHAnsi" w:cstheme="minorHAnsi"/>
                <w:bCs/>
                <w:color w:val="0070C0"/>
                <w:sz w:val="22"/>
                <w:szCs w:val="22"/>
              </w:rPr>
              <w:t xml:space="preserve">Untapped markets; potential new customers – i.e. Tesla, GM; </w:t>
            </w:r>
            <w:proofErr w:type="gramStart"/>
            <w:r w:rsidRPr="00C212FA">
              <w:rPr>
                <w:rFonts w:asciiTheme="minorHAnsi" w:hAnsiTheme="minorHAnsi" w:cstheme="minorHAnsi"/>
                <w:bCs/>
                <w:color w:val="0070C0"/>
                <w:sz w:val="22"/>
                <w:szCs w:val="22"/>
              </w:rPr>
              <w:t>competitors</w:t>
            </w:r>
            <w:proofErr w:type="gramEnd"/>
            <w:r w:rsidRPr="00C212FA">
              <w:rPr>
                <w:rFonts w:asciiTheme="minorHAnsi" w:hAnsiTheme="minorHAnsi" w:cstheme="minorHAnsi"/>
                <w:bCs/>
                <w:color w:val="0070C0"/>
                <w:sz w:val="22"/>
                <w:szCs w:val="22"/>
              </w:rPr>
              <w:t xml:space="preserve"> suppliers.</w:t>
            </w:r>
          </w:p>
          <w:p w14:paraId="3B0C52A0" w14:textId="77777777" w:rsidR="009E7EF7" w:rsidRPr="00C212FA" w:rsidRDefault="009E7EF7" w:rsidP="00565F10">
            <w:pPr>
              <w:rPr>
                <w:rFonts w:asciiTheme="minorHAnsi" w:hAnsiTheme="minorHAnsi" w:cstheme="minorHAnsi"/>
                <w:bCs/>
                <w:color w:val="0070C0"/>
                <w:sz w:val="22"/>
                <w:szCs w:val="22"/>
              </w:rPr>
            </w:pPr>
            <w:r w:rsidRPr="00C212FA">
              <w:rPr>
                <w:rFonts w:asciiTheme="minorHAnsi" w:hAnsiTheme="minorHAnsi" w:cstheme="minorHAnsi"/>
                <w:bCs/>
                <w:color w:val="0070C0"/>
                <w:sz w:val="22"/>
                <w:szCs w:val="22"/>
              </w:rPr>
              <w:t xml:space="preserve">Approval of potential new suppliers – Nagase; raw material. Approval process initiated with Purchasing; Technical reviews; final approval with Japan. </w:t>
            </w:r>
          </w:p>
          <w:p w14:paraId="62CA99B1" w14:textId="77777777" w:rsidR="009E7EF7" w:rsidRPr="00C212FA" w:rsidRDefault="009E7EF7" w:rsidP="00565F10">
            <w:pPr>
              <w:rPr>
                <w:rFonts w:asciiTheme="minorHAnsi" w:hAnsiTheme="minorHAnsi" w:cstheme="minorHAnsi"/>
                <w:bCs/>
                <w:color w:val="0070C0"/>
                <w:sz w:val="22"/>
                <w:szCs w:val="22"/>
              </w:rPr>
            </w:pPr>
            <w:r w:rsidRPr="00C212FA">
              <w:rPr>
                <w:rFonts w:asciiTheme="minorHAnsi" w:hAnsiTheme="minorHAnsi" w:cstheme="minorHAnsi"/>
                <w:bCs/>
                <w:color w:val="0070C0"/>
                <w:sz w:val="22"/>
                <w:szCs w:val="22"/>
              </w:rPr>
              <w:t>Economic conditions are reviewed in the annual budget; (</w:t>
            </w:r>
            <w:proofErr w:type="spellStart"/>
            <w:r w:rsidRPr="00C212FA">
              <w:rPr>
                <w:rFonts w:asciiTheme="minorHAnsi" w:hAnsiTheme="minorHAnsi" w:cstheme="minorHAnsi"/>
                <w:bCs/>
                <w:color w:val="0070C0"/>
                <w:sz w:val="22"/>
                <w:szCs w:val="22"/>
              </w:rPr>
              <w:t>Qtrly</w:t>
            </w:r>
            <w:proofErr w:type="spellEnd"/>
            <w:r w:rsidRPr="00C212FA">
              <w:rPr>
                <w:rFonts w:asciiTheme="minorHAnsi" w:hAnsiTheme="minorHAnsi" w:cstheme="minorHAnsi"/>
                <w:bCs/>
                <w:color w:val="0070C0"/>
                <w:sz w:val="22"/>
                <w:szCs w:val="22"/>
              </w:rPr>
              <w:t xml:space="preserve"> reviewed with Accounting, Management and HQ in Japan)</w:t>
            </w:r>
          </w:p>
          <w:p w14:paraId="117705C7" w14:textId="77777777" w:rsidR="00485FC3" w:rsidRPr="00C212FA" w:rsidRDefault="007C527E" w:rsidP="00565F10">
            <w:pPr>
              <w:rPr>
                <w:rFonts w:asciiTheme="minorHAnsi" w:hAnsiTheme="minorHAnsi" w:cstheme="minorHAnsi"/>
                <w:bCs/>
                <w:color w:val="0070C0"/>
                <w:sz w:val="22"/>
                <w:szCs w:val="22"/>
              </w:rPr>
            </w:pPr>
            <w:r w:rsidRPr="00C212FA">
              <w:rPr>
                <w:rFonts w:asciiTheme="minorHAnsi" w:hAnsiTheme="minorHAnsi" w:cstheme="minorHAnsi"/>
                <w:bCs/>
                <w:color w:val="0070C0"/>
                <w:sz w:val="22"/>
                <w:szCs w:val="22"/>
              </w:rPr>
              <w:t xml:space="preserve">Internal Issues identified </w:t>
            </w:r>
            <w:proofErr w:type="gramStart"/>
            <w:r w:rsidRPr="00C212FA">
              <w:rPr>
                <w:rFonts w:asciiTheme="minorHAnsi" w:hAnsiTheme="minorHAnsi" w:cstheme="minorHAnsi"/>
                <w:bCs/>
                <w:color w:val="0070C0"/>
                <w:sz w:val="22"/>
                <w:szCs w:val="22"/>
              </w:rPr>
              <w:t>include;</w:t>
            </w:r>
            <w:proofErr w:type="gramEnd"/>
            <w:r w:rsidRPr="00C212FA">
              <w:rPr>
                <w:rFonts w:asciiTheme="minorHAnsi" w:hAnsiTheme="minorHAnsi" w:cstheme="minorHAnsi"/>
                <w:bCs/>
                <w:color w:val="0070C0"/>
                <w:sz w:val="22"/>
                <w:szCs w:val="22"/>
              </w:rPr>
              <w:t xml:space="preserve"> organizational knowledge</w:t>
            </w:r>
            <w:r w:rsidR="00C212FA" w:rsidRPr="00C212FA">
              <w:rPr>
                <w:rFonts w:asciiTheme="minorHAnsi" w:hAnsiTheme="minorHAnsi" w:cstheme="minorHAnsi"/>
                <w:bCs/>
                <w:color w:val="0070C0"/>
                <w:sz w:val="22"/>
                <w:szCs w:val="22"/>
              </w:rPr>
              <w:t xml:space="preserve">; current floor space to support capacity; seeking additional production capacity/sites. Also serves as part of contingency plan.  Resources – monitored regularly. </w:t>
            </w:r>
          </w:p>
          <w:p w14:paraId="1E255B0B" w14:textId="77777777" w:rsidR="00565F10" w:rsidRPr="00C212FA" w:rsidRDefault="00565F10" w:rsidP="00565F10">
            <w:pPr>
              <w:rPr>
                <w:rFonts w:asciiTheme="minorHAnsi" w:hAnsiTheme="minorHAnsi" w:cstheme="minorHAnsi"/>
                <w:bCs/>
                <w:color w:val="0070C0"/>
                <w:sz w:val="22"/>
                <w:szCs w:val="22"/>
              </w:rPr>
            </w:pPr>
            <w:r w:rsidRPr="00C212FA">
              <w:rPr>
                <w:rFonts w:asciiTheme="minorHAnsi" w:hAnsiTheme="minorHAnsi" w:cstheme="minorHAnsi"/>
                <w:color w:val="0070C0"/>
                <w:sz w:val="22"/>
                <w:szCs w:val="22"/>
              </w:rPr>
              <w:t xml:space="preserve">Context of the organization is documented within the Quality Policy and the Business </w:t>
            </w:r>
            <w:proofErr w:type="gramStart"/>
            <w:r w:rsidRPr="00C212FA">
              <w:rPr>
                <w:rFonts w:asciiTheme="minorHAnsi" w:hAnsiTheme="minorHAnsi" w:cstheme="minorHAnsi"/>
                <w:color w:val="0070C0"/>
                <w:sz w:val="22"/>
                <w:szCs w:val="22"/>
              </w:rPr>
              <w:t>Plan,</w:t>
            </w:r>
            <w:proofErr w:type="gramEnd"/>
            <w:r w:rsidRPr="00C212FA">
              <w:rPr>
                <w:rFonts w:asciiTheme="minorHAnsi" w:hAnsiTheme="minorHAnsi" w:cstheme="minorHAnsi"/>
                <w:color w:val="0070C0"/>
                <w:sz w:val="22"/>
                <w:szCs w:val="22"/>
              </w:rPr>
              <w:t xml:space="preserve"> however, it can be improved to show </w:t>
            </w:r>
            <w:r w:rsidRPr="00C212FA">
              <w:rPr>
                <w:rFonts w:asciiTheme="minorHAnsi" w:hAnsiTheme="minorHAnsi" w:cstheme="minorHAnsi"/>
                <w:bCs/>
                <w:color w:val="0070C0"/>
                <w:sz w:val="22"/>
                <w:szCs w:val="22"/>
              </w:rPr>
              <w:t xml:space="preserve">in relation to the </w:t>
            </w:r>
            <w:proofErr w:type="gramStart"/>
            <w:r w:rsidRPr="00C212FA">
              <w:rPr>
                <w:rFonts w:asciiTheme="minorHAnsi" w:hAnsiTheme="minorHAnsi" w:cstheme="minorHAnsi"/>
                <w:bCs/>
                <w:color w:val="0070C0"/>
                <w:sz w:val="22"/>
                <w:szCs w:val="22"/>
              </w:rPr>
              <w:t>organizations</w:t>
            </w:r>
            <w:proofErr w:type="gramEnd"/>
            <w:r w:rsidRPr="00C212FA">
              <w:rPr>
                <w:rFonts w:asciiTheme="minorHAnsi" w:hAnsiTheme="minorHAnsi" w:cstheme="minorHAnsi"/>
                <w:bCs/>
                <w:color w:val="0070C0"/>
                <w:sz w:val="22"/>
                <w:szCs w:val="22"/>
              </w:rPr>
              <w:t xml:space="preserve"> external and internal issues that can affect its strategic direction.</w:t>
            </w:r>
          </w:p>
          <w:p w14:paraId="1A226DDF" w14:textId="77777777" w:rsidR="00565F10" w:rsidRPr="00597EC5" w:rsidRDefault="00565F10" w:rsidP="00565F10">
            <w:pPr>
              <w:rPr>
                <w:rFonts w:asciiTheme="minorHAnsi" w:hAnsiTheme="minorHAnsi" w:cstheme="minorHAnsi"/>
                <w:bCs/>
                <w:color w:val="0070C0"/>
                <w:sz w:val="22"/>
                <w:szCs w:val="22"/>
              </w:rPr>
            </w:pPr>
            <w:r w:rsidRPr="00597EC5">
              <w:rPr>
                <w:rFonts w:asciiTheme="minorHAnsi" w:hAnsiTheme="minorHAnsi" w:cstheme="minorHAnsi"/>
                <w:bCs/>
                <w:color w:val="0070C0"/>
                <w:sz w:val="22"/>
                <w:szCs w:val="22"/>
              </w:rPr>
              <w:t xml:space="preserve">. </w:t>
            </w:r>
          </w:p>
          <w:p w14:paraId="35DDB251" w14:textId="77777777" w:rsidR="00057666" w:rsidRPr="00597EC5" w:rsidRDefault="00057666">
            <w:pPr>
              <w:rPr>
                <w:color w:val="0070C0"/>
                <w:sz w:val="22"/>
                <w:szCs w:val="22"/>
              </w:rPr>
            </w:pPr>
          </w:p>
        </w:tc>
      </w:tr>
      <w:tr w:rsidR="00057666" w:rsidRPr="00DC3244" w14:paraId="452F22D6" w14:textId="77777777" w:rsidTr="009E7EF7">
        <w:trPr>
          <w:trHeight w:hRule="exact" w:val="1970"/>
        </w:trPr>
        <w:tc>
          <w:tcPr>
            <w:tcW w:w="4666" w:type="dxa"/>
            <w:gridSpan w:val="2"/>
            <w:tcBorders>
              <w:top w:val="single" w:sz="5" w:space="0" w:color="000000"/>
              <w:left w:val="single" w:sz="5" w:space="0" w:color="000000"/>
              <w:bottom w:val="single" w:sz="5" w:space="0" w:color="000000"/>
              <w:right w:val="single" w:sz="5" w:space="0" w:color="000000"/>
            </w:tcBorders>
          </w:tcPr>
          <w:p w14:paraId="6FA95C8F" w14:textId="77777777" w:rsidR="00057666" w:rsidRPr="00921452" w:rsidRDefault="00E3650D">
            <w:pPr>
              <w:spacing w:line="200" w:lineRule="exact"/>
              <w:ind w:left="102"/>
              <w:rPr>
                <w:rFonts w:ascii="Calibri" w:eastAsia="Calibri" w:hAnsi="Calibri" w:cs="Calibri"/>
                <w:color w:val="0070C0"/>
                <w:sz w:val="22"/>
                <w:szCs w:val="22"/>
              </w:rPr>
            </w:pPr>
            <w:r w:rsidRPr="00921452">
              <w:rPr>
                <w:rFonts w:ascii="Calibri" w:eastAsia="Calibri" w:hAnsi="Calibri" w:cs="Calibri"/>
                <w:color w:val="0070C0"/>
                <w:sz w:val="22"/>
                <w:szCs w:val="22"/>
              </w:rPr>
              <w:lastRenderedPageBreak/>
              <w:t>4.2 U</w:t>
            </w:r>
            <w:r w:rsidRPr="00921452">
              <w:rPr>
                <w:rFonts w:ascii="Calibri" w:eastAsia="Calibri" w:hAnsi="Calibri" w:cs="Calibri"/>
                <w:color w:val="0070C0"/>
                <w:spacing w:val="-1"/>
                <w:sz w:val="22"/>
                <w:szCs w:val="22"/>
              </w:rPr>
              <w:t>nde</w:t>
            </w:r>
            <w:r w:rsidRPr="00921452">
              <w:rPr>
                <w:rFonts w:ascii="Calibri" w:eastAsia="Calibri" w:hAnsi="Calibri" w:cs="Calibri"/>
                <w:color w:val="0070C0"/>
                <w:spacing w:val="2"/>
                <w:sz w:val="22"/>
                <w:szCs w:val="22"/>
              </w:rPr>
              <w:t>r</w:t>
            </w:r>
            <w:r w:rsidRPr="00921452">
              <w:rPr>
                <w:rFonts w:ascii="Calibri" w:eastAsia="Calibri" w:hAnsi="Calibri" w:cs="Calibri"/>
                <w:color w:val="0070C0"/>
                <w:spacing w:val="-1"/>
                <w:sz w:val="22"/>
                <w:szCs w:val="22"/>
              </w:rPr>
              <w:t>s</w:t>
            </w:r>
            <w:r w:rsidRPr="00921452">
              <w:rPr>
                <w:rFonts w:ascii="Calibri" w:eastAsia="Calibri" w:hAnsi="Calibri" w:cs="Calibri"/>
                <w:color w:val="0070C0"/>
                <w:sz w:val="22"/>
                <w:szCs w:val="22"/>
              </w:rPr>
              <w:t>ta</w:t>
            </w:r>
            <w:r w:rsidRPr="00921452">
              <w:rPr>
                <w:rFonts w:ascii="Calibri" w:eastAsia="Calibri" w:hAnsi="Calibri" w:cs="Calibri"/>
                <w:color w:val="0070C0"/>
                <w:spacing w:val="1"/>
                <w:sz w:val="22"/>
                <w:szCs w:val="22"/>
              </w:rPr>
              <w:t>n</w:t>
            </w:r>
            <w:r w:rsidRPr="00921452">
              <w:rPr>
                <w:rFonts w:ascii="Calibri" w:eastAsia="Calibri" w:hAnsi="Calibri" w:cs="Calibri"/>
                <w:color w:val="0070C0"/>
                <w:spacing w:val="-1"/>
                <w:sz w:val="22"/>
                <w:szCs w:val="22"/>
              </w:rPr>
              <w:t>d</w:t>
            </w:r>
            <w:r w:rsidRPr="00921452">
              <w:rPr>
                <w:rFonts w:ascii="Calibri" w:eastAsia="Calibri" w:hAnsi="Calibri" w:cs="Calibri"/>
                <w:color w:val="0070C0"/>
                <w:sz w:val="22"/>
                <w:szCs w:val="22"/>
              </w:rPr>
              <w:t>i</w:t>
            </w:r>
            <w:r w:rsidRPr="00921452">
              <w:rPr>
                <w:rFonts w:ascii="Calibri" w:eastAsia="Calibri" w:hAnsi="Calibri" w:cs="Calibri"/>
                <w:color w:val="0070C0"/>
                <w:spacing w:val="-1"/>
                <w:sz w:val="22"/>
                <w:szCs w:val="22"/>
              </w:rPr>
              <w:t>n</w:t>
            </w:r>
            <w:r w:rsidRPr="00921452">
              <w:rPr>
                <w:rFonts w:ascii="Calibri" w:eastAsia="Calibri" w:hAnsi="Calibri" w:cs="Calibri"/>
                <w:color w:val="0070C0"/>
                <w:sz w:val="22"/>
                <w:szCs w:val="22"/>
              </w:rPr>
              <w:t>g</w:t>
            </w:r>
            <w:r w:rsidRPr="00921452">
              <w:rPr>
                <w:rFonts w:ascii="Calibri" w:eastAsia="Calibri" w:hAnsi="Calibri" w:cs="Calibri"/>
                <w:color w:val="0070C0"/>
                <w:spacing w:val="2"/>
                <w:sz w:val="22"/>
                <w:szCs w:val="22"/>
              </w:rPr>
              <w:t xml:space="preserve"> </w:t>
            </w:r>
            <w:r w:rsidRPr="00921452">
              <w:rPr>
                <w:rFonts w:ascii="Calibri" w:eastAsia="Calibri" w:hAnsi="Calibri" w:cs="Calibri"/>
                <w:color w:val="0070C0"/>
                <w:sz w:val="22"/>
                <w:szCs w:val="22"/>
              </w:rPr>
              <w:t>t</w:t>
            </w:r>
            <w:r w:rsidRPr="00921452">
              <w:rPr>
                <w:rFonts w:ascii="Calibri" w:eastAsia="Calibri" w:hAnsi="Calibri" w:cs="Calibri"/>
                <w:color w:val="0070C0"/>
                <w:spacing w:val="-1"/>
                <w:sz w:val="22"/>
                <w:szCs w:val="22"/>
              </w:rPr>
              <w:t>h</w:t>
            </w:r>
            <w:r w:rsidRPr="00921452">
              <w:rPr>
                <w:rFonts w:ascii="Calibri" w:eastAsia="Calibri" w:hAnsi="Calibri" w:cs="Calibri"/>
                <w:color w:val="0070C0"/>
                <w:sz w:val="22"/>
                <w:szCs w:val="22"/>
              </w:rPr>
              <w:t>e</w:t>
            </w:r>
            <w:r w:rsidRPr="00921452">
              <w:rPr>
                <w:rFonts w:ascii="Calibri" w:eastAsia="Calibri" w:hAnsi="Calibri" w:cs="Calibri"/>
                <w:color w:val="0070C0"/>
                <w:spacing w:val="2"/>
                <w:sz w:val="22"/>
                <w:szCs w:val="22"/>
              </w:rPr>
              <w:t xml:space="preserve"> </w:t>
            </w:r>
            <w:r w:rsidRPr="00921452">
              <w:rPr>
                <w:rFonts w:ascii="Calibri" w:eastAsia="Calibri" w:hAnsi="Calibri" w:cs="Calibri"/>
                <w:color w:val="0070C0"/>
                <w:spacing w:val="-1"/>
                <w:sz w:val="22"/>
                <w:szCs w:val="22"/>
              </w:rPr>
              <w:t>ne</w:t>
            </w:r>
            <w:r w:rsidRPr="00921452">
              <w:rPr>
                <w:rFonts w:ascii="Calibri" w:eastAsia="Calibri" w:hAnsi="Calibri" w:cs="Calibri"/>
                <w:color w:val="0070C0"/>
                <w:spacing w:val="2"/>
                <w:sz w:val="22"/>
                <w:szCs w:val="22"/>
              </w:rPr>
              <w:t>e</w:t>
            </w:r>
            <w:r w:rsidRPr="00921452">
              <w:rPr>
                <w:rFonts w:ascii="Calibri" w:eastAsia="Calibri" w:hAnsi="Calibri" w:cs="Calibri"/>
                <w:color w:val="0070C0"/>
                <w:spacing w:val="-1"/>
                <w:sz w:val="22"/>
                <w:szCs w:val="22"/>
              </w:rPr>
              <w:t>d</w:t>
            </w:r>
            <w:r w:rsidRPr="00921452">
              <w:rPr>
                <w:rFonts w:ascii="Calibri" w:eastAsia="Calibri" w:hAnsi="Calibri" w:cs="Calibri"/>
                <w:color w:val="0070C0"/>
                <w:sz w:val="22"/>
                <w:szCs w:val="22"/>
              </w:rPr>
              <w:t>s</w:t>
            </w:r>
            <w:r w:rsidRPr="00921452">
              <w:rPr>
                <w:rFonts w:ascii="Calibri" w:eastAsia="Calibri" w:hAnsi="Calibri" w:cs="Calibri"/>
                <w:color w:val="0070C0"/>
                <w:spacing w:val="-1"/>
                <w:sz w:val="22"/>
                <w:szCs w:val="22"/>
              </w:rPr>
              <w:t xml:space="preserve"> </w:t>
            </w:r>
            <w:r w:rsidRPr="00921452">
              <w:rPr>
                <w:rFonts w:ascii="Calibri" w:eastAsia="Calibri" w:hAnsi="Calibri" w:cs="Calibri"/>
                <w:color w:val="0070C0"/>
                <w:sz w:val="22"/>
                <w:szCs w:val="22"/>
              </w:rPr>
              <w:t>a</w:t>
            </w:r>
            <w:r w:rsidRPr="00921452">
              <w:rPr>
                <w:rFonts w:ascii="Calibri" w:eastAsia="Calibri" w:hAnsi="Calibri" w:cs="Calibri"/>
                <w:color w:val="0070C0"/>
                <w:spacing w:val="2"/>
                <w:sz w:val="22"/>
                <w:szCs w:val="22"/>
              </w:rPr>
              <w:t>n</w:t>
            </w:r>
            <w:r w:rsidRPr="00921452">
              <w:rPr>
                <w:rFonts w:ascii="Calibri" w:eastAsia="Calibri" w:hAnsi="Calibri" w:cs="Calibri"/>
                <w:color w:val="0070C0"/>
                <w:sz w:val="22"/>
                <w:szCs w:val="22"/>
              </w:rPr>
              <w:t>d</w:t>
            </w:r>
            <w:r w:rsidRPr="00921452">
              <w:rPr>
                <w:rFonts w:ascii="Calibri" w:eastAsia="Calibri" w:hAnsi="Calibri" w:cs="Calibri"/>
                <w:color w:val="0070C0"/>
                <w:spacing w:val="1"/>
                <w:sz w:val="22"/>
                <w:szCs w:val="22"/>
              </w:rPr>
              <w:t xml:space="preserve"> </w:t>
            </w:r>
            <w:r w:rsidRPr="00921452">
              <w:rPr>
                <w:rFonts w:ascii="Calibri" w:eastAsia="Calibri" w:hAnsi="Calibri" w:cs="Calibri"/>
                <w:color w:val="0070C0"/>
                <w:spacing w:val="-1"/>
                <w:sz w:val="22"/>
                <w:szCs w:val="22"/>
              </w:rPr>
              <w:t>expe</w:t>
            </w:r>
            <w:r w:rsidRPr="00921452">
              <w:rPr>
                <w:rFonts w:ascii="Calibri" w:eastAsia="Calibri" w:hAnsi="Calibri" w:cs="Calibri"/>
                <w:color w:val="0070C0"/>
                <w:spacing w:val="1"/>
                <w:sz w:val="22"/>
                <w:szCs w:val="22"/>
              </w:rPr>
              <w:t>c</w:t>
            </w:r>
            <w:r w:rsidRPr="00921452">
              <w:rPr>
                <w:rFonts w:ascii="Calibri" w:eastAsia="Calibri" w:hAnsi="Calibri" w:cs="Calibri"/>
                <w:color w:val="0070C0"/>
                <w:sz w:val="22"/>
                <w:szCs w:val="22"/>
              </w:rPr>
              <w:t>ta</w:t>
            </w:r>
            <w:r w:rsidRPr="00921452">
              <w:rPr>
                <w:rFonts w:ascii="Calibri" w:eastAsia="Calibri" w:hAnsi="Calibri" w:cs="Calibri"/>
                <w:color w:val="0070C0"/>
                <w:spacing w:val="2"/>
                <w:sz w:val="22"/>
                <w:szCs w:val="22"/>
              </w:rPr>
              <w:t>t</w:t>
            </w:r>
            <w:r w:rsidRPr="00921452">
              <w:rPr>
                <w:rFonts w:ascii="Calibri" w:eastAsia="Calibri" w:hAnsi="Calibri" w:cs="Calibri"/>
                <w:color w:val="0070C0"/>
                <w:sz w:val="22"/>
                <w:szCs w:val="22"/>
              </w:rPr>
              <w:t>i</w:t>
            </w:r>
            <w:r w:rsidRPr="00921452">
              <w:rPr>
                <w:rFonts w:ascii="Calibri" w:eastAsia="Calibri" w:hAnsi="Calibri" w:cs="Calibri"/>
                <w:color w:val="0070C0"/>
                <w:spacing w:val="1"/>
                <w:sz w:val="22"/>
                <w:szCs w:val="22"/>
              </w:rPr>
              <w:t>o</w:t>
            </w:r>
            <w:r w:rsidRPr="00921452">
              <w:rPr>
                <w:rFonts w:ascii="Calibri" w:eastAsia="Calibri" w:hAnsi="Calibri" w:cs="Calibri"/>
                <w:color w:val="0070C0"/>
                <w:spacing w:val="-1"/>
                <w:sz w:val="22"/>
                <w:szCs w:val="22"/>
              </w:rPr>
              <w:t>n</w:t>
            </w:r>
            <w:r w:rsidRPr="00921452">
              <w:rPr>
                <w:rFonts w:ascii="Calibri" w:eastAsia="Calibri" w:hAnsi="Calibri" w:cs="Calibri"/>
                <w:color w:val="0070C0"/>
                <w:sz w:val="22"/>
                <w:szCs w:val="22"/>
              </w:rPr>
              <w:t>s</w:t>
            </w:r>
            <w:r w:rsidRPr="00921452">
              <w:rPr>
                <w:rFonts w:ascii="Calibri" w:eastAsia="Calibri" w:hAnsi="Calibri" w:cs="Calibri"/>
                <w:color w:val="0070C0"/>
                <w:spacing w:val="-1"/>
                <w:sz w:val="22"/>
                <w:szCs w:val="22"/>
              </w:rPr>
              <w:t xml:space="preserve"> </w:t>
            </w:r>
            <w:r w:rsidRPr="00921452">
              <w:rPr>
                <w:rFonts w:ascii="Calibri" w:eastAsia="Calibri" w:hAnsi="Calibri" w:cs="Calibri"/>
                <w:color w:val="0070C0"/>
                <w:spacing w:val="1"/>
                <w:sz w:val="22"/>
                <w:szCs w:val="22"/>
              </w:rPr>
              <w:t>o</w:t>
            </w:r>
            <w:r w:rsidRPr="00921452">
              <w:rPr>
                <w:rFonts w:ascii="Calibri" w:eastAsia="Calibri" w:hAnsi="Calibri" w:cs="Calibri"/>
                <w:color w:val="0070C0"/>
                <w:sz w:val="22"/>
                <w:szCs w:val="22"/>
              </w:rPr>
              <w:t>f</w:t>
            </w:r>
          </w:p>
          <w:p w14:paraId="0620ABF4" w14:textId="77777777" w:rsidR="00057666" w:rsidRDefault="00E3650D">
            <w:pPr>
              <w:spacing w:before="1" w:line="200" w:lineRule="exact"/>
              <w:ind w:left="102"/>
              <w:rPr>
                <w:rFonts w:ascii="Calibri" w:eastAsia="Calibri" w:hAnsi="Calibri" w:cs="Calibri"/>
                <w:color w:val="0070C0"/>
                <w:sz w:val="22"/>
                <w:szCs w:val="22"/>
              </w:rPr>
            </w:pPr>
            <w:r w:rsidRPr="00921452">
              <w:rPr>
                <w:rFonts w:ascii="Calibri" w:eastAsia="Calibri" w:hAnsi="Calibri" w:cs="Calibri"/>
                <w:color w:val="0070C0"/>
                <w:sz w:val="22"/>
                <w:szCs w:val="22"/>
              </w:rPr>
              <w:t>i</w:t>
            </w:r>
            <w:r w:rsidRPr="00921452">
              <w:rPr>
                <w:rFonts w:ascii="Calibri" w:eastAsia="Calibri" w:hAnsi="Calibri" w:cs="Calibri"/>
                <w:color w:val="0070C0"/>
                <w:spacing w:val="-1"/>
                <w:sz w:val="22"/>
                <w:szCs w:val="22"/>
              </w:rPr>
              <w:t>n</w:t>
            </w:r>
            <w:r w:rsidRPr="00921452">
              <w:rPr>
                <w:rFonts w:ascii="Calibri" w:eastAsia="Calibri" w:hAnsi="Calibri" w:cs="Calibri"/>
                <w:color w:val="0070C0"/>
                <w:sz w:val="22"/>
                <w:szCs w:val="22"/>
              </w:rPr>
              <w:t>t</w:t>
            </w:r>
            <w:r w:rsidRPr="00921452">
              <w:rPr>
                <w:rFonts w:ascii="Calibri" w:eastAsia="Calibri" w:hAnsi="Calibri" w:cs="Calibri"/>
                <w:color w:val="0070C0"/>
                <w:spacing w:val="-1"/>
                <w:sz w:val="22"/>
                <w:szCs w:val="22"/>
              </w:rPr>
              <w:t>e</w:t>
            </w:r>
            <w:r w:rsidRPr="00921452">
              <w:rPr>
                <w:rFonts w:ascii="Calibri" w:eastAsia="Calibri" w:hAnsi="Calibri" w:cs="Calibri"/>
                <w:color w:val="0070C0"/>
                <w:spacing w:val="2"/>
                <w:sz w:val="22"/>
                <w:szCs w:val="22"/>
              </w:rPr>
              <w:t>r</w:t>
            </w:r>
            <w:r w:rsidRPr="00921452">
              <w:rPr>
                <w:rFonts w:ascii="Calibri" w:eastAsia="Calibri" w:hAnsi="Calibri" w:cs="Calibri"/>
                <w:color w:val="0070C0"/>
                <w:spacing w:val="-1"/>
                <w:sz w:val="22"/>
                <w:szCs w:val="22"/>
              </w:rPr>
              <w:t>es</w:t>
            </w:r>
            <w:r w:rsidRPr="00921452">
              <w:rPr>
                <w:rFonts w:ascii="Calibri" w:eastAsia="Calibri" w:hAnsi="Calibri" w:cs="Calibri"/>
                <w:color w:val="0070C0"/>
                <w:sz w:val="22"/>
                <w:szCs w:val="22"/>
              </w:rPr>
              <w:t>t</w:t>
            </w:r>
            <w:r w:rsidRPr="00921452">
              <w:rPr>
                <w:rFonts w:ascii="Calibri" w:eastAsia="Calibri" w:hAnsi="Calibri" w:cs="Calibri"/>
                <w:color w:val="0070C0"/>
                <w:spacing w:val="1"/>
                <w:sz w:val="22"/>
                <w:szCs w:val="22"/>
              </w:rPr>
              <w:t>e</w:t>
            </w:r>
            <w:r w:rsidRPr="00921452">
              <w:rPr>
                <w:rFonts w:ascii="Calibri" w:eastAsia="Calibri" w:hAnsi="Calibri" w:cs="Calibri"/>
                <w:color w:val="0070C0"/>
                <w:sz w:val="22"/>
                <w:szCs w:val="22"/>
              </w:rPr>
              <w:t>d</w:t>
            </w:r>
            <w:r w:rsidRPr="00921452">
              <w:rPr>
                <w:rFonts w:ascii="Calibri" w:eastAsia="Calibri" w:hAnsi="Calibri" w:cs="Calibri"/>
                <w:color w:val="0070C0"/>
                <w:spacing w:val="-1"/>
                <w:sz w:val="22"/>
                <w:szCs w:val="22"/>
              </w:rPr>
              <w:t xml:space="preserve"> p</w:t>
            </w:r>
            <w:r w:rsidRPr="00921452">
              <w:rPr>
                <w:rFonts w:ascii="Calibri" w:eastAsia="Calibri" w:hAnsi="Calibri" w:cs="Calibri"/>
                <w:color w:val="0070C0"/>
                <w:sz w:val="22"/>
                <w:szCs w:val="22"/>
              </w:rPr>
              <w:t>art</w:t>
            </w:r>
            <w:r w:rsidRPr="00921452">
              <w:rPr>
                <w:rFonts w:ascii="Calibri" w:eastAsia="Calibri" w:hAnsi="Calibri" w:cs="Calibri"/>
                <w:color w:val="0070C0"/>
                <w:spacing w:val="2"/>
                <w:sz w:val="22"/>
                <w:szCs w:val="22"/>
              </w:rPr>
              <w:t>i</w:t>
            </w:r>
            <w:r w:rsidRPr="00921452">
              <w:rPr>
                <w:rFonts w:ascii="Calibri" w:eastAsia="Calibri" w:hAnsi="Calibri" w:cs="Calibri"/>
                <w:color w:val="0070C0"/>
                <w:spacing w:val="-1"/>
                <w:sz w:val="22"/>
                <w:szCs w:val="22"/>
              </w:rPr>
              <w:t>e</w:t>
            </w:r>
            <w:r w:rsidRPr="00921452">
              <w:rPr>
                <w:rFonts w:ascii="Calibri" w:eastAsia="Calibri" w:hAnsi="Calibri" w:cs="Calibri"/>
                <w:color w:val="0070C0"/>
                <w:sz w:val="22"/>
                <w:szCs w:val="22"/>
              </w:rPr>
              <w:t>s</w:t>
            </w:r>
          </w:p>
          <w:p w14:paraId="4FB7BEC7" w14:textId="77777777" w:rsidR="00AE2C46" w:rsidRDefault="00AE2C46">
            <w:pPr>
              <w:spacing w:before="1" w:line="200" w:lineRule="exact"/>
              <w:ind w:left="102"/>
              <w:rPr>
                <w:rFonts w:ascii="Calibri" w:eastAsia="Calibri" w:hAnsi="Calibri" w:cs="Calibri"/>
                <w:color w:val="0070C0"/>
                <w:sz w:val="22"/>
                <w:szCs w:val="22"/>
              </w:rPr>
            </w:pPr>
          </w:p>
          <w:p w14:paraId="4F50DB0D" w14:textId="590FB5E5" w:rsidR="00AE2C46" w:rsidRPr="00203BC2" w:rsidRDefault="00D703AD">
            <w:pPr>
              <w:spacing w:before="1" w:line="200" w:lineRule="exact"/>
              <w:ind w:left="102"/>
              <w:rPr>
                <w:rFonts w:ascii="Calibri" w:eastAsia="Calibri" w:hAnsi="Calibri" w:cs="Calibri"/>
                <w:color w:val="0070C0"/>
                <w:sz w:val="22"/>
                <w:szCs w:val="22"/>
              </w:rPr>
            </w:pPr>
            <w:r w:rsidRPr="00D703AD">
              <w:rPr>
                <w:rFonts w:ascii="Calibri" w:eastAsia="Calibri" w:hAnsi="Calibri" w:cs="Calibri"/>
                <w:sz w:val="22"/>
                <w:szCs w:val="22"/>
              </w:rPr>
              <w:t xml:space="preserve">No evidence available to support the identification of </w:t>
            </w:r>
            <w:r w:rsidR="00ED3C50" w:rsidRPr="00D703AD">
              <w:rPr>
                <w:rFonts w:ascii="Calibri" w:eastAsia="Calibri" w:hAnsi="Calibri" w:cs="Calibri"/>
                <w:sz w:val="22"/>
                <w:szCs w:val="22"/>
              </w:rPr>
              <w:t>Interested parties</w:t>
            </w:r>
            <w:r w:rsidRPr="00D703AD">
              <w:rPr>
                <w:rFonts w:ascii="Calibri" w:eastAsia="Calibri" w:hAnsi="Calibri" w:cs="Calibri"/>
                <w:sz w:val="22"/>
                <w:szCs w:val="22"/>
              </w:rPr>
              <w:t xml:space="preserve"> and their needs and expectations.</w:t>
            </w:r>
          </w:p>
        </w:tc>
        <w:tc>
          <w:tcPr>
            <w:tcW w:w="2148" w:type="dxa"/>
            <w:tcBorders>
              <w:top w:val="single" w:sz="5" w:space="0" w:color="000000"/>
              <w:left w:val="single" w:sz="5" w:space="0" w:color="000000"/>
              <w:bottom w:val="single" w:sz="5" w:space="0" w:color="000000"/>
              <w:right w:val="single" w:sz="5" w:space="0" w:color="000000"/>
            </w:tcBorders>
          </w:tcPr>
          <w:p w14:paraId="6BF05A5C" w14:textId="4AC1E5BC" w:rsidR="00057666" w:rsidRPr="00203BC2" w:rsidRDefault="00D703AD" w:rsidP="00565F10">
            <w:pPr>
              <w:jc w:val="center"/>
              <w:rPr>
                <w:rFonts w:asciiTheme="minorHAnsi" w:hAnsiTheme="minorHAnsi" w:cstheme="minorHAnsi"/>
                <w:color w:val="0070C0"/>
                <w:sz w:val="22"/>
                <w:szCs w:val="22"/>
              </w:rPr>
            </w:pPr>
            <w:r w:rsidRPr="00D703AD">
              <w:rPr>
                <w:rFonts w:asciiTheme="minorHAnsi" w:hAnsiTheme="minorHAnsi" w:cstheme="minorHAnsi"/>
                <w:sz w:val="22"/>
                <w:szCs w:val="22"/>
              </w:rPr>
              <w:t>N</w:t>
            </w:r>
            <w:r w:rsidR="00203BC2" w:rsidRPr="00D703AD">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7EC7770D" w14:textId="77777777" w:rsidR="00057666" w:rsidRPr="00203BC2" w:rsidRDefault="003004D5" w:rsidP="00565F10">
            <w:pPr>
              <w:pBdr>
                <w:top w:val="single" w:sz="4" w:space="1" w:color="auto"/>
                <w:left w:val="single" w:sz="4" w:space="4" w:color="auto"/>
                <w:bottom w:val="single" w:sz="4" w:space="1" w:color="auto"/>
                <w:right w:val="single" w:sz="4" w:space="4" w:color="auto"/>
              </w:pBdr>
              <w:spacing w:after="60"/>
              <w:rPr>
                <w:rFonts w:asciiTheme="minorHAnsi" w:hAnsiTheme="minorHAnsi" w:cstheme="minorHAnsi"/>
                <w:color w:val="0070C0"/>
                <w:sz w:val="22"/>
                <w:szCs w:val="22"/>
              </w:rPr>
            </w:pPr>
            <w:r w:rsidRPr="00203BC2">
              <w:rPr>
                <w:rFonts w:asciiTheme="minorHAnsi" w:hAnsiTheme="minorHAnsi" w:cstheme="minorHAnsi"/>
                <w:color w:val="0070C0"/>
                <w:sz w:val="22"/>
                <w:szCs w:val="22"/>
              </w:rPr>
              <w:t xml:space="preserve"> </w:t>
            </w:r>
            <w:r w:rsidR="00656039" w:rsidRPr="00203BC2">
              <w:rPr>
                <w:rFonts w:asciiTheme="minorHAnsi" w:hAnsiTheme="minorHAnsi" w:cstheme="minorHAnsi"/>
                <w:color w:val="0070C0"/>
                <w:sz w:val="22"/>
                <w:szCs w:val="22"/>
              </w:rPr>
              <w:t xml:space="preserve">Interested parties have been identified in the Business Manual.  These </w:t>
            </w:r>
            <w:proofErr w:type="gramStart"/>
            <w:r w:rsidR="00656039" w:rsidRPr="00203BC2">
              <w:rPr>
                <w:rFonts w:asciiTheme="minorHAnsi" w:hAnsiTheme="minorHAnsi" w:cstheme="minorHAnsi"/>
                <w:color w:val="0070C0"/>
                <w:sz w:val="22"/>
                <w:szCs w:val="22"/>
              </w:rPr>
              <w:t>include:</w:t>
            </w:r>
            <w:proofErr w:type="gramEnd"/>
            <w:r w:rsidR="00656039" w:rsidRPr="00203BC2">
              <w:rPr>
                <w:rFonts w:asciiTheme="minorHAnsi" w:hAnsiTheme="minorHAnsi" w:cstheme="minorHAnsi"/>
                <w:color w:val="0070C0"/>
                <w:sz w:val="22"/>
                <w:szCs w:val="22"/>
              </w:rPr>
              <w:t xml:space="preserve"> shareholders (2); legislative bodies – including Homeland Security; near canal; customer requirements (received via Sales and Technical); Neighbors – Mulch company, Lemont – Order Alert Network.</w:t>
            </w:r>
          </w:p>
        </w:tc>
      </w:tr>
      <w:tr w:rsidR="00057666" w:rsidRPr="00DC3244" w14:paraId="31C2F5C7" w14:textId="77777777" w:rsidTr="00F2399A">
        <w:trPr>
          <w:trHeight w:hRule="exact" w:val="278"/>
        </w:trPr>
        <w:tc>
          <w:tcPr>
            <w:tcW w:w="4666"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3C5841FC" w14:textId="77777777" w:rsidR="00057666" w:rsidRPr="00DC3244" w:rsidRDefault="00E3650D">
            <w:pPr>
              <w:spacing w:line="200" w:lineRule="exact"/>
              <w:ind w:left="102"/>
              <w:rPr>
                <w:rFonts w:ascii="Calibri" w:eastAsia="Calibri" w:hAnsi="Calibri" w:cs="Calibri"/>
                <w:sz w:val="22"/>
                <w:szCs w:val="22"/>
              </w:rPr>
            </w:pPr>
            <w:r w:rsidRPr="00DC3244">
              <w:rPr>
                <w:rFonts w:ascii="Calibri" w:eastAsia="Calibri" w:hAnsi="Calibri" w:cs="Calibri"/>
                <w:sz w:val="22"/>
                <w:szCs w:val="22"/>
              </w:rPr>
              <w:t>4.3 D</w:t>
            </w:r>
            <w:r w:rsidRPr="00DC3244">
              <w:rPr>
                <w:rFonts w:ascii="Calibri" w:eastAsia="Calibri" w:hAnsi="Calibri" w:cs="Calibri"/>
                <w:spacing w:val="-1"/>
                <w:sz w:val="22"/>
                <w:szCs w:val="22"/>
              </w:rPr>
              <w:t>e</w:t>
            </w:r>
            <w:r w:rsidRPr="00DC3244">
              <w:rPr>
                <w:rFonts w:ascii="Calibri" w:eastAsia="Calibri" w:hAnsi="Calibri" w:cs="Calibri"/>
                <w:sz w:val="22"/>
                <w:szCs w:val="22"/>
              </w:rPr>
              <w:t>t</w:t>
            </w:r>
            <w:r w:rsidRPr="00DC3244">
              <w:rPr>
                <w:rFonts w:ascii="Calibri" w:eastAsia="Calibri" w:hAnsi="Calibri" w:cs="Calibri"/>
                <w:spacing w:val="-1"/>
                <w:sz w:val="22"/>
                <w:szCs w:val="22"/>
              </w:rPr>
              <w:t>e</w:t>
            </w:r>
            <w:r w:rsidRPr="00DC3244">
              <w:rPr>
                <w:rFonts w:ascii="Calibri" w:eastAsia="Calibri" w:hAnsi="Calibri" w:cs="Calibri"/>
                <w:sz w:val="22"/>
                <w:szCs w:val="22"/>
              </w:rPr>
              <w:t>rm</w:t>
            </w:r>
            <w:r w:rsidRPr="00DC3244">
              <w:rPr>
                <w:rFonts w:ascii="Calibri" w:eastAsia="Calibri" w:hAnsi="Calibri" w:cs="Calibri"/>
                <w:spacing w:val="2"/>
                <w:sz w:val="22"/>
                <w:szCs w:val="22"/>
              </w:rPr>
              <w:t>i</w:t>
            </w:r>
            <w:r w:rsidRPr="00DC3244">
              <w:rPr>
                <w:rFonts w:ascii="Calibri" w:eastAsia="Calibri" w:hAnsi="Calibri" w:cs="Calibri"/>
                <w:spacing w:val="-1"/>
                <w:sz w:val="22"/>
                <w:szCs w:val="22"/>
              </w:rPr>
              <w:t>n</w:t>
            </w:r>
            <w:r w:rsidRPr="00DC3244">
              <w:rPr>
                <w:rFonts w:ascii="Calibri" w:eastAsia="Calibri" w:hAnsi="Calibri" w:cs="Calibri"/>
                <w:sz w:val="22"/>
                <w:szCs w:val="22"/>
              </w:rPr>
              <w:t>i</w:t>
            </w:r>
            <w:r w:rsidRPr="00DC3244">
              <w:rPr>
                <w:rFonts w:ascii="Calibri" w:eastAsia="Calibri" w:hAnsi="Calibri" w:cs="Calibri"/>
                <w:spacing w:val="-1"/>
                <w:sz w:val="22"/>
                <w:szCs w:val="22"/>
              </w:rPr>
              <w:t>n</w:t>
            </w:r>
            <w:r w:rsidRPr="00DC3244">
              <w:rPr>
                <w:rFonts w:ascii="Calibri" w:eastAsia="Calibri" w:hAnsi="Calibri" w:cs="Calibri"/>
                <w:sz w:val="22"/>
                <w:szCs w:val="22"/>
              </w:rPr>
              <w:t>g</w:t>
            </w:r>
            <w:r w:rsidRPr="00DC3244">
              <w:rPr>
                <w:rFonts w:ascii="Calibri" w:eastAsia="Calibri" w:hAnsi="Calibri" w:cs="Calibri"/>
                <w:spacing w:val="2"/>
                <w:sz w:val="22"/>
                <w:szCs w:val="22"/>
              </w:rPr>
              <w:t xml:space="preserve"> </w:t>
            </w:r>
            <w:r w:rsidRPr="00DC3244">
              <w:rPr>
                <w:rFonts w:ascii="Calibri" w:eastAsia="Calibri" w:hAnsi="Calibri" w:cs="Calibri"/>
                <w:sz w:val="22"/>
                <w:szCs w:val="22"/>
              </w:rPr>
              <w:t>t</w:t>
            </w:r>
            <w:r w:rsidRPr="00DC3244">
              <w:rPr>
                <w:rFonts w:ascii="Calibri" w:eastAsia="Calibri" w:hAnsi="Calibri" w:cs="Calibri"/>
                <w:spacing w:val="-1"/>
                <w:sz w:val="22"/>
                <w:szCs w:val="22"/>
              </w:rPr>
              <w:t>h</w:t>
            </w:r>
            <w:r w:rsidRPr="00DC3244">
              <w:rPr>
                <w:rFonts w:ascii="Calibri" w:eastAsia="Calibri" w:hAnsi="Calibri" w:cs="Calibri"/>
                <w:sz w:val="22"/>
                <w:szCs w:val="22"/>
              </w:rPr>
              <w:t>e</w:t>
            </w:r>
            <w:r w:rsidRPr="00DC3244">
              <w:rPr>
                <w:rFonts w:ascii="Calibri" w:eastAsia="Calibri" w:hAnsi="Calibri" w:cs="Calibri"/>
                <w:spacing w:val="2"/>
                <w:sz w:val="22"/>
                <w:szCs w:val="22"/>
              </w:rPr>
              <w:t xml:space="preserve"> </w:t>
            </w:r>
            <w:r w:rsidRPr="00DC3244">
              <w:rPr>
                <w:rFonts w:ascii="Calibri" w:eastAsia="Calibri" w:hAnsi="Calibri" w:cs="Calibri"/>
                <w:spacing w:val="-1"/>
                <w:sz w:val="22"/>
                <w:szCs w:val="22"/>
              </w:rPr>
              <w:t>s</w:t>
            </w:r>
            <w:r w:rsidRPr="00DC3244">
              <w:rPr>
                <w:rFonts w:ascii="Calibri" w:eastAsia="Calibri" w:hAnsi="Calibri" w:cs="Calibri"/>
                <w:spacing w:val="1"/>
                <w:sz w:val="22"/>
                <w:szCs w:val="22"/>
              </w:rPr>
              <w:t>co</w:t>
            </w:r>
            <w:r w:rsidRPr="00DC3244">
              <w:rPr>
                <w:rFonts w:ascii="Calibri" w:eastAsia="Calibri" w:hAnsi="Calibri" w:cs="Calibri"/>
                <w:spacing w:val="-1"/>
                <w:sz w:val="22"/>
                <w:szCs w:val="22"/>
              </w:rPr>
              <w:t>p</w:t>
            </w:r>
            <w:r w:rsidRPr="00DC3244">
              <w:rPr>
                <w:rFonts w:ascii="Calibri" w:eastAsia="Calibri" w:hAnsi="Calibri" w:cs="Calibri"/>
                <w:sz w:val="22"/>
                <w:szCs w:val="22"/>
              </w:rPr>
              <w:t>e</w:t>
            </w:r>
            <w:r w:rsidRPr="00DC3244">
              <w:rPr>
                <w:rFonts w:ascii="Calibri" w:eastAsia="Calibri" w:hAnsi="Calibri" w:cs="Calibri"/>
                <w:spacing w:val="-1"/>
                <w:sz w:val="22"/>
                <w:szCs w:val="22"/>
              </w:rPr>
              <w:t xml:space="preserve"> </w:t>
            </w:r>
            <w:r w:rsidRPr="00DC3244">
              <w:rPr>
                <w:rFonts w:ascii="Calibri" w:eastAsia="Calibri" w:hAnsi="Calibri" w:cs="Calibri"/>
                <w:spacing w:val="1"/>
                <w:sz w:val="22"/>
                <w:szCs w:val="22"/>
              </w:rPr>
              <w:t>o</w:t>
            </w:r>
            <w:r w:rsidRPr="00DC3244">
              <w:rPr>
                <w:rFonts w:ascii="Calibri" w:eastAsia="Calibri" w:hAnsi="Calibri" w:cs="Calibri"/>
                <w:sz w:val="22"/>
                <w:szCs w:val="22"/>
              </w:rPr>
              <w:t>f t</w:t>
            </w:r>
            <w:r w:rsidRPr="00DC3244">
              <w:rPr>
                <w:rFonts w:ascii="Calibri" w:eastAsia="Calibri" w:hAnsi="Calibri" w:cs="Calibri"/>
                <w:spacing w:val="-1"/>
                <w:sz w:val="22"/>
                <w:szCs w:val="22"/>
              </w:rPr>
              <w:t>h</w:t>
            </w:r>
            <w:r w:rsidRPr="00DC3244">
              <w:rPr>
                <w:rFonts w:ascii="Calibri" w:eastAsia="Calibri" w:hAnsi="Calibri" w:cs="Calibri"/>
                <w:sz w:val="22"/>
                <w:szCs w:val="22"/>
              </w:rPr>
              <w:t>e</w:t>
            </w:r>
            <w:r w:rsidRPr="00DC3244">
              <w:rPr>
                <w:rFonts w:ascii="Calibri" w:eastAsia="Calibri" w:hAnsi="Calibri" w:cs="Calibri"/>
                <w:spacing w:val="2"/>
                <w:sz w:val="22"/>
                <w:szCs w:val="22"/>
              </w:rPr>
              <w:t xml:space="preserve"> </w:t>
            </w:r>
            <w:r w:rsidRPr="00DC3244">
              <w:rPr>
                <w:rFonts w:ascii="Calibri" w:eastAsia="Calibri" w:hAnsi="Calibri" w:cs="Calibri"/>
                <w:spacing w:val="-1"/>
                <w:sz w:val="22"/>
                <w:szCs w:val="22"/>
              </w:rPr>
              <w:t>Q</w:t>
            </w:r>
            <w:r w:rsidRPr="00DC3244">
              <w:rPr>
                <w:rFonts w:ascii="Calibri" w:eastAsia="Calibri" w:hAnsi="Calibri" w:cs="Calibri"/>
                <w:sz w:val="22"/>
                <w:szCs w:val="22"/>
              </w:rPr>
              <w:t>MS</w:t>
            </w:r>
          </w:p>
        </w:tc>
        <w:tc>
          <w:tcPr>
            <w:tcW w:w="2148"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20E83D03" w14:textId="77777777" w:rsidR="00057666" w:rsidRPr="00DC3244" w:rsidRDefault="00057666" w:rsidP="00565F10">
            <w:pPr>
              <w:jc w:val="center"/>
              <w:rPr>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0879551D" w14:textId="77777777" w:rsidR="00057666" w:rsidRPr="00DC3244" w:rsidRDefault="00057666" w:rsidP="00565F10">
            <w:pPr>
              <w:jc w:val="center"/>
              <w:rPr>
                <w:sz w:val="22"/>
                <w:szCs w:val="22"/>
              </w:rPr>
            </w:pPr>
          </w:p>
        </w:tc>
      </w:tr>
      <w:tr w:rsidR="00057666" w:rsidRPr="00DC3244" w14:paraId="1F367152" w14:textId="77777777" w:rsidTr="005574CC">
        <w:trPr>
          <w:trHeight w:hRule="exact" w:val="1223"/>
        </w:trPr>
        <w:tc>
          <w:tcPr>
            <w:tcW w:w="4666" w:type="dxa"/>
            <w:gridSpan w:val="2"/>
            <w:tcBorders>
              <w:top w:val="single" w:sz="5" w:space="0" w:color="000000"/>
              <w:left w:val="single" w:sz="5" w:space="0" w:color="000000"/>
              <w:bottom w:val="single" w:sz="5" w:space="0" w:color="000000"/>
              <w:right w:val="single" w:sz="5" w:space="0" w:color="000000"/>
            </w:tcBorders>
          </w:tcPr>
          <w:p w14:paraId="2DFBD817" w14:textId="77777777" w:rsidR="00057666" w:rsidRDefault="00E3650D" w:rsidP="00BB3514">
            <w:pPr>
              <w:spacing w:line="200" w:lineRule="exact"/>
              <w:rPr>
                <w:rFonts w:ascii="Calibri" w:eastAsia="Calibri" w:hAnsi="Calibri" w:cs="Calibri"/>
                <w:color w:val="0070C0"/>
                <w:sz w:val="22"/>
                <w:szCs w:val="22"/>
              </w:rPr>
            </w:pPr>
            <w:r w:rsidRPr="00921452">
              <w:rPr>
                <w:rFonts w:ascii="Calibri" w:eastAsia="Calibri" w:hAnsi="Calibri" w:cs="Calibri"/>
                <w:color w:val="0070C0"/>
                <w:sz w:val="22"/>
                <w:szCs w:val="22"/>
              </w:rPr>
              <w:t>4.3.1 D</w:t>
            </w:r>
            <w:r w:rsidRPr="00921452">
              <w:rPr>
                <w:rFonts w:ascii="Calibri" w:eastAsia="Calibri" w:hAnsi="Calibri" w:cs="Calibri"/>
                <w:color w:val="0070C0"/>
                <w:spacing w:val="-1"/>
                <w:sz w:val="22"/>
                <w:szCs w:val="22"/>
              </w:rPr>
              <w:t>e</w:t>
            </w:r>
            <w:r w:rsidRPr="00921452">
              <w:rPr>
                <w:rFonts w:ascii="Calibri" w:eastAsia="Calibri" w:hAnsi="Calibri" w:cs="Calibri"/>
                <w:color w:val="0070C0"/>
                <w:sz w:val="22"/>
                <w:szCs w:val="22"/>
              </w:rPr>
              <w:t>t</w:t>
            </w:r>
            <w:r w:rsidRPr="00921452">
              <w:rPr>
                <w:rFonts w:ascii="Calibri" w:eastAsia="Calibri" w:hAnsi="Calibri" w:cs="Calibri"/>
                <w:color w:val="0070C0"/>
                <w:spacing w:val="-1"/>
                <w:sz w:val="22"/>
                <w:szCs w:val="22"/>
              </w:rPr>
              <w:t>e</w:t>
            </w:r>
            <w:r w:rsidRPr="00921452">
              <w:rPr>
                <w:rFonts w:ascii="Calibri" w:eastAsia="Calibri" w:hAnsi="Calibri" w:cs="Calibri"/>
                <w:color w:val="0070C0"/>
                <w:sz w:val="22"/>
                <w:szCs w:val="22"/>
              </w:rPr>
              <w:t>rm</w:t>
            </w:r>
            <w:r w:rsidRPr="00921452">
              <w:rPr>
                <w:rFonts w:ascii="Calibri" w:eastAsia="Calibri" w:hAnsi="Calibri" w:cs="Calibri"/>
                <w:color w:val="0070C0"/>
                <w:spacing w:val="-1"/>
                <w:sz w:val="22"/>
                <w:szCs w:val="22"/>
              </w:rPr>
              <w:t>i</w:t>
            </w:r>
            <w:r w:rsidRPr="00921452">
              <w:rPr>
                <w:rFonts w:ascii="Calibri" w:eastAsia="Calibri" w:hAnsi="Calibri" w:cs="Calibri"/>
                <w:color w:val="0070C0"/>
                <w:spacing w:val="1"/>
                <w:sz w:val="22"/>
                <w:szCs w:val="22"/>
              </w:rPr>
              <w:t>n</w:t>
            </w:r>
            <w:r w:rsidRPr="00921452">
              <w:rPr>
                <w:rFonts w:ascii="Calibri" w:eastAsia="Calibri" w:hAnsi="Calibri" w:cs="Calibri"/>
                <w:color w:val="0070C0"/>
                <w:sz w:val="22"/>
                <w:szCs w:val="22"/>
              </w:rPr>
              <w:t>i</w:t>
            </w:r>
            <w:r w:rsidRPr="00921452">
              <w:rPr>
                <w:rFonts w:ascii="Calibri" w:eastAsia="Calibri" w:hAnsi="Calibri" w:cs="Calibri"/>
                <w:color w:val="0070C0"/>
                <w:spacing w:val="-1"/>
                <w:sz w:val="22"/>
                <w:szCs w:val="22"/>
              </w:rPr>
              <w:t>n</w:t>
            </w:r>
            <w:r w:rsidRPr="00921452">
              <w:rPr>
                <w:rFonts w:ascii="Calibri" w:eastAsia="Calibri" w:hAnsi="Calibri" w:cs="Calibri"/>
                <w:color w:val="0070C0"/>
                <w:sz w:val="22"/>
                <w:szCs w:val="22"/>
              </w:rPr>
              <w:t>g</w:t>
            </w:r>
            <w:r w:rsidRPr="00921452">
              <w:rPr>
                <w:rFonts w:ascii="Calibri" w:eastAsia="Calibri" w:hAnsi="Calibri" w:cs="Calibri"/>
                <w:color w:val="0070C0"/>
                <w:spacing w:val="-1"/>
                <w:sz w:val="22"/>
                <w:szCs w:val="22"/>
              </w:rPr>
              <w:t xml:space="preserve"> </w:t>
            </w:r>
            <w:r w:rsidRPr="00921452">
              <w:rPr>
                <w:rFonts w:ascii="Calibri" w:eastAsia="Calibri" w:hAnsi="Calibri" w:cs="Calibri"/>
                <w:color w:val="0070C0"/>
                <w:spacing w:val="2"/>
                <w:sz w:val="22"/>
                <w:szCs w:val="22"/>
              </w:rPr>
              <w:t>t</w:t>
            </w:r>
            <w:r w:rsidRPr="00921452">
              <w:rPr>
                <w:rFonts w:ascii="Calibri" w:eastAsia="Calibri" w:hAnsi="Calibri" w:cs="Calibri"/>
                <w:color w:val="0070C0"/>
                <w:spacing w:val="-1"/>
                <w:sz w:val="22"/>
                <w:szCs w:val="22"/>
              </w:rPr>
              <w:t>h</w:t>
            </w:r>
            <w:r w:rsidRPr="00921452">
              <w:rPr>
                <w:rFonts w:ascii="Calibri" w:eastAsia="Calibri" w:hAnsi="Calibri" w:cs="Calibri"/>
                <w:color w:val="0070C0"/>
                <w:sz w:val="22"/>
                <w:szCs w:val="22"/>
              </w:rPr>
              <w:t>e</w:t>
            </w:r>
            <w:r w:rsidRPr="00921452">
              <w:rPr>
                <w:rFonts w:ascii="Calibri" w:eastAsia="Calibri" w:hAnsi="Calibri" w:cs="Calibri"/>
                <w:color w:val="0070C0"/>
                <w:spacing w:val="-1"/>
                <w:sz w:val="22"/>
                <w:szCs w:val="22"/>
              </w:rPr>
              <w:t xml:space="preserve"> s</w:t>
            </w:r>
            <w:r w:rsidRPr="00921452">
              <w:rPr>
                <w:rFonts w:ascii="Calibri" w:eastAsia="Calibri" w:hAnsi="Calibri" w:cs="Calibri"/>
                <w:color w:val="0070C0"/>
                <w:spacing w:val="1"/>
                <w:sz w:val="22"/>
                <w:szCs w:val="22"/>
              </w:rPr>
              <w:t>co</w:t>
            </w:r>
            <w:r w:rsidRPr="00921452">
              <w:rPr>
                <w:rFonts w:ascii="Calibri" w:eastAsia="Calibri" w:hAnsi="Calibri" w:cs="Calibri"/>
                <w:color w:val="0070C0"/>
                <w:spacing w:val="-1"/>
                <w:sz w:val="22"/>
                <w:szCs w:val="22"/>
              </w:rPr>
              <w:t>p</w:t>
            </w:r>
            <w:r w:rsidRPr="00921452">
              <w:rPr>
                <w:rFonts w:ascii="Calibri" w:eastAsia="Calibri" w:hAnsi="Calibri" w:cs="Calibri"/>
                <w:color w:val="0070C0"/>
                <w:sz w:val="22"/>
                <w:szCs w:val="22"/>
              </w:rPr>
              <w:t>e</w:t>
            </w:r>
            <w:r w:rsidRPr="00921452">
              <w:rPr>
                <w:rFonts w:ascii="Calibri" w:eastAsia="Calibri" w:hAnsi="Calibri" w:cs="Calibri"/>
                <w:color w:val="0070C0"/>
                <w:spacing w:val="-1"/>
                <w:sz w:val="22"/>
                <w:szCs w:val="22"/>
              </w:rPr>
              <w:t xml:space="preserve"> </w:t>
            </w:r>
            <w:r w:rsidRPr="00921452">
              <w:rPr>
                <w:rFonts w:ascii="Calibri" w:eastAsia="Calibri" w:hAnsi="Calibri" w:cs="Calibri"/>
                <w:color w:val="0070C0"/>
                <w:spacing w:val="1"/>
                <w:sz w:val="22"/>
                <w:szCs w:val="22"/>
              </w:rPr>
              <w:t>o</w:t>
            </w:r>
            <w:r w:rsidRPr="00921452">
              <w:rPr>
                <w:rFonts w:ascii="Calibri" w:eastAsia="Calibri" w:hAnsi="Calibri" w:cs="Calibri"/>
                <w:color w:val="0070C0"/>
                <w:sz w:val="22"/>
                <w:szCs w:val="22"/>
              </w:rPr>
              <w:t>f t</w:t>
            </w:r>
            <w:r w:rsidRPr="00921452">
              <w:rPr>
                <w:rFonts w:ascii="Calibri" w:eastAsia="Calibri" w:hAnsi="Calibri" w:cs="Calibri"/>
                <w:color w:val="0070C0"/>
                <w:spacing w:val="1"/>
                <w:sz w:val="22"/>
                <w:szCs w:val="22"/>
              </w:rPr>
              <w:t>h</w:t>
            </w:r>
            <w:r w:rsidRPr="00921452">
              <w:rPr>
                <w:rFonts w:ascii="Calibri" w:eastAsia="Calibri" w:hAnsi="Calibri" w:cs="Calibri"/>
                <w:color w:val="0070C0"/>
                <w:sz w:val="22"/>
                <w:szCs w:val="22"/>
              </w:rPr>
              <w:t>e</w:t>
            </w:r>
            <w:r w:rsidRPr="00921452">
              <w:rPr>
                <w:rFonts w:ascii="Calibri" w:eastAsia="Calibri" w:hAnsi="Calibri" w:cs="Calibri"/>
                <w:color w:val="0070C0"/>
                <w:spacing w:val="-1"/>
                <w:sz w:val="22"/>
                <w:szCs w:val="22"/>
              </w:rPr>
              <w:t xml:space="preserve"> Q</w:t>
            </w:r>
            <w:r w:rsidRPr="00921452">
              <w:rPr>
                <w:rFonts w:ascii="Calibri" w:eastAsia="Calibri" w:hAnsi="Calibri" w:cs="Calibri"/>
                <w:color w:val="0070C0"/>
                <w:sz w:val="22"/>
                <w:szCs w:val="22"/>
              </w:rPr>
              <w:t>MS</w:t>
            </w:r>
          </w:p>
          <w:p w14:paraId="246D3BC9" w14:textId="77777777" w:rsidR="005574CC" w:rsidRDefault="005574CC" w:rsidP="00BB3514">
            <w:pPr>
              <w:spacing w:line="200" w:lineRule="exact"/>
              <w:rPr>
                <w:rFonts w:ascii="Calibri" w:eastAsia="Calibri" w:hAnsi="Calibri" w:cs="Calibri"/>
                <w:color w:val="0070C0"/>
                <w:sz w:val="22"/>
                <w:szCs w:val="22"/>
              </w:rPr>
            </w:pPr>
          </w:p>
          <w:p w14:paraId="3B83B706" w14:textId="300472FD" w:rsidR="00E12770" w:rsidRPr="00942BAF" w:rsidRDefault="00374A0B" w:rsidP="00BB3514">
            <w:pPr>
              <w:spacing w:line="200" w:lineRule="exact"/>
              <w:rPr>
                <w:rFonts w:ascii="Calibri" w:eastAsia="Calibri" w:hAnsi="Calibri" w:cs="Calibri"/>
                <w:sz w:val="22"/>
                <w:szCs w:val="22"/>
              </w:rPr>
            </w:pPr>
            <w:r w:rsidRPr="00942BAF">
              <w:rPr>
                <w:rFonts w:ascii="Calibri" w:eastAsia="Calibri" w:hAnsi="Calibri" w:cs="Calibri"/>
                <w:sz w:val="22"/>
                <w:szCs w:val="22"/>
              </w:rPr>
              <w:t xml:space="preserve">No </w:t>
            </w:r>
            <w:proofErr w:type="gramStart"/>
            <w:r w:rsidRPr="00942BAF">
              <w:rPr>
                <w:rFonts w:ascii="Calibri" w:eastAsia="Calibri" w:hAnsi="Calibri" w:cs="Calibri"/>
                <w:sz w:val="22"/>
                <w:szCs w:val="22"/>
              </w:rPr>
              <w:t>justification for</w:t>
            </w:r>
            <w:proofErr w:type="gramEnd"/>
            <w:r w:rsidRPr="00942BAF">
              <w:rPr>
                <w:rFonts w:ascii="Calibri" w:eastAsia="Calibri" w:hAnsi="Calibri" w:cs="Calibri"/>
                <w:sz w:val="22"/>
                <w:szCs w:val="22"/>
              </w:rPr>
              <w:t xml:space="preserve"> </w:t>
            </w:r>
            <w:proofErr w:type="spellStart"/>
            <w:r w:rsidRPr="00942BAF">
              <w:rPr>
                <w:rFonts w:ascii="Calibri" w:eastAsia="Calibri" w:hAnsi="Calibri" w:cs="Calibri"/>
                <w:sz w:val="22"/>
                <w:szCs w:val="22"/>
              </w:rPr>
              <w:t>for</w:t>
            </w:r>
            <w:proofErr w:type="spellEnd"/>
            <w:r w:rsidRPr="00942BAF">
              <w:rPr>
                <w:rFonts w:ascii="Calibri" w:eastAsia="Calibri" w:hAnsi="Calibri" w:cs="Calibri"/>
                <w:sz w:val="22"/>
                <w:szCs w:val="22"/>
              </w:rPr>
              <w:t xml:space="preserve"> </w:t>
            </w:r>
            <w:proofErr w:type="spellStart"/>
            <w:r w:rsidRPr="00942BAF">
              <w:rPr>
                <w:rFonts w:ascii="Calibri" w:eastAsia="Calibri" w:hAnsi="Calibri" w:cs="Calibri"/>
                <w:sz w:val="22"/>
                <w:szCs w:val="22"/>
              </w:rPr>
              <w:t>non design</w:t>
            </w:r>
            <w:proofErr w:type="spellEnd"/>
            <w:r w:rsidRPr="00942BAF">
              <w:rPr>
                <w:rFonts w:ascii="Calibri" w:eastAsia="Calibri" w:hAnsi="Calibri" w:cs="Calibri"/>
                <w:sz w:val="22"/>
                <w:szCs w:val="22"/>
              </w:rPr>
              <w:t>. Boundaries not addressed</w:t>
            </w:r>
            <w:r w:rsidR="00942BAF" w:rsidRPr="00942BAF">
              <w:rPr>
                <w:rFonts w:ascii="Calibri" w:eastAsia="Calibri" w:hAnsi="Calibri" w:cs="Calibri"/>
                <w:sz w:val="22"/>
                <w:szCs w:val="22"/>
              </w:rPr>
              <w:t>, nor</w:t>
            </w:r>
            <w:r w:rsidR="00E12770" w:rsidRPr="00942BAF">
              <w:rPr>
                <w:rFonts w:ascii="Calibri" w:eastAsia="Calibri" w:hAnsi="Calibri" w:cs="Calibri"/>
                <w:sz w:val="22"/>
                <w:szCs w:val="22"/>
              </w:rPr>
              <w:t xml:space="preserve"> 4.1 4.2</w:t>
            </w:r>
          </w:p>
          <w:p w14:paraId="3DCC5100" w14:textId="77777777" w:rsidR="005574CC" w:rsidRDefault="005574CC" w:rsidP="00BB3514">
            <w:pPr>
              <w:spacing w:line="200" w:lineRule="exact"/>
              <w:rPr>
                <w:rFonts w:ascii="Calibri" w:eastAsia="Calibri" w:hAnsi="Calibri" w:cs="Calibri"/>
                <w:color w:val="0070C0"/>
                <w:sz w:val="22"/>
                <w:szCs w:val="22"/>
              </w:rPr>
            </w:pPr>
          </w:p>
          <w:p w14:paraId="1A45FEA1" w14:textId="77777777" w:rsidR="005574CC" w:rsidRDefault="005574CC" w:rsidP="00BB3514">
            <w:pPr>
              <w:spacing w:line="200" w:lineRule="exact"/>
              <w:rPr>
                <w:rFonts w:ascii="Calibri" w:eastAsia="Calibri" w:hAnsi="Calibri" w:cs="Calibri"/>
                <w:color w:val="0070C0"/>
                <w:sz w:val="22"/>
                <w:szCs w:val="22"/>
              </w:rPr>
            </w:pPr>
          </w:p>
          <w:p w14:paraId="4223263A" w14:textId="0B970411" w:rsidR="00374A0B" w:rsidRDefault="00E12770" w:rsidP="00BB3514">
            <w:pPr>
              <w:spacing w:line="200" w:lineRule="exact"/>
              <w:rPr>
                <w:rFonts w:ascii="Calibri" w:eastAsia="Calibri" w:hAnsi="Calibri" w:cs="Calibri"/>
                <w:color w:val="0070C0"/>
                <w:sz w:val="22"/>
                <w:szCs w:val="22"/>
              </w:rPr>
            </w:pPr>
            <w:r>
              <w:rPr>
                <w:rFonts w:ascii="Calibri" w:eastAsia="Calibri" w:hAnsi="Calibri" w:cs="Calibri"/>
                <w:color w:val="0070C0"/>
                <w:sz w:val="22"/>
                <w:szCs w:val="22"/>
              </w:rPr>
              <w:br/>
            </w:r>
          </w:p>
          <w:p w14:paraId="0A65DBE5" w14:textId="77777777" w:rsidR="00ED3C0D" w:rsidRDefault="00ED3C0D" w:rsidP="00BB3514">
            <w:pPr>
              <w:spacing w:line="200" w:lineRule="exact"/>
              <w:rPr>
                <w:rFonts w:ascii="Calibri" w:eastAsia="Calibri" w:hAnsi="Calibri" w:cs="Calibri"/>
                <w:color w:val="0070C0"/>
                <w:sz w:val="22"/>
                <w:szCs w:val="22"/>
              </w:rPr>
            </w:pPr>
          </w:p>
          <w:p w14:paraId="55919A49" w14:textId="77777777" w:rsidR="00BF5DE0" w:rsidRDefault="00BF5DE0" w:rsidP="00BB3514">
            <w:pPr>
              <w:spacing w:line="200" w:lineRule="exact"/>
              <w:rPr>
                <w:rFonts w:ascii="Calibri" w:eastAsia="Calibri" w:hAnsi="Calibri" w:cs="Calibri"/>
                <w:color w:val="0070C0"/>
                <w:sz w:val="22"/>
                <w:szCs w:val="22"/>
              </w:rPr>
            </w:pPr>
          </w:p>
          <w:p w14:paraId="1F5BAEA2" w14:textId="77777777" w:rsidR="00ED3C0D" w:rsidRPr="00921452" w:rsidRDefault="00ED3C0D" w:rsidP="00BB3514">
            <w:pPr>
              <w:spacing w:line="200" w:lineRule="exact"/>
              <w:rPr>
                <w:rFonts w:ascii="Calibri" w:eastAsia="Calibri" w:hAnsi="Calibri" w:cs="Calibri"/>
                <w:color w:val="0070C0"/>
                <w:sz w:val="22"/>
                <w:szCs w:val="22"/>
              </w:rPr>
            </w:pPr>
          </w:p>
        </w:tc>
        <w:tc>
          <w:tcPr>
            <w:tcW w:w="2148" w:type="dxa"/>
            <w:tcBorders>
              <w:top w:val="single" w:sz="5" w:space="0" w:color="000000"/>
              <w:left w:val="single" w:sz="5" w:space="0" w:color="000000"/>
              <w:bottom w:val="single" w:sz="5" w:space="0" w:color="000000"/>
              <w:right w:val="single" w:sz="5" w:space="0" w:color="000000"/>
            </w:tcBorders>
          </w:tcPr>
          <w:p w14:paraId="1B474070" w14:textId="77777777" w:rsidR="00057666" w:rsidRPr="00DC3244" w:rsidRDefault="00565F10" w:rsidP="00565F10">
            <w:pPr>
              <w:jc w:val="center"/>
              <w:rPr>
                <w:rFonts w:asciiTheme="minorHAnsi" w:hAnsiTheme="minorHAnsi" w:cstheme="minorHAnsi"/>
                <w:color w:val="FF0000"/>
                <w:sz w:val="22"/>
                <w:szCs w:val="22"/>
              </w:rPr>
            </w:pPr>
            <w:r w:rsidRPr="00DC3244">
              <w:rPr>
                <w:rFonts w:asciiTheme="minorHAnsi" w:hAnsiTheme="minorHAnsi" w:cstheme="minorHAnsi"/>
                <w:color w:val="FF0000"/>
                <w:sz w:val="22"/>
                <w:szCs w:val="22"/>
              </w:rPr>
              <w:t>NC</w:t>
            </w:r>
          </w:p>
        </w:tc>
        <w:tc>
          <w:tcPr>
            <w:tcW w:w="6960" w:type="dxa"/>
            <w:tcBorders>
              <w:top w:val="single" w:sz="5" w:space="0" w:color="000000"/>
              <w:left w:val="single" w:sz="5" w:space="0" w:color="000000"/>
              <w:bottom w:val="single" w:sz="5" w:space="0" w:color="000000"/>
              <w:right w:val="single" w:sz="5" w:space="0" w:color="000000"/>
            </w:tcBorders>
          </w:tcPr>
          <w:p w14:paraId="177FDC63" w14:textId="77777777" w:rsidR="00057666" w:rsidRPr="00DC3244" w:rsidRDefault="00565F10">
            <w:pPr>
              <w:rPr>
                <w:rFonts w:asciiTheme="minorHAnsi" w:hAnsiTheme="minorHAnsi" w:cstheme="minorHAnsi"/>
                <w:color w:val="FF0000"/>
                <w:sz w:val="22"/>
                <w:szCs w:val="22"/>
              </w:rPr>
            </w:pPr>
            <w:r w:rsidRPr="00DC3244">
              <w:rPr>
                <w:rFonts w:asciiTheme="minorHAnsi" w:hAnsiTheme="minorHAnsi" w:cstheme="minorHAnsi"/>
                <w:color w:val="FF0000"/>
                <w:sz w:val="22"/>
                <w:szCs w:val="22"/>
              </w:rPr>
              <w:t xml:space="preserve"> </w:t>
            </w:r>
            <w:r w:rsidR="0064324C">
              <w:rPr>
                <w:rFonts w:asciiTheme="minorHAnsi" w:hAnsiTheme="minorHAnsi" w:cstheme="minorHAnsi"/>
                <w:bCs/>
                <w:color w:val="FF0000"/>
                <w:sz w:val="22"/>
                <w:szCs w:val="22"/>
              </w:rPr>
              <w:t xml:space="preserve">Scope statement is identified in the Business Manual. Not all interested parties are addressed in scope including – employees, neighbors, society. </w:t>
            </w:r>
          </w:p>
        </w:tc>
      </w:tr>
      <w:tr w:rsidR="00057666" w:rsidRPr="00DC3244" w14:paraId="49B5999C" w14:textId="77777777" w:rsidTr="00F2399A">
        <w:trPr>
          <w:trHeight w:hRule="exact" w:val="278"/>
        </w:trPr>
        <w:tc>
          <w:tcPr>
            <w:tcW w:w="4666"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36DB4AC4" w14:textId="77777777" w:rsidR="00057666" w:rsidRPr="00DC3244" w:rsidRDefault="00E3650D">
            <w:pPr>
              <w:ind w:left="102"/>
              <w:rPr>
                <w:rFonts w:ascii="Calibri" w:eastAsia="Calibri" w:hAnsi="Calibri" w:cs="Calibri"/>
                <w:sz w:val="22"/>
                <w:szCs w:val="22"/>
              </w:rPr>
            </w:pPr>
            <w:r w:rsidRPr="00DC3244">
              <w:rPr>
                <w:rFonts w:ascii="Calibri" w:eastAsia="Calibri" w:hAnsi="Calibri" w:cs="Calibri"/>
                <w:sz w:val="22"/>
                <w:szCs w:val="22"/>
              </w:rPr>
              <w:t xml:space="preserve">4.4 </w:t>
            </w:r>
            <w:r w:rsidRPr="00DC3244">
              <w:rPr>
                <w:rFonts w:ascii="Calibri" w:eastAsia="Calibri" w:hAnsi="Calibri" w:cs="Calibri"/>
                <w:spacing w:val="-1"/>
                <w:sz w:val="22"/>
                <w:szCs w:val="22"/>
              </w:rPr>
              <w:t>Q</w:t>
            </w:r>
            <w:r w:rsidRPr="00DC3244">
              <w:rPr>
                <w:rFonts w:ascii="Calibri" w:eastAsia="Calibri" w:hAnsi="Calibri" w:cs="Calibri"/>
                <w:sz w:val="22"/>
                <w:szCs w:val="22"/>
              </w:rPr>
              <w:t>MS</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a</w:t>
            </w:r>
            <w:r w:rsidRPr="00DC3244">
              <w:rPr>
                <w:rFonts w:ascii="Calibri" w:eastAsia="Calibri" w:hAnsi="Calibri" w:cs="Calibri"/>
                <w:spacing w:val="2"/>
                <w:sz w:val="22"/>
                <w:szCs w:val="22"/>
              </w:rPr>
              <w:t>n</w:t>
            </w:r>
            <w:r w:rsidRPr="00DC3244">
              <w:rPr>
                <w:rFonts w:ascii="Calibri" w:eastAsia="Calibri" w:hAnsi="Calibri" w:cs="Calibri"/>
                <w:sz w:val="22"/>
                <w:szCs w:val="22"/>
              </w:rPr>
              <w:t>d</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i</w:t>
            </w:r>
            <w:r w:rsidRPr="00DC3244">
              <w:rPr>
                <w:rFonts w:ascii="Calibri" w:eastAsia="Calibri" w:hAnsi="Calibri" w:cs="Calibri"/>
                <w:spacing w:val="-1"/>
                <w:sz w:val="22"/>
                <w:szCs w:val="22"/>
              </w:rPr>
              <w:t>t</w:t>
            </w:r>
            <w:r w:rsidRPr="00DC3244">
              <w:rPr>
                <w:rFonts w:ascii="Calibri" w:eastAsia="Calibri" w:hAnsi="Calibri" w:cs="Calibri"/>
                <w:sz w:val="22"/>
                <w:szCs w:val="22"/>
              </w:rPr>
              <w:t>s</w:t>
            </w:r>
            <w:r w:rsidRPr="00DC3244">
              <w:rPr>
                <w:rFonts w:ascii="Calibri" w:eastAsia="Calibri" w:hAnsi="Calibri" w:cs="Calibri"/>
                <w:spacing w:val="2"/>
                <w:sz w:val="22"/>
                <w:szCs w:val="22"/>
              </w:rPr>
              <w:t xml:space="preserve"> </w:t>
            </w:r>
            <w:r w:rsidRPr="00DC3244">
              <w:rPr>
                <w:rFonts w:ascii="Calibri" w:eastAsia="Calibri" w:hAnsi="Calibri" w:cs="Calibri"/>
                <w:spacing w:val="-1"/>
                <w:sz w:val="22"/>
                <w:szCs w:val="22"/>
              </w:rPr>
              <w:t>p</w:t>
            </w:r>
            <w:r w:rsidRPr="00DC3244">
              <w:rPr>
                <w:rFonts w:ascii="Calibri" w:eastAsia="Calibri" w:hAnsi="Calibri" w:cs="Calibri"/>
                <w:sz w:val="22"/>
                <w:szCs w:val="22"/>
              </w:rPr>
              <w:t>r</w:t>
            </w:r>
            <w:r w:rsidRPr="00DC3244">
              <w:rPr>
                <w:rFonts w:ascii="Calibri" w:eastAsia="Calibri" w:hAnsi="Calibri" w:cs="Calibri"/>
                <w:spacing w:val="1"/>
                <w:sz w:val="22"/>
                <w:szCs w:val="22"/>
              </w:rPr>
              <w:t>oc</w:t>
            </w:r>
            <w:r w:rsidRPr="00DC3244">
              <w:rPr>
                <w:rFonts w:ascii="Calibri" w:eastAsia="Calibri" w:hAnsi="Calibri" w:cs="Calibri"/>
                <w:spacing w:val="-1"/>
                <w:sz w:val="22"/>
                <w:szCs w:val="22"/>
              </w:rPr>
              <w:t>ess</w:t>
            </w:r>
            <w:r w:rsidRPr="00DC3244">
              <w:rPr>
                <w:rFonts w:ascii="Calibri" w:eastAsia="Calibri" w:hAnsi="Calibri" w:cs="Calibri"/>
                <w:spacing w:val="2"/>
                <w:sz w:val="22"/>
                <w:szCs w:val="22"/>
              </w:rPr>
              <w:t>e</w:t>
            </w:r>
            <w:r w:rsidRPr="00DC3244">
              <w:rPr>
                <w:rFonts w:ascii="Calibri" w:eastAsia="Calibri" w:hAnsi="Calibri" w:cs="Calibri"/>
                <w:sz w:val="22"/>
                <w:szCs w:val="22"/>
              </w:rPr>
              <w:t>s</w:t>
            </w:r>
          </w:p>
        </w:tc>
        <w:tc>
          <w:tcPr>
            <w:tcW w:w="2148"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15D007CA" w14:textId="77777777" w:rsidR="00057666" w:rsidRPr="00DC3244" w:rsidRDefault="00057666" w:rsidP="00565F10">
            <w:pPr>
              <w:jc w:val="center"/>
              <w:rPr>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68C787E7" w14:textId="77777777" w:rsidR="00057666" w:rsidRPr="00DC3244" w:rsidRDefault="00057666">
            <w:pPr>
              <w:rPr>
                <w:sz w:val="22"/>
                <w:szCs w:val="22"/>
              </w:rPr>
            </w:pPr>
          </w:p>
        </w:tc>
      </w:tr>
      <w:tr w:rsidR="00057666" w:rsidRPr="00DC3244" w14:paraId="779B3C77" w14:textId="77777777" w:rsidTr="00E65363">
        <w:trPr>
          <w:trHeight w:hRule="exact" w:val="4301"/>
        </w:trPr>
        <w:tc>
          <w:tcPr>
            <w:tcW w:w="4666" w:type="dxa"/>
            <w:gridSpan w:val="2"/>
            <w:tcBorders>
              <w:top w:val="single" w:sz="5" w:space="0" w:color="000000"/>
              <w:left w:val="single" w:sz="5" w:space="0" w:color="000000"/>
              <w:bottom w:val="single" w:sz="5" w:space="0" w:color="000000"/>
              <w:right w:val="single" w:sz="5" w:space="0" w:color="000000"/>
            </w:tcBorders>
          </w:tcPr>
          <w:p w14:paraId="48BF79C2" w14:textId="77777777" w:rsidR="00057666" w:rsidRDefault="00E3650D" w:rsidP="00BB3514">
            <w:pPr>
              <w:spacing w:before="1"/>
              <w:ind w:right="350"/>
              <w:rPr>
                <w:rFonts w:ascii="Calibri" w:eastAsia="Calibri" w:hAnsi="Calibri" w:cs="Calibri"/>
                <w:color w:val="0070C0"/>
                <w:sz w:val="22"/>
                <w:szCs w:val="22"/>
              </w:rPr>
            </w:pPr>
            <w:r w:rsidRPr="00921452">
              <w:rPr>
                <w:rFonts w:ascii="Calibri" w:eastAsia="Calibri" w:hAnsi="Calibri" w:cs="Calibri"/>
                <w:color w:val="0070C0"/>
                <w:sz w:val="22"/>
                <w:szCs w:val="22"/>
              </w:rPr>
              <w:t>4.4.1</w:t>
            </w:r>
            <w:r w:rsidRPr="00921452">
              <w:rPr>
                <w:rFonts w:ascii="Calibri" w:eastAsia="Calibri" w:hAnsi="Calibri" w:cs="Calibri"/>
                <w:color w:val="0070C0"/>
                <w:spacing w:val="1"/>
                <w:sz w:val="22"/>
                <w:szCs w:val="22"/>
              </w:rPr>
              <w:t xml:space="preserve"> E</w:t>
            </w:r>
            <w:r w:rsidRPr="00921452">
              <w:rPr>
                <w:rFonts w:ascii="Calibri" w:eastAsia="Calibri" w:hAnsi="Calibri" w:cs="Calibri"/>
                <w:color w:val="0070C0"/>
                <w:spacing w:val="-1"/>
                <w:sz w:val="22"/>
                <w:szCs w:val="22"/>
              </w:rPr>
              <w:t>s</w:t>
            </w:r>
            <w:r w:rsidRPr="00921452">
              <w:rPr>
                <w:rFonts w:ascii="Calibri" w:eastAsia="Calibri" w:hAnsi="Calibri" w:cs="Calibri"/>
                <w:color w:val="0070C0"/>
                <w:sz w:val="22"/>
                <w:szCs w:val="22"/>
              </w:rPr>
              <w:t>ta</w:t>
            </w:r>
            <w:r w:rsidRPr="00921452">
              <w:rPr>
                <w:rFonts w:ascii="Calibri" w:eastAsia="Calibri" w:hAnsi="Calibri" w:cs="Calibri"/>
                <w:color w:val="0070C0"/>
                <w:spacing w:val="-1"/>
                <w:sz w:val="22"/>
                <w:szCs w:val="22"/>
              </w:rPr>
              <w:t>b</w:t>
            </w:r>
            <w:r w:rsidRPr="00921452">
              <w:rPr>
                <w:rFonts w:ascii="Calibri" w:eastAsia="Calibri" w:hAnsi="Calibri" w:cs="Calibri"/>
                <w:color w:val="0070C0"/>
                <w:sz w:val="22"/>
                <w:szCs w:val="22"/>
              </w:rPr>
              <w:t>li</w:t>
            </w:r>
            <w:r w:rsidRPr="00921452">
              <w:rPr>
                <w:rFonts w:ascii="Calibri" w:eastAsia="Calibri" w:hAnsi="Calibri" w:cs="Calibri"/>
                <w:color w:val="0070C0"/>
                <w:spacing w:val="-1"/>
                <w:sz w:val="22"/>
                <w:szCs w:val="22"/>
              </w:rPr>
              <w:t>sh</w:t>
            </w:r>
            <w:r w:rsidRPr="00921452">
              <w:rPr>
                <w:rFonts w:ascii="Calibri" w:eastAsia="Calibri" w:hAnsi="Calibri" w:cs="Calibri"/>
                <w:color w:val="0070C0"/>
                <w:sz w:val="22"/>
                <w:szCs w:val="22"/>
              </w:rPr>
              <w:t>, i</w:t>
            </w:r>
            <w:r w:rsidRPr="00921452">
              <w:rPr>
                <w:rFonts w:ascii="Calibri" w:eastAsia="Calibri" w:hAnsi="Calibri" w:cs="Calibri"/>
                <w:color w:val="0070C0"/>
                <w:spacing w:val="2"/>
                <w:sz w:val="22"/>
                <w:szCs w:val="22"/>
              </w:rPr>
              <w:t>m</w:t>
            </w:r>
            <w:r w:rsidRPr="00921452">
              <w:rPr>
                <w:rFonts w:ascii="Calibri" w:eastAsia="Calibri" w:hAnsi="Calibri" w:cs="Calibri"/>
                <w:color w:val="0070C0"/>
                <w:spacing w:val="-1"/>
                <w:sz w:val="22"/>
                <w:szCs w:val="22"/>
              </w:rPr>
              <w:t>p</w:t>
            </w:r>
            <w:r w:rsidRPr="00921452">
              <w:rPr>
                <w:rFonts w:ascii="Calibri" w:eastAsia="Calibri" w:hAnsi="Calibri" w:cs="Calibri"/>
                <w:color w:val="0070C0"/>
                <w:sz w:val="22"/>
                <w:szCs w:val="22"/>
              </w:rPr>
              <w:t>l</w:t>
            </w:r>
            <w:r w:rsidRPr="00921452">
              <w:rPr>
                <w:rFonts w:ascii="Calibri" w:eastAsia="Calibri" w:hAnsi="Calibri" w:cs="Calibri"/>
                <w:color w:val="0070C0"/>
                <w:spacing w:val="-1"/>
                <w:sz w:val="22"/>
                <w:szCs w:val="22"/>
              </w:rPr>
              <w:t>e</w:t>
            </w:r>
            <w:r w:rsidRPr="00921452">
              <w:rPr>
                <w:rFonts w:ascii="Calibri" w:eastAsia="Calibri" w:hAnsi="Calibri" w:cs="Calibri"/>
                <w:color w:val="0070C0"/>
                <w:sz w:val="22"/>
                <w:szCs w:val="22"/>
              </w:rPr>
              <w:t>m</w:t>
            </w:r>
            <w:r w:rsidRPr="00921452">
              <w:rPr>
                <w:rFonts w:ascii="Calibri" w:eastAsia="Calibri" w:hAnsi="Calibri" w:cs="Calibri"/>
                <w:color w:val="0070C0"/>
                <w:spacing w:val="2"/>
                <w:sz w:val="22"/>
                <w:szCs w:val="22"/>
              </w:rPr>
              <w:t>e</w:t>
            </w:r>
            <w:r w:rsidRPr="00921452">
              <w:rPr>
                <w:rFonts w:ascii="Calibri" w:eastAsia="Calibri" w:hAnsi="Calibri" w:cs="Calibri"/>
                <w:color w:val="0070C0"/>
                <w:spacing w:val="-1"/>
                <w:sz w:val="22"/>
                <w:szCs w:val="22"/>
              </w:rPr>
              <w:t>n</w:t>
            </w:r>
            <w:r w:rsidRPr="00921452">
              <w:rPr>
                <w:rFonts w:ascii="Calibri" w:eastAsia="Calibri" w:hAnsi="Calibri" w:cs="Calibri"/>
                <w:color w:val="0070C0"/>
                <w:sz w:val="22"/>
                <w:szCs w:val="22"/>
              </w:rPr>
              <w:t>t, mai</w:t>
            </w:r>
            <w:r w:rsidRPr="00921452">
              <w:rPr>
                <w:rFonts w:ascii="Calibri" w:eastAsia="Calibri" w:hAnsi="Calibri" w:cs="Calibri"/>
                <w:color w:val="0070C0"/>
                <w:spacing w:val="-1"/>
                <w:sz w:val="22"/>
                <w:szCs w:val="22"/>
              </w:rPr>
              <w:t>n</w:t>
            </w:r>
            <w:r w:rsidRPr="00921452">
              <w:rPr>
                <w:rFonts w:ascii="Calibri" w:eastAsia="Calibri" w:hAnsi="Calibri" w:cs="Calibri"/>
                <w:color w:val="0070C0"/>
                <w:spacing w:val="2"/>
                <w:sz w:val="22"/>
                <w:szCs w:val="22"/>
              </w:rPr>
              <w:t>t</w:t>
            </w:r>
            <w:r w:rsidRPr="00921452">
              <w:rPr>
                <w:rFonts w:ascii="Calibri" w:eastAsia="Calibri" w:hAnsi="Calibri" w:cs="Calibri"/>
                <w:color w:val="0070C0"/>
                <w:sz w:val="22"/>
                <w:szCs w:val="22"/>
              </w:rPr>
              <w:t>ain</w:t>
            </w:r>
            <w:r w:rsidRPr="00921452">
              <w:rPr>
                <w:rFonts w:ascii="Calibri" w:eastAsia="Calibri" w:hAnsi="Calibri" w:cs="Calibri"/>
                <w:color w:val="0070C0"/>
                <w:spacing w:val="-1"/>
                <w:sz w:val="22"/>
                <w:szCs w:val="22"/>
              </w:rPr>
              <w:t xml:space="preserve"> </w:t>
            </w:r>
            <w:r w:rsidRPr="00921452">
              <w:rPr>
                <w:rFonts w:ascii="Calibri" w:eastAsia="Calibri" w:hAnsi="Calibri" w:cs="Calibri"/>
                <w:color w:val="0070C0"/>
                <w:sz w:val="22"/>
                <w:szCs w:val="22"/>
              </w:rPr>
              <w:t>a</w:t>
            </w:r>
            <w:r w:rsidRPr="00921452">
              <w:rPr>
                <w:rFonts w:ascii="Calibri" w:eastAsia="Calibri" w:hAnsi="Calibri" w:cs="Calibri"/>
                <w:color w:val="0070C0"/>
                <w:spacing w:val="-1"/>
                <w:sz w:val="22"/>
                <w:szCs w:val="22"/>
              </w:rPr>
              <w:t>n</w:t>
            </w:r>
            <w:r w:rsidRPr="00921452">
              <w:rPr>
                <w:rFonts w:ascii="Calibri" w:eastAsia="Calibri" w:hAnsi="Calibri" w:cs="Calibri"/>
                <w:color w:val="0070C0"/>
                <w:sz w:val="22"/>
                <w:szCs w:val="22"/>
              </w:rPr>
              <w:t xml:space="preserve">d </w:t>
            </w:r>
            <w:r w:rsidRPr="00921452">
              <w:rPr>
                <w:rFonts w:ascii="Calibri" w:eastAsia="Calibri" w:hAnsi="Calibri" w:cs="Calibri"/>
                <w:color w:val="0070C0"/>
                <w:spacing w:val="1"/>
                <w:sz w:val="22"/>
                <w:szCs w:val="22"/>
              </w:rPr>
              <w:t>co</w:t>
            </w:r>
            <w:r w:rsidRPr="00921452">
              <w:rPr>
                <w:rFonts w:ascii="Calibri" w:eastAsia="Calibri" w:hAnsi="Calibri" w:cs="Calibri"/>
                <w:color w:val="0070C0"/>
                <w:spacing w:val="-1"/>
                <w:sz w:val="22"/>
                <w:szCs w:val="22"/>
              </w:rPr>
              <w:t>n</w:t>
            </w:r>
            <w:r w:rsidRPr="00921452">
              <w:rPr>
                <w:rFonts w:ascii="Calibri" w:eastAsia="Calibri" w:hAnsi="Calibri" w:cs="Calibri"/>
                <w:color w:val="0070C0"/>
                <w:sz w:val="22"/>
                <w:szCs w:val="22"/>
              </w:rPr>
              <w:t>t</w:t>
            </w:r>
            <w:r w:rsidRPr="00921452">
              <w:rPr>
                <w:rFonts w:ascii="Calibri" w:eastAsia="Calibri" w:hAnsi="Calibri" w:cs="Calibri"/>
                <w:color w:val="0070C0"/>
                <w:spacing w:val="-1"/>
                <w:sz w:val="22"/>
                <w:szCs w:val="22"/>
              </w:rPr>
              <w:t>inu</w:t>
            </w:r>
            <w:r w:rsidRPr="00921452">
              <w:rPr>
                <w:rFonts w:ascii="Calibri" w:eastAsia="Calibri" w:hAnsi="Calibri" w:cs="Calibri"/>
                <w:color w:val="0070C0"/>
                <w:sz w:val="22"/>
                <w:szCs w:val="22"/>
              </w:rPr>
              <w:t>al</w:t>
            </w:r>
            <w:r w:rsidRPr="00921452">
              <w:rPr>
                <w:rFonts w:ascii="Calibri" w:eastAsia="Calibri" w:hAnsi="Calibri" w:cs="Calibri"/>
                <w:color w:val="0070C0"/>
                <w:spacing w:val="-1"/>
                <w:sz w:val="22"/>
                <w:szCs w:val="22"/>
              </w:rPr>
              <w:t>l</w:t>
            </w:r>
            <w:r w:rsidRPr="00921452">
              <w:rPr>
                <w:rFonts w:ascii="Calibri" w:eastAsia="Calibri" w:hAnsi="Calibri" w:cs="Calibri"/>
                <w:color w:val="0070C0"/>
                <w:sz w:val="22"/>
                <w:szCs w:val="22"/>
              </w:rPr>
              <w:t>y i</w:t>
            </w:r>
            <w:r w:rsidRPr="00921452">
              <w:rPr>
                <w:rFonts w:ascii="Calibri" w:eastAsia="Calibri" w:hAnsi="Calibri" w:cs="Calibri"/>
                <w:color w:val="0070C0"/>
                <w:spacing w:val="2"/>
                <w:sz w:val="22"/>
                <w:szCs w:val="22"/>
              </w:rPr>
              <w:t>m</w:t>
            </w:r>
            <w:r w:rsidRPr="00921452">
              <w:rPr>
                <w:rFonts w:ascii="Calibri" w:eastAsia="Calibri" w:hAnsi="Calibri" w:cs="Calibri"/>
                <w:color w:val="0070C0"/>
                <w:spacing w:val="-1"/>
                <w:sz w:val="22"/>
                <w:szCs w:val="22"/>
              </w:rPr>
              <w:t>p</w:t>
            </w:r>
            <w:r w:rsidRPr="00921452">
              <w:rPr>
                <w:rFonts w:ascii="Calibri" w:eastAsia="Calibri" w:hAnsi="Calibri" w:cs="Calibri"/>
                <w:color w:val="0070C0"/>
                <w:sz w:val="22"/>
                <w:szCs w:val="22"/>
              </w:rPr>
              <w:t>r</w:t>
            </w:r>
            <w:r w:rsidRPr="00921452">
              <w:rPr>
                <w:rFonts w:ascii="Calibri" w:eastAsia="Calibri" w:hAnsi="Calibri" w:cs="Calibri"/>
                <w:color w:val="0070C0"/>
                <w:spacing w:val="1"/>
                <w:sz w:val="22"/>
                <w:szCs w:val="22"/>
              </w:rPr>
              <w:t>o</w:t>
            </w:r>
            <w:r w:rsidRPr="00921452">
              <w:rPr>
                <w:rFonts w:ascii="Calibri" w:eastAsia="Calibri" w:hAnsi="Calibri" w:cs="Calibri"/>
                <w:color w:val="0070C0"/>
                <w:sz w:val="22"/>
                <w:szCs w:val="22"/>
              </w:rPr>
              <w:t>ve t</w:t>
            </w:r>
            <w:r w:rsidRPr="00921452">
              <w:rPr>
                <w:rFonts w:ascii="Calibri" w:eastAsia="Calibri" w:hAnsi="Calibri" w:cs="Calibri"/>
                <w:color w:val="0070C0"/>
                <w:spacing w:val="-1"/>
                <w:sz w:val="22"/>
                <w:szCs w:val="22"/>
              </w:rPr>
              <w:t>h</w:t>
            </w:r>
            <w:r w:rsidRPr="00921452">
              <w:rPr>
                <w:rFonts w:ascii="Calibri" w:eastAsia="Calibri" w:hAnsi="Calibri" w:cs="Calibri"/>
                <w:color w:val="0070C0"/>
                <w:sz w:val="22"/>
                <w:szCs w:val="22"/>
              </w:rPr>
              <w:t>e</w:t>
            </w:r>
            <w:r w:rsidRPr="00921452">
              <w:rPr>
                <w:rFonts w:ascii="Calibri" w:eastAsia="Calibri" w:hAnsi="Calibri" w:cs="Calibri"/>
                <w:color w:val="0070C0"/>
                <w:spacing w:val="2"/>
                <w:sz w:val="22"/>
                <w:szCs w:val="22"/>
              </w:rPr>
              <w:t xml:space="preserve"> </w:t>
            </w:r>
            <w:r w:rsidRPr="00921452">
              <w:rPr>
                <w:rFonts w:ascii="Calibri" w:eastAsia="Calibri" w:hAnsi="Calibri" w:cs="Calibri"/>
                <w:color w:val="0070C0"/>
                <w:spacing w:val="-1"/>
                <w:sz w:val="22"/>
                <w:szCs w:val="22"/>
              </w:rPr>
              <w:t>Q</w:t>
            </w:r>
            <w:r w:rsidRPr="00921452">
              <w:rPr>
                <w:rFonts w:ascii="Calibri" w:eastAsia="Calibri" w:hAnsi="Calibri" w:cs="Calibri"/>
                <w:color w:val="0070C0"/>
                <w:sz w:val="22"/>
                <w:szCs w:val="22"/>
              </w:rPr>
              <w:t>MS</w:t>
            </w:r>
          </w:p>
          <w:p w14:paraId="74C7496E" w14:textId="77777777" w:rsidR="000C46B2" w:rsidRDefault="000C46B2" w:rsidP="00BB3514">
            <w:pPr>
              <w:spacing w:before="1"/>
              <w:ind w:right="350"/>
              <w:rPr>
                <w:rFonts w:ascii="Calibri" w:eastAsia="Calibri" w:hAnsi="Calibri" w:cs="Calibri"/>
                <w:color w:val="0070C0"/>
                <w:sz w:val="22"/>
                <w:szCs w:val="22"/>
              </w:rPr>
            </w:pPr>
          </w:p>
          <w:p w14:paraId="56D2D6B4" w14:textId="4D681742" w:rsidR="000C46B2" w:rsidRPr="00921452" w:rsidRDefault="000C46B2" w:rsidP="00BB3514">
            <w:pPr>
              <w:spacing w:before="1"/>
              <w:ind w:right="350"/>
              <w:rPr>
                <w:rFonts w:ascii="Calibri" w:eastAsia="Calibri" w:hAnsi="Calibri" w:cs="Calibri"/>
                <w:color w:val="0070C0"/>
                <w:sz w:val="22"/>
                <w:szCs w:val="22"/>
              </w:rPr>
            </w:pPr>
            <w:r w:rsidRPr="005574CC">
              <w:rPr>
                <w:rFonts w:ascii="Calibri" w:eastAsia="Calibri" w:hAnsi="Calibri" w:cs="Calibri"/>
                <w:sz w:val="22"/>
                <w:szCs w:val="22"/>
              </w:rPr>
              <w:t xml:space="preserve">No evidence of </w:t>
            </w:r>
            <w:proofErr w:type="gramStart"/>
            <w:r w:rsidRPr="005574CC">
              <w:rPr>
                <w:rFonts w:ascii="Calibri" w:eastAsia="Calibri" w:hAnsi="Calibri" w:cs="Calibri"/>
                <w:sz w:val="22"/>
                <w:szCs w:val="22"/>
              </w:rPr>
              <w:t>high level</w:t>
            </w:r>
            <w:proofErr w:type="gramEnd"/>
            <w:r w:rsidR="00E72A51" w:rsidRPr="005574CC">
              <w:rPr>
                <w:rFonts w:ascii="Calibri" w:eastAsia="Calibri" w:hAnsi="Calibri" w:cs="Calibri"/>
                <w:sz w:val="22"/>
                <w:szCs w:val="22"/>
              </w:rPr>
              <w:t xml:space="preserve"> process identification and sequence and interaction available.  There are a </w:t>
            </w:r>
            <w:r w:rsidR="00CC4635" w:rsidRPr="005574CC">
              <w:rPr>
                <w:rFonts w:ascii="Calibri" w:eastAsia="Calibri" w:hAnsi="Calibri" w:cs="Calibri"/>
                <w:sz w:val="22"/>
                <w:szCs w:val="22"/>
              </w:rPr>
              <w:t>7</w:t>
            </w:r>
            <w:r w:rsidR="009204BE" w:rsidRPr="005574CC">
              <w:rPr>
                <w:rFonts w:ascii="Calibri" w:eastAsia="Calibri" w:hAnsi="Calibri" w:cs="Calibri"/>
                <w:sz w:val="22"/>
                <w:szCs w:val="22"/>
              </w:rPr>
              <w:t xml:space="preserve"> QMP’s available for individual processes.  Ie 8.3 Control of NC Product.</w:t>
            </w:r>
          </w:p>
        </w:tc>
        <w:tc>
          <w:tcPr>
            <w:tcW w:w="2148" w:type="dxa"/>
            <w:tcBorders>
              <w:top w:val="single" w:sz="5" w:space="0" w:color="000000"/>
              <w:left w:val="single" w:sz="5" w:space="0" w:color="000000"/>
              <w:bottom w:val="single" w:sz="5" w:space="0" w:color="000000"/>
              <w:right w:val="single" w:sz="5" w:space="0" w:color="000000"/>
            </w:tcBorders>
          </w:tcPr>
          <w:p w14:paraId="718399D8" w14:textId="77777777" w:rsidR="00057666" w:rsidRPr="00DC3244" w:rsidRDefault="00243019" w:rsidP="00565F10">
            <w:pPr>
              <w:jc w:val="center"/>
              <w:rPr>
                <w:rFonts w:asciiTheme="minorHAnsi" w:hAnsiTheme="minorHAnsi" w:cstheme="minorHAnsi"/>
                <w:color w:val="FF0000"/>
                <w:sz w:val="22"/>
                <w:szCs w:val="22"/>
              </w:rPr>
            </w:pPr>
            <w:r w:rsidRPr="00DC3244">
              <w:rPr>
                <w:rFonts w:asciiTheme="minorHAnsi" w:hAnsiTheme="minorHAnsi" w:cstheme="minorHAnsi"/>
                <w:color w:val="FF0000"/>
                <w:sz w:val="22"/>
                <w:szCs w:val="22"/>
              </w:rPr>
              <w:t>NC</w:t>
            </w:r>
            <w:r w:rsidR="0067284F">
              <w:rPr>
                <w:rFonts w:asciiTheme="minorHAnsi" w:hAnsiTheme="minorHAnsi" w:cstheme="minorHAnsi"/>
                <w:color w:val="FF0000"/>
                <w:sz w:val="22"/>
                <w:szCs w:val="22"/>
              </w:rPr>
              <w:t xml:space="preserve"> </w:t>
            </w:r>
          </w:p>
        </w:tc>
        <w:tc>
          <w:tcPr>
            <w:tcW w:w="6960" w:type="dxa"/>
            <w:tcBorders>
              <w:top w:val="single" w:sz="5" w:space="0" w:color="000000"/>
              <w:left w:val="single" w:sz="5" w:space="0" w:color="000000"/>
              <w:bottom w:val="single" w:sz="5" w:space="0" w:color="000000"/>
              <w:right w:val="single" w:sz="5" w:space="0" w:color="000000"/>
            </w:tcBorders>
          </w:tcPr>
          <w:p w14:paraId="60B1E73B" w14:textId="77777777" w:rsidR="00E65363" w:rsidRPr="00E65363" w:rsidRDefault="00243019" w:rsidP="00243019">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70C0"/>
                <w:sz w:val="22"/>
                <w:szCs w:val="22"/>
              </w:rPr>
            </w:pPr>
            <w:r w:rsidRPr="00E65363">
              <w:rPr>
                <w:rFonts w:asciiTheme="minorHAnsi" w:hAnsiTheme="minorHAnsi" w:cstheme="minorHAnsi"/>
                <w:color w:val="0070C0"/>
                <w:sz w:val="22"/>
                <w:szCs w:val="22"/>
              </w:rPr>
              <w:t>Overall process map has</w:t>
            </w:r>
            <w:r w:rsidR="00E65363" w:rsidRPr="00E65363">
              <w:rPr>
                <w:rFonts w:asciiTheme="minorHAnsi" w:hAnsiTheme="minorHAnsi" w:cstheme="minorHAnsi"/>
                <w:color w:val="0070C0"/>
                <w:sz w:val="22"/>
                <w:szCs w:val="22"/>
              </w:rPr>
              <w:t xml:space="preserve"> been established in the Business</w:t>
            </w:r>
            <w:r w:rsidRPr="00E65363">
              <w:rPr>
                <w:rFonts w:asciiTheme="minorHAnsi" w:hAnsiTheme="minorHAnsi" w:cstheme="minorHAnsi"/>
                <w:color w:val="0070C0"/>
                <w:sz w:val="22"/>
                <w:szCs w:val="22"/>
              </w:rPr>
              <w:t xml:space="preserve"> Manual to identify QMS processes and their sequence and interaction.  </w:t>
            </w:r>
            <w:r w:rsidR="00E65363" w:rsidRPr="00E65363">
              <w:rPr>
                <w:rFonts w:asciiTheme="minorHAnsi" w:hAnsiTheme="minorHAnsi" w:cstheme="minorHAnsi"/>
                <w:color w:val="0070C0"/>
                <w:sz w:val="22"/>
                <w:szCs w:val="22"/>
              </w:rPr>
              <w:t xml:space="preserve">Not all processes have been </w:t>
            </w:r>
            <w:proofErr w:type="spellStart"/>
            <w:r w:rsidR="00E65363" w:rsidRPr="00E65363">
              <w:rPr>
                <w:rFonts w:asciiTheme="minorHAnsi" w:hAnsiTheme="minorHAnsi" w:cstheme="minorHAnsi"/>
                <w:color w:val="0070C0"/>
                <w:sz w:val="22"/>
                <w:szCs w:val="22"/>
              </w:rPr>
              <w:t>idenitifed</w:t>
            </w:r>
            <w:proofErr w:type="spellEnd"/>
            <w:r w:rsidR="00E65363" w:rsidRPr="00E65363">
              <w:rPr>
                <w:rFonts w:asciiTheme="minorHAnsi" w:hAnsiTheme="minorHAnsi" w:cstheme="minorHAnsi"/>
                <w:color w:val="0070C0"/>
                <w:sz w:val="22"/>
                <w:szCs w:val="22"/>
              </w:rPr>
              <w:t xml:space="preserve"> on </w:t>
            </w:r>
            <w:proofErr w:type="spellStart"/>
            <w:r w:rsidR="00E65363" w:rsidRPr="00E65363">
              <w:rPr>
                <w:rFonts w:asciiTheme="minorHAnsi" w:hAnsiTheme="minorHAnsi" w:cstheme="minorHAnsi"/>
                <w:color w:val="0070C0"/>
                <w:sz w:val="22"/>
                <w:szCs w:val="22"/>
              </w:rPr>
              <w:t>Map</w:t>
            </w:r>
            <w:r w:rsidRPr="00E65363">
              <w:rPr>
                <w:rFonts w:asciiTheme="minorHAnsi" w:hAnsiTheme="minorHAnsi" w:cstheme="minorHAnsi"/>
                <w:color w:val="0070C0"/>
                <w:sz w:val="22"/>
                <w:szCs w:val="22"/>
              </w:rPr>
              <w:t>Proc</w:t>
            </w:r>
            <w:r w:rsidR="00A23985" w:rsidRPr="00E65363">
              <w:rPr>
                <w:rFonts w:asciiTheme="minorHAnsi" w:hAnsiTheme="minorHAnsi" w:cstheme="minorHAnsi"/>
                <w:color w:val="0070C0"/>
                <w:sz w:val="22"/>
                <w:szCs w:val="22"/>
              </w:rPr>
              <w:t>ess</w:t>
            </w:r>
            <w:proofErr w:type="spellEnd"/>
            <w:r w:rsidR="00A23985" w:rsidRPr="00E65363">
              <w:rPr>
                <w:rFonts w:asciiTheme="minorHAnsi" w:hAnsiTheme="minorHAnsi" w:cstheme="minorHAnsi"/>
                <w:color w:val="0070C0"/>
                <w:sz w:val="22"/>
                <w:szCs w:val="22"/>
              </w:rPr>
              <w:t xml:space="preserve"> maps have been established </w:t>
            </w:r>
            <w:r w:rsidRPr="00E65363">
              <w:rPr>
                <w:rFonts w:asciiTheme="minorHAnsi" w:hAnsiTheme="minorHAnsi" w:cstheme="minorHAnsi"/>
                <w:color w:val="0070C0"/>
                <w:sz w:val="22"/>
                <w:szCs w:val="22"/>
              </w:rPr>
              <w:t xml:space="preserve">for individual processes. </w:t>
            </w:r>
            <w:r w:rsidR="00696ECB" w:rsidRPr="00E65363">
              <w:rPr>
                <w:rFonts w:asciiTheme="minorHAnsi" w:hAnsiTheme="minorHAnsi" w:cstheme="minorHAnsi"/>
                <w:color w:val="0070C0"/>
                <w:sz w:val="22"/>
                <w:szCs w:val="22"/>
              </w:rPr>
              <w:t xml:space="preserve">Responsibility and authority for individual </w:t>
            </w:r>
            <w:proofErr w:type="gramStart"/>
            <w:r w:rsidR="00696ECB" w:rsidRPr="00E65363">
              <w:rPr>
                <w:rFonts w:asciiTheme="minorHAnsi" w:hAnsiTheme="minorHAnsi" w:cstheme="minorHAnsi"/>
                <w:color w:val="0070C0"/>
                <w:sz w:val="22"/>
                <w:szCs w:val="22"/>
              </w:rPr>
              <w:t>process</w:t>
            </w:r>
            <w:proofErr w:type="gramEnd"/>
            <w:r w:rsidR="00696ECB" w:rsidRPr="00E65363">
              <w:rPr>
                <w:rFonts w:asciiTheme="minorHAnsi" w:hAnsiTheme="minorHAnsi" w:cstheme="minorHAnsi"/>
                <w:color w:val="0070C0"/>
                <w:sz w:val="22"/>
                <w:szCs w:val="22"/>
              </w:rPr>
              <w:t xml:space="preserve"> have been identified in the Quality Manual. </w:t>
            </w:r>
          </w:p>
          <w:p w14:paraId="2400B4B4" w14:textId="77777777" w:rsidR="00E65363" w:rsidRPr="00E65363" w:rsidRDefault="00E65363" w:rsidP="00E65363">
            <w:pPr>
              <w:numPr>
                <w:ilvl w:val="0"/>
                <w:numId w:val="25"/>
              </w:numPr>
              <w:rPr>
                <w:rFonts w:ascii="Calibri" w:hAnsi="Calibri" w:cs="Calibri"/>
                <w:color w:val="0070C0"/>
                <w:sz w:val="22"/>
              </w:rPr>
            </w:pPr>
            <w:r w:rsidRPr="00E65363">
              <w:rPr>
                <w:rFonts w:ascii="Calibri" w:hAnsi="Calibri" w:cs="Calibri"/>
                <w:color w:val="0070C0"/>
                <w:sz w:val="22"/>
              </w:rPr>
              <w:t xml:space="preserve">Not all QMS processes have been identified on overall Process Diagram (OP0105); </w:t>
            </w:r>
            <w:proofErr w:type="spellStart"/>
            <w:r w:rsidRPr="00E65363">
              <w:rPr>
                <w:rFonts w:ascii="Calibri" w:hAnsi="Calibri" w:cs="Calibri"/>
                <w:color w:val="0070C0"/>
                <w:sz w:val="22"/>
              </w:rPr>
              <w:t>i.e</w:t>
            </w:r>
            <w:proofErr w:type="spellEnd"/>
            <w:r w:rsidRPr="00E65363">
              <w:rPr>
                <w:rFonts w:ascii="Calibri" w:hAnsi="Calibri" w:cs="Calibri"/>
                <w:color w:val="0070C0"/>
                <w:sz w:val="22"/>
              </w:rPr>
              <w:t xml:space="preserve"> Management Review, Calibration</w:t>
            </w:r>
          </w:p>
          <w:p w14:paraId="4A2110F1" w14:textId="77777777" w:rsidR="00E65363" w:rsidRPr="00E65363" w:rsidRDefault="00E65363" w:rsidP="00E65363">
            <w:pPr>
              <w:numPr>
                <w:ilvl w:val="0"/>
                <w:numId w:val="25"/>
              </w:numPr>
              <w:rPr>
                <w:rFonts w:ascii="Calibri" w:hAnsi="Calibri" w:cs="Calibri"/>
                <w:color w:val="0070C0"/>
                <w:sz w:val="22"/>
              </w:rPr>
            </w:pPr>
            <w:r w:rsidRPr="00E65363">
              <w:rPr>
                <w:rFonts w:ascii="Calibri" w:hAnsi="Calibri" w:cs="Calibri"/>
                <w:color w:val="0070C0"/>
                <w:sz w:val="22"/>
              </w:rPr>
              <w:t>Inputs and outputs have not been identified (</w:t>
            </w:r>
            <w:proofErr w:type="spellStart"/>
            <w:r w:rsidRPr="00E65363">
              <w:rPr>
                <w:rFonts w:ascii="Calibri" w:hAnsi="Calibri" w:cs="Calibri"/>
                <w:color w:val="0070C0"/>
                <w:sz w:val="22"/>
              </w:rPr>
              <w:t>ie</w:t>
            </w:r>
            <w:proofErr w:type="spellEnd"/>
            <w:r w:rsidRPr="00E65363">
              <w:rPr>
                <w:rFonts w:ascii="Calibri" w:hAnsi="Calibri" w:cs="Calibri"/>
                <w:color w:val="0070C0"/>
                <w:sz w:val="22"/>
              </w:rPr>
              <w:t xml:space="preserve"> – SIPOC – Sales/Marketing</w:t>
            </w:r>
          </w:p>
          <w:p w14:paraId="7193C630" w14:textId="77777777" w:rsidR="00E65363" w:rsidRPr="00E65363" w:rsidRDefault="00E65363" w:rsidP="00E65363">
            <w:pPr>
              <w:numPr>
                <w:ilvl w:val="0"/>
                <w:numId w:val="25"/>
              </w:numPr>
              <w:rPr>
                <w:rFonts w:ascii="Calibri" w:hAnsi="Calibri" w:cs="Calibri"/>
                <w:color w:val="0070C0"/>
                <w:sz w:val="22"/>
              </w:rPr>
            </w:pPr>
            <w:r w:rsidRPr="00E65363">
              <w:rPr>
                <w:rFonts w:ascii="Calibri" w:hAnsi="Calibri" w:cs="Calibri"/>
                <w:color w:val="0070C0"/>
                <w:sz w:val="22"/>
              </w:rPr>
              <w:t xml:space="preserve">Processes identified on Process Diagram and not </w:t>
            </w:r>
            <w:proofErr w:type="spellStart"/>
            <w:r w:rsidRPr="00E65363">
              <w:rPr>
                <w:rFonts w:ascii="Calibri" w:hAnsi="Calibri" w:cs="Calibri"/>
                <w:color w:val="0070C0"/>
                <w:sz w:val="22"/>
              </w:rPr>
              <w:t>inline</w:t>
            </w:r>
            <w:proofErr w:type="spellEnd"/>
            <w:r w:rsidRPr="00E65363">
              <w:rPr>
                <w:rFonts w:ascii="Calibri" w:hAnsi="Calibri" w:cs="Calibri"/>
                <w:color w:val="0070C0"/>
                <w:sz w:val="22"/>
              </w:rPr>
              <w:t xml:space="preserve"> with processes identified in SIPOC’s</w:t>
            </w:r>
          </w:p>
          <w:p w14:paraId="4D271B12" w14:textId="77777777" w:rsidR="00E65363" w:rsidRPr="00DC3244" w:rsidRDefault="00E65363" w:rsidP="00E65363">
            <w:pPr>
              <w:pBdr>
                <w:top w:val="single" w:sz="4" w:space="1" w:color="auto"/>
                <w:left w:val="single" w:sz="4" w:space="4" w:color="auto"/>
                <w:bottom w:val="single" w:sz="4" w:space="1" w:color="auto"/>
                <w:right w:val="single" w:sz="4" w:space="4" w:color="auto"/>
              </w:pBdr>
              <w:spacing w:after="60"/>
              <w:rPr>
                <w:rFonts w:ascii="Calibri" w:hAnsi="Calibri" w:cs="Calibri"/>
                <w:color w:val="FF0000"/>
                <w:sz w:val="22"/>
                <w:szCs w:val="22"/>
              </w:rPr>
            </w:pPr>
            <w:r w:rsidRPr="00DC3244">
              <w:rPr>
                <w:rFonts w:asciiTheme="minorHAnsi" w:hAnsiTheme="minorHAnsi" w:cstheme="minorHAnsi"/>
                <w:color w:val="FF0000"/>
                <w:sz w:val="22"/>
                <w:szCs w:val="22"/>
              </w:rPr>
              <w:t>NC#3) Criteria and methods have not been defined for all processes – Training. NC#5) Risks and opportunities have not been identified for all QMS processes.</w:t>
            </w:r>
            <w:r w:rsidRPr="00DC3244">
              <w:rPr>
                <w:rFonts w:ascii="Calibri" w:hAnsi="Calibri" w:cs="Calibri"/>
                <w:color w:val="FF0000"/>
                <w:sz w:val="22"/>
                <w:szCs w:val="22"/>
              </w:rPr>
              <w:t xml:space="preserve"> NC#6) All processes are not evaluated to ensure they achieve intended results. </w:t>
            </w:r>
          </w:p>
          <w:p w14:paraId="70465049" w14:textId="77777777" w:rsidR="00E65363" w:rsidRPr="00A45C78" w:rsidRDefault="00E65363" w:rsidP="00E65363">
            <w:pPr>
              <w:numPr>
                <w:ilvl w:val="0"/>
                <w:numId w:val="25"/>
              </w:numPr>
              <w:rPr>
                <w:rFonts w:ascii="Calibri" w:hAnsi="Calibri" w:cs="Calibri"/>
                <w:sz w:val="22"/>
              </w:rPr>
            </w:pPr>
          </w:p>
          <w:p w14:paraId="5482FD0D" w14:textId="77777777" w:rsidR="00243019" w:rsidRPr="00DC3244" w:rsidRDefault="00243019" w:rsidP="00243019">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FF0000"/>
                <w:sz w:val="22"/>
                <w:szCs w:val="22"/>
              </w:rPr>
            </w:pPr>
          </w:p>
          <w:p w14:paraId="4032B15E" w14:textId="77777777" w:rsidR="00243019" w:rsidRPr="00DC3244" w:rsidRDefault="00243019" w:rsidP="00243019">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FF0000"/>
                <w:sz w:val="22"/>
                <w:szCs w:val="22"/>
              </w:rPr>
            </w:pPr>
          </w:p>
          <w:p w14:paraId="73CB2E39" w14:textId="77777777" w:rsidR="00243019" w:rsidRPr="00DC3244" w:rsidRDefault="00243019" w:rsidP="00243019">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FF0000"/>
                <w:sz w:val="22"/>
                <w:szCs w:val="22"/>
              </w:rPr>
            </w:pPr>
          </w:p>
          <w:p w14:paraId="54B9410F" w14:textId="77777777" w:rsidR="00243019" w:rsidRPr="00DC3244" w:rsidRDefault="00243019" w:rsidP="00243019">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FF0000"/>
                <w:sz w:val="22"/>
                <w:szCs w:val="22"/>
              </w:rPr>
            </w:pPr>
          </w:p>
          <w:p w14:paraId="6201BC22" w14:textId="77777777" w:rsidR="00057666" w:rsidRPr="00DC3244" w:rsidRDefault="00057666">
            <w:pPr>
              <w:rPr>
                <w:rFonts w:asciiTheme="minorHAnsi" w:hAnsiTheme="minorHAnsi" w:cstheme="minorHAnsi"/>
                <w:sz w:val="22"/>
                <w:szCs w:val="22"/>
              </w:rPr>
            </w:pPr>
          </w:p>
        </w:tc>
      </w:tr>
      <w:tr w:rsidR="00057666" w:rsidRPr="00DC3244" w14:paraId="6E814A97" w14:textId="77777777" w:rsidTr="00D3299F">
        <w:trPr>
          <w:trHeight w:hRule="exact" w:val="899"/>
        </w:trPr>
        <w:tc>
          <w:tcPr>
            <w:tcW w:w="4666" w:type="dxa"/>
            <w:gridSpan w:val="2"/>
            <w:tcBorders>
              <w:top w:val="single" w:sz="5" w:space="0" w:color="000000"/>
              <w:left w:val="single" w:sz="5" w:space="0" w:color="000000"/>
              <w:bottom w:val="single" w:sz="5" w:space="0" w:color="000000"/>
              <w:right w:val="single" w:sz="5" w:space="0" w:color="000000"/>
            </w:tcBorders>
          </w:tcPr>
          <w:p w14:paraId="4E303697" w14:textId="60B49FD9" w:rsidR="00057666" w:rsidRPr="00942BAF" w:rsidRDefault="00E3650D" w:rsidP="00C657B0">
            <w:pPr>
              <w:spacing w:line="200" w:lineRule="exact"/>
              <w:rPr>
                <w:rFonts w:ascii="Calibri" w:eastAsia="Calibri" w:hAnsi="Calibri" w:cs="Calibri"/>
                <w:sz w:val="22"/>
                <w:szCs w:val="22"/>
              </w:rPr>
            </w:pPr>
            <w:r w:rsidRPr="00921452">
              <w:rPr>
                <w:rFonts w:ascii="Calibri" w:eastAsia="Calibri" w:hAnsi="Calibri" w:cs="Calibri"/>
                <w:color w:val="0070C0"/>
                <w:sz w:val="22"/>
                <w:szCs w:val="22"/>
              </w:rPr>
              <w:t>4.4.2</w:t>
            </w:r>
            <w:r w:rsidRPr="00921452">
              <w:rPr>
                <w:rFonts w:ascii="Calibri" w:eastAsia="Calibri" w:hAnsi="Calibri" w:cs="Calibri"/>
                <w:color w:val="0070C0"/>
                <w:spacing w:val="1"/>
                <w:sz w:val="22"/>
                <w:szCs w:val="22"/>
              </w:rPr>
              <w:t xml:space="preserve"> </w:t>
            </w:r>
            <w:r w:rsidRPr="00921452">
              <w:rPr>
                <w:rFonts w:ascii="Calibri" w:eastAsia="Calibri" w:hAnsi="Calibri" w:cs="Calibri"/>
                <w:color w:val="0070C0"/>
                <w:sz w:val="22"/>
                <w:szCs w:val="22"/>
              </w:rPr>
              <w:t>Ma</w:t>
            </w:r>
            <w:r w:rsidRPr="00921452">
              <w:rPr>
                <w:rFonts w:ascii="Calibri" w:eastAsia="Calibri" w:hAnsi="Calibri" w:cs="Calibri"/>
                <w:color w:val="0070C0"/>
                <w:spacing w:val="-1"/>
                <w:sz w:val="22"/>
                <w:szCs w:val="22"/>
              </w:rPr>
              <w:t>in</w:t>
            </w:r>
            <w:r w:rsidRPr="00921452">
              <w:rPr>
                <w:rFonts w:ascii="Calibri" w:eastAsia="Calibri" w:hAnsi="Calibri" w:cs="Calibri"/>
                <w:color w:val="0070C0"/>
                <w:sz w:val="22"/>
                <w:szCs w:val="22"/>
              </w:rPr>
              <w:t>ta</w:t>
            </w:r>
            <w:r w:rsidRPr="00921452">
              <w:rPr>
                <w:rFonts w:ascii="Calibri" w:eastAsia="Calibri" w:hAnsi="Calibri" w:cs="Calibri"/>
                <w:color w:val="0070C0"/>
                <w:spacing w:val="-1"/>
                <w:sz w:val="22"/>
                <w:szCs w:val="22"/>
              </w:rPr>
              <w:t>i</w:t>
            </w:r>
            <w:r w:rsidRPr="00921452">
              <w:rPr>
                <w:rFonts w:ascii="Calibri" w:eastAsia="Calibri" w:hAnsi="Calibri" w:cs="Calibri"/>
                <w:color w:val="0070C0"/>
                <w:sz w:val="22"/>
                <w:szCs w:val="22"/>
              </w:rPr>
              <w:t>n</w:t>
            </w:r>
            <w:r w:rsidRPr="00921452">
              <w:rPr>
                <w:rFonts w:ascii="Calibri" w:eastAsia="Calibri" w:hAnsi="Calibri" w:cs="Calibri"/>
                <w:color w:val="0070C0"/>
                <w:spacing w:val="-1"/>
                <w:sz w:val="22"/>
                <w:szCs w:val="22"/>
              </w:rPr>
              <w:t xml:space="preserve"> </w:t>
            </w:r>
            <w:r w:rsidRPr="00921452">
              <w:rPr>
                <w:rFonts w:ascii="Calibri" w:eastAsia="Calibri" w:hAnsi="Calibri" w:cs="Calibri"/>
                <w:color w:val="0070C0"/>
                <w:spacing w:val="3"/>
                <w:sz w:val="22"/>
                <w:szCs w:val="22"/>
              </w:rPr>
              <w:t>a</w:t>
            </w:r>
            <w:r w:rsidRPr="00921452">
              <w:rPr>
                <w:rFonts w:ascii="Calibri" w:eastAsia="Calibri" w:hAnsi="Calibri" w:cs="Calibri"/>
                <w:color w:val="0070C0"/>
                <w:spacing w:val="-1"/>
                <w:sz w:val="22"/>
                <w:szCs w:val="22"/>
              </w:rPr>
              <w:t>n</w:t>
            </w:r>
            <w:r w:rsidRPr="00921452">
              <w:rPr>
                <w:rFonts w:ascii="Calibri" w:eastAsia="Calibri" w:hAnsi="Calibri" w:cs="Calibri"/>
                <w:color w:val="0070C0"/>
                <w:sz w:val="22"/>
                <w:szCs w:val="22"/>
              </w:rPr>
              <w:t>d</w:t>
            </w:r>
            <w:r w:rsidRPr="00921452">
              <w:rPr>
                <w:rFonts w:ascii="Calibri" w:eastAsia="Calibri" w:hAnsi="Calibri" w:cs="Calibri"/>
                <w:color w:val="0070C0"/>
                <w:spacing w:val="-1"/>
                <w:sz w:val="22"/>
                <w:szCs w:val="22"/>
              </w:rPr>
              <w:t xml:space="preserve"> </w:t>
            </w:r>
            <w:r w:rsidRPr="00921452">
              <w:rPr>
                <w:rFonts w:ascii="Calibri" w:eastAsia="Calibri" w:hAnsi="Calibri" w:cs="Calibri"/>
                <w:color w:val="0070C0"/>
                <w:sz w:val="22"/>
                <w:szCs w:val="22"/>
              </w:rPr>
              <w:t>r</w:t>
            </w:r>
            <w:r w:rsidRPr="00921452">
              <w:rPr>
                <w:rFonts w:ascii="Calibri" w:eastAsia="Calibri" w:hAnsi="Calibri" w:cs="Calibri"/>
                <w:color w:val="0070C0"/>
                <w:spacing w:val="-1"/>
                <w:sz w:val="22"/>
                <w:szCs w:val="22"/>
              </w:rPr>
              <w:t>e</w:t>
            </w:r>
            <w:r w:rsidRPr="00921452">
              <w:rPr>
                <w:rFonts w:ascii="Calibri" w:eastAsia="Calibri" w:hAnsi="Calibri" w:cs="Calibri"/>
                <w:color w:val="0070C0"/>
                <w:sz w:val="22"/>
                <w:szCs w:val="22"/>
              </w:rPr>
              <w:t>t</w:t>
            </w:r>
            <w:r w:rsidRPr="00921452">
              <w:rPr>
                <w:rFonts w:ascii="Calibri" w:eastAsia="Calibri" w:hAnsi="Calibri" w:cs="Calibri"/>
                <w:color w:val="0070C0"/>
                <w:spacing w:val="2"/>
                <w:sz w:val="22"/>
                <w:szCs w:val="22"/>
              </w:rPr>
              <w:t>a</w:t>
            </w:r>
            <w:r w:rsidRPr="00921452">
              <w:rPr>
                <w:rFonts w:ascii="Calibri" w:eastAsia="Calibri" w:hAnsi="Calibri" w:cs="Calibri"/>
                <w:color w:val="0070C0"/>
                <w:sz w:val="22"/>
                <w:szCs w:val="22"/>
              </w:rPr>
              <w:t>in</w:t>
            </w:r>
            <w:r w:rsidRPr="00921452">
              <w:rPr>
                <w:rFonts w:ascii="Calibri" w:eastAsia="Calibri" w:hAnsi="Calibri" w:cs="Calibri"/>
                <w:color w:val="0070C0"/>
                <w:spacing w:val="-1"/>
                <w:sz w:val="22"/>
                <w:szCs w:val="22"/>
              </w:rPr>
              <w:t xml:space="preserve"> d</w:t>
            </w:r>
            <w:r w:rsidRPr="00921452">
              <w:rPr>
                <w:rFonts w:ascii="Calibri" w:eastAsia="Calibri" w:hAnsi="Calibri" w:cs="Calibri"/>
                <w:color w:val="0070C0"/>
                <w:spacing w:val="1"/>
                <w:sz w:val="22"/>
                <w:szCs w:val="22"/>
              </w:rPr>
              <w:t>oc</w:t>
            </w:r>
            <w:r w:rsidRPr="00921452">
              <w:rPr>
                <w:rFonts w:ascii="Calibri" w:eastAsia="Calibri" w:hAnsi="Calibri" w:cs="Calibri"/>
                <w:color w:val="0070C0"/>
                <w:spacing w:val="-1"/>
                <w:sz w:val="22"/>
                <w:szCs w:val="22"/>
              </w:rPr>
              <w:t>u</w:t>
            </w:r>
            <w:r w:rsidRPr="00921452">
              <w:rPr>
                <w:rFonts w:ascii="Calibri" w:eastAsia="Calibri" w:hAnsi="Calibri" w:cs="Calibri"/>
                <w:color w:val="0070C0"/>
                <w:spacing w:val="2"/>
                <w:sz w:val="22"/>
                <w:szCs w:val="22"/>
              </w:rPr>
              <w:t>m</w:t>
            </w:r>
            <w:r w:rsidRPr="00921452">
              <w:rPr>
                <w:rFonts w:ascii="Calibri" w:eastAsia="Calibri" w:hAnsi="Calibri" w:cs="Calibri"/>
                <w:color w:val="0070C0"/>
                <w:spacing w:val="-1"/>
                <w:sz w:val="22"/>
                <w:szCs w:val="22"/>
              </w:rPr>
              <w:t>en</w:t>
            </w:r>
            <w:r w:rsidRPr="00921452">
              <w:rPr>
                <w:rFonts w:ascii="Calibri" w:eastAsia="Calibri" w:hAnsi="Calibri" w:cs="Calibri"/>
                <w:color w:val="0070C0"/>
                <w:sz w:val="22"/>
                <w:szCs w:val="22"/>
              </w:rPr>
              <w:t>t</w:t>
            </w:r>
            <w:r w:rsidRPr="00921452">
              <w:rPr>
                <w:rFonts w:ascii="Calibri" w:eastAsia="Calibri" w:hAnsi="Calibri" w:cs="Calibri"/>
                <w:color w:val="0070C0"/>
                <w:spacing w:val="1"/>
                <w:sz w:val="22"/>
                <w:szCs w:val="22"/>
              </w:rPr>
              <w:t>e</w:t>
            </w:r>
            <w:r w:rsidRPr="00921452">
              <w:rPr>
                <w:rFonts w:ascii="Calibri" w:eastAsia="Calibri" w:hAnsi="Calibri" w:cs="Calibri"/>
                <w:color w:val="0070C0"/>
                <w:sz w:val="22"/>
                <w:szCs w:val="22"/>
              </w:rPr>
              <w:t>d</w:t>
            </w:r>
            <w:r w:rsidR="00BB3514" w:rsidRPr="00921452">
              <w:rPr>
                <w:rFonts w:ascii="Calibri" w:eastAsia="Calibri" w:hAnsi="Calibri" w:cs="Calibri"/>
                <w:color w:val="0070C0"/>
                <w:sz w:val="22"/>
                <w:szCs w:val="22"/>
              </w:rPr>
              <w:t xml:space="preserve"> </w:t>
            </w:r>
            <w:proofErr w:type="spellStart"/>
            <w:r w:rsidRPr="00921452">
              <w:rPr>
                <w:rFonts w:ascii="Calibri" w:eastAsia="Calibri" w:hAnsi="Calibri" w:cs="Calibri"/>
                <w:color w:val="0070C0"/>
                <w:sz w:val="22"/>
                <w:szCs w:val="22"/>
              </w:rPr>
              <w:t>i</w:t>
            </w:r>
            <w:r w:rsidRPr="00921452">
              <w:rPr>
                <w:rFonts w:ascii="Calibri" w:eastAsia="Calibri" w:hAnsi="Calibri" w:cs="Calibri"/>
                <w:color w:val="0070C0"/>
                <w:spacing w:val="-1"/>
                <w:sz w:val="22"/>
                <w:szCs w:val="22"/>
              </w:rPr>
              <w:t>n</w:t>
            </w:r>
            <w:r w:rsidRPr="00921452">
              <w:rPr>
                <w:rFonts w:ascii="Calibri" w:eastAsia="Calibri" w:hAnsi="Calibri" w:cs="Calibri"/>
                <w:color w:val="0070C0"/>
                <w:sz w:val="22"/>
                <w:szCs w:val="22"/>
              </w:rPr>
              <w:t>f</w:t>
            </w:r>
            <w:r w:rsidRPr="00921452">
              <w:rPr>
                <w:rFonts w:ascii="Calibri" w:eastAsia="Calibri" w:hAnsi="Calibri" w:cs="Calibri"/>
                <w:color w:val="0070C0"/>
                <w:spacing w:val="1"/>
                <w:sz w:val="22"/>
                <w:szCs w:val="22"/>
              </w:rPr>
              <w:t>o</w:t>
            </w:r>
            <w:r w:rsidRPr="00921452">
              <w:rPr>
                <w:rFonts w:ascii="Calibri" w:eastAsia="Calibri" w:hAnsi="Calibri" w:cs="Calibri"/>
                <w:color w:val="0070C0"/>
                <w:sz w:val="22"/>
                <w:szCs w:val="22"/>
              </w:rPr>
              <w:t>rmat</w:t>
            </w:r>
            <w:r w:rsidRPr="00921452">
              <w:rPr>
                <w:rFonts w:ascii="Calibri" w:eastAsia="Calibri" w:hAnsi="Calibri" w:cs="Calibri"/>
                <w:color w:val="0070C0"/>
                <w:spacing w:val="-1"/>
                <w:sz w:val="22"/>
                <w:szCs w:val="22"/>
              </w:rPr>
              <w:t>i</w:t>
            </w:r>
            <w:r w:rsidRPr="00921452">
              <w:rPr>
                <w:rFonts w:ascii="Calibri" w:eastAsia="Calibri" w:hAnsi="Calibri" w:cs="Calibri"/>
                <w:color w:val="0070C0"/>
                <w:spacing w:val="1"/>
                <w:sz w:val="22"/>
                <w:szCs w:val="22"/>
              </w:rPr>
              <w:t>o</w:t>
            </w:r>
            <w:r w:rsidR="00D31C51">
              <w:rPr>
                <w:rFonts w:ascii="Calibri" w:eastAsia="Calibri" w:hAnsi="Calibri" w:cs="Calibri"/>
                <w:color w:val="0070C0"/>
                <w:spacing w:val="1"/>
                <w:sz w:val="22"/>
                <w:szCs w:val="22"/>
              </w:rPr>
              <w:t>nn</w:t>
            </w:r>
            <w:proofErr w:type="spellEnd"/>
          </w:p>
        </w:tc>
        <w:tc>
          <w:tcPr>
            <w:tcW w:w="2148" w:type="dxa"/>
            <w:tcBorders>
              <w:top w:val="single" w:sz="5" w:space="0" w:color="000000"/>
              <w:left w:val="single" w:sz="5" w:space="0" w:color="000000"/>
              <w:bottom w:val="single" w:sz="5" w:space="0" w:color="000000"/>
              <w:right w:val="single" w:sz="5" w:space="0" w:color="000000"/>
            </w:tcBorders>
          </w:tcPr>
          <w:p w14:paraId="2AAB219D" w14:textId="77777777" w:rsidR="00057666" w:rsidRPr="00D3299F" w:rsidRDefault="00C657B0" w:rsidP="00C657B0">
            <w:pPr>
              <w:jc w:val="center"/>
              <w:rPr>
                <w:rFonts w:ascii="Calibri" w:hAnsi="Calibri" w:cs="Calibri"/>
                <w:color w:val="0070C0"/>
                <w:sz w:val="22"/>
                <w:szCs w:val="22"/>
              </w:rPr>
            </w:pPr>
            <w:r w:rsidRPr="00D3299F">
              <w:rPr>
                <w:rFonts w:ascii="Calibri" w:hAnsi="Calibri" w:cs="Calibri"/>
                <w:color w:val="0070C0"/>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023546F3" w14:textId="77777777" w:rsidR="00C657B0" w:rsidRPr="00D3299F" w:rsidRDefault="00C657B0" w:rsidP="00C657B0">
            <w:pPr>
              <w:pBdr>
                <w:top w:val="single" w:sz="4" w:space="1" w:color="auto"/>
                <w:left w:val="single" w:sz="4" w:space="4" w:color="auto"/>
                <w:bottom w:val="single" w:sz="4" w:space="1" w:color="auto"/>
                <w:right w:val="single" w:sz="4" w:space="4" w:color="auto"/>
              </w:pBdr>
              <w:autoSpaceDE w:val="0"/>
              <w:autoSpaceDN w:val="0"/>
              <w:adjustRightInd w:val="0"/>
              <w:rPr>
                <w:rFonts w:ascii="Calibri" w:hAnsi="Calibri" w:cs="Calibri"/>
                <w:color w:val="0070C0"/>
                <w:sz w:val="22"/>
                <w:szCs w:val="22"/>
              </w:rPr>
            </w:pPr>
            <w:r w:rsidRPr="00D3299F">
              <w:rPr>
                <w:rFonts w:ascii="Calibri" w:hAnsi="Calibri" w:cs="Calibri"/>
                <w:color w:val="0070C0"/>
                <w:sz w:val="22"/>
                <w:szCs w:val="22"/>
              </w:rPr>
              <w:t xml:space="preserve">Documented information is maintained and retained </w:t>
            </w:r>
            <w:proofErr w:type="gramStart"/>
            <w:r w:rsidRPr="00D3299F">
              <w:rPr>
                <w:rFonts w:ascii="Calibri" w:hAnsi="Calibri" w:cs="Calibri"/>
                <w:color w:val="0070C0"/>
                <w:sz w:val="22"/>
                <w:szCs w:val="22"/>
              </w:rPr>
              <w:t>in order to</w:t>
            </w:r>
            <w:proofErr w:type="gramEnd"/>
            <w:r w:rsidRPr="00D3299F">
              <w:rPr>
                <w:rFonts w:ascii="Calibri" w:hAnsi="Calibri" w:cs="Calibri"/>
                <w:color w:val="0070C0"/>
                <w:sz w:val="22"/>
                <w:szCs w:val="22"/>
              </w:rPr>
              <w:t xml:space="preserve"> support the operation of its processes and as evidence to support the QMS and </w:t>
            </w:r>
            <w:proofErr w:type="gramStart"/>
            <w:r w:rsidRPr="00D3299F">
              <w:rPr>
                <w:rFonts w:ascii="Calibri" w:hAnsi="Calibri" w:cs="Calibri"/>
                <w:color w:val="0070C0"/>
                <w:sz w:val="22"/>
                <w:szCs w:val="22"/>
              </w:rPr>
              <w:t>it’s</w:t>
            </w:r>
            <w:proofErr w:type="gramEnd"/>
            <w:r w:rsidRPr="00D3299F">
              <w:rPr>
                <w:rFonts w:ascii="Calibri" w:hAnsi="Calibri" w:cs="Calibri"/>
                <w:color w:val="0070C0"/>
                <w:sz w:val="22"/>
                <w:szCs w:val="22"/>
              </w:rPr>
              <w:t xml:space="preserve"> processes are being carried out as planned.</w:t>
            </w:r>
          </w:p>
          <w:p w14:paraId="50EF939F" w14:textId="77777777" w:rsidR="00C657B0" w:rsidRPr="00D3299F" w:rsidRDefault="00C657B0" w:rsidP="00C657B0">
            <w:pPr>
              <w:pBdr>
                <w:top w:val="single" w:sz="4" w:space="1" w:color="auto"/>
                <w:left w:val="single" w:sz="4" w:space="4" w:color="auto"/>
                <w:bottom w:val="single" w:sz="4" w:space="1" w:color="auto"/>
                <w:right w:val="single" w:sz="4" w:space="4" w:color="auto"/>
              </w:pBdr>
              <w:autoSpaceDE w:val="0"/>
              <w:autoSpaceDN w:val="0"/>
              <w:adjustRightInd w:val="0"/>
              <w:rPr>
                <w:rFonts w:ascii="Calibri" w:hAnsi="Calibri" w:cs="Calibri"/>
                <w:color w:val="0070C0"/>
                <w:sz w:val="22"/>
                <w:szCs w:val="22"/>
              </w:rPr>
            </w:pPr>
          </w:p>
          <w:p w14:paraId="11FF0F36" w14:textId="77777777" w:rsidR="00C657B0" w:rsidRPr="00D3299F" w:rsidRDefault="00C657B0" w:rsidP="00C657B0">
            <w:pPr>
              <w:pBdr>
                <w:top w:val="single" w:sz="4" w:space="1" w:color="auto"/>
                <w:left w:val="single" w:sz="4" w:space="4" w:color="auto"/>
                <w:bottom w:val="single" w:sz="4" w:space="1" w:color="auto"/>
                <w:right w:val="single" w:sz="4" w:space="4" w:color="auto"/>
              </w:pBdr>
              <w:autoSpaceDE w:val="0"/>
              <w:autoSpaceDN w:val="0"/>
              <w:adjustRightInd w:val="0"/>
              <w:rPr>
                <w:rFonts w:ascii="Calibri" w:hAnsi="Calibri" w:cs="Calibri"/>
                <w:color w:val="0070C0"/>
                <w:sz w:val="22"/>
                <w:szCs w:val="22"/>
              </w:rPr>
            </w:pPr>
          </w:p>
          <w:p w14:paraId="00F749F0" w14:textId="77777777" w:rsidR="005D7455" w:rsidRPr="00D3299F" w:rsidRDefault="005D7455" w:rsidP="005D7455">
            <w:pPr>
              <w:pBdr>
                <w:top w:val="single" w:sz="4" w:space="1" w:color="auto"/>
                <w:left w:val="single" w:sz="4" w:space="4" w:color="auto"/>
                <w:bottom w:val="single" w:sz="4" w:space="1" w:color="auto"/>
                <w:right w:val="single" w:sz="4" w:space="4" w:color="auto"/>
              </w:pBdr>
              <w:autoSpaceDE w:val="0"/>
              <w:autoSpaceDN w:val="0"/>
              <w:adjustRightInd w:val="0"/>
              <w:rPr>
                <w:rFonts w:ascii="Calibri" w:hAnsi="Calibri" w:cs="Calibri"/>
                <w:color w:val="0070C0"/>
                <w:sz w:val="22"/>
                <w:szCs w:val="22"/>
              </w:rPr>
            </w:pPr>
          </w:p>
          <w:p w14:paraId="29DC1BF5" w14:textId="77777777" w:rsidR="00A53679" w:rsidRPr="00D3299F" w:rsidRDefault="00A53679" w:rsidP="005D7455">
            <w:pPr>
              <w:pBdr>
                <w:top w:val="single" w:sz="4" w:space="1" w:color="auto"/>
                <w:left w:val="single" w:sz="4" w:space="4" w:color="auto"/>
                <w:bottom w:val="single" w:sz="4" w:space="1" w:color="auto"/>
                <w:right w:val="single" w:sz="4" w:space="4" w:color="auto"/>
              </w:pBdr>
              <w:autoSpaceDE w:val="0"/>
              <w:autoSpaceDN w:val="0"/>
              <w:adjustRightInd w:val="0"/>
              <w:rPr>
                <w:rFonts w:ascii="Calibri" w:hAnsi="Calibri" w:cs="Calibri"/>
                <w:color w:val="0070C0"/>
                <w:sz w:val="22"/>
                <w:szCs w:val="22"/>
              </w:rPr>
            </w:pPr>
          </w:p>
          <w:p w14:paraId="7C296071" w14:textId="77777777" w:rsidR="00A53679" w:rsidRPr="00D3299F" w:rsidRDefault="00A53679" w:rsidP="005D7455">
            <w:pPr>
              <w:pBdr>
                <w:top w:val="single" w:sz="4" w:space="1" w:color="auto"/>
                <w:left w:val="single" w:sz="4" w:space="4" w:color="auto"/>
                <w:bottom w:val="single" w:sz="4" w:space="1" w:color="auto"/>
                <w:right w:val="single" w:sz="4" w:space="4" w:color="auto"/>
              </w:pBdr>
              <w:autoSpaceDE w:val="0"/>
              <w:autoSpaceDN w:val="0"/>
              <w:adjustRightInd w:val="0"/>
              <w:rPr>
                <w:rFonts w:ascii="Calibri" w:hAnsi="Calibri" w:cs="Calibri"/>
                <w:color w:val="0070C0"/>
                <w:sz w:val="22"/>
                <w:szCs w:val="22"/>
              </w:rPr>
            </w:pPr>
          </w:p>
          <w:p w14:paraId="5A65BD9B" w14:textId="77777777" w:rsidR="00A53679" w:rsidRPr="00D3299F" w:rsidRDefault="00A53679" w:rsidP="005D7455">
            <w:pPr>
              <w:pBdr>
                <w:top w:val="single" w:sz="4" w:space="1" w:color="auto"/>
                <w:left w:val="single" w:sz="4" w:space="4" w:color="auto"/>
                <w:bottom w:val="single" w:sz="4" w:space="1" w:color="auto"/>
                <w:right w:val="single" w:sz="4" w:space="4" w:color="auto"/>
              </w:pBdr>
              <w:autoSpaceDE w:val="0"/>
              <w:autoSpaceDN w:val="0"/>
              <w:adjustRightInd w:val="0"/>
              <w:rPr>
                <w:rFonts w:ascii="Calibri" w:hAnsi="Calibri" w:cs="Calibri"/>
                <w:color w:val="0070C0"/>
                <w:sz w:val="22"/>
                <w:szCs w:val="22"/>
              </w:rPr>
            </w:pPr>
          </w:p>
          <w:p w14:paraId="0C27D0C8" w14:textId="77777777" w:rsidR="00A53679" w:rsidRPr="00D3299F" w:rsidRDefault="00A53679" w:rsidP="005D7455">
            <w:pPr>
              <w:pBdr>
                <w:top w:val="single" w:sz="4" w:space="1" w:color="auto"/>
                <w:left w:val="single" w:sz="4" w:space="4" w:color="auto"/>
                <w:bottom w:val="single" w:sz="4" w:space="1" w:color="auto"/>
                <w:right w:val="single" w:sz="4" w:space="4" w:color="auto"/>
              </w:pBdr>
              <w:autoSpaceDE w:val="0"/>
              <w:autoSpaceDN w:val="0"/>
              <w:adjustRightInd w:val="0"/>
              <w:rPr>
                <w:rFonts w:ascii="Calibri" w:hAnsi="Calibri" w:cs="Calibri"/>
                <w:color w:val="0070C0"/>
                <w:sz w:val="22"/>
                <w:szCs w:val="22"/>
              </w:rPr>
            </w:pPr>
          </w:p>
        </w:tc>
      </w:tr>
      <w:tr w:rsidR="00057666" w:rsidRPr="00DC3244" w14:paraId="09D3BC70" w14:textId="77777777" w:rsidTr="00F2399A">
        <w:trPr>
          <w:trHeight w:hRule="exact" w:val="278"/>
        </w:trPr>
        <w:tc>
          <w:tcPr>
            <w:tcW w:w="4666"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71177D10" w14:textId="77777777" w:rsidR="00057666" w:rsidRPr="00DC3244" w:rsidRDefault="00E3650D">
            <w:pPr>
              <w:ind w:left="102"/>
              <w:rPr>
                <w:rFonts w:ascii="Calibri" w:eastAsia="Calibri" w:hAnsi="Calibri" w:cs="Calibri"/>
                <w:sz w:val="22"/>
                <w:szCs w:val="22"/>
              </w:rPr>
            </w:pPr>
            <w:r w:rsidRPr="00DC3244">
              <w:rPr>
                <w:rFonts w:ascii="Calibri" w:eastAsia="Calibri" w:hAnsi="Calibri" w:cs="Calibri"/>
                <w:b/>
                <w:sz w:val="22"/>
                <w:szCs w:val="22"/>
              </w:rPr>
              <w:lastRenderedPageBreak/>
              <w:t xml:space="preserve">5 </w:t>
            </w:r>
            <w:r w:rsidRPr="00DC3244">
              <w:rPr>
                <w:rFonts w:ascii="Calibri" w:eastAsia="Calibri" w:hAnsi="Calibri" w:cs="Calibri"/>
                <w:b/>
                <w:spacing w:val="1"/>
                <w:sz w:val="22"/>
                <w:szCs w:val="22"/>
              </w:rPr>
              <w:t>L</w:t>
            </w:r>
            <w:r w:rsidRPr="00DC3244">
              <w:rPr>
                <w:rFonts w:ascii="Calibri" w:eastAsia="Calibri" w:hAnsi="Calibri" w:cs="Calibri"/>
                <w:b/>
                <w:sz w:val="22"/>
                <w:szCs w:val="22"/>
              </w:rPr>
              <w:t>ea</w:t>
            </w:r>
            <w:r w:rsidRPr="00DC3244">
              <w:rPr>
                <w:rFonts w:ascii="Calibri" w:eastAsia="Calibri" w:hAnsi="Calibri" w:cs="Calibri"/>
                <w:b/>
                <w:spacing w:val="-1"/>
                <w:sz w:val="22"/>
                <w:szCs w:val="22"/>
              </w:rPr>
              <w:t>d</w:t>
            </w:r>
            <w:r w:rsidRPr="00DC3244">
              <w:rPr>
                <w:rFonts w:ascii="Calibri" w:eastAsia="Calibri" w:hAnsi="Calibri" w:cs="Calibri"/>
                <w:b/>
                <w:sz w:val="22"/>
                <w:szCs w:val="22"/>
              </w:rPr>
              <w:t>e</w:t>
            </w:r>
            <w:r w:rsidRPr="00DC3244">
              <w:rPr>
                <w:rFonts w:ascii="Calibri" w:eastAsia="Calibri" w:hAnsi="Calibri" w:cs="Calibri"/>
                <w:b/>
                <w:spacing w:val="1"/>
                <w:sz w:val="22"/>
                <w:szCs w:val="22"/>
              </w:rPr>
              <w:t>r</w:t>
            </w:r>
            <w:r w:rsidRPr="00DC3244">
              <w:rPr>
                <w:rFonts w:ascii="Calibri" w:eastAsia="Calibri" w:hAnsi="Calibri" w:cs="Calibri"/>
                <w:b/>
                <w:sz w:val="22"/>
                <w:szCs w:val="22"/>
              </w:rPr>
              <w:t>sh</w:t>
            </w:r>
            <w:r w:rsidRPr="00DC3244">
              <w:rPr>
                <w:rFonts w:ascii="Calibri" w:eastAsia="Calibri" w:hAnsi="Calibri" w:cs="Calibri"/>
                <w:b/>
                <w:spacing w:val="-1"/>
                <w:sz w:val="22"/>
                <w:szCs w:val="22"/>
              </w:rPr>
              <w:t>i</w:t>
            </w:r>
            <w:r w:rsidRPr="00DC3244">
              <w:rPr>
                <w:rFonts w:ascii="Calibri" w:eastAsia="Calibri" w:hAnsi="Calibri" w:cs="Calibri"/>
                <w:b/>
                <w:sz w:val="22"/>
                <w:szCs w:val="22"/>
              </w:rPr>
              <w:t>p</w:t>
            </w:r>
          </w:p>
        </w:tc>
        <w:tc>
          <w:tcPr>
            <w:tcW w:w="2148"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2D25B28B" w14:textId="77777777" w:rsidR="00057666" w:rsidRPr="00D3299F" w:rsidRDefault="00057666">
            <w:pPr>
              <w:rPr>
                <w:color w:val="0070C0"/>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1A3F4F59" w14:textId="77777777" w:rsidR="00057666" w:rsidRPr="00D3299F" w:rsidRDefault="00057666">
            <w:pPr>
              <w:rPr>
                <w:color w:val="0070C0"/>
                <w:sz w:val="22"/>
                <w:szCs w:val="22"/>
              </w:rPr>
            </w:pPr>
          </w:p>
        </w:tc>
      </w:tr>
      <w:tr w:rsidR="00057666" w:rsidRPr="00DC3244" w14:paraId="6EBC761B" w14:textId="77777777" w:rsidTr="00D3299F">
        <w:trPr>
          <w:trHeight w:hRule="exact" w:val="2330"/>
        </w:trPr>
        <w:tc>
          <w:tcPr>
            <w:tcW w:w="4666" w:type="dxa"/>
            <w:gridSpan w:val="2"/>
            <w:tcBorders>
              <w:top w:val="single" w:sz="5" w:space="0" w:color="000000"/>
              <w:left w:val="single" w:sz="5" w:space="0" w:color="000000"/>
              <w:bottom w:val="single" w:sz="5" w:space="0" w:color="000000"/>
              <w:right w:val="single" w:sz="5" w:space="0" w:color="000000"/>
            </w:tcBorders>
          </w:tcPr>
          <w:p w14:paraId="1AF0C385" w14:textId="77777777" w:rsidR="00057666" w:rsidRPr="00921452" w:rsidRDefault="00E3650D">
            <w:pPr>
              <w:ind w:left="102"/>
              <w:rPr>
                <w:rFonts w:asciiTheme="minorHAnsi" w:eastAsia="Calibri" w:hAnsiTheme="minorHAnsi" w:cstheme="minorHAnsi"/>
                <w:color w:val="0070C0"/>
                <w:sz w:val="22"/>
                <w:szCs w:val="22"/>
              </w:rPr>
            </w:pPr>
            <w:r w:rsidRPr="00921452">
              <w:rPr>
                <w:rFonts w:asciiTheme="minorHAnsi" w:eastAsia="Calibri" w:hAnsiTheme="minorHAnsi" w:cstheme="minorHAnsi"/>
                <w:color w:val="0070C0"/>
                <w:sz w:val="22"/>
                <w:szCs w:val="22"/>
              </w:rPr>
              <w:t xml:space="preserve">5.1 </w:t>
            </w:r>
            <w:r w:rsidRPr="00921452">
              <w:rPr>
                <w:rFonts w:asciiTheme="minorHAnsi" w:eastAsia="Calibri" w:hAnsiTheme="minorHAnsi" w:cstheme="minorHAnsi"/>
                <w:color w:val="0070C0"/>
                <w:spacing w:val="1"/>
                <w:sz w:val="22"/>
                <w:szCs w:val="22"/>
              </w:rPr>
              <w:t>L</w:t>
            </w:r>
            <w:r w:rsidRPr="00921452">
              <w:rPr>
                <w:rFonts w:asciiTheme="minorHAnsi" w:eastAsia="Calibri" w:hAnsiTheme="minorHAnsi" w:cstheme="minorHAnsi"/>
                <w:color w:val="0070C0"/>
                <w:spacing w:val="-1"/>
                <w:sz w:val="22"/>
                <w:szCs w:val="22"/>
              </w:rPr>
              <w:t>e</w:t>
            </w:r>
            <w:r w:rsidRPr="00921452">
              <w:rPr>
                <w:rFonts w:asciiTheme="minorHAnsi" w:eastAsia="Calibri" w:hAnsiTheme="minorHAnsi" w:cstheme="minorHAnsi"/>
                <w:color w:val="0070C0"/>
                <w:sz w:val="22"/>
                <w:szCs w:val="22"/>
              </w:rPr>
              <w:t>a</w:t>
            </w:r>
            <w:r w:rsidRPr="00921452">
              <w:rPr>
                <w:rFonts w:asciiTheme="minorHAnsi" w:eastAsia="Calibri" w:hAnsiTheme="minorHAnsi" w:cstheme="minorHAnsi"/>
                <w:color w:val="0070C0"/>
                <w:spacing w:val="-1"/>
                <w:sz w:val="22"/>
                <w:szCs w:val="22"/>
              </w:rPr>
              <w:t>de</w:t>
            </w:r>
            <w:r w:rsidRPr="00921452">
              <w:rPr>
                <w:rFonts w:asciiTheme="minorHAnsi" w:eastAsia="Calibri" w:hAnsiTheme="minorHAnsi" w:cstheme="minorHAnsi"/>
                <w:color w:val="0070C0"/>
                <w:sz w:val="22"/>
                <w:szCs w:val="22"/>
              </w:rPr>
              <w:t>r</w:t>
            </w:r>
            <w:r w:rsidRPr="00921452">
              <w:rPr>
                <w:rFonts w:asciiTheme="minorHAnsi" w:eastAsia="Calibri" w:hAnsiTheme="minorHAnsi" w:cstheme="minorHAnsi"/>
                <w:color w:val="0070C0"/>
                <w:spacing w:val="-1"/>
                <w:sz w:val="22"/>
                <w:szCs w:val="22"/>
              </w:rPr>
              <w:t>s</w:t>
            </w:r>
            <w:r w:rsidRPr="00921452">
              <w:rPr>
                <w:rFonts w:asciiTheme="minorHAnsi" w:eastAsia="Calibri" w:hAnsiTheme="minorHAnsi" w:cstheme="minorHAnsi"/>
                <w:color w:val="0070C0"/>
                <w:spacing w:val="1"/>
                <w:sz w:val="22"/>
                <w:szCs w:val="22"/>
              </w:rPr>
              <w:t>h</w:t>
            </w:r>
            <w:r w:rsidRPr="00921452">
              <w:rPr>
                <w:rFonts w:asciiTheme="minorHAnsi" w:eastAsia="Calibri" w:hAnsiTheme="minorHAnsi" w:cstheme="minorHAnsi"/>
                <w:color w:val="0070C0"/>
                <w:sz w:val="22"/>
                <w:szCs w:val="22"/>
              </w:rPr>
              <w:t>ip</w:t>
            </w:r>
            <w:r w:rsidRPr="00921452">
              <w:rPr>
                <w:rFonts w:asciiTheme="minorHAnsi" w:eastAsia="Calibri" w:hAnsiTheme="minorHAnsi" w:cstheme="minorHAnsi"/>
                <w:color w:val="0070C0"/>
                <w:spacing w:val="-1"/>
                <w:sz w:val="22"/>
                <w:szCs w:val="22"/>
              </w:rPr>
              <w:t xml:space="preserve"> </w:t>
            </w:r>
            <w:r w:rsidRPr="00921452">
              <w:rPr>
                <w:rFonts w:asciiTheme="minorHAnsi" w:eastAsia="Calibri" w:hAnsiTheme="minorHAnsi" w:cstheme="minorHAnsi"/>
                <w:color w:val="0070C0"/>
                <w:sz w:val="22"/>
                <w:szCs w:val="22"/>
              </w:rPr>
              <w:t>a</w:t>
            </w:r>
            <w:r w:rsidRPr="00921452">
              <w:rPr>
                <w:rFonts w:asciiTheme="minorHAnsi" w:eastAsia="Calibri" w:hAnsiTheme="minorHAnsi" w:cstheme="minorHAnsi"/>
                <w:color w:val="0070C0"/>
                <w:spacing w:val="2"/>
                <w:sz w:val="22"/>
                <w:szCs w:val="22"/>
              </w:rPr>
              <w:t>n</w:t>
            </w:r>
            <w:r w:rsidRPr="00921452">
              <w:rPr>
                <w:rFonts w:asciiTheme="minorHAnsi" w:eastAsia="Calibri" w:hAnsiTheme="minorHAnsi" w:cstheme="minorHAnsi"/>
                <w:color w:val="0070C0"/>
                <w:sz w:val="22"/>
                <w:szCs w:val="22"/>
              </w:rPr>
              <w:t>d</w:t>
            </w:r>
            <w:r w:rsidRPr="00921452">
              <w:rPr>
                <w:rFonts w:asciiTheme="minorHAnsi" w:eastAsia="Calibri" w:hAnsiTheme="minorHAnsi" w:cstheme="minorHAnsi"/>
                <w:color w:val="0070C0"/>
                <w:spacing w:val="-1"/>
                <w:sz w:val="22"/>
                <w:szCs w:val="22"/>
              </w:rPr>
              <w:t xml:space="preserve"> </w:t>
            </w:r>
            <w:r w:rsidRPr="00921452">
              <w:rPr>
                <w:rFonts w:asciiTheme="minorHAnsi" w:eastAsia="Calibri" w:hAnsiTheme="minorHAnsi" w:cstheme="minorHAnsi"/>
                <w:color w:val="0070C0"/>
                <w:spacing w:val="1"/>
                <w:sz w:val="22"/>
                <w:szCs w:val="22"/>
              </w:rPr>
              <w:t>co</w:t>
            </w:r>
            <w:r w:rsidRPr="00921452">
              <w:rPr>
                <w:rFonts w:asciiTheme="minorHAnsi" w:eastAsia="Calibri" w:hAnsiTheme="minorHAnsi" w:cstheme="minorHAnsi"/>
                <w:color w:val="0070C0"/>
                <w:sz w:val="22"/>
                <w:szCs w:val="22"/>
              </w:rPr>
              <w:t>mmitm</w:t>
            </w:r>
            <w:r w:rsidRPr="00921452">
              <w:rPr>
                <w:rFonts w:asciiTheme="minorHAnsi" w:eastAsia="Calibri" w:hAnsiTheme="minorHAnsi" w:cstheme="minorHAnsi"/>
                <w:color w:val="0070C0"/>
                <w:spacing w:val="-1"/>
                <w:sz w:val="22"/>
                <w:szCs w:val="22"/>
              </w:rPr>
              <w:t>en</w:t>
            </w:r>
            <w:r w:rsidRPr="00921452">
              <w:rPr>
                <w:rFonts w:asciiTheme="minorHAnsi" w:eastAsia="Calibri" w:hAnsiTheme="minorHAnsi" w:cstheme="minorHAnsi"/>
                <w:color w:val="0070C0"/>
                <w:sz w:val="22"/>
                <w:szCs w:val="22"/>
              </w:rPr>
              <w:t>t</w:t>
            </w:r>
          </w:p>
        </w:tc>
        <w:tc>
          <w:tcPr>
            <w:tcW w:w="2148" w:type="dxa"/>
            <w:tcBorders>
              <w:top w:val="single" w:sz="5" w:space="0" w:color="000000"/>
              <w:left w:val="single" w:sz="5" w:space="0" w:color="000000"/>
              <w:bottom w:val="single" w:sz="5" w:space="0" w:color="000000"/>
              <w:right w:val="single" w:sz="5" w:space="0" w:color="000000"/>
            </w:tcBorders>
          </w:tcPr>
          <w:p w14:paraId="21898CF3" w14:textId="77777777" w:rsidR="00057666" w:rsidRPr="00D3299F" w:rsidRDefault="00142B93" w:rsidP="00142B93">
            <w:pPr>
              <w:jc w:val="center"/>
              <w:rPr>
                <w:rFonts w:asciiTheme="minorHAnsi" w:hAnsiTheme="minorHAnsi" w:cstheme="minorHAnsi"/>
                <w:color w:val="0070C0"/>
                <w:sz w:val="22"/>
                <w:szCs w:val="22"/>
              </w:rPr>
            </w:pPr>
            <w:r w:rsidRPr="00D3299F">
              <w:rPr>
                <w:rFonts w:asciiTheme="minorHAnsi" w:hAnsiTheme="minorHAnsi" w:cstheme="minorHAnsi"/>
                <w:color w:val="0070C0"/>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34F112A1" w14:textId="77777777" w:rsidR="00057666" w:rsidRPr="00D3299F" w:rsidRDefault="00BB3514">
            <w:pPr>
              <w:rPr>
                <w:rFonts w:asciiTheme="minorHAnsi" w:hAnsiTheme="minorHAnsi" w:cstheme="minorHAnsi"/>
                <w:color w:val="0070C0"/>
                <w:sz w:val="22"/>
                <w:szCs w:val="22"/>
              </w:rPr>
            </w:pPr>
            <w:r w:rsidRPr="00D3299F">
              <w:rPr>
                <w:rFonts w:asciiTheme="minorHAnsi" w:hAnsiTheme="minorHAnsi" w:cstheme="minorHAnsi"/>
                <w:color w:val="0070C0"/>
                <w:sz w:val="22"/>
                <w:szCs w:val="22"/>
              </w:rPr>
              <w:t xml:space="preserve"> Leadership has demonstrated their commitment to the QMS by taking accountability for the effectiveness of the QMS. Ensuring the quality policy and objectives are established. Policy and objectives are </w:t>
            </w:r>
            <w:proofErr w:type="spellStart"/>
            <w:proofErr w:type="gramStart"/>
            <w:r w:rsidRPr="00D3299F">
              <w:rPr>
                <w:rFonts w:asciiTheme="minorHAnsi" w:hAnsiTheme="minorHAnsi" w:cstheme="minorHAnsi"/>
                <w:color w:val="0070C0"/>
                <w:sz w:val="22"/>
                <w:szCs w:val="22"/>
              </w:rPr>
              <w:t>inline</w:t>
            </w:r>
            <w:proofErr w:type="spellEnd"/>
            <w:proofErr w:type="gramEnd"/>
            <w:r w:rsidRPr="00D3299F">
              <w:rPr>
                <w:rFonts w:asciiTheme="minorHAnsi" w:hAnsiTheme="minorHAnsi" w:cstheme="minorHAnsi"/>
                <w:color w:val="0070C0"/>
                <w:sz w:val="22"/>
                <w:szCs w:val="22"/>
              </w:rPr>
              <w:t xml:space="preserve"> with the overall context of the organization. Quarterly SWOT analysis is performed by Leadership team supporting a </w:t>
            </w:r>
            <w:proofErr w:type="gramStart"/>
            <w:r w:rsidRPr="00D3299F">
              <w:rPr>
                <w:rFonts w:asciiTheme="minorHAnsi" w:hAnsiTheme="minorHAnsi" w:cstheme="minorHAnsi"/>
                <w:color w:val="0070C0"/>
                <w:sz w:val="22"/>
                <w:szCs w:val="22"/>
              </w:rPr>
              <w:t>risked based</w:t>
            </w:r>
            <w:proofErr w:type="gramEnd"/>
            <w:r w:rsidRPr="00D3299F">
              <w:rPr>
                <w:rFonts w:asciiTheme="minorHAnsi" w:hAnsiTheme="minorHAnsi" w:cstheme="minorHAnsi"/>
                <w:color w:val="0070C0"/>
                <w:sz w:val="22"/>
                <w:szCs w:val="22"/>
              </w:rPr>
              <w:t xml:space="preserve"> process approach. </w:t>
            </w:r>
            <w:r w:rsidR="007F4F9A" w:rsidRPr="00D3299F">
              <w:rPr>
                <w:rFonts w:asciiTheme="minorHAnsi" w:hAnsiTheme="minorHAnsi" w:cstheme="minorHAnsi"/>
                <w:color w:val="0070C0"/>
                <w:sz w:val="22"/>
                <w:szCs w:val="22"/>
              </w:rPr>
              <w:t xml:space="preserve">Top management is very engaged in supporting and </w:t>
            </w:r>
            <w:proofErr w:type="spellStart"/>
            <w:r w:rsidR="007F4F9A" w:rsidRPr="00D3299F">
              <w:rPr>
                <w:rFonts w:asciiTheme="minorHAnsi" w:hAnsiTheme="minorHAnsi" w:cstheme="minorHAnsi"/>
                <w:color w:val="0070C0"/>
                <w:sz w:val="22"/>
                <w:szCs w:val="22"/>
              </w:rPr>
              <w:t>directiving</w:t>
            </w:r>
            <w:proofErr w:type="spellEnd"/>
            <w:r w:rsidR="007F4F9A" w:rsidRPr="00D3299F">
              <w:rPr>
                <w:rFonts w:asciiTheme="minorHAnsi" w:hAnsiTheme="minorHAnsi" w:cstheme="minorHAnsi"/>
                <w:color w:val="0070C0"/>
                <w:sz w:val="22"/>
                <w:szCs w:val="22"/>
              </w:rPr>
              <w:t xml:space="preserve"> its management team to QMS promote improvement</w:t>
            </w:r>
            <w:r w:rsidR="009708AA" w:rsidRPr="00D3299F">
              <w:rPr>
                <w:rFonts w:asciiTheme="minorHAnsi" w:hAnsiTheme="minorHAnsi" w:cstheme="minorHAnsi"/>
                <w:color w:val="0070C0"/>
                <w:sz w:val="22"/>
                <w:szCs w:val="22"/>
              </w:rPr>
              <w:t>.</w:t>
            </w:r>
          </w:p>
          <w:p w14:paraId="1F6487DA" w14:textId="77777777" w:rsidR="00AF29B5" w:rsidRPr="00D3299F" w:rsidRDefault="00AF29B5">
            <w:pPr>
              <w:rPr>
                <w:rFonts w:asciiTheme="minorHAnsi" w:hAnsiTheme="minorHAnsi" w:cstheme="minorHAnsi"/>
                <w:color w:val="0070C0"/>
                <w:sz w:val="22"/>
                <w:szCs w:val="22"/>
              </w:rPr>
            </w:pPr>
            <w:r w:rsidRPr="00D3299F">
              <w:rPr>
                <w:rFonts w:asciiTheme="minorHAnsi" w:hAnsiTheme="minorHAnsi" w:cstheme="minorHAnsi"/>
                <w:color w:val="0070C0"/>
                <w:sz w:val="22"/>
                <w:szCs w:val="22"/>
              </w:rPr>
              <w:t xml:space="preserve">TQM committee established to support the SDCA.  </w:t>
            </w:r>
          </w:p>
        </w:tc>
      </w:tr>
      <w:tr w:rsidR="00057666" w:rsidRPr="00DC3244" w14:paraId="4E766F5F" w14:textId="77777777" w:rsidTr="00F2399A">
        <w:trPr>
          <w:trHeight w:hRule="exact" w:val="281"/>
        </w:trPr>
        <w:tc>
          <w:tcPr>
            <w:tcW w:w="4666"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4F0BE7B0" w14:textId="77777777" w:rsidR="00057666" w:rsidRPr="00DC3244" w:rsidRDefault="00E3650D">
            <w:pPr>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5.1.1 G</w:t>
            </w:r>
            <w:r w:rsidRPr="00DC3244">
              <w:rPr>
                <w:rFonts w:asciiTheme="minorHAnsi" w:eastAsia="Calibri" w:hAnsiTheme="minorHAnsi" w:cstheme="minorHAnsi"/>
                <w:spacing w:val="-1"/>
                <w:sz w:val="22"/>
                <w:szCs w:val="22"/>
              </w:rPr>
              <w:t>ene</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2"/>
                <w:sz w:val="22"/>
                <w:szCs w:val="22"/>
              </w:rPr>
              <w:t>a</w:t>
            </w:r>
            <w:r w:rsidRPr="00DC3244">
              <w:rPr>
                <w:rFonts w:asciiTheme="minorHAnsi" w:eastAsia="Calibri" w:hAnsiTheme="minorHAnsi" w:cstheme="minorHAnsi"/>
                <w:sz w:val="22"/>
                <w:szCs w:val="22"/>
              </w:rPr>
              <w:t>l</w:t>
            </w:r>
          </w:p>
        </w:tc>
        <w:tc>
          <w:tcPr>
            <w:tcW w:w="2148"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16C42AC6" w14:textId="77777777" w:rsidR="00057666" w:rsidRPr="00DC3244" w:rsidRDefault="00057666">
            <w:pPr>
              <w:rPr>
                <w:rFonts w:asciiTheme="minorHAnsi" w:hAnsiTheme="minorHAnsi" w:cstheme="minorHAnsi"/>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7EA9AD9E" w14:textId="77777777" w:rsidR="00057666" w:rsidRPr="00DC3244" w:rsidRDefault="00057666">
            <w:pPr>
              <w:rPr>
                <w:rFonts w:asciiTheme="minorHAnsi" w:hAnsiTheme="minorHAnsi" w:cstheme="minorHAnsi"/>
                <w:sz w:val="22"/>
                <w:szCs w:val="22"/>
              </w:rPr>
            </w:pPr>
          </w:p>
        </w:tc>
      </w:tr>
      <w:tr w:rsidR="00057666" w:rsidRPr="00DC3244" w14:paraId="32585873" w14:textId="77777777" w:rsidTr="005635D1">
        <w:trPr>
          <w:trHeight w:hRule="exact" w:val="2168"/>
        </w:trPr>
        <w:tc>
          <w:tcPr>
            <w:tcW w:w="4666" w:type="dxa"/>
            <w:gridSpan w:val="2"/>
            <w:tcBorders>
              <w:top w:val="single" w:sz="5" w:space="0" w:color="000000"/>
              <w:left w:val="single" w:sz="5" w:space="0" w:color="000000"/>
              <w:bottom w:val="single" w:sz="5" w:space="0" w:color="000000"/>
              <w:right w:val="single" w:sz="5" w:space="0" w:color="000000"/>
            </w:tcBorders>
          </w:tcPr>
          <w:p w14:paraId="4B610ABF" w14:textId="77777777" w:rsidR="00057666" w:rsidRPr="00921452" w:rsidRDefault="00E3650D" w:rsidP="0065354F">
            <w:pPr>
              <w:spacing w:line="200" w:lineRule="exact"/>
              <w:ind w:left="102"/>
              <w:rPr>
                <w:rFonts w:asciiTheme="minorHAnsi" w:eastAsia="Calibri" w:hAnsiTheme="minorHAnsi" w:cstheme="minorHAnsi"/>
                <w:color w:val="0070C0"/>
                <w:sz w:val="22"/>
                <w:szCs w:val="22"/>
              </w:rPr>
            </w:pPr>
            <w:r w:rsidRPr="00921452">
              <w:rPr>
                <w:rFonts w:asciiTheme="minorHAnsi" w:eastAsia="Calibri" w:hAnsiTheme="minorHAnsi" w:cstheme="minorHAnsi"/>
                <w:color w:val="0070C0"/>
                <w:sz w:val="22"/>
                <w:szCs w:val="22"/>
              </w:rPr>
              <w:t>5.1.2 Cu</w:t>
            </w:r>
            <w:r w:rsidRPr="00921452">
              <w:rPr>
                <w:rFonts w:asciiTheme="minorHAnsi" w:eastAsia="Calibri" w:hAnsiTheme="minorHAnsi" w:cstheme="minorHAnsi"/>
                <w:color w:val="0070C0"/>
                <w:spacing w:val="-1"/>
                <w:sz w:val="22"/>
                <w:szCs w:val="22"/>
              </w:rPr>
              <w:t>s</w:t>
            </w:r>
            <w:r w:rsidRPr="00921452">
              <w:rPr>
                <w:rFonts w:asciiTheme="minorHAnsi" w:eastAsia="Calibri" w:hAnsiTheme="minorHAnsi" w:cstheme="minorHAnsi"/>
                <w:color w:val="0070C0"/>
                <w:sz w:val="22"/>
                <w:szCs w:val="22"/>
              </w:rPr>
              <w:t>t</w:t>
            </w:r>
            <w:r w:rsidRPr="00921452">
              <w:rPr>
                <w:rFonts w:asciiTheme="minorHAnsi" w:eastAsia="Calibri" w:hAnsiTheme="minorHAnsi" w:cstheme="minorHAnsi"/>
                <w:color w:val="0070C0"/>
                <w:spacing w:val="1"/>
                <w:sz w:val="22"/>
                <w:szCs w:val="22"/>
              </w:rPr>
              <w:t>o</w:t>
            </w:r>
            <w:r w:rsidRPr="00921452">
              <w:rPr>
                <w:rFonts w:asciiTheme="minorHAnsi" w:eastAsia="Calibri" w:hAnsiTheme="minorHAnsi" w:cstheme="minorHAnsi"/>
                <w:color w:val="0070C0"/>
                <w:sz w:val="22"/>
                <w:szCs w:val="22"/>
              </w:rPr>
              <w:t>m</w:t>
            </w:r>
            <w:r w:rsidRPr="00921452">
              <w:rPr>
                <w:rFonts w:asciiTheme="minorHAnsi" w:eastAsia="Calibri" w:hAnsiTheme="minorHAnsi" w:cstheme="minorHAnsi"/>
                <w:color w:val="0070C0"/>
                <w:spacing w:val="-1"/>
                <w:sz w:val="22"/>
                <w:szCs w:val="22"/>
              </w:rPr>
              <w:t>e</w:t>
            </w:r>
            <w:r w:rsidRPr="00921452">
              <w:rPr>
                <w:rFonts w:asciiTheme="minorHAnsi" w:eastAsia="Calibri" w:hAnsiTheme="minorHAnsi" w:cstheme="minorHAnsi"/>
                <w:color w:val="0070C0"/>
                <w:sz w:val="22"/>
                <w:szCs w:val="22"/>
              </w:rPr>
              <w:t xml:space="preserve">r </w:t>
            </w:r>
            <w:r w:rsidRPr="00921452">
              <w:rPr>
                <w:rFonts w:asciiTheme="minorHAnsi" w:eastAsia="Calibri" w:hAnsiTheme="minorHAnsi" w:cstheme="minorHAnsi"/>
                <w:color w:val="0070C0"/>
                <w:spacing w:val="-1"/>
                <w:sz w:val="22"/>
                <w:szCs w:val="22"/>
              </w:rPr>
              <w:t>F</w:t>
            </w:r>
            <w:r w:rsidRPr="00921452">
              <w:rPr>
                <w:rFonts w:asciiTheme="minorHAnsi" w:eastAsia="Calibri" w:hAnsiTheme="minorHAnsi" w:cstheme="minorHAnsi"/>
                <w:color w:val="0070C0"/>
                <w:spacing w:val="1"/>
                <w:sz w:val="22"/>
                <w:szCs w:val="22"/>
              </w:rPr>
              <w:t>oc</w:t>
            </w:r>
            <w:r w:rsidRPr="00921452">
              <w:rPr>
                <w:rFonts w:asciiTheme="minorHAnsi" w:eastAsia="Calibri" w:hAnsiTheme="minorHAnsi" w:cstheme="minorHAnsi"/>
                <w:color w:val="0070C0"/>
                <w:spacing w:val="-1"/>
                <w:sz w:val="22"/>
                <w:szCs w:val="22"/>
              </w:rPr>
              <w:t>u</w:t>
            </w:r>
            <w:r w:rsidRPr="00921452">
              <w:rPr>
                <w:rFonts w:asciiTheme="minorHAnsi" w:eastAsia="Calibri" w:hAnsiTheme="minorHAnsi" w:cstheme="minorHAnsi"/>
                <w:color w:val="0070C0"/>
                <w:sz w:val="22"/>
                <w:szCs w:val="22"/>
              </w:rPr>
              <w:t>s</w:t>
            </w:r>
          </w:p>
        </w:tc>
        <w:tc>
          <w:tcPr>
            <w:tcW w:w="2148" w:type="dxa"/>
            <w:tcBorders>
              <w:top w:val="single" w:sz="5" w:space="0" w:color="000000"/>
              <w:left w:val="single" w:sz="5" w:space="0" w:color="000000"/>
              <w:bottom w:val="single" w:sz="5" w:space="0" w:color="000000"/>
              <w:right w:val="single" w:sz="5" w:space="0" w:color="000000"/>
            </w:tcBorders>
          </w:tcPr>
          <w:p w14:paraId="64E6118F" w14:textId="77777777" w:rsidR="00057666" w:rsidRPr="00DC3244" w:rsidRDefault="00D3299F" w:rsidP="0065354F">
            <w:pPr>
              <w:jc w:val="center"/>
              <w:rPr>
                <w:rFonts w:asciiTheme="minorHAnsi" w:hAnsiTheme="minorHAnsi" w:cstheme="minorHAnsi"/>
                <w:sz w:val="22"/>
                <w:szCs w:val="22"/>
              </w:rPr>
            </w:pPr>
            <w:r>
              <w:rPr>
                <w:rFonts w:asciiTheme="minorHAnsi" w:hAnsiTheme="minorHAnsi" w:cstheme="minorHAnsi"/>
                <w:color w:val="FF0000"/>
                <w:sz w:val="22"/>
                <w:szCs w:val="22"/>
              </w:rPr>
              <w:t>NC</w:t>
            </w:r>
          </w:p>
        </w:tc>
        <w:tc>
          <w:tcPr>
            <w:tcW w:w="6960" w:type="dxa"/>
            <w:tcBorders>
              <w:top w:val="single" w:sz="5" w:space="0" w:color="000000"/>
              <w:left w:val="single" w:sz="5" w:space="0" w:color="000000"/>
              <w:bottom w:val="single" w:sz="5" w:space="0" w:color="000000"/>
              <w:right w:val="single" w:sz="5" w:space="0" w:color="000000"/>
            </w:tcBorders>
          </w:tcPr>
          <w:p w14:paraId="693C826C" w14:textId="77777777" w:rsidR="005635D1" w:rsidRPr="00DC3244" w:rsidRDefault="00680EE0" w:rsidP="005635D1">
            <w:pPr>
              <w:pBdr>
                <w:top w:val="single" w:sz="4" w:space="1" w:color="auto"/>
                <w:left w:val="single" w:sz="4" w:space="4" w:color="auto"/>
                <w:bottom w:val="single" w:sz="4" w:space="1" w:color="auto"/>
                <w:right w:val="single" w:sz="4" w:space="4" w:color="auto"/>
              </w:pBdr>
              <w:autoSpaceDE w:val="0"/>
              <w:autoSpaceDN w:val="0"/>
              <w:adjustRightInd w:val="0"/>
              <w:rPr>
                <w:rFonts w:ascii="Calibri" w:hAnsi="Calibri" w:cs="Calibri"/>
                <w:color w:val="FF0000"/>
                <w:sz w:val="22"/>
                <w:szCs w:val="22"/>
              </w:rPr>
            </w:pPr>
            <w:r w:rsidRPr="00D3299F">
              <w:rPr>
                <w:rFonts w:ascii="Calibri" w:hAnsi="Calibri" w:cs="Calibri"/>
                <w:color w:val="0070C0"/>
                <w:sz w:val="22"/>
                <w:szCs w:val="22"/>
              </w:rPr>
              <w:t xml:space="preserve">Top management </w:t>
            </w:r>
            <w:r w:rsidR="005635D1" w:rsidRPr="00D3299F">
              <w:rPr>
                <w:rFonts w:ascii="Calibri" w:hAnsi="Calibri" w:cs="Calibri"/>
                <w:color w:val="0070C0"/>
                <w:sz w:val="22"/>
                <w:szCs w:val="22"/>
              </w:rPr>
              <w:t>has</w:t>
            </w:r>
            <w:r w:rsidRPr="00D3299F">
              <w:rPr>
                <w:rFonts w:ascii="Calibri" w:hAnsi="Calibri" w:cs="Calibri"/>
                <w:color w:val="0070C0"/>
                <w:sz w:val="22"/>
                <w:szCs w:val="22"/>
              </w:rPr>
              <w:t xml:space="preserve"> demonstrate</w:t>
            </w:r>
            <w:r w:rsidR="0065354F" w:rsidRPr="00D3299F">
              <w:rPr>
                <w:rFonts w:ascii="Calibri" w:hAnsi="Calibri" w:cs="Calibri"/>
                <w:color w:val="0070C0"/>
                <w:sz w:val="22"/>
                <w:szCs w:val="22"/>
              </w:rPr>
              <w:t>d</w:t>
            </w:r>
            <w:r w:rsidRPr="00D3299F">
              <w:rPr>
                <w:rFonts w:ascii="Calibri" w:hAnsi="Calibri" w:cs="Calibri"/>
                <w:color w:val="0070C0"/>
                <w:sz w:val="22"/>
                <w:szCs w:val="22"/>
              </w:rPr>
              <w:t xml:space="preserve"> leadership and commitment with respect to customer focus by </w:t>
            </w:r>
            <w:r w:rsidR="005635D1" w:rsidRPr="00D3299F">
              <w:rPr>
                <w:rFonts w:ascii="Calibri" w:hAnsi="Calibri" w:cs="Calibri"/>
                <w:color w:val="0070C0"/>
                <w:sz w:val="22"/>
                <w:szCs w:val="22"/>
              </w:rPr>
              <w:t xml:space="preserve">ensuring that </w:t>
            </w:r>
            <w:r w:rsidRPr="00D3299F">
              <w:rPr>
                <w:rFonts w:ascii="Calibri" w:hAnsi="Calibri" w:cs="Calibri"/>
                <w:color w:val="0070C0"/>
                <w:sz w:val="22"/>
                <w:szCs w:val="22"/>
              </w:rPr>
              <w:t xml:space="preserve">customer and applicable statutory and regulatory requirements are determined, understood and </w:t>
            </w:r>
            <w:r w:rsidR="005635D1" w:rsidRPr="00D3299F">
              <w:rPr>
                <w:rFonts w:ascii="Calibri" w:hAnsi="Calibri" w:cs="Calibri"/>
                <w:color w:val="0070C0"/>
                <w:sz w:val="22"/>
                <w:szCs w:val="22"/>
              </w:rPr>
              <w:t>met</w:t>
            </w:r>
            <w:r w:rsidR="0065354F" w:rsidRPr="00D3299F">
              <w:rPr>
                <w:rFonts w:ascii="Calibri" w:hAnsi="Calibri" w:cs="Calibri"/>
                <w:color w:val="0070C0"/>
                <w:sz w:val="22"/>
                <w:szCs w:val="22"/>
              </w:rPr>
              <w:t>;</w:t>
            </w:r>
            <w:r w:rsidR="005635D1" w:rsidRPr="00D3299F">
              <w:rPr>
                <w:rFonts w:ascii="Calibri" w:hAnsi="Calibri" w:cs="Calibri"/>
                <w:color w:val="0070C0"/>
                <w:sz w:val="22"/>
                <w:szCs w:val="22"/>
              </w:rPr>
              <w:t xml:space="preserve"> and that there is a </w:t>
            </w:r>
            <w:r w:rsidRPr="00D3299F">
              <w:rPr>
                <w:rFonts w:ascii="Calibri" w:hAnsi="Calibri" w:cs="Calibri"/>
                <w:color w:val="0070C0"/>
                <w:sz w:val="22"/>
                <w:szCs w:val="22"/>
              </w:rPr>
              <w:t xml:space="preserve">focus on </w:t>
            </w:r>
            <w:r w:rsidR="005635D1" w:rsidRPr="00D3299F">
              <w:rPr>
                <w:rFonts w:ascii="Calibri" w:hAnsi="Calibri" w:cs="Calibri"/>
                <w:color w:val="0070C0"/>
                <w:sz w:val="22"/>
                <w:szCs w:val="22"/>
              </w:rPr>
              <w:t>enhancing and maintaining customer satisfaction</w:t>
            </w:r>
            <w:r w:rsidR="005635D1" w:rsidRPr="00DC3244">
              <w:rPr>
                <w:rFonts w:ascii="Calibri" w:hAnsi="Calibri" w:cs="Calibri"/>
                <w:color w:val="FF0000"/>
                <w:sz w:val="22"/>
                <w:szCs w:val="22"/>
              </w:rPr>
              <w:t xml:space="preserve">. However, there is no evidence currently to support the </w:t>
            </w:r>
            <w:proofErr w:type="gramStart"/>
            <w:r w:rsidR="005635D1" w:rsidRPr="00DC3244">
              <w:rPr>
                <w:rFonts w:ascii="Calibri" w:hAnsi="Calibri" w:cs="Calibri"/>
                <w:color w:val="FF0000"/>
                <w:sz w:val="22"/>
                <w:szCs w:val="22"/>
              </w:rPr>
              <w:t>identification</w:t>
            </w:r>
            <w:proofErr w:type="gramEnd"/>
            <w:r w:rsidR="005635D1" w:rsidRPr="00DC3244">
              <w:rPr>
                <w:rFonts w:ascii="Calibri" w:hAnsi="Calibri" w:cs="Calibri"/>
                <w:color w:val="FF0000"/>
                <w:sz w:val="22"/>
                <w:szCs w:val="22"/>
              </w:rPr>
              <w:t xml:space="preserve"> the risks and </w:t>
            </w:r>
            <w:proofErr w:type="gramStart"/>
            <w:r w:rsidR="005635D1" w:rsidRPr="00DC3244">
              <w:rPr>
                <w:rFonts w:ascii="Calibri" w:hAnsi="Calibri" w:cs="Calibri"/>
                <w:color w:val="FF0000"/>
                <w:sz w:val="22"/>
                <w:szCs w:val="22"/>
              </w:rPr>
              <w:t>opportunities</w:t>
            </w:r>
            <w:r w:rsidR="0065354F" w:rsidRPr="00DC3244">
              <w:rPr>
                <w:rFonts w:ascii="Calibri" w:hAnsi="Calibri" w:cs="Calibri"/>
                <w:color w:val="FF0000"/>
                <w:sz w:val="22"/>
                <w:szCs w:val="22"/>
              </w:rPr>
              <w:t>,</w:t>
            </w:r>
            <w:proofErr w:type="gramEnd"/>
            <w:r w:rsidR="005635D1" w:rsidRPr="00DC3244">
              <w:rPr>
                <w:rFonts w:ascii="Calibri" w:hAnsi="Calibri" w:cs="Calibri"/>
                <w:color w:val="FF0000"/>
                <w:sz w:val="22"/>
                <w:szCs w:val="22"/>
              </w:rPr>
              <w:t xml:space="preserve"> that can affect conformity of products and services and enhance customer satisfaction</w:t>
            </w:r>
            <w:r w:rsidR="0065354F" w:rsidRPr="00DC3244">
              <w:rPr>
                <w:rFonts w:ascii="Calibri" w:hAnsi="Calibri" w:cs="Calibri"/>
                <w:color w:val="FF0000"/>
                <w:sz w:val="22"/>
                <w:szCs w:val="22"/>
              </w:rPr>
              <w:t xml:space="preserve"> have been determined and addressed.</w:t>
            </w:r>
          </w:p>
          <w:p w14:paraId="51646384" w14:textId="77777777" w:rsidR="00680EE0" w:rsidRPr="00DC3244" w:rsidRDefault="00680EE0" w:rsidP="005635D1">
            <w:pPr>
              <w:pBdr>
                <w:top w:val="single" w:sz="4" w:space="1" w:color="auto"/>
                <w:left w:val="single" w:sz="4" w:space="4" w:color="auto"/>
                <w:bottom w:val="single" w:sz="4" w:space="1" w:color="auto"/>
                <w:right w:val="single" w:sz="4" w:space="4" w:color="auto"/>
              </w:pBdr>
              <w:autoSpaceDE w:val="0"/>
              <w:autoSpaceDN w:val="0"/>
              <w:adjustRightInd w:val="0"/>
              <w:rPr>
                <w:sz w:val="22"/>
                <w:szCs w:val="22"/>
              </w:rPr>
            </w:pPr>
          </w:p>
          <w:p w14:paraId="134AA994" w14:textId="77777777" w:rsidR="00057666" w:rsidRPr="00DC3244" w:rsidRDefault="00057666">
            <w:pPr>
              <w:rPr>
                <w:rFonts w:asciiTheme="minorHAnsi" w:hAnsiTheme="minorHAnsi" w:cstheme="minorHAnsi"/>
                <w:sz w:val="22"/>
                <w:szCs w:val="22"/>
              </w:rPr>
            </w:pPr>
          </w:p>
        </w:tc>
      </w:tr>
      <w:tr w:rsidR="00057666" w:rsidRPr="00DC3244" w14:paraId="40151EFC" w14:textId="77777777" w:rsidTr="004C5FCA">
        <w:trPr>
          <w:trHeight w:hRule="exact" w:val="647"/>
        </w:trPr>
        <w:tc>
          <w:tcPr>
            <w:tcW w:w="4666" w:type="dxa"/>
            <w:gridSpan w:val="2"/>
            <w:tcBorders>
              <w:top w:val="single" w:sz="5" w:space="0" w:color="000000"/>
              <w:left w:val="single" w:sz="5" w:space="0" w:color="000000"/>
              <w:bottom w:val="single" w:sz="5" w:space="0" w:color="000000"/>
              <w:right w:val="single" w:sz="5" w:space="0" w:color="000000"/>
            </w:tcBorders>
          </w:tcPr>
          <w:p w14:paraId="02460AC6" w14:textId="77777777" w:rsidR="00057666" w:rsidRPr="00921452" w:rsidRDefault="00E3650D">
            <w:pPr>
              <w:spacing w:line="200" w:lineRule="exact"/>
              <w:ind w:left="102"/>
              <w:rPr>
                <w:rFonts w:asciiTheme="minorHAnsi" w:eastAsia="Calibri" w:hAnsiTheme="minorHAnsi" w:cstheme="minorHAnsi"/>
                <w:color w:val="0070C0"/>
                <w:sz w:val="22"/>
                <w:szCs w:val="22"/>
              </w:rPr>
            </w:pPr>
            <w:r w:rsidRPr="00921452">
              <w:rPr>
                <w:rFonts w:asciiTheme="minorHAnsi" w:eastAsia="Calibri" w:hAnsiTheme="minorHAnsi" w:cstheme="minorHAnsi"/>
                <w:color w:val="0070C0"/>
                <w:sz w:val="22"/>
                <w:szCs w:val="22"/>
              </w:rPr>
              <w:t>5.2.2 C</w:t>
            </w:r>
            <w:r w:rsidRPr="00921452">
              <w:rPr>
                <w:rFonts w:asciiTheme="minorHAnsi" w:eastAsia="Calibri" w:hAnsiTheme="minorHAnsi" w:cstheme="minorHAnsi"/>
                <w:color w:val="0070C0"/>
                <w:spacing w:val="1"/>
                <w:sz w:val="22"/>
                <w:szCs w:val="22"/>
              </w:rPr>
              <w:t>o</w:t>
            </w:r>
            <w:r w:rsidRPr="00921452">
              <w:rPr>
                <w:rFonts w:asciiTheme="minorHAnsi" w:eastAsia="Calibri" w:hAnsiTheme="minorHAnsi" w:cstheme="minorHAnsi"/>
                <w:color w:val="0070C0"/>
                <w:sz w:val="22"/>
                <w:szCs w:val="22"/>
              </w:rPr>
              <w:t>mm</w:t>
            </w:r>
            <w:r w:rsidRPr="00921452">
              <w:rPr>
                <w:rFonts w:asciiTheme="minorHAnsi" w:eastAsia="Calibri" w:hAnsiTheme="minorHAnsi" w:cstheme="minorHAnsi"/>
                <w:color w:val="0070C0"/>
                <w:spacing w:val="-1"/>
                <w:sz w:val="22"/>
                <w:szCs w:val="22"/>
              </w:rPr>
              <w:t>un</w:t>
            </w:r>
            <w:r w:rsidRPr="00921452">
              <w:rPr>
                <w:rFonts w:asciiTheme="minorHAnsi" w:eastAsia="Calibri" w:hAnsiTheme="minorHAnsi" w:cstheme="minorHAnsi"/>
                <w:color w:val="0070C0"/>
                <w:sz w:val="22"/>
                <w:szCs w:val="22"/>
              </w:rPr>
              <w:t>i</w:t>
            </w:r>
            <w:r w:rsidRPr="00921452">
              <w:rPr>
                <w:rFonts w:asciiTheme="minorHAnsi" w:eastAsia="Calibri" w:hAnsiTheme="minorHAnsi" w:cstheme="minorHAnsi"/>
                <w:color w:val="0070C0"/>
                <w:spacing w:val="1"/>
                <w:sz w:val="22"/>
                <w:szCs w:val="22"/>
              </w:rPr>
              <w:t>c</w:t>
            </w:r>
            <w:r w:rsidRPr="00921452">
              <w:rPr>
                <w:rFonts w:asciiTheme="minorHAnsi" w:eastAsia="Calibri" w:hAnsiTheme="minorHAnsi" w:cstheme="minorHAnsi"/>
                <w:color w:val="0070C0"/>
                <w:sz w:val="22"/>
                <w:szCs w:val="22"/>
              </w:rPr>
              <w:t>at</w:t>
            </w:r>
            <w:r w:rsidRPr="00921452">
              <w:rPr>
                <w:rFonts w:asciiTheme="minorHAnsi" w:eastAsia="Calibri" w:hAnsiTheme="minorHAnsi" w:cstheme="minorHAnsi"/>
                <w:color w:val="0070C0"/>
                <w:spacing w:val="-1"/>
                <w:sz w:val="22"/>
                <w:szCs w:val="22"/>
              </w:rPr>
              <w:t>in</w:t>
            </w:r>
            <w:r w:rsidRPr="00921452">
              <w:rPr>
                <w:rFonts w:asciiTheme="minorHAnsi" w:eastAsia="Calibri" w:hAnsiTheme="minorHAnsi" w:cstheme="minorHAnsi"/>
                <w:color w:val="0070C0"/>
                <w:sz w:val="22"/>
                <w:szCs w:val="22"/>
              </w:rPr>
              <w:t>g</w:t>
            </w:r>
            <w:r w:rsidRPr="00921452">
              <w:rPr>
                <w:rFonts w:asciiTheme="minorHAnsi" w:eastAsia="Calibri" w:hAnsiTheme="minorHAnsi" w:cstheme="minorHAnsi"/>
                <w:color w:val="0070C0"/>
                <w:spacing w:val="-1"/>
                <w:sz w:val="22"/>
                <w:szCs w:val="22"/>
              </w:rPr>
              <w:t xml:space="preserve"> </w:t>
            </w:r>
            <w:r w:rsidRPr="00921452">
              <w:rPr>
                <w:rFonts w:asciiTheme="minorHAnsi" w:eastAsia="Calibri" w:hAnsiTheme="minorHAnsi" w:cstheme="minorHAnsi"/>
                <w:color w:val="0070C0"/>
                <w:sz w:val="22"/>
                <w:szCs w:val="22"/>
              </w:rPr>
              <w:t>t</w:t>
            </w:r>
            <w:r w:rsidRPr="00921452">
              <w:rPr>
                <w:rFonts w:asciiTheme="minorHAnsi" w:eastAsia="Calibri" w:hAnsiTheme="minorHAnsi" w:cstheme="minorHAnsi"/>
                <w:color w:val="0070C0"/>
                <w:spacing w:val="1"/>
                <w:sz w:val="22"/>
                <w:szCs w:val="22"/>
              </w:rPr>
              <w:t>h</w:t>
            </w:r>
            <w:r w:rsidRPr="00921452">
              <w:rPr>
                <w:rFonts w:asciiTheme="minorHAnsi" w:eastAsia="Calibri" w:hAnsiTheme="minorHAnsi" w:cstheme="minorHAnsi"/>
                <w:color w:val="0070C0"/>
                <w:sz w:val="22"/>
                <w:szCs w:val="22"/>
              </w:rPr>
              <w:t>e</w:t>
            </w:r>
            <w:r w:rsidRPr="00921452">
              <w:rPr>
                <w:rFonts w:asciiTheme="minorHAnsi" w:eastAsia="Calibri" w:hAnsiTheme="minorHAnsi" w:cstheme="minorHAnsi"/>
                <w:color w:val="0070C0"/>
                <w:spacing w:val="-1"/>
                <w:sz w:val="22"/>
                <w:szCs w:val="22"/>
              </w:rPr>
              <w:t xml:space="preserve"> </w:t>
            </w:r>
            <w:r w:rsidRPr="00921452">
              <w:rPr>
                <w:rFonts w:asciiTheme="minorHAnsi" w:eastAsia="Calibri" w:hAnsiTheme="minorHAnsi" w:cstheme="minorHAnsi"/>
                <w:color w:val="0070C0"/>
                <w:spacing w:val="1"/>
                <w:sz w:val="22"/>
                <w:szCs w:val="22"/>
              </w:rPr>
              <w:t>q</w:t>
            </w:r>
            <w:r w:rsidRPr="00921452">
              <w:rPr>
                <w:rFonts w:asciiTheme="minorHAnsi" w:eastAsia="Calibri" w:hAnsiTheme="minorHAnsi" w:cstheme="minorHAnsi"/>
                <w:color w:val="0070C0"/>
                <w:spacing w:val="-1"/>
                <w:sz w:val="22"/>
                <w:szCs w:val="22"/>
              </w:rPr>
              <w:t>u</w:t>
            </w:r>
            <w:r w:rsidRPr="00921452">
              <w:rPr>
                <w:rFonts w:asciiTheme="minorHAnsi" w:eastAsia="Calibri" w:hAnsiTheme="minorHAnsi" w:cstheme="minorHAnsi"/>
                <w:color w:val="0070C0"/>
                <w:sz w:val="22"/>
                <w:szCs w:val="22"/>
              </w:rPr>
              <w:t>al</w:t>
            </w:r>
            <w:r w:rsidRPr="00921452">
              <w:rPr>
                <w:rFonts w:asciiTheme="minorHAnsi" w:eastAsia="Calibri" w:hAnsiTheme="minorHAnsi" w:cstheme="minorHAnsi"/>
                <w:color w:val="0070C0"/>
                <w:spacing w:val="-1"/>
                <w:sz w:val="22"/>
                <w:szCs w:val="22"/>
              </w:rPr>
              <w:t>i</w:t>
            </w:r>
            <w:r w:rsidRPr="00921452">
              <w:rPr>
                <w:rFonts w:asciiTheme="minorHAnsi" w:eastAsia="Calibri" w:hAnsiTheme="minorHAnsi" w:cstheme="minorHAnsi"/>
                <w:color w:val="0070C0"/>
                <w:sz w:val="22"/>
                <w:szCs w:val="22"/>
              </w:rPr>
              <w:t>ty</w:t>
            </w:r>
            <w:r w:rsidRPr="00921452">
              <w:rPr>
                <w:rFonts w:asciiTheme="minorHAnsi" w:eastAsia="Calibri" w:hAnsiTheme="minorHAnsi" w:cstheme="minorHAnsi"/>
                <w:color w:val="0070C0"/>
                <w:spacing w:val="2"/>
                <w:sz w:val="22"/>
                <w:szCs w:val="22"/>
              </w:rPr>
              <w:t xml:space="preserve"> </w:t>
            </w:r>
            <w:r w:rsidRPr="00921452">
              <w:rPr>
                <w:rFonts w:asciiTheme="minorHAnsi" w:eastAsia="Calibri" w:hAnsiTheme="minorHAnsi" w:cstheme="minorHAnsi"/>
                <w:color w:val="0070C0"/>
                <w:spacing w:val="-1"/>
                <w:sz w:val="22"/>
                <w:szCs w:val="22"/>
              </w:rPr>
              <w:t>p</w:t>
            </w:r>
            <w:r w:rsidRPr="00921452">
              <w:rPr>
                <w:rFonts w:asciiTheme="minorHAnsi" w:eastAsia="Calibri" w:hAnsiTheme="minorHAnsi" w:cstheme="minorHAnsi"/>
                <w:color w:val="0070C0"/>
                <w:spacing w:val="1"/>
                <w:sz w:val="22"/>
                <w:szCs w:val="22"/>
              </w:rPr>
              <w:t>o</w:t>
            </w:r>
            <w:r w:rsidRPr="00921452">
              <w:rPr>
                <w:rFonts w:asciiTheme="minorHAnsi" w:eastAsia="Calibri" w:hAnsiTheme="minorHAnsi" w:cstheme="minorHAnsi"/>
                <w:color w:val="0070C0"/>
                <w:sz w:val="22"/>
                <w:szCs w:val="22"/>
              </w:rPr>
              <w:t>li</w:t>
            </w:r>
            <w:r w:rsidRPr="00921452">
              <w:rPr>
                <w:rFonts w:asciiTheme="minorHAnsi" w:eastAsia="Calibri" w:hAnsiTheme="minorHAnsi" w:cstheme="minorHAnsi"/>
                <w:color w:val="0070C0"/>
                <w:spacing w:val="1"/>
                <w:sz w:val="22"/>
                <w:szCs w:val="22"/>
              </w:rPr>
              <w:t>c</w:t>
            </w:r>
            <w:r w:rsidRPr="00921452">
              <w:rPr>
                <w:rFonts w:asciiTheme="minorHAnsi" w:eastAsia="Calibri" w:hAnsiTheme="minorHAnsi" w:cstheme="minorHAnsi"/>
                <w:color w:val="0070C0"/>
                <w:sz w:val="22"/>
                <w:szCs w:val="22"/>
              </w:rPr>
              <w:t>y</w:t>
            </w:r>
          </w:p>
        </w:tc>
        <w:tc>
          <w:tcPr>
            <w:tcW w:w="2148" w:type="dxa"/>
            <w:tcBorders>
              <w:top w:val="single" w:sz="5" w:space="0" w:color="000000"/>
              <w:left w:val="single" w:sz="5" w:space="0" w:color="000000"/>
              <w:bottom w:val="single" w:sz="5" w:space="0" w:color="000000"/>
              <w:right w:val="single" w:sz="5" w:space="0" w:color="000000"/>
            </w:tcBorders>
          </w:tcPr>
          <w:p w14:paraId="5417FCFC" w14:textId="77777777" w:rsidR="00057666" w:rsidRPr="00DC3244" w:rsidRDefault="00D96CA6" w:rsidP="00D96CA6">
            <w:pPr>
              <w:jc w:val="center"/>
              <w:rPr>
                <w:rFonts w:asciiTheme="minorHAnsi" w:hAnsiTheme="minorHAnsi" w:cstheme="minorHAnsi"/>
                <w:sz w:val="22"/>
                <w:szCs w:val="22"/>
              </w:rPr>
            </w:pPr>
            <w:r w:rsidRPr="00DC3244">
              <w:rPr>
                <w:rFonts w:asciiTheme="minorHAnsi" w:hAnsiTheme="minorHAnsi" w:cstheme="minorHAnsi"/>
                <w:color w:val="FF0000"/>
                <w:sz w:val="22"/>
                <w:szCs w:val="22"/>
              </w:rPr>
              <w:t>NC</w:t>
            </w:r>
          </w:p>
        </w:tc>
        <w:tc>
          <w:tcPr>
            <w:tcW w:w="6960" w:type="dxa"/>
            <w:tcBorders>
              <w:top w:val="single" w:sz="5" w:space="0" w:color="000000"/>
              <w:left w:val="single" w:sz="5" w:space="0" w:color="000000"/>
              <w:bottom w:val="single" w:sz="5" w:space="0" w:color="000000"/>
              <w:right w:val="single" w:sz="5" w:space="0" w:color="000000"/>
            </w:tcBorders>
          </w:tcPr>
          <w:p w14:paraId="37512C16" w14:textId="77777777" w:rsidR="00F2399A" w:rsidRPr="00DC3244" w:rsidRDefault="00D96CA6" w:rsidP="00F2399A">
            <w:pPr>
              <w:rPr>
                <w:rFonts w:asciiTheme="minorHAnsi" w:hAnsiTheme="minorHAnsi" w:cstheme="minorHAnsi"/>
                <w:color w:val="FF0000"/>
                <w:sz w:val="22"/>
                <w:szCs w:val="22"/>
              </w:rPr>
            </w:pPr>
            <w:r w:rsidRPr="00DC3244">
              <w:rPr>
                <w:rFonts w:asciiTheme="minorHAnsi" w:hAnsiTheme="minorHAnsi" w:cstheme="minorHAnsi"/>
                <w:color w:val="FF0000"/>
                <w:sz w:val="22"/>
                <w:szCs w:val="22"/>
              </w:rPr>
              <w:t xml:space="preserve"> </w:t>
            </w:r>
            <w:proofErr w:type="gramStart"/>
            <w:r w:rsidRPr="00DC3244">
              <w:rPr>
                <w:rFonts w:asciiTheme="minorHAnsi" w:hAnsiTheme="minorHAnsi" w:cstheme="minorHAnsi"/>
                <w:color w:val="FF0000"/>
                <w:sz w:val="22"/>
                <w:szCs w:val="22"/>
              </w:rPr>
              <w:t>Although,</w:t>
            </w:r>
            <w:proofErr w:type="gramEnd"/>
            <w:r w:rsidRPr="00DC3244">
              <w:rPr>
                <w:rFonts w:asciiTheme="minorHAnsi" w:hAnsiTheme="minorHAnsi" w:cstheme="minorHAnsi"/>
                <w:color w:val="FF0000"/>
                <w:sz w:val="22"/>
                <w:szCs w:val="22"/>
              </w:rPr>
              <w:t xml:space="preserve"> the quality policy has been established and communicated</w:t>
            </w:r>
            <w:r w:rsidR="009708AA" w:rsidRPr="00DC3244">
              <w:rPr>
                <w:rFonts w:asciiTheme="minorHAnsi" w:hAnsiTheme="minorHAnsi" w:cstheme="minorHAnsi"/>
                <w:color w:val="FF0000"/>
                <w:sz w:val="22"/>
                <w:szCs w:val="22"/>
              </w:rPr>
              <w:t xml:space="preserve"> internally, it is not readily </w:t>
            </w:r>
            <w:r w:rsidRPr="00DC3244">
              <w:rPr>
                <w:rFonts w:asciiTheme="minorHAnsi" w:hAnsiTheme="minorHAnsi" w:cstheme="minorHAnsi"/>
                <w:color w:val="FF0000"/>
                <w:sz w:val="22"/>
                <w:szCs w:val="22"/>
              </w:rPr>
              <w:t xml:space="preserve">available to interested parties. </w:t>
            </w:r>
          </w:p>
        </w:tc>
      </w:tr>
      <w:tr w:rsidR="00057666" w:rsidRPr="00DC3244" w14:paraId="0A5CC4D4" w14:textId="77777777" w:rsidTr="004C5FCA">
        <w:trPr>
          <w:trHeight w:hRule="exact" w:val="449"/>
        </w:trPr>
        <w:tc>
          <w:tcPr>
            <w:tcW w:w="4666"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05527EF8" w14:textId="77777777" w:rsidR="00057666" w:rsidRPr="00DC3244" w:rsidRDefault="00E3650D">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5.3 </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g</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z</w:t>
            </w:r>
            <w:r w:rsidRPr="00DC3244">
              <w:rPr>
                <w:rFonts w:asciiTheme="minorHAnsi" w:eastAsia="Calibri" w:hAnsiTheme="minorHAnsi" w:cstheme="minorHAnsi"/>
                <w:sz w:val="22"/>
                <w:szCs w:val="22"/>
              </w:rPr>
              <w:t>at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 xml:space="preserve">al </w:t>
            </w:r>
            <w:r w:rsidRPr="00DC3244">
              <w:rPr>
                <w:rFonts w:asciiTheme="minorHAnsi" w:eastAsia="Calibri" w:hAnsiTheme="minorHAnsi" w:cstheme="minorHAnsi"/>
                <w:spacing w:val="-1"/>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l</w:t>
            </w:r>
            <w:r w:rsidRPr="00DC3244">
              <w:rPr>
                <w:rFonts w:asciiTheme="minorHAnsi" w:eastAsia="Calibri" w:hAnsiTheme="minorHAnsi" w:cstheme="minorHAnsi"/>
                <w:spacing w:val="-1"/>
                <w:sz w:val="22"/>
                <w:szCs w:val="22"/>
              </w:rPr>
              <w:t>es</w:t>
            </w:r>
            <w:r w:rsidRPr="00DC3244">
              <w:rPr>
                <w:rFonts w:asciiTheme="minorHAnsi" w:eastAsia="Calibri" w:hAnsiTheme="minorHAnsi" w:cstheme="minorHAnsi"/>
                <w:sz w:val="22"/>
                <w:szCs w:val="22"/>
              </w:rPr>
              <w:t>, r</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pacing w:val="-1"/>
                <w:sz w:val="22"/>
                <w:szCs w:val="22"/>
              </w:rPr>
              <w:t>sp</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pacing w:val="1"/>
                <w:sz w:val="22"/>
                <w:szCs w:val="22"/>
              </w:rPr>
              <w:t>s</w:t>
            </w:r>
            <w:r w:rsidRPr="00DC3244">
              <w:rPr>
                <w:rFonts w:asciiTheme="minorHAnsi" w:eastAsia="Calibri" w:hAnsiTheme="minorHAnsi" w:cstheme="minorHAnsi"/>
                <w:spacing w:val="2"/>
                <w:sz w:val="22"/>
                <w:szCs w:val="22"/>
              </w:rPr>
              <w:t>i</w:t>
            </w:r>
            <w:r w:rsidRPr="00DC3244">
              <w:rPr>
                <w:rFonts w:asciiTheme="minorHAnsi" w:eastAsia="Calibri" w:hAnsiTheme="minorHAnsi" w:cstheme="minorHAnsi"/>
                <w:spacing w:val="-1"/>
                <w:sz w:val="22"/>
                <w:szCs w:val="22"/>
              </w:rPr>
              <w:t>b</w:t>
            </w:r>
            <w:r w:rsidRPr="00DC3244">
              <w:rPr>
                <w:rFonts w:asciiTheme="minorHAnsi" w:eastAsia="Calibri" w:hAnsiTheme="minorHAnsi" w:cstheme="minorHAnsi"/>
                <w:sz w:val="22"/>
                <w:szCs w:val="22"/>
              </w:rPr>
              <w:t>ilit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s</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2"/>
                <w:sz w:val="22"/>
                <w:szCs w:val="22"/>
              </w:rPr>
              <w:t>n</w:t>
            </w:r>
            <w:r w:rsidRPr="00DC3244">
              <w:rPr>
                <w:rFonts w:asciiTheme="minorHAnsi" w:eastAsia="Calibri" w:hAnsiTheme="minorHAnsi" w:cstheme="minorHAnsi"/>
                <w:sz w:val="22"/>
                <w:szCs w:val="22"/>
              </w:rPr>
              <w:t>d</w:t>
            </w:r>
          </w:p>
          <w:p w14:paraId="48DDA644" w14:textId="77777777" w:rsidR="00057666" w:rsidRPr="00DC3244" w:rsidRDefault="00F2399A">
            <w:pPr>
              <w:spacing w:before="1"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A</w:t>
            </w:r>
            <w:r w:rsidR="00E3650D" w:rsidRPr="00DC3244">
              <w:rPr>
                <w:rFonts w:asciiTheme="minorHAnsi" w:eastAsia="Calibri" w:hAnsiTheme="minorHAnsi" w:cstheme="minorHAnsi"/>
                <w:spacing w:val="-1"/>
                <w:sz w:val="22"/>
                <w:szCs w:val="22"/>
              </w:rPr>
              <w:t>u</w:t>
            </w:r>
            <w:r w:rsidR="00E3650D" w:rsidRPr="00DC3244">
              <w:rPr>
                <w:rFonts w:asciiTheme="minorHAnsi" w:eastAsia="Calibri" w:hAnsiTheme="minorHAnsi" w:cstheme="minorHAnsi"/>
                <w:sz w:val="22"/>
                <w:szCs w:val="22"/>
              </w:rPr>
              <w:t>t</w:t>
            </w:r>
            <w:r w:rsidR="00E3650D" w:rsidRPr="00DC3244">
              <w:rPr>
                <w:rFonts w:asciiTheme="minorHAnsi" w:eastAsia="Calibri" w:hAnsiTheme="minorHAnsi" w:cstheme="minorHAnsi"/>
                <w:spacing w:val="-1"/>
                <w:sz w:val="22"/>
                <w:szCs w:val="22"/>
              </w:rPr>
              <w:t>h</w:t>
            </w:r>
            <w:r w:rsidR="00E3650D" w:rsidRPr="00DC3244">
              <w:rPr>
                <w:rFonts w:asciiTheme="minorHAnsi" w:eastAsia="Calibri" w:hAnsiTheme="minorHAnsi" w:cstheme="minorHAnsi"/>
                <w:spacing w:val="1"/>
                <w:sz w:val="22"/>
                <w:szCs w:val="22"/>
              </w:rPr>
              <w:t>o</w:t>
            </w:r>
            <w:r w:rsidR="00E3650D" w:rsidRPr="00DC3244">
              <w:rPr>
                <w:rFonts w:asciiTheme="minorHAnsi" w:eastAsia="Calibri" w:hAnsiTheme="minorHAnsi" w:cstheme="minorHAnsi"/>
                <w:sz w:val="22"/>
                <w:szCs w:val="22"/>
              </w:rPr>
              <w:t>r</w:t>
            </w:r>
            <w:r w:rsidR="00E3650D" w:rsidRPr="00DC3244">
              <w:rPr>
                <w:rFonts w:asciiTheme="minorHAnsi" w:eastAsia="Calibri" w:hAnsiTheme="minorHAnsi" w:cstheme="minorHAnsi"/>
                <w:spacing w:val="-1"/>
                <w:sz w:val="22"/>
                <w:szCs w:val="22"/>
              </w:rPr>
              <w:t>i</w:t>
            </w:r>
            <w:r w:rsidR="00E3650D" w:rsidRPr="00DC3244">
              <w:rPr>
                <w:rFonts w:asciiTheme="minorHAnsi" w:eastAsia="Calibri" w:hAnsiTheme="minorHAnsi" w:cstheme="minorHAnsi"/>
                <w:sz w:val="22"/>
                <w:szCs w:val="22"/>
              </w:rPr>
              <w:t>t</w:t>
            </w:r>
            <w:r w:rsidR="00E3650D" w:rsidRPr="00DC3244">
              <w:rPr>
                <w:rFonts w:asciiTheme="minorHAnsi" w:eastAsia="Calibri" w:hAnsiTheme="minorHAnsi" w:cstheme="minorHAnsi"/>
                <w:spacing w:val="-1"/>
                <w:sz w:val="22"/>
                <w:szCs w:val="22"/>
              </w:rPr>
              <w:t>i</w:t>
            </w:r>
            <w:r w:rsidR="00E3650D" w:rsidRPr="00DC3244">
              <w:rPr>
                <w:rFonts w:asciiTheme="minorHAnsi" w:eastAsia="Calibri" w:hAnsiTheme="minorHAnsi" w:cstheme="minorHAnsi"/>
                <w:spacing w:val="2"/>
                <w:sz w:val="22"/>
                <w:szCs w:val="22"/>
              </w:rPr>
              <w:t>e</w:t>
            </w:r>
            <w:r w:rsidR="00E3650D" w:rsidRPr="00DC3244">
              <w:rPr>
                <w:rFonts w:asciiTheme="minorHAnsi" w:eastAsia="Calibri" w:hAnsiTheme="minorHAnsi" w:cstheme="minorHAnsi"/>
                <w:sz w:val="22"/>
                <w:szCs w:val="22"/>
              </w:rPr>
              <w:t>s</w:t>
            </w:r>
          </w:p>
        </w:tc>
        <w:tc>
          <w:tcPr>
            <w:tcW w:w="2148"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7A40650D" w14:textId="77777777" w:rsidR="00057666" w:rsidRPr="00DC3244" w:rsidRDefault="00057666" w:rsidP="0037444C">
            <w:pPr>
              <w:jc w:val="center"/>
              <w:rPr>
                <w:rFonts w:asciiTheme="minorHAnsi" w:hAnsiTheme="minorHAnsi" w:cstheme="minorHAnsi"/>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1371A893" w14:textId="77777777" w:rsidR="00057666" w:rsidRPr="00DC3244" w:rsidRDefault="00057666">
            <w:pPr>
              <w:rPr>
                <w:rFonts w:asciiTheme="minorHAnsi" w:hAnsiTheme="minorHAnsi" w:cstheme="minorHAnsi"/>
                <w:sz w:val="22"/>
                <w:szCs w:val="22"/>
              </w:rPr>
            </w:pPr>
          </w:p>
        </w:tc>
      </w:tr>
      <w:tr w:rsidR="00057666" w:rsidRPr="00DC3244" w14:paraId="04B0269E" w14:textId="77777777" w:rsidTr="004C5FCA">
        <w:trPr>
          <w:trHeight w:hRule="exact" w:val="809"/>
        </w:trPr>
        <w:tc>
          <w:tcPr>
            <w:tcW w:w="4666" w:type="dxa"/>
            <w:gridSpan w:val="2"/>
            <w:tcBorders>
              <w:top w:val="single" w:sz="5" w:space="0" w:color="000000"/>
              <w:left w:val="single" w:sz="5" w:space="0" w:color="000000"/>
              <w:bottom w:val="single" w:sz="5" w:space="0" w:color="000000"/>
              <w:right w:val="single" w:sz="5" w:space="0" w:color="000000"/>
            </w:tcBorders>
          </w:tcPr>
          <w:p w14:paraId="23F7C00D" w14:textId="77777777" w:rsidR="00057666" w:rsidRPr="00921452" w:rsidRDefault="00E3650D">
            <w:pPr>
              <w:spacing w:line="200" w:lineRule="exact"/>
              <w:ind w:left="822"/>
              <w:rPr>
                <w:rFonts w:asciiTheme="minorHAnsi" w:eastAsia="Calibri" w:hAnsiTheme="minorHAnsi" w:cstheme="minorHAnsi"/>
                <w:color w:val="0070C0"/>
                <w:sz w:val="22"/>
                <w:szCs w:val="22"/>
              </w:rPr>
            </w:pPr>
            <w:r w:rsidRPr="00921452">
              <w:rPr>
                <w:rFonts w:asciiTheme="minorHAnsi" w:eastAsia="Calibri" w:hAnsiTheme="minorHAnsi" w:cstheme="minorHAnsi"/>
                <w:color w:val="0070C0"/>
                <w:sz w:val="22"/>
                <w:szCs w:val="22"/>
              </w:rPr>
              <w:t xml:space="preserve">5.3.1 </w:t>
            </w:r>
            <w:r w:rsidRPr="00921452">
              <w:rPr>
                <w:rFonts w:asciiTheme="minorHAnsi" w:eastAsia="Calibri" w:hAnsiTheme="minorHAnsi" w:cstheme="minorHAnsi"/>
                <w:color w:val="0070C0"/>
                <w:spacing w:val="1"/>
                <w:sz w:val="22"/>
                <w:szCs w:val="22"/>
              </w:rPr>
              <w:t>O</w:t>
            </w:r>
            <w:r w:rsidRPr="00921452">
              <w:rPr>
                <w:rFonts w:asciiTheme="minorHAnsi" w:eastAsia="Calibri" w:hAnsiTheme="minorHAnsi" w:cstheme="minorHAnsi"/>
                <w:color w:val="0070C0"/>
                <w:sz w:val="22"/>
                <w:szCs w:val="22"/>
              </w:rPr>
              <w:t>r</w:t>
            </w:r>
            <w:r w:rsidRPr="00921452">
              <w:rPr>
                <w:rFonts w:asciiTheme="minorHAnsi" w:eastAsia="Calibri" w:hAnsiTheme="minorHAnsi" w:cstheme="minorHAnsi"/>
                <w:color w:val="0070C0"/>
                <w:spacing w:val="-1"/>
                <w:sz w:val="22"/>
                <w:szCs w:val="22"/>
              </w:rPr>
              <w:t>g</w:t>
            </w:r>
            <w:r w:rsidRPr="00921452">
              <w:rPr>
                <w:rFonts w:asciiTheme="minorHAnsi" w:eastAsia="Calibri" w:hAnsiTheme="minorHAnsi" w:cstheme="minorHAnsi"/>
                <w:color w:val="0070C0"/>
                <w:sz w:val="22"/>
                <w:szCs w:val="22"/>
              </w:rPr>
              <w:t>a</w:t>
            </w:r>
            <w:r w:rsidRPr="00921452">
              <w:rPr>
                <w:rFonts w:asciiTheme="minorHAnsi" w:eastAsia="Calibri" w:hAnsiTheme="minorHAnsi" w:cstheme="minorHAnsi"/>
                <w:color w:val="0070C0"/>
                <w:spacing w:val="-1"/>
                <w:sz w:val="22"/>
                <w:szCs w:val="22"/>
              </w:rPr>
              <w:t>n</w:t>
            </w:r>
            <w:r w:rsidRPr="00921452">
              <w:rPr>
                <w:rFonts w:asciiTheme="minorHAnsi" w:eastAsia="Calibri" w:hAnsiTheme="minorHAnsi" w:cstheme="minorHAnsi"/>
                <w:color w:val="0070C0"/>
                <w:sz w:val="22"/>
                <w:szCs w:val="22"/>
              </w:rPr>
              <w:t>i</w:t>
            </w:r>
            <w:r w:rsidRPr="00921452">
              <w:rPr>
                <w:rFonts w:asciiTheme="minorHAnsi" w:eastAsia="Calibri" w:hAnsiTheme="minorHAnsi" w:cstheme="minorHAnsi"/>
                <w:color w:val="0070C0"/>
                <w:spacing w:val="1"/>
                <w:sz w:val="22"/>
                <w:szCs w:val="22"/>
              </w:rPr>
              <w:t>z</w:t>
            </w:r>
            <w:r w:rsidRPr="00921452">
              <w:rPr>
                <w:rFonts w:asciiTheme="minorHAnsi" w:eastAsia="Calibri" w:hAnsiTheme="minorHAnsi" w:cstheme="minorHAnsi"/>
                <w:color w:val="0070C0"/>
                <w:sz w:val="22"/>
                <w:szCs w:val="22"/>
              </w:rPr>
              <w:t>at</w:t>
            </w:r>
            <w:r w:rsidRPr="00921452">
              <w:rPr>
                <w:rFonts w:asciiTheme="minorHAnsi" w:eastAsia="Calibri" w:hAnsiTheme="minorHAnsi" w:cstheme="minorHAnsi"/>
                <w:color w:val="0070C0"/>
                <w:spacing w:val="-1"/>
                <w:sz w:val="22"/>
                <w:szCs w:val="22"/>
              </w:rPr>
              <w:t>i</w:t>
            </w:r>
            <w:r w:rsidRPr="00921452">
              <w:rPr>
                <w:rFonts w:asciiTheme="minorHAnsi" w:eastAsia="Calibri" w:hAnsiTheme="minorHAnsi" w:cstheme="minorHAnsi"/>
                <w:color w:val="0070C0"/>
                <w:spacing w:val="1"/>
                <w:sz w:val="22"/>
                <w:szCs w:val="22"/>
              </w:rPr>
              <w:t>o</w:t>
            </w:r>
            <w:r w:rsidRPr="00921452">
              <w:rPr>
                <w:rFonts w:asciiTheme="minorHAnsi" w:eastAsia="Calibri" w:hAnsiTheme="minorHAnsi" w:cstheme="minorHAnsi"/>
                <w:color w:val="0070C0"/>
                <w:spacing w:val="-1"/>
                <w:sz w:val="22"/>
                <w:szCs w:val="22"/>
              </w:rPr>
              <w:t>n</w:t>
            </w:r>
            <w:r w:rsidRPr="00921452">
              <w:rPr>
                <w:rFonts w:asciiTheme="minorHAnsi" w:eastAsia="Calibri" w:hAnsiTheme="minorHAnsi" w:cstheme="minorHAnsi"/>
                <w:color w:val="0070C0"/>
                <w:sz w:val="22"/>
                <w:szCs w:val="22"/>
              </w:rPr>
              <w:t xml:space="preserve">al </w:t>
            </w:r>
            <w:r w:rsidRPr="00921452">
              <w:rPr>
                <w:rFonts w:asciiTheme="minorHAnsi" w:eastAsia="Calibri" w:hAnsiTheme="minorHAnsi" w:cstheme="minorHAnsi"/>
                <w:color w:val="0070C0"/>
                <w:spacing w:val="-1"/>
                <w:sz w:val="22"/>
                <w:szCs w:val="22"/>
              </w:rPr>
              <w:t>r</w:t>
            </w:r>
            <w:r w:rsidRPr="00921452">
              <w:rPr>
                <w:rFonts w:asciiTheme="minorHAnsi" w:eastAsia="Calibri" w:hAnsiTheme="minorHAnsi" w:cstheme="minorHAnsi"/>
                <w:color w:val="0070C0"/>
                <w:spacing w:val="1"/>
                <w:sz w:val="22"/>
                <w:szCs w:val="22"/>
              </w:rPr>
              <w:t>o</w:t>
            </w:r>
            <w:r w:rsidRPr="00921452">
              <w:rPr>
                <w:rFonts w:asciiTheme="minorHAnsi" w:eastAsia="Calibri" w:hAnsiTheme="minorHAnsi" w:cstheme="minorHAnsi"/>
                <w:color w:val="0070C0"/>
                <w:sz w:val="22"/>
                <w:szCs w:val="22"/>
              </w:rPr>
              <w:t>l</w:t>
            </w:r>
            <w:r w:rsidRPr="00921452">
              <w:rPr>
                <w:rFonts w:asciiTheme="minorHAnsi" w:eastAsia="Calibri" w:hAnsiTheme="minorHAnsi" w:cstheme="minorHAnsi"/>
                <w:color w:val="0070C0"/>
                <w:spacing w:val="-1"/>
                <w:sz w:val="22"/>
                <w:szCs w:val="22"/>
              </w:rPr>
              <w:t>es</w:t>
            </w:r>
            <w:r w:rsidRPr="00921452">
              <w:rPr>
                <w:rFonts w:asciiTheme="minorHAnsi" w:eastAsia="Calibri" w:hAnsiTheme="minorHAnsi" w:cstheme="minorHAnsi"/>
                <w:color w:val="0070C0"/>
                <w:sz w:val="22"/>
                <w:szCs w:val="22"/>
              </w:rPr>
              <w:t>, r</w:t>
            </w:r>
            <w:r w:rsidRPr="00921452">
              <w:rPr>
                <w:rFonts w:asciiTheme="minorHAnsi" w:eastAsia="Calibri" w:hAnsiTheme="minorHAnsi" w:cstheme="minorHAnsi"/>
                <w:color w:val="0070C0"/>
                <w:spacing w:val="1"/>
                <w:sz w:val="22"/>
                <w:szCs w:val="22"/>
              </w:rPr>
              <w:t>e</w:t>
            </w:r>
            <w:r w:rsidRPr="00921452">
              <w:rPr>
                <w:rFonts w:asciiTheme="minorHAnsi" w:eastAsia="Calibri" w:hAnsiTheme="minorHAnsi" w:cstheme="minorHAnsi"/>
                <w:color w:val="0070C0"/>
                <w:spacing w:val="-1"/>
                <w:sz w:val="22"/>
                <w:szCs w:val="22"/>
              </w:rPr>
              <w:t>sp</w:t>
            </w:r>
            <w:r w:rsidRPr="00921452">
              <w:rPr>
                <w:rFonts w:asciiTheme="minorHAnsi" w:eastAsia="Calibri" w:hAnsiTheme="minorHAnsi" w:cstheme="minorHAnsi"/>
                <w:color w:val="0070C0"/>
                <w:spacing w:val="3"/>
                <w:sz w:val="22"/>
                <w:szCs w:val="22"/>
              </w:rPr>
              <w:t>o</w:t>
            </w:r>
            <w:r w:rsidRPr="00921452">
              <w:rPr>
                <w:rFonts w:asciiTheme="minorHAnsi" w:eastAsia="Calibri" w:hAnsiTheme="minorHAnsi" w:cstheme="minorHAnsi"/>
                <w:color w:val="0070C0"/>
                <w:spacing w:val="-1"/>
                <w:sz w:val="22"/>
                <w:szCs w:val="22"/>
              </w:rPr>
              <w:t>ns</w:t>
            </w:r>
            <w:r w:rsidRPr="00921452">
              <w:rPr>
                <w:rFonts w:asciiTheme="minorHAnsi" w:eastAsia="Calibri" w:hAnsiTheme="minorHAnsi" w:cstheme="minorHAnsi"/>
                <w:color w:val="0070C0"/>
                <w:sz w:val="22"/>
                <w:szCs w:val="22"/>
              </w:rPr>
              <w:t>i</w:t>
            </w:r>
            <w:r w:rsidRPr="00921452">
              <w:rPr>
                <w:rFonts w:asciiTheme="minorHAnsi" w:eastAsia="Calibri" w:hAnsiTheme="minorHAnsi" w:cstheme="minorHAnsi"/>
                <w:color w:val="0070C0"/>
                <w:spacing w:val="1"/>
                <w:sz w:val="22"/>
                <w:szCs w:val="22"/>
              </w:rPr>
              <w:t>b</w:t>
            </w:r>
            <w:r w:rsidRPr="00921452">
              <w:rPr>
                <w:rFonts w:asciiTheme="minorHAnsi" w:eastAsia="Calibri" w:hAnsiTheme="minorHAnsi" w:cstheme="minorHAnsi"/>
                <w:color w:val="0070C0"/>
                <w:sz w:val="22"/>
                <w:szCs w:val="22"/>
              </w:rPr>
              <w:t>ilit</w:t>
            </w:r>
            <w:r w:rsidRPr="00921452">
              <w:rPr>
                <w:rFonts w:asciiTheme="minorHAnsi" w:eastAsia="Calibri" w:hAnsiTheme="minorHAnsi" w:cstheme="minorHAnsi"/>
                <w:color w:val="0070C0"/>
                <w:spacing w:val="1"/>
                <w:sz w:val="22"/>
                <w:szCs w:val="22"/>
              </w:rPr>
              <w:t>i</w:t>
            </w:r>
            <w:r w:rsidRPr="00921452">
              <w:rPr>
                <w:rFonts w:asciiTheme="minorHAnsi" w:eastAsia="Calibri" w:hAnsiTheme="minorHAnsi" w:cstheme="minorHAnsi"/>
                <w:color w:val="0070C0"/>
                <w:spacing w:val="-1"/>
                <w:sz w:val="22"/>
                <w:szCs w:val="22"/>
              </w:rPr>
              <w:t>es</w:t>
            </w:r>
            <w:r w:rsidRPr="00921452">
              <w:rPr>
                <w:rFonts w:asciiTheme="minorHAnsi" w:eastAsia="Calibri" w:hAnsiTheme="minorHAnsi" w:cstheme="minorHAnsi"/>
                <w:color w:val="0070C0"/>
                <w:sz w:val="22"/>
                <w:szCs w:val="22"/>
              </w:rPr>
              <w:t>,</w:t>
            </w:r>
          </w:p>
          <w:p w14:paraId="728F6DB0" w14:textId="77777777" w:rsidR="00057666" w:rsidRPr="00921452" w:rsidRDefault="00E3650D">
            <w:pPr>
              <w:spacing w:before="1" w:line="200" w:lineRule="exact"/>
              <w:ind w:left="822"/>
              <w:rPr>
                <w:rFonts w:asciiTheme="minorHAnsi" w:eastAsia="Calibri" w:hAnsiTheme="minorHAnsi" w:cstheme="minorHAnsi"/>
                <w:color w:val="0070C0"/>
                <w:sz w:val="22"/>
                <w:szCs w:val="22"/>
              </w:rPr>
            </w:pPr>
            <w:r w:rsidRPr="00921452">
              <w:rPr>
                <w:rFonts w:asciiTheme="minorHAnsi" w:eastAsia="Calibri" w:hAnsiTheme="minorHAnsi" w:cstheme="minorHAnsi"/>
                <w:color w:val="0070C0"/>
                <w:sz w:val="22"/>
                <w:szCs w:val="22"/>
              </w:rPr>
              <w:t>a</w:t>
            </w:r>
            <w:r w:rsidRPr="00921452">
              <w:rPr>
                <w:rFonts w:asciiTheme="minorHAnsi" w:eastAsia="Calibri" w:hAnsiTheme="minorHAnsi" w:cstheme="minorHAnsi"/>
                <w:color w:val="0070C0"/>
                <w:spacing w:val="-1"/>
                <w:sz w:val="22"/>
                <w:szCs w:val="22"/>
              </w:rPr>
              <w:t>n</w:t>
            </w:r>
            <w:r w:rsidRPr="00921452">
              <w:rPr>
                <w:rFonts w:asciiTheme="minorHAnsi" w:eastAsia="Calibri" w:hAnsiTheme="minorHAnsi" w:cstheme="minorHAnsi"/>
                <w:color w:val="0070C0"/>
                <w:sz w:val="22"/>
                <w:szCs w:val="22"/>
              </w:rPr>
              <w:t>d</w:t>
            </w:r>
            <w:r w:rsidRPr="00921452">
              <w:rPr>
                <w:rFonts w:asciiTheme="minorHAnsi" w:eastAsia="Calibri" w:hAnsiTheme="minorHAnsi" w:cstheme="minorHAnsi"/>
                <w:color w:val="0070C0"/>
                <w:spacing w:val="-1"/>
                <w:sz w:val="22"/>
                <w:szCs w:val="22"/>
              </w:rPr>
              <w:t xml:space="preserve"> </w:t>
            </w:r>
            <w:r w:rsidRPr="00921452">
              <w:rPr>
                <w:rFonts w:asciiTheme="minorHAnsi" w:eastAsia="Calibri" w:hAnsiTheme="minorHAnsi" w:cstheme="minorHAnsi"/>
                <w:color w:val="0070C0"/>
                <w:sz w:val="22"/>
                <w:szCs w:val="22"/>
              </w:rPr>
              <w:t>a</w:t>
            </w:r>
            <w:r w:rsidRPr="00921452">
              <w:rPr>
                <w:rFonts w:asciiTheme="minorHAnsi" w:eastAsia="Calibri" w:hAnsiTheme="minorHAnsi" w:cstheme="minorHAnsi"/>
                <w:color w:val="0070C0"/>
                <w:spacing w:val="-1"/>
                <w:sz w:val="22"/>
                <w:szCs w:val="22"/>
              </w:rPr>
              <w:t>u</w:t>
            </w:r>
            <w:r w:rsidRPr="00921452">
              <w:rPr>
                <w:rFonts w:asciiTheme="minorHAnsi" w:eastAsia="Calibri" w:hAnsiTheme="minorHAnsi" w:cstheme="minorHAnsi"/>
                <w:color w:val="0070C0"/>
                <w:spacing w:val="2"/>
                <w:sz w:val="22"/>
                <w:szCs w:val="22"/>
              </w:rPr>
              <w:t>t</w:t>
            </w:r>
            <w:r w:rsidRPr="00921452">
              <w:rPr>
                <w:rFonts w:asciiTheme="minorHAnsi" w:eastAsia="Calibri" w:hAnsiTheme="minorHAnsi" w:cstheme="minorHAnsi"/>
                <w:color w:val="0070C0"/>
                <w:spacing w:val="-1"/>
                <w:sz w:val="22"/>
                <w:szCs w:val="22"/>
              </w:rPr>
              <w:t>h</w:t>
            </w:r>
            <w:r w:rsidRPr="00921452">
              <w:rPr>
                <w:rFonts w:asciiTheme="minorHAnsi" w:eastAsia="Calibri" w:hAnsiTheme="minorHAnsi" w:cstheme="minorHAnsi"/>
                <w:color w:val="0070C0"/>
                <w:spacing w:val="1"/>
                <w:sz w:val="22"/>
                <w:szCs w:val="22"/>
              </w:rPr>
              <w:t>o</w:t>
            </w:r>
            <w:r w:rsidRPr="00921452">
              <w:rPr>
                <w:rFonts w:asciiTheme="minorHAnsi" w:eastAsia="Calibri" w:hAnsiTheme="minorHAnsi" w:cstheme="minorHAnsi"/>
                <w:color w:val="0070C0"/>
                <w:sz w:val="22"/>
                <w:szCs w:val="22"/>
              </w:rPr>
              <w:t>r</w:t>
            </w:r>
            <w:r w:rsidRPr="00921452">
              <w:rPr>
                <w:rFonts w:asciiTheme="minorHAnsi" w:eastAsia="Calibri" w:hAnsiTheme="minorHAnsi" w:cstheme="minorHAnsi"/>
                <w:color w:val="0070C0"/>
                <w:spacing w:val="-1"/>
                <w:sz w:val="22"/>
                <w:szCs w:val="22"/>
              </w:rPr>
              <w:t>i</w:t>
            </w:r>
            <w:r w:rsidRPr="00921452">
              <w:rPr>
                <w:rFonts w:asciiTheme="minorHAnsi" w:eastAsia="Calibri" w:hAnsiTheme="minorHAnsi" w:cstheme="minorHAnsi"/>
                <w:color w:val="0070C0"/>
                <w:sz w:val="22"/>
                <w:szCs w:val="22"/>
              </w:rPr>
              <w:t>t</w:t>
            </w:r>
            <w:r w:rsidRPr="00921452">
              <w:rPr>
                <w:rFonts w:asciiTheme="minorHAnsi" w:eastAsia="Calibri" w:hAnsiTheme="minorHAnsi" w:cstheme="minorHAnsi"/>
                <w:color w:val="0070C0"/>
                <w:spacing w:val="-1"/>
                <w:sz w:val="22"/>
                <w:szCs w:val="22"/>
              </w:rPr>
              <w:t>ie</w:t>
            </w:r>
            <w:r w:rsidRPr="00921452">
              <w:rPr>
                <w:rFonts w:asciiTheme="minorHAnsi" w:eastAsia="Calibri" w:hAnsiTheme="minorHAnsi" w:cstheme="minorHAnsi"/>
                <w:color w:val="0070C0"/>
                <w:sz w:val="22"/>
                <w:szCs w:val="22"/>
              </w:rPr>
              <w:t>s</w:t>
            </w:r>
          </w:p>
        </w:tc>
        <w:tc>
          <w:tcPr>
            <w:tcW w:w="2148" w:type="dxa"/>
            <w:tcBorders>
              <w:top w:val="single" w:sz="5" w:space="0" w:color="000000"/>
              <w:left w:val="single" w:sz="5" w:space="0" w:color="000000"/>
              <w:bottom w:val="single" w:sz="5" w:space="0" w:color="000000"/>
              <w:right w:val="single" w:sz="5" w:space="0" w:color="000000"/>
            </w:tcBorders>
          </w:tcPr>
          <w:p w14:paraId="036FF745" w14:textId="77777777" w:rsidR="00057666" w:rsidRPr="00A46209" w:rsidRDefault="00533F5B" w:rsidP="0037444C">
            <w:pPr>
              <w:jc w:val="center"/>
              <w:rPr>
                <w:rFonts w:asciiTheme="minorHAnsi" w:hAnsiTheme="minorHAnsi" w:cstheme="minorHAnsi"/>
                <w:color w:val="0070C0"/>
                <w:sz w:val="22"/>
                <w:szCs w:val="22"/>
              </w:rPr>
            </w:pPr>
            <w:r w:rsidRPr="00A46209">
              <w:rPr>
                <w:rFonts w:asciiTheme="minorHAnsi" w:hAnsiTheme="minorHAnsi" w:cstheme="minorHAnsi"/>
                <w:color w:val="0070C0"/>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796DCF21" w14:textId="77777777" w:rsidR="00057666" w:rsidRPr="00A46209" w:rsidRDefault="00D479AC">
            <w:pPr>
              <w:rPr>
                <w:rFonts w:asciiTheme="minorHAnsi" w:hAnsiTheme="minorHAnsi" w:cstheme="minorHAnsi"/>
                <w:color w:val="0070C0"/>
                <w:sz w:val="22"/>
                <w:szCs w:val="22"/>
              </w:rPr>
            </w:pPr>
            <w:r w:rsidRPr="00A46209">
              <w:rPr>
                <w:rFonts w:asciiTheme="minorHAnsi" w:hAnsiTheme="minorHAnsi" w:cstheme="minorHAnsi"/>
                <w:color w:val="0070C0"/>
                <w:sz w:val="22"/>
                <w:szCs w:val="22"/>
              </w:rPr>
              <w:t xml:space="preserve">Responsibility and authority </w:t>
            </w:r>
            <w:r w:rsidR="00533F5B" w:rsidRPr="00A46209">
              <w:rPr>
                <w:rFonts w:asciiTheme="minorHAnsi" w:hAnsiTheme="minorHAnsi" w:cstheme="minorHAnsi"/>
                <w:color w:val="0070C0"/>
                <w:sz w:val="22"/>
                <w:szCs w:val="22"/>
              </w:rPr>
              <w:t xml:space="preserve">are </w:t>
            </w:r>
            <w:r w:rsidR="00A46209" w:rsidRPr="00A46209">
              <w:rPr>
                <w:rFonts w:asciiTheme="minorHAnsi" w:hAnsiTheme="minorHAnsi" w:cstheme="minorHAnsi"/>
                <w:color w:val="0070C0"/>
                <w:sz w:val="22"/>
                <w:szCs w:val="22"/>
              </w:rPr>
              <w:t xml:space="preserve">defined in job description, procedures, and SIPOC’s. </w:t>
            </w:r>
          </w:p>
        </w:tc>
      </w:tr>
      <w:tr w:rsidR="00057666" w:rsidRPr="00DC3244" w14:paraId="2E47BEF0" w14:textId="77777777" w:rsidTr="004C5FCA">
        <w:trPr>
          <w:trHeight w:hRule="exact" w:val="989"/>
        </w:trPr>
        <w:tc>
          <w:tcPr>
            <w:tcW w:w="4666" w:type="dxa"/>
            <w:gridSpan w:val="2"/>
            <w:tcBorders>
              <w:top w:val="single" w:sz="5" w:space="0" w:color="000000"/>
              <w:left w:val="single" w:sz="5" w:space="0" w:color="000000"/>
              <w:bottom w:val="single" w:sz="5" w:space="0" w:color="000000"/>
              <w:right w:val="single" w:sz="5" w:space="0" w:color="000000"/>
            </w:tcBorders>
          </w:tcPr>
          <w:p w14:paraId="74C6382A" w14:textId="77777777" w:rsidR="00057666" w:rsidRPr="00921452" w:rsidRDefault="00E3650D">
            <w:pPr>
              <w:spacing w:before="1"/>
              <w:ind w:left="822" w:right="138"/>
              <w:rPr>
                <w:rFonts w:asciiTheme="minorHAnsi" w:eastAsia="Calibri" w:hAnsiTheme="minorHAnsi" w:cstheme="minorHAnsi"/>
                <w:color w:val="0070C0"/>
                <w:sz w:val="22"/>
                <w:szCs w:val="22"/>
              </w:rPr>
            </w:pPr>
            <w:r w:rsidRPr="00921452">
              <w:rPr>
                <w:rFonts w:asciiTheme="minorHAnsi" w:eastAsia="Calibri" w:hAnsiTheme="minorHAnsi" w:cstheme="minorHAnsi"/>
                <w:color w:val="0070C0"/>
                <w:sz w:val="22"/>
                <w:szCs w:val="22"/>
              </w:rPr>
              <w:t xml:space="preserve">5.3.2 </w:t>
            </w:r>
            <w:r w:rsidRPr="00921452">
              <w:rPr>
                <w:rFonts w:asciiTheme="minorHAnsi" w:eastAsia="Calibri" w:hAnsiTheme="minorHAnsi" w:cstheme="minorHAnsi"/>
                <w:color w:val="0070C0"/>
                <w:spacing w:val="1"/>
                <w:sz w:val="22"/>
                <w:szCs w:val="22"/>
              </w:rPr>
              <w:t>R</w:t>
            </w:r>
            <w:r w:rsidRPr="00921452">
              <w:rPr>
                <w:rFonts w:asciiTheme="minorHAnsi" w:eastAsia="Calibri" w:hAnsiTheme="minorHAnsi" w:cstheme="minorHAnsi"/>
                <w:color w:val="0070C0"/>
                <w:spacing w:val="-1"/>
                <w:sz w:val="22"/>
                <w:szCs w:val="22"/>
              </w:rPr>
              <w:t>esp</w:t>
            </w:r>
            <w:r w:rsidRPr="00921452">
              <w:rPr>
                <w:rFonts w:asciiTheme="minorHAnsi" w:eastAsia="Calibri" w:hAnsiTheme="minorHAnsi" w:cstheme="minorHAnsi"/>
                <w:color w:val="0070C0"/>
                <w:spacing w:val="1"/>
                <w:sz w:val="22"/>
                <w:szCs w:val="22"/>
              </w:rPr>
              <w:t>o</w:t>
            </w:r>
            <w:r w:rsidRPr="00921452">
              <w:rPr>
                <w:rFonts w:asciiTheme="minorHAnsi" w:eastAsia="Calibri" w:hAnsiTheme="minorHAnsi" w:cstheme="minorHAnsi"/>
                <w:color w:val="0070C0"/>
                <w:spacing w:val="-1"/>
                <w:sz w:val="22"/>
                <w:szCs w:val="22"/>
              </w:rPr>
              <w:t>ns</w:t>
            </w:r>
            <w:r w:rsidRPr="00921452">
              <w:rPr>
                <w:rFonts w:asciiTheme="minorHAnsi" w:eastAsia="Calibri" w:hAnsiTheme="minorHAnsi" w:cstheme="minorHAnsi"/>
                <w:color w:val="0070C0"/>
                <w:spacing w:val="2"/>
                <w:sz w:val="22"/>
                <w:szCs w:val="22"/>
              </w:rPr>
              <w:t>i</w:t>
            </w:r>
            <w:r w:rsidRPr="00921452">
              <w:rPr>
                <w:rFonts w:asciiTheme="minorHAnsi" w:eastAsia="Calibri" w:hAnsiTheme="minorHAnsi" w:cstheme="minorHAnsi"/>
                <w:color w:val="0070C0"/>
                <w:spacing w:val="-1"/>
                <w:sz w:val="22"/>
                <w:szCs w:val="22"/>
              </w:rPr>
              <w:t>b</w:t>
            </w:r>
            <w:r w:rsidRPr="00921452">
              <w:rPr>
                <w:rFonts w:asciiTheme="minorHAnsi" w:eastAsia="Calibri" w:hAnsiTheme="minorHAnsi" w:cstheme="minorHAnsi"/>
                <w:color w:val="0070C0"/>
                <w:sz w:val="22"/>
                <w:szCs w:val="22"/>
              </w:rPr>
              <w:t xml:space="preserve">ility </w:t>
            </w:r>
            <w:r w:rsidRPr="00921452">
              <w:rPr>
                <w:rFonts w:asciiTheme="minorHAnsi" w:eastAsia="Calibri" w:hAnsiTheme="minorHAnsi" w:cstheme="minorHAnsi"/>
                <w:color w:val="0070C0"/>
                <w:spacing w:val="2"/>
                <w:sz w:val="22"/>
                <w:szCs w:val="22"/>
              </w:rPr>
              <w:t>a</w:t>
            </w:r>
            <w:r w:rsidRPr="00921452">
              <w:rPr>
                <w:rFonts w:asciiTheme="minorHAnsi" w:eastAsia="Calibri" w:hAnsiTheme="minorHAnsi" w:cstheme="minorHAnsi"/>
                <w:color w:val="0070C0"/>
                <w:spacing w:val="-1"/>
                <w:sz w:val="22"/>
                <w:szCs w:val="22"/>
              </w:rPr>
              <w:t>n</w:t>
            </w:r>
            <w:r w:rsidRPr="00921452">
              <w:rPr>
                <w:rFonts w:asciiTheme="minorHAnsi" w:eastAsia="Calibri" w:hAnsiTheme="minorHAnsi" w:cstheme="minorHAnsi"/>
                <w:color w:val="0070C0"/>
                <w:sz w:val="22"/>
                <w:szCs w:val="22"/>
              </w:rPr>
              <w:t>d</w:t>
            </w:r>
            <w:r w:rsidRPr="00921452">
              <w:rPr>
                <w:rFonts w:asciiTheme="minorHAnsi" w:eastAsia="Calibri" w:hAnsiTheme="minorHAnsi" w:cstheme="minorHAnsi"/>
                <w:color w:val="0070C0"/>
                <w:spacing w:val="-1"/>
                <w:sz w:val="22"/>
                <w:szCs w:val="22"/>
              </w:rPr>
              <w:t xml:space="preserve"> </w:t>
            </w:r>
            <w:r w:rsidRPr="00921452">
              <w:rPr>
                <w:rFonts w:asciiTheme="minorHAnsi" w:eastAsia="Calibri" w:hAnsiTheme="minorHAnsi" w:cstheme="minorHAnsi"/>
                <w:color w:val="0070C0"/>
                <w:sz w:val="22"/>
                <w:szCs w:val="22"/>
              </w:rPr>
              <w:t>a</w:t>
            </w:r>
            <w:r w:rsidRPr="00921452">
              <w:rPr>
                <w:rFonts w:asciiTheme="minorHAnsi" w:eastAsia="Calibri" w:hAnsiTheme="minorHAnsi" w:cstheme="minorHAnsi"/>
                <w:color w:val="0070C0"/>
                <w:spacing w:val="-1"/>
                <w:sz w:val="22"/>
                <w:szCs w:val="22"/>
              </w:rPr>
              <w:t>u</w:t>
            </w:r>
            <w:r w:rsidRPr="00921452">
              <w:rPr>
                <w:rFonts w:asciiTheme="minorHAnsi" w:eastAsia="Calibri" w:hAnsiTheme="minorHAnsi" w:cstheme="minorHAnsi"/>
                <w:color w:val="0070C0"/>
                <w:spacing w:val="2"/>
                <w:sz w:val="22"/>
                <w:szCs w:val="22"/>
              </w:rPr>
              <w:t>t</w:t>
            </w:r>
            <w:r w:rsidRPr="00921452">
              <w:rPr>
                <w:rFonts w:asciiTheme="minorHAnsi" w:eastAsia="Calibri" w:hAnsiTheme="minorHAnsi" w:cstheme="minorHAnsi"/>
                <w:color w:val="0070C0"/>
                <w:spacing w:val="-1"/>
                <w:sz w:val="22"/>
                <w:szCs w:val="22"/>
              </w:rPr>
              <w:t>h</w:t>
            </w:r>
            <w:r w:rsidRPr="00921452">
              <w:rPr>
                <w:rFonts w:asciiTheme="minorHAnsi" w:eastAsia="Calibri" w:hAnsiTheme="minorHAnsi" w:cstheme="minorHAnsi"/>
                <w:color w:val="0070C0"/>
                <w:spacing w:val="1"/>
                <w:sz w:val="22"/>
                <w:szCs w:val="22"/>
              </w:rPr>
              <w:t>o</w:t>
            </w:r>
            <w:r w:rsidRPr="00921452">
              <w:rPr>
                <w:rFonts w:asciiTheme="minorHAnsi" w:eastAsia="Calibri" w:hAnsiTheme="minorHAnsi" w:cstheme="minorHAnsi"/>
                <w:color w:val="0070C0"/>
                <w:sz w:val="22"/>
                <w:szCs w:val="22"/>
              </w:rPr>
              <w:t>r</w:t>
            </w:r>
            <w:r w:rsidRPr="00921452">
              <w:rPr>
                <w:rFonts w:asciiTheme="minorHAnsi" w:eastAsia="Calibri" w:hAnsiTheme="minorHAnsi" w:cstheme="minorHAnsi"/>
                <w:color w:val="0070C0"/>
                <w:spacing w:val="-1"/>
                <w:sz w:val="22"/>
                <w:szCs w:val="22"/>
              </w:rPr>
              <w:t>i</w:t>
            </w:r>
            <w:r w:rsidRPr="00921452">
              <w:rPr>
                <w:rFonts w:asciiTheme="minorHAnsi" w:eastAsia="Calibri" w:hAnsiTheme="minorHAnsi" w:cstheme="minorHAnsi"/>
                <w:color w:val="0070C0"/>
                <w:sz w:val="22"/>
                <w:szCs w:val="22"/>
              </w:rPr>
              <w:t>ty</w:t>
            </w:r>
            <w:r w:rsidRPr="00921452">
              <w:rPr>
                <w:rFonts w:asciiTheme="minorHAnsi" w:eastAsia="Calibri" w:hAnsiTheme="minorHAnsi" w:cstheme="minorHAnsi"/>
                <w:color w:val="0070C0"/>
                <w:spacing w:val="2"/>
                <w:sz w:val="22"/>
                <w:szCs w:val="22"/>
              </w:rPr>
              <w:t xml:space="preserve"> </w:t>
            </w:r>
            <w:r w:rsidRPr="00921452">
              <w:rPr>
                <w:rFonts w:asciiTheme="minorHAnsi" w:eastAsia="Calibri" w:hAnsiTheme="minorHAnsi" w:cstheme="minorHAnsi"/>
                <w:color w:val="0070C0"/>
                <w:sz w:val="22"/>
                <w:szCs w:val="22"/>
              </w:rPr>
              <w:t>f</w:t>
            </w:r>
            <w:r w:rsidRPr="00921452">
              <w:rPr>
                <w:rFonts w:asciiTheme="minorHAnsi" w:eastAsia="Calibri" w:hAnsiTheme="minorHAnsi" w:cstheme="minorHAnsi"/>
                <w:color w:val="0070C0"/>
                <w:spacing w:val="1"/>
                <w:sz w:val="22"/>
                <w:szCs w:val="22"/>
              </w:rPr>
              <w:t>o</w:t>
            </w:r>
            <w:r w:rsidRPr="00921452">
              <w:rPr>
                <w:rFonts w:asciiTheme="minorHAnsi" w:eastAsia="Calibri" w:hAnsiTheme="minorHAnsi" w:cstheme="minorHAnsi"/>
                <w:color w:val="0070C0"/>
                <w:sz w:val="22"/>
                <w:szCs w:val="22"/>
              </w:rPr>
              <w:t xml:space="preserve">r </w:t>
            </w:r>
            <w:r w:rsidRPr="00921452">
              <w:rPr>
                <w:rFonts w:asciiTheme="minorHAnsi" w:eastAsia="Calibri" w:hAnsiTheme="minorHAnsi" w:cstheme="minorHAnsi"/>
                <w:color w:val="0070C0"/>
                <w:spacing w:val="-1"/>
                <w:sz w:val="22"/>
                <w:szCs w:val="22"/>
              </w:rPr>
              <w:t>p</w:t>
            </w:r>
            <w:r w:rsidRPr="00921452">
              <w:rPr>
                <w:rFonts w:asciiTheme="minorHAnsi" w:eastAsia="Calibri" w:hAnsiTheme="minorHAnsi" w:cstheme="minorHAnsi"/>
                <w:color w:val="0070C0"/>
                <w:sz w:val="22"/>
                <w:szCs w:val="22"/>
              </w:rPr>
              <w:t>r</w:t>
            </w:r>
            <w:r w:rsidRPr="00921452">
              <w:rPr>
                <w:rFonts w:asciiTheme="minorHAnsi" w:eastAsia="Calibri" w:hAnsiTheme="minorHAnsi" w:cstheme="minorHAnsi"/>
                <w:color w:val="0070C0"/>
                <w:spacing w:val="1"/>
                <w:sz w:val="22"/>
                <w:szCs w:val="22"/>
              </w:rPr>
              <w:t>o</w:t>
            </w:r>
            <w:r w:rsidRPr="00921452">
              <w:rPr>
                <w:rFonts w:asciiTheme="minorHAnsi" w:eastAsia="Calibri" w:hAnsiTheme="minorHAnsi" w:cstheme="minorHAnsi"/>
                <w:color w:val="0070C0"/>
                <w:spacing w:val="-1"/>
                <w:sz w:val="22"/>
                <w:szCs w:val="22"/>
              </w:rPr>
              <w:t>du</w:t>
            </w:r>
            <w:r w:rsidRPr="00921452">
              <w:rPr>
                <w:rFonts w:asciiTheme="minorHAnsi" w:eastAsia="Calibri" w:hAnsiTheme="minorHAnsi" w:cstheme="minorHAnsi"/>
                <w:color w:val="0070C0"/>
                <w:spacing w:val="1"/>
                <w:sz w:val="22"/>
                <w:szCs w:val="22"/>
              </w:rPr>
              <w:t>c</w:t>
            </w:r>
            <w:r w:rsidRPr="00921452">
              <w:rPr>
                <w:rFonts w:asciiTheme="minorHAnsi" w:eastAsia="Calibri" w:hAnsiTheme="minorHAnsi" w:cstheme="minorHAnsi"/>
                <w:color w:val="0070C0"/>
                <w:sz w:val="22"/>
                <w:szCs w:val="22"/>
              </w:rPr>
              <w:t>t r</w:t>
            </w:r>
            <w:r w:rsidRPr="00921452">
              <w:rPr>
                <w:rFonts w:asciiTheme="minorHAnsi" w:eastAsia="Calibri" w:hAnsiTheme="minorHAnsi" w:cstheme="minorHAnsi"/>
                <w:color w:val="0070C0"/>
                <w:spacing w:val="2"/>
                <w:sz w:val="22"/>
                <w:szCs w:val="22"/>
              </w:rPr>
              <w:t>e</w:t>
            </w:r>
            <w:r w:rsidRPr="00921452">
              <w:rPr>
                <w:rFonts w:asciiTheme="minorHAnsi" w:eastAsia="Calibri" w:hAnsiTheme="minorHAnsi" w:cstheme="minorHAnsi"/>
                <w:color w:val="0070C0"/>
                <w:spacing w:val="-1"/>
                <w:sz w:val="22"/>
                <w:szCs w:val="22"/>
              </w:rPr>
              <w:t>qu</w:t>
            </w:r>
            <w:r w:rsidRPr="00921452">
              <w:rPr>
                <w:rFonts w:asciiTheme="minorHAnsi" w:eastAsia="Calibri" w:hAnsiTheme="minorHAnsi" w:cstheme="minorHAnsi"/>
                <w:color w:val="0070C0"/>
                <w:sz w:val="22"/>
                <w:szCs w:val="22"/>
              </w:rPr>
              <w:t>i</w:t>
            </w:r>
            <w:r w:rsidRPr="00921452">
              <w:rPr>
                <w:rFonts w:asciiTheme="minorHAnsi" w:eastAsia="Calibri" w:hAnsiTheme="minorHAnsi" w:cstheme="minorHAnsi"/>
                <w:color w:val="0070C0"/>
                <w:spacing w:val="2"/>
                <w:sz w:val="22"/>
                <w:szCs w:val="22"/>
              </w:rPr>
              <w:t>r</w:t>
            </w:r>
            <w:r w:rsidRPr="00921452">
              <w:rPr>
                <w:rFonts w:asciiTheme="minorHAnsi" w:eastAsia="Calibri" w:hAnsiTheme="minorHAnsi" w:cstheme="minorHAnsi"/>
                <w:color w:val="0070C0"/>
                <w:spacing w:val="-1"/>
                <w:sz w:val="22"/>
                <w:szCs w:val="22"/>
              </w:rPr>
              <w:t>e</w:t>
            </w:r>
            <w:r w:rsidRPr="00921452">
              <w:rPr>
                <w:rFonts w:asciiTheme="minorHAnsi" w:eastAsia="Calibri" w:hAnsiTheme="minorHAnsi" w:cstheme="minorHAnsi"/>
                <w:color w:val="0070C0"/>
                <w:sz w:val="22"/>
                <w:szCs w:val="22"/>
              </w:rPr>
              <w:t>m</w:t>
            </w:r>
            <w:r w:rsidRPr="00921452">
              <w:rPr>
                <w:rFonts w:asciiTheme="minorHAnsi" w:eastAsia="Calibri" w:hAnsiTheme="minorHAnsi" w:cstheme="minorHAnsi"/>
                <w:color w:val="0070C0"/>
                <w:spacing w:val="-1"/>
                <w:sz w:val="22"/>
                <w:szCs w:val="22"/>
              </w:rPr>
              <w:t>en</w:t>
            </w:r>
            <w:r w:rsidRPr="00921452">
              <w:rPr>
                <w:rFonts w:asciiTheme="minorHAnsi" w:eastAsia="Calibri" w:hAnsiTheme="minorHAnsi" w:cstheme="minorHAnsi"/>
                <w:color w:val="0070C0"/>
                <w:spacing w:val="2"/>
                <w:sz w:val="22"/>
                <w:szCs w:val="22"/>
              </w:rPr>
              <w:t>t</w:t>
            </w:r>
            <w:r w:rsidRPr="00921452">
              <w:rPr>
                <w:rFonts w:asciiTheme="minorHAnsi" w:eastAsia="Calibri" w:hAnsiTheme="minorHAnsi" w:cstheme="minorHAnsi"/>
                <w:color w:val="0070C0"/>
                <w:sz w:val="22"/>
                <w:szCs w:val="22"/>
              </w:rPr>
              <w:t>s</w:t>
            </w:r>
            <w:r w:rsidRPr="00921452">
              <w:rPr>
                <w:rFonts w:asciiTheme="minorHAnsi" w:eastAsia="Calibri" w:hAnsiTheme="minorHAnsi" w:cstheme="minorHAnsi"/>
                <w:color w:val="0070C0"/>
                <w:spacing w:val="-1"/>
                <w:sz w:val="22"/>
                <w:szCs w:val="22"/>
              </w:rPr>
              <w:t xml:space="preserve"> </w:t>
            </w:r>
            <w:r w:rsidRPr="00921452">
              <w:rPr>
                <w:rFonts w:asciiTheme="minorHAnsi" w:eastAsia="Calibri" w:hAnsiTheme="minorHAnsi" w:cstheme="minorHAnsi"/>
                <w:color w:val="0070C0"/>
                <w:sz w:val="22"/>
                <w:szCs w:val="22"/>
              </w:rPr>
              <w:t>a</w:t>
            </w:r>
            <w:r w:rsidRPr="00921452">
              <w:rPr>
                <w:rFonts w:asciiTheme="minorHAnsi" w:eastAsia="Calibri" w:hAnsiTheme="minorHAnsi" w:cstheme="minorHAnsi"/>
                <w:color w:val="0070C0"/>
                <w:spacing w:val="-1"/>
                <w:sz w:val="22"/>
                <w:szCs w:val="22"/>
              </w:rPr>
              <w:t>n</w:t>
            </w:r>
            <w:r w:rsidRPr="00921452">
              <w:rPr>
                <w:rFonts w:asciiTheme="minorHAnsi" w:eastAsia="Calibri" w:hAnsiTheme="minorHAnsi" w:cstheme="minorHAnsi"/>
                <w:color w:val="0070C0"/>
                <w:sz w:val="22"/>
                <w:szCs w:val="22"/>
              </w:rPr>
              <w:t>d</w:t>
            </w:r>
            <w:r w:rsidRPr="00921452">
              <w:rPr>
                <w:rFonts w:asciiTheme="minorHAnsi" w:eastAsia="Calibri" w:hAnsiTheme="minorHAnsi" w:cstheme="minorHAnsi"/>
                <w:color w:val="0070C0"/>
                <w:spacing w:val="-1"/>
                <w:sz w:val="22"/>
                <w:szCs w:val="22"/>
              </w:rPr>
              <w:t xml:space="preserve"> </w:t>
            </w:r>
            <w:r w:rsidRPr="00921452">
              <w:rPr>
                <w:rFonts w:asciiTheme="minorHAnsi" w:eastAsia="Calibri" w:hAnsiTheme="minorHAnsi" w:cstheme="minorHAnsi"/>
                <w:color w:val="0070C0"/>
                <w:spacing w:val="1"/>
                <w:sz w:val="22"/>
                <w:szCs w:val="22"/>
              </w:rPr>
              <w:t>co</w:t>
            </w:r>
            <w:r w:rsidRPr="00921452">
              <w:rPr>
                <w:rFonts w:asciiTheme="minorHAnsi" w:eastAsia="Calibri" w:hAnsiTheme="minorHAnsi" w:cstheme="minorHAnsi"/>
                <w:color w:val="0070C0"/>
                <w:sz w:val="22"/>
                <w:szCs w:val="22"/>
              </w:rPr>
              <w:t>r</w:t>
            </w:r>
            <w:r w:rsidRPr="00921452">
              <w:rPr>
                <w:rFonts w:asciiTheme="minorHAnsi" w:eastAsia="Calibri" w:hAnsiTheme="minorHAnsi" w:cstheme="minorHAnsi"/>
                <w:color w:val="0070C0"/>
                <w:spacing w:val="-1"/>
                <w:sz w:val="22"/>
                <w:szCs w:val="22"/>
              </w:rPr>
              <w:t>re</w:t>
            </w:r>
            <w:r w:rsidRPr="00921452">
              <w:rPr>
                <w:rFonts w:asciiTheme="minorHAnsi" w:eastAsia="Calibri" w:hAnsiTheme="minorHAnsi" w:cstheme="minorHAnsi"/>
                <w:color w:val="0070C0"/>
                <w:spacing w:val="3"/>
                <w:sz w:val="22"/>
                <w:szCs w:val="22"/>
              </w:rPr>
              <w:t>c</w:t>
            </w:r>
            <w:r w:rsidRPr="00921452">
              <w:rPr>
                <w:rFonts w:asciiTheme="minorHAnsi" w:eastAsia="Calibri" w:hAnsiTheme="minorHAnsi" w:cstheme="minorHAnsi"/>
                <w:color w:val="0070C0"/>
                <w:sz w:val="22"/>
                <w:szCs w:val="22"/>
              </w:rPr>
              <w:t>t</w:t>
            </w:r>
            <w:r w:rsidRPr="00921452">
              <w:rPr>
                <w:rFonts w:asciiTheme="minorHAnsi" w:eastAsia="Calibri" w:hAnsiTheme="minorHAnsi" w:cstheme="minorHAnsi"/>
                <w:color w:val="0070C0"/>
                <w:spacing w:val="-1"/>
                <w:sz w:val="22"/>
                <w:szCs w:val="22"/>
              </w:rPr>
              <w:t>i</w:t>
            </w:r>
            <w:r w:rsidRPr="00921452">
              <w:rPr>
                <w:rFonts w:asciiTheme="minorHAnsi" w:eastAsia="Calibri" w:hAnsiTheme="minorHAnsi" w:cstheme="minorHAnsi"/>
                <w:color w:val="0070C0"/>
                <w:sz w:val="22"/>
                <w:szCs w:val="22"/>
              </w:rPr>
              <w:t>ve a</w:t>
            </w:r>
            <w:r w:rsidRPr="00921452">
              <w:rPr>
                <w:rFonts w:asciiTheme="minorHAnsi" w:eastAsia="Calibri" w:hAnsiTheme="minorHAnsi" w:cstheme="minorHAnsi"/>
                <w:color w:val="0070C0"/>
                <w:spacing w:val="1"/>
                <w:sz w:val="22"/>
                <w:szCs w:val="22"/>
              </w:rPr>
              <w:t>c</w:t>
            </w:r>
            <w:r w:rsidRPr="00921452">
              <w:rPr>
                <w:rFonts w:asciiTheme="minorHAnsi" w:eastAsia="Calibri" w:hAnsiTheme="minorHAnsi" w:cstheme="minorHAnsi"/>
                <w:color w:val="0070C0"/>
                <w:sz w:val="22"/>
                <w:szCs w:val="22"/>
              </w:rPr>
              <w:t>t</w:t>
            </w:r>
            <w:r w:rsidRPr="00921452">
              <w:rPr>
                <w:rFonts w:asciiTheme="minorHAnsi" w:eastAsia="Calibri" w:hAnsiTheme="minorHAnsi" w:cstheme="minorHAnsi"/>
                <w:color w:val="0070C0"/>
                <w:spacing w:val="-1"/>
                <w:sz w:val="22"/>
                <w:szCs w:val="22"/>
              </w:rPr>
              <w:t>i</w:t>
            </w:r>
            <w:r w:rsidRPr="00921452">
              <w:rPr>
                <w:rFonts w:asciiTheme="minorHAnsi" w:eastAsia="Calibri" w:hAnsiTheme="minorHAnsi" w:cstheme="minorHAnsi"/>
                <w:color w:val="0070C0"/>
                <w:spacing w:val="1"/>
                <w:sz w:val="22"/>
                <w:szCs w:val="22"/>
              </w:rPr>
              <w:t>o</w:t>
            </w:r>
            <w:r w:rsidRPr="00921452">
              <w:rPr>
                <w:rFonts w:asciiTheme="minorHAnsi" w:eastAsia="Calibri" w:hAnsiTheme="minorHAnsi" w:cstheme="minorHAnsi"/>
                <w:color w:val="0070C0"/>
                <w:sz w:val="22"/>
                <w:szCs w:val="22"/>
              </w:rPr>
              <w:t>n</w:t>
            </w:r>
          </w:p>
        </w:tc>
        <w:tc>
          <w:tcPr>
            <w:tcW w:w="2148" w:type="dxa"/>
            <w:tcBorders>
              <w:top w:val="single" w:sz="5" w:space="0" w:color="000000"/>
              <w:left w:val="single" w:sz="5" w:space="0" w:color="000000"/>
              <w:bottom w:val="single" w:sz="5" w:space="0" w:color="000000"/>
              <w:right w:val="single" w:sz="5" w:space="0" w:color="000000"/>
            </w:tcBorders>
          </w:tcPr>
          <w:p w14:paraId="73658902" w14:textId="77777777" w:rsidR="00057666" w:rsidRPr="00DC3244" w:rsidRDefault="0037444C" w:rsidP="0037444C">
            <w:pPr>
              <w:jc w:val="center"/>
              <w:rPr>
                <w:rFonts w:asciiTheme="minorHAnsi" w:hAnsiTheme="minorHAnsi" w:cstheme="minorHAnsi"/>
                <w:color w:val="FF0000"/>
                <w:sz w:val="22"/>
                <w:szCs w:val="22"/>
              </w:rPr>
            </w:pPr>
            <w:r w:rsidRPr="00DC3244">
              <w:rPr>
                <w:rFonts w:asciiTheme="minorHAnsi" w:hAnsiTheme="minorHAnsi" w:cstheme="minorHAnsi"/>
                <w:color w:val="FF0000"/>
                <w:sz w:val="22"/>
                <w:szCs w:val="22"/>
              </w:rPr>
              <w:t>NC</w:t>
            </w:r>
          </w:p>
        </w:tc>
        <w:tc>
          <w:tcPr>
            <w:tcW w:w="6960" w:type="dxa"/>
            <w:tcBorders>
              <w:top w:val="single" w:sz="5" w:space="0" w:color="000000"/>
              <w:left w:val="single" w:sz="5" w:space="0" w:color="000000"/>
              <w:bottom w:val="single" w:sz="5" w:space="0" w:color="000000"/>
              <w:right w:val="single" w:sz="5" w:space="0" w:color="000000"/>
            </w:tcBorders>
          </w:tcPr>
          <w:p w14:paraId="19460558" w14:textId="77777777" w:rsidR="00057666" w:rsidRPr="00DC3244" w:rsidRDefault="0037444C">
            <w:pPr>
              <w:rPr>
                <w:rFonts w:asciiTheme="minorHAnsi" w:hAnsiTheme="minorHAnsi" w:cstheme="minorHAnsi"/>
                <w:color w:val="FF0000"/>
                <w:sz w:val="22"/>
                <w:szCs w:val="22"/>
              </w:rPr>
            </w:pPr>
            <w:r w:rsidRPr="00DC3244">
              <w:rPr>
                <w:rFonts w:asciiTheme="minorHAnsi" w:hAnsiTheme="minorHAnsi" w:cstheme="minorHAnsi"/>
                <w:color w:val="FF0000"/>
                <w:sz w:val="22"/>
                <w:szCs w:val="22"/>
              </w:rPr>
              <w:t xml:space="preserve">Responsibility and authority for ensuring that customer requirements are met, including corrective and preventive actions, capacity analysis, customer portals, logistic information and customer scorecards </w:t>
            </w:r>
            <w:proofErr w:type="gramStart"/>
            <w:r w:rsidRPr="00DC3244">
              <w:rPr>
                <w:rFonts w:asciiTheme="minorHAnsi" w:hAnsiTheme="minorHAnsi" w:cstheme="minorHAnsi"/>
                <w:color w:val="FF0000"/>
                <w:sz w:val="22"/>
                <w:szCs w:val="22"/>
              </w:rPr>
              <w:t>is</w:t>
            </w:r>
            <w:proofErr w:type="gramEnd"/>
            <w:r w:rsidRPr="00DC3244">
              <w:rPr>
                <w:rFonts w:asciiTheme="minorHAnsi" w:hAnsiTheme="minorHAnsi" w:cstheme="minorHAnsi"/>
                <w:color w:val="FF0000"/>
                <w:sz w:val="22"/>
                <w:szCs w:val="22"/>
              </w:rPr>
              <w:t xml:space="preserve"> not documented. </w:t>
            </w:r>
          </w:p>
        </w:tc>
      </w:tr>
      <w:tr w:rsidR="00E517F8" w:rsidRPr="00DC3244" w14:paraId="45E94D13" w14:textId="77777777" w:rsidTr="00F2399A">
        <w:trPr>
          <w:trHeight w:hRule="exact" w:val="278"/>
        </w:trPr>
        <w:tc>
          <w:tcPr>
            <w:tcW w:w="13774" w:type="dxa"/>
            <w:gridSpan w:val="4"/>
            <w:tcBorders>
              <w:top w:val="single" w:sz="5" w:space="0" w:color="000000"/>
              <w:left w:val="single" w:sz="5" w:space="0" w:color="000000"/>
              <w:bottom w:val="single" w:sz="5" w:space="0" w:color="000000"/>
              <w:right w:val="single" w:sz="5" w:space="0" w:color="000000"/>
            </w:tcBorders>
            <w:shd w:val="clear" w:color="auto" w:fill="F79646" w:themeFill="accent6"/>
          </w:tcPr>
          <w:p w14:paraId="1174B8FC" w14:textId="77777777" w:rsidR="00E517F8" w:rsidRPr="00DC3244" w:rsidRDefault="00E517F8">
            <w:pPr>
              <w:rPr>
                <w:rFonts w:asciiTheme="minorHAnsi" w:hAnsiTheme="minorHAnsi" w:cstheme="minorHAnsi"/>
                <w:sz w:val="22"/>
                <w:szCs w:val="22"/>
              </w:rPr>
            </w:pPr>
            <w:r w:rsidRPr="00DC3244">
              <w:rPr>
                <w:rFonts w:asciiTheme="minorHAnsi" w:eastAsia="Calibri" w:hAnsiTheme="minorHAnsi" w:cstheme="minorHAnsi"/>
                <w:b/>
                <w:sz w:val="22"/>
                <w:szCs w:val="22"/>
              </w:rPr>
              <w:t>6 P</w:t>
            </w:r>
            <w:r w:rsidRPr="00DC3244">
              <w:rPr>
                <w:rFonts w:asciiTheme="minorHAnsi" w:eastAsia="Calibri" w:hAnsiTheme="minorHAnsi" w:cstheme="minorHAnsi"/>
                <w:b/>
                <w:spacing w:val="-1"/>
                <w:sz w:val="22"/>
                <w:szCs w:val="22"/>
              </w:rPr>
              <w:t>l</w:t>
            </w:r>
            <w:r w:rsidRPr="00DC3244">
              <w:rPr>
                <w:rFonts w:asciiTheme="minorHAnsi" w:eastAsia="Calibri" w:hAnsiTheme="minorHAnsi" w:cstheme="minorHAnsi"/>
                <w:b/>
                <w:sz w:val="22"/>
                <w:szCs w:val="22"/>
              </w:rPr>
              <w:t>a</w:t>
            </w:r>
            <w:r w:rsidRPr="00DC3244">
              <w:rPr>
                <w:rFonts w:asciiTheme="minorHAnsi" w:eastAsia="Calibri" w:hAnsiTheme="minorHAnsi" w:cstheme="minorHAnsi"/>
                <w:b/>
                <w:spacing w:val="-1"/>
                <w:sz w:val="22"/>
                <w:szCs w:val="22"/>
              </w:rPr>
              <w:t>nn</w:t>
            </w:r>
            <w:r w:rsidRPr="00DC3244">
              <w:rPr>
                <w:rFonts w:asciiTheme="minorHAnsi" w:eastAsia="Calibri" w:hAnsiTheme="minorHAnsi" w:cstheme="minorHAnsi"/>
                <w:b/>
                <w:spacing w:val="1"/>
                <w:sz w:val="22"/>
                <w:szCs w:val="22"/>
              </w:rPr>
              <w:t>i</w:t>
            </w:r>
            <w:r w:rsidRPr="00DC3244">
              <w:rPr>
                <w:rFonts w:asciiTheme="minorHAnsi" w:eastAsia="Calibri" w:hAnsiTheme="minorHAnsi" w:cstheme="minorHAnsi"/>
                <w:b/>
                <w:spacing w:val="-1"/>
                <w:sz w:val="22"/>
                <w:szCs w:val="22"/>
              </w:rPr>
              <w:t>n</w:t>
            </w:r>
            <w:r w:rsidRPr="00DC3244">
              <w:rPr>
                <w:rFonts w:asciiTheme="minorHAnsi" w:eastAsia="Calibri" w:hAnsiTheme="minorHAnsi" w:cstheme="minorHAnsi"/>
                <w:b/>
                <w:sz w:val="22"/>
                <w:szCs w:val="22"/>
              </w:rPr>
              <w:t>g</w:t>
            </w:r>
          </w:p>
        </w:tc>
      </w:tr>
      <w:tr w:rsidR="00057666" w:rsidRPr="00DC3244" w14:paraId="39B33C16" w14:textId="77777777" w:rsidTr="004C5FCA">
        <w:trPr>
          <w:trHeight w:hRule="exact" w:val="2168"/>
        </w:trPr>
        <w:tc>
          <w:tcPr>
            <w:tcW w:w="4666" w:type="dxa"/>
            <w:gridSpan w:val="2"/>
            <w:tcBorders>
              <w:top w:val="single" w:sz="5" w:space="0" w:color="000000"/>
              <w:left w:val="single" w:sz="5" w:space="0" w:color="000000"/>
              <w:bottom w:val="single" w:sz="5" w:space="0" w:color="000000"/>
              <w:right w:val="single" w:sz="5" w:space="0" w:color="000000"/>
            </w:tcBorders>
          </w:tcPr>
          <w:p w14:paraId="223EAE37" w14:textId="77777777" w:rsidR="00057666" w:rsidRPr="00921452" w:rsidRDefault="00E3650D">
            <w:pPr>
              <w:spacing w:line="200" w:lineRule="exact"/>
              <w:ind w:left="102"/>
              <w:rPr>
                <w:rFonts w:asciiTheme="minorHAnsi" w:eastAsia="Calibri" w:hAnsiTheme="minorHAnsi" w:cstheme="minorHAnsi"/>
                <w:color w:val="0070C0"/>
                <w:sz w:val="22"/>
                <w:szCs w:val="22"/>
              </w:rPr>
            </w:pPr>
            <w:r w:rsidRPr="00921452">
              <w:rPr>
                <w:rFonts w:asciiTheme="minorHAnsi" w:eastAsia="Calibri" w:hAnsiTheme="minorHAnsi" w:cstheme="minorHAnsi"/>
                <w:color w:val="0070C0"/>
                <w:sz w:val="22"/>
                <w:szCs w:val="22"/>
              </w:rPr>
              <w:lastRenderedPageBreak/>
              <w:t xml:space="preserve">6.1 </w:t>
            </w:r>
            <w:r w:rsidRPr="00921452">
              <w:rPr>
                <w:rFonts w:asciiTheme="minorHAnsi" w:eastAsia="Calibri" w:hAnsiTheme="minorHAnsi" w:cstheme="minorHAnsi"/>
                <w:color w:val="0070C0"/>
                <w:spacing w:val="-1"/>
                <w:sz w:val="22"/>
                <w:szCs w:val="22"/>
              </w:rPr>
              <w:t>A</w:t>
            </w:r>
            <w:r w:rsidRPr="00921452">
              <w:rPr>
                <w:rFonts w:asciiTheme="minorHAnsi" w:eastAsia="Calibri" w:hAnsiTheme="minorHAnsi" w:cstheme="minorHAnsi"/>
                <w:color w:val="0070C0"/>
                <w:spacing w:val="1"/>
                <w:sz w:val="22"/>
                <w:szCs w:val="22"/>
              </w:rPr>
              <w:t>c</w:t>
            </w:r>
            <w:r w:rsidRPr="00921452">
              <w:rPr>
                <w:rFonts w:asciiTheme="minorHAnsi" w:eastAsia="Calibri" w:hAnsiTheme="minorHAnsi" w:cstheme="minorHAnsi"/>
                <w:color w:val="0070C0"/>
                <w:sz w:val="22"/>
                <w:szCs w:val="22"/>
              </w:rPr>
              <w:t>t</w:t>
            </w:r>
            <w:r w:rsidRPr="00921452">
              <w:rPr>
                <w:rFonts w:asciiTheme="minorHAnsi" w:eastAsia="Calibri" w:hAnsiTheme="minorHAnsi" w:cstheme="minorHAnsi"/>
                <w:color w:val="0070C0"/>
                <w:spacing w:val="-1"/>
                <w:sz w:val="22"/>
                <w:szCs w:val="22"/>
              </w:rPr>
              <w:t>i</w:t>
            </w:r>
            <w:r w:rsidRPr="00921452">
              <w:rPr>
                <w:rFonts w:asciiTheme="minorHAnsi" w:eastAsia="Calibri" w:hAnsiTheme="minorHAnsi" w:cstheme="minorHAnsi"/>
                <w:color w:val="0070C0"/>
                <w:spacing w:val="1"/>
                <w:sz w:val="22"/>
                <w:szCs w:val="22"/>
              </w:rPr>
              <w:t>o</w:t>
            </w:r>
            <w:r w:rsidRPr="00921452">
              <w:rPr>
                <w:rFonts w:asciiTheme="minorHAnsi" w:eastAsia="Calibri" w:hAnsiTheme="minorHAnsi" w:cstheme="minorHAnsi"/>
                <w:color w:val="0070C0"/>
                <w:spacing w:val="-1"/>
                <w:sz w:val="22"/>
                <w:szCs w:val="22"/>
              </w:rPr>
              <w:t>n</w:t>
            </w:r>
            <w:r w:rsidRPr="00921452">
              <w:rPr>
                <w:rFonts w:asciiTheme="minorHAnsi" w:eastAsia="Calibri" w:hAnsiTheme="minorHAnsi" w:cstheme="minorHAnsi"/>
                <w:color w:val="0070C0"/>
                <w:sz w:val="22"/>
                <w:szCs w:val="22"/>
              </w:rPr>
              <w:t>s</w:t>
            </w:r>
            <w:r w:rsidRPr="00921452">
              <w:rPr>
                <w:rFonts w:asciiTheme="minorHAnsi" w:eastAsia="Calibri" w:hAnsiTheme="minorHAnsi" w:cstheme="minorHAnsi"/>
                <w:color w:val="0070C0"/>
                <w:spacing w:val="-1"/>
                <w:sz w:val="22"/>
                <w:szCs w:val="22"/>
              </w:rPr>
              <w:t xml:space="preserve"> </w:t>
            </w:r>
            <w:r w:rsidRPr="00921452">
              <w:rPr>
                <w:rFonts w:asciiTheme="minorHAnsi" w:eastAsia="Calibri" w:hAnsiTheme="minorHAnsi" w:cstheme="minorHAnsi"/>
                <w:color w:val="0070C0"/>
                <w:sz w:val="22"/>
                <w:szCs w:val="22"/>
              </w:rPr>
              <w:t>to</w:t>
            </w:r>
            <w:r w:rsidRPr="00921452">
              <w:rPr>
                <w:rFonts w:asciiTheme="minorHAnsi" w:eastAsia="Calibri" w:hAnsiTheme="minorHAnsi" w:cstheme="minorHAnsi"/>
                <w:color w:val="0070C0"/>
                <w:spacing w:val="1"/>
                <w:sz w:val="22"/>
                <w:szCs w:val="22"/>
              </w:rPr>
              <w:t xml:space="preserve"> </w:t>
            </w:r>
            <w:r w:rsidRPr="00921452">
              <w:rPr>
                <w:rFonts w:asciiTheme="minorHAnsi" w:eastAsia="Calibri" w:hAnsiTheme="minorHAnsi" w:cstheme="minorHAnsi"/>
                <w:color w:val="0070C0"/>
                <w:sz w:val="22"/>
                <w:szCs w:val="22"/>
              </w:rPr>
              <w:t>a</w:t>
            </w:r>
            <w:r w:rsidRPr="00921452">
              <w:rPr>
                <w:rFonts w:asciiTheme="minorHAnsi" w:eastAsia="Calibri" w:hAnsiTheme="minorHAnsi" w:cstheme="minorHAnsi"/>
                <w:color w:val="0070C0"/>
                <w:spacing w:val="-1"/>
                <w:sz w:val="22"/>
                <w:szCs w:val="22"/>
              </w:rPr>
              <w:t>dd</w:t>
            </w:r>
            <w:r w:rsidRPr="00921452">
              <w:rPr>
                <w:rFonts w:asciiTheme="minorHAnsi" w:eastAsia="Calibri" w:hAnsiTheme="minorHAnsi" w:cstheme="minorHAnsi"/>
                <w:color w:val="0070C0"/>
                <w:sz w:val="22"/>
                <w:szCs w:val="22"/>
              </w:rPr>
              <w:t>r</w:t>
            </w:r>
            <w:r w:rsidRPr="00921452">
              <w:rPr>
                <w:rFonts w:asciiTheme="minorHAnsi" w:eastAsia="Calibri" w:hAnsiTheme="minorHAnsi" w:cstheme="minorHAnsi"/>
                <w:color w:val="0070C0"/>
                <w:spacing w:val="1"/>
                <w:sz w:val="22"/>
                <w:szCs w:val="22"/>
              </w:rPr>
              <w:t>e</w:t>
            </w:r>
            <w:r w:rsidRPr="00921452">
              <w:rPr>
                <w:rFonts w:asciiTheme="minorHAnsi" w:eastAsia="Calibri" w:hAnsiTheme="minorHAnsi" w:cstheme="minorHAnsi"/>
                <w:color w:val="0070C0"/>
                <w:spacing w:val="-1"/>
                <w:sz w:val="22"/>
                <w:szCs w:val="22"/>
              </w:rPr>
              <w:t>s</w:t>
            </w:r>
            <w:r w:rsidRPr="00921452">
              <w:rPr>
                <w:rFonts w:asciiTheme="minorHAnsi" w:eastAsia="Calibri" w:hAnsiTheme="minorHAnsi" w:cstheme="minorHAnsi"/>
                <w:color w:val="0070C0"/>
                <w:sz w:val="22"/>
                <w:szCs w:val="22"/>
              </w:rPr>
              <w:t>s</w:t>
            </w:r>
            <w:r w:rsidRPr="00921452">
              <w:rPr>
                <w:rFonts w:asciiTheme="minorHAnsi" w:eastAsia="Calibri" w:hAnsiTheme="minorHAnsi" w:cstheme="minorHAnsi"/>
                <w:color w:val="0070C0"/>
                <w:spacing w:val="-1"/>
                <w:sz w:val="22"/>
                <w:szCs w:val="22"/>
              </w:rPr>
              <w:t xml:space="preserve"> </w:t>
            </w:r>
            <w:r w:rsidRPr="00921452">
              <w:rPr>
                <w:rFonts w:asciiTheme="minorHAnsi" w:eastAsia="Calibri" w:hAnsiTheme="minorHAnsi" w:cstheme="minorHAnsi"/>
                <w:color w:val="0070C0"/>
                <w:sz w:val="22"/>
                <w:szCs w:val="22"/>
              </w:rPr>
              <w:t>r</w:t>
            </w:r>
            <w:r w:rsidRPr="00921452">
              <w:rPr>
                <w:rFonts w:asciiTheme="minorHAnsi" w:eastAsia="Calibri" w:hAnsiTheme="minorHAnsi" w:cstheme="minorHAnsi"/>
                <w:color w:val="0070C0"/>
                <w:spacing w:val="1"/>
                <w:sz w:val="22"/>
                <w:szCs w:val="22"/>
              </w:rPr>
              <w:t>i</w:t>
            </w:r>
            <w:r w:rsidRPr="00921452">
              <w:rPr>
                <w:rFonts w:asciiTheme="minorHAnsi" w:eastAsia="Calibri" w:hAnsiTheme="minorHAnsi" w:cstheme="minorHAnsi"/>
                <w:color w:val="0070C0"/>
                <w:spacing w:val="-1"/>
                <w:sz w:val="22"/>
                <w:szCs w:val="22"/>
              </w:rPr>
              <w:t>s</w:t>
            </w:r>
            <w:r w:rsidRPr="00921452">
              <w:rPr>
                <w:rFonts w:asciiTheme="minorHAnsi" w:eastAsia="Calibri" w:hAnsiTheme="minorHAnsi" w:cstheme="minorHAnsi"/>
                <w:color w:val="0070C0"/>
                <w:sz w:val="22"/>
                <w:szCs w:val="22"/>
              </w:rPr>
              <w:t>ks</w:t>
            </w:r>
            <w:r w:rsidRPr="00921452">
              <w:rPr>
                <w:rFonts w:asciiTheme="minorHAnsi" w:eastAsia="Calibri" w:hAnsiTheme="minorHAnsi" w:cstheme="minorHAnsi"/>
                <w:color w:val="0070C0"/>
                <w:spacing w:val="-1"/>
                <w:sz w:val="22"/>
                <w:szCs w:val="22"/>
              </w:rPr>
              <w:t xml:space="preserve"> </w:t>
            </w:r>
            <w:r w:rsidRPr="00921452">
              <w:rPr>
                <w:rFonts w:asciiTheme="minorHAnsi" w:eastAsia="Calibri" w:hAnsiTheme="minorHAnsi" w:cstheme="minorHAnsi"/>
                <w:color w:val="0070C0"/>
                <w:spacing w:val="3"/>
                <w:sz w:val="22"/>
                <w:szCs w:val="22"/>
              </w:rPr>
              <w:t>a</w:t>
            </w:r>
            <w:r w:rsidRPr="00921452">
              <w:rPr>
                <w:rFonts w:asciiTheme="minorHAnsi" w:eastAsia="Calibri" w:hAnsiTheme="minorHAnsi" w:cstheme="minorHAnsi"/>
                <w:color w:val="0070C0"/>
                <w:spacing w:val="-1"/>
                <w:sz w:val="22"/>
                <w:szCs w:val="22"/>
              </w:rPr>
              <w:t>n</w:t>
            </w:r>
            <w:r w:rsidRPr="00921452">
              <w:rPr>
                <w:rFonts w:asciiTheme="minorHAnsi" w:eastAsia="Calibri" w:hAnsiTheme="minorHAnsi" w:cstheme="minorHAnsi"/>
                <w:color w:val="0070C0"/>
                <w:sz w:val="22"/>
                <w:szCs w:val="22"/>
              </w:rPr>
              <w:t>d</w:t>
            </w:r>
            <w:r w:rsidRPr="00921452">
              <w:rPr>
                <w:rFonts w:asciiTheme="minorHAnsi" w:eastAsia="Calibri" w:hAnsiTheme="minorHAnsi" w:cstheme="minorHAnsi"/>
                <w:color w:val="0070C0"/>
                <w:spacing w:val="-1"/>
                <w:sz w:val="22"/>
                <w:szCs w:val="22"/>
              </w:rPr>
              <w:t xml:space="preserve"> </w:t>
            </w:r>
            <w:r w:rsidRPr="00921452">
              <w:rPr>
                <w:rFonts w:asciiTheme="minorHAnsi" w:eastAsia="Calibri" w:hAnsiTheme="minorHAnsi" w:cstheme="minorHAnsi"/>
                <w:color w:val="0070C0"/>
                <w:spacing w:val="1"/>
                <w:sz w:val="22"/>
                <w:szCs w:val="22"/>
              </w:rPr>
              <w:t>o</w:t>
            </w:r>
            <w:r w:rsidRPr="00921452">
              <w:rPr>
                <w:rFonts w:asciiTheme="minorHAnsi" w:eastAsia="Calibri" w:hAnsiTheme="minorHAnsi" w:cstheme="minorHAnsi"/>
                <w:color w:val="0070C0"/>
                <w:spacing w:val="-1"/>
                <w:sz w:val="22"/>
                <w:szCs w:val="22"/>
              </w:rPr>
              <w:t>pp</w:t>
            </w:r>
            <w:r w:rsidRPr="00921452">
              <w:rPr>
                <w:rFonts w:asciiTheme="minorHAnsi" w:eastAsia="Calibri" w:hAnsiTheme="minorHAnsi" w:cstheme="minorHAnsi"/>
                <w:color w:val="0070C0"/>
                <w:spacing w:val="1"/>
                <w:sz w:val="22"/>
                <w:szCs w:val="22"/>
              </w:rPr>
              <w:t>o</w:t>
            </w:r>
            <w:r w:rsidRPr="00921452">
              <w:rPr>
                <w:rFonts w:asciiTheme="minorHAnsi" w:eastAsia="Calibri" w:hAnsiTheme="minorHAnsi" w:cstheme="minorHAnsi"/>
                <w:color w:val="0070C0"/>
                <w:sz w:val="22"/>
                <w:szCs w:val="22"/>
              </w:rPr>
              <w:t>r</w:t>
            </w:r>
            <w:r w:rsidRPr="00921452">
              <w:rPr>
                <w:rFonts w:asciiTheme="minorHAnsi" w:eastAsia="Calibri" w:hAnsiTheme="minorHAnsi" w:cstheme="minorHAnsi"/>
                <w:color w:val="0070C0"/>
                <w:spacing w:val="-1"/>
                <w:sz w:val="22"/>
                <w:szCs w:val="22"/>
              </w:rPr>
              <w:t>tu</w:t>
            </w:r>
            <w:r w:rsidRPr="00921452">
              <w:rPr>
                <w:rFonts w:asciiTheme="minorHAnsi" w:eastAsia="Calibri" w:hAnsiTheme="minorHAnsi" w:cstheme="minorHAnsi"/>
                <w:color w:val="0070C0"/>
                <w:spacing w:val="1"/>
                <w:sz w:val="22"/>
                <w:szCs w:val="22"/>
              </w:rPr>
              <w:t>n</w:t>
            </w:r>
            <w:r w:rsidRPr="00921452">
              <w:rPr>
                <w:rFonts w:asciiTheme="minorHAnsi" w:eastAsia="Calibri" w:hAnsiTheme="minorHAnsi" w:cstheme="minorHAnsi"/>
                <w:color w:val="0070C0"/>
                <w:sz w:val="22"/>
                <w:szCs w:val="22"/>
              </w:rPr>
              <w:t>it</w:t>
            </w:r>
            <w:r w:rsidRPr="00921452">
              <w:rPr>
                <w:rFonts w:asciiTheme="minorHAnsi" w:eastAsia="Calibri" w:hAnsiTheme="minorHAnsi" w:cstheme="minorHAnsi"/>
                <w:color w:val="0070C0"/>
                <w:spacing w:val="-1"/>
                <w:sz w:val="22"/>
                <w:szCs w:val="22"/>
              </w:rPr>
              <w:t>i</w:t>
            </w:r>
            <w:r w:rsidRPr="00921452">
              <w:rPr>
                <w:rFonts w:asciiTheme="minorHAnsi" w:eastAsia="Calibri" w:hAnsiTheme="minorHAnsi" w:cstheme="minorHAnsi"/>
                <w:color w:val="0070C0"/>
                <w:spacing w:val="2"/>
                <w:sz w:val="22"/>
                <w:szCs w:val="22"/>
              </w:rPr>
              <w:t>e</w:t>
            </w:r>
            <w:r w:rsidRPr="00921452">
              <w:rPr>
                <w:rFonts w:asciiTheme="minorHAnsi" w:eastAsia="Calibri" w:hAnsiTheme="minorHAnsi" w:cstheme="minorHAnsi"/>
                <w:color w:val="0070C0"/>
                <w:sz w:val="22"/>
                <w:szCs w:val="22"/>
              </w:rPr>
              <w:t>s</w:t>
            </w:r>
          </w:p>
        </w:tc>
        <w:tc>
          <w:tcPr>
            <w:tcW w:w="2148" w:type="dxa"/>
            <w:tcBorders>
              <w:top w:val="single" w:sz="5" w:space="0" w:color="000000"/>
              <w:left w:val="single" w:sz="5" w:space="0" w:color="000000"/>
              <w:bottom w:val="single" w:sz="5" w:space="0" w:color="000000"/>
              <w:right w:val="single" w:sz="5" w:space="0" w:color="000000"/>
            </w:tcBorders>
          </w:tcPr>
          <w:p w14:paraId="59AE456D" w14:textId="77777777" w:rsidR="00057666" w:rsidRPr="00DC3244" w:rsidRDefault="00E517F8" w:rsidP="003B658F">
            <w:pPr>
              <w:jc w:val="center"/>
              <w:rPr>
                <w:rFonts w:asciiTheme="minorHAnsi" w:hAnsiTheme="minorHAnsi" w:cstheme="minorHAnsi"/>
                <w:color w:val="FF0000"/>
                <w:sz w:val="22"/>
                <w:szCs w:val="22"/>
              </w:rPr>
            </w:pPr>
            <w:r w:rsidRPr="00DC3244">
              <w:rPr>
                <w:rFonts w:asciiTheme="minorHAnsi" w:hAnsiTheme="minorHAnsi" w:cstheme="minorHAnsi"/>
                <w:color w:val="FF0000"/>
                <w:sz w:val="22"/>
                <w:szCs w:val="22"/>
              </w:rPr>
              <w:t>NC</w:t>
            </w:r>
          </w:p>
        </w:tc>
        <w:tc>
          <w:tcPr>
            <w:tcW w:w="6960" w:type="dxa"/>
            <w:tcBorders>
              <w:top w:val="single" w:sz="5" w:space="0" w:color="000000"/>
              <w:left w:val="single" w:sz="5" w:space="0" w:color="000000"/>
              <w:bottom w:val="single" w:sz="5" w:space="0" w:color="000000"/>
              <w:right w:val="single" w:sz="5" w:space="0" w:color="000000"/>
            </w:tcBorders>
          </w:tcPr>
          <w:p w14:paraId="0DAA5173" w14:textId="77777777" w:rsidR="00BC2609" w:rsidRPr="00DC3244" w:rsidRDefault="00BC2609" w:rsidP="00BC2609">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FF0000"/>
                <w:sz w:val="22"/>
                <w:szCs w:val="22"/>
              </w:rPr>
            </w:pPr>
            <w:r w:rsidRPr="00DC3244">
              <w:rPr>
                <w:rFonts w:asciiTheme="minorHAnsi" w:hAnsiTheme="minorHAnsi" w:cstheme="minorHAnsi"/>
                <w:bCs/>
                <w:color w:val="FF0000"/>
                <w:sz w:val="22"/>
                <w:szCs w:val="22"/>
              </w:rPr>
              <w:t>No evidence that</w:t>
            </w:r>
            <w:r w:rsidRPr="00DC3244">
              <w:rPr>
                <w:rFonts w:asciiTheme="minorHAnsi" w:hAnsiTheme="minorHAnsi" w:cstheme="minorHAnsi"/>
                <w:color w:val="FF0000"/>
                <w:sz w:val="22"/>
                <w:szCs w:val="22"/>
              </w:rPr>
              <w:t xml:space="preserve"> external and internal issues and the requirements for interested parties have been considered to determine </w:t>
            </w:r>
            <w:r w:rsidR="008A16DF" w:rsidRPr="00DC3244">
              <w:rPr>
                <w:rFonts w:asciiTheme="minorHAnsi" w:hAnsiTheme="minorHAnsi" w:cstheme="minorHAnsi"/>
                <w:color w:val="FF0000"/>
                <w:sz w:val="22"/>
                <w:szCs w:val="22"/>
              </w:rPr>
              <w:t>the risks and opportunities to</w:t>
            </w:r>
            <w:r w:rsidRPr="00DC3244">
              <w:rPr>
                <w:rFonts w:asciiTheme="minorHAnsi" w:hAnsiTheme="minorHAnsi" w:cstheme="minorHAnsi"/>
                <w:color w:val="FF0000"/>
                <w:sz w:val="22"/>
                <w:szCs w:val="22"/>
              </w:rPr>
              <w:t>:</w:t>
            </w:r>
          </w:p>
          <w:p w14:paraId="5A035D00" w14:textId="77777777" w:rsidR="00BC2609" w:rsidRPr="00DC3244" w:rsidRDefault="00BC2609" w:rsidP="00BC2609">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FF0000"/>
                <w:sz w:val="22"/>
                <w:szCs w:val="22"/>
              </w:rPr>
            </w:pPr>
            <w:r w:rsidRPr="00DC3244">
              <w:rPr>
                <w:rFonts w:asciiTheme="minorHAnsi" w:hAnsiTheme="minorHAnsi" w:cstheme="minorHAnsi"/>
                <w:color w:val="FF0000"/>
                <w:sz w:val="22"/>
                <w:szCs w:val="22"/>
              </w:rPr>
              <w:t>a) give assurance that the quality management system can achieve its intended result(s</w:t>
            </w:r>
            <w:proofErr w:type="gramStart"/>
            <w:r w:rsidRPr="00DC3244">
              <w:rPr>
                <w:rFonts w:asciiTheme="minorHAnsi" w:hAnsiTheme="minorHAnsi" w:cstheme="minorHAnsi"/>
                <w:color w:val="FF0000"/>
                <w:sz w:val="22"/>
                <w:szCs w:val="22"/>
              </w:rPr>
              <w:t>);</w:t>
            </w:r>
            <w:proofErr w:type="gramEnd"/>
          </w:p>
          <w:p w14:paraId="4E13B9FE" w14:textId="77777777" w:rsidR="00BC2609" w:rsidRPr="00DC3244" w:rsidRDefault="00BC2609" w:rsidP="00BC2609">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FF0000"/>
                <w:sz w:val="22"/>
                <w:szCs w:val="22"/>
              </w:rPr>
            </w:pPr>
            <w:r w:rsidRPr="00DC3244">
              <w:rPr>
                <w:rFonts w:asciiTheme="minorHAnsi" w:hAnsiTheme="minorHAnsi" w:cstheme="minorHAnsi"/>
                <w:color w:val="FF0000"/>
                <w:sz w:val="22"/>
                <w:szCs w:val="22"/>
              </w:rPr>
              <w:t xml:space="preserve">b) enhance desirable </w:t>
            </w:r>
            <w:proofErr w:type="gramStart"/>
            <w:r w:rsidRPr="00DC3244">
              <w:rPr>
                <w:rFonts w:asciiTheme="minorHAnsi" w:hAnsiTheme="minorHAnsi" w:cstheme="minorHAnsi"/>
                <w:color w:val="FF0000"/>
                <w:sz w:val="22"/>
                <w:szCs w:val="22"/>
              </w:rPr>
              <w:t>effects;</w:t>
            </w:r>
            <w:proofErr w:type="gramEnd"/>
          </w:p>
          <w:p w14:paraId="65D31BD0" w14:textId="77777777" w:rsidR="00BC2609" w:rsidRPr="00DC3244" w:rsidRDefault="00BC2609" w:rsidP="00BC2609">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FF0000"/>
                <w:sz w:val="22"/>
                <w:szCs w:val="22"/>
              </w:rPr>
            </w:pPr>
            <w:r w:rsidRPr="00DC3244">
              <w:rPr>
                <w:rFonts w:asciiTheme="minorHAnsi" w:hAnsiTheme="minorHAnsi" w:cstheme="minorHAnsi"/>
                <w:color w:val="FF0000"/>
                <w:sz w:val="22"/>
                <w:szCs w:val="22"/>
              </w:rPr>
              <w:t xml:space="preserve">c) prevent, or reduce, undesired </w:t>
            </w:r>
            <w:proofErr w:type="gramStart"/>
            <w:r w:rsidRPr="00DC3244">
              <w:rPr>
                <w:rFonts w:asciiTheme="minorHAnsi" w:hAnsiTheme="minorHAnsi" w:cstheme="minorHAnsi"/>
                <w:color w:val="FF0000"/>
                <w:sz w:val="22"/>
                <w:szCs w:val="22"/>
              </w:rPr>
              <w:t>effects;</w:t>
            </w:r>
            <w:proofErr w:type="gramEnd"/>
          </w:p>
          <w:p w14:paraId="6EDEF2E5" w14:textId="77777777" w:rsidR="00BC2609" w:rsidRPr="00DC3244" w:rsidRDefault="00BC2609" w:rsidP="00BC2609">
            <w:pPr>
              <w:pBdr>
                <w:top w:val="single" w:sz="4" w:space="1" w:color="auto"/>
                <w:left w:val="single" w:sz="4" w:space="4" w:color="auto"/>
                <w:bottom w:val="single" w:sz="4" w:space="1" w:color="auto"/>
                <w:right w:val="single" w:sz="4" w:space="4" w:color="auto"/>
              </w:pBdr>
              <w:rPr>
                <w:rFonts w:asciiTheme="minorHAnsi" w:hAnsiTheme="minorHAnsi" w:cstheme="minorHAnsi"/>
                <w:color w:val="FF0000"/>
                <w:sz w:val="22"/>
                <w:szCs w:val="22"/>
              </w:rPr>
            </w:pPr>
            <w:r w:rsidRPr="00DC3244">
              <w:rPr>
                <w:rFonts w:asciiTheme="minorHAnsi" w:hAnsiTheme="minorHAnsi" w:cstheme="minorHAnsi"/>
                <w:color w:val="FF0000"/>
                <w:sz w:val="22"/>
                <w:szCs w:val="22"/>
              </w:rPr>
              <w:t>d) achieve improvement.</w:t>
            </w:r>
          </w:p>
          <w:p w14:paraId="7A193073" w14:textId="77777777" w:rsidR="00914227" w:rsidRPr="00DC3244" w:rsidRDefault="00914227" w:rsidP="00914227">
            <w:pPr>
              <w:rPr>
                <w:rFonts w:asciiTheme="minorHAnsi" w:hAnsiTheme="minorHAnsi" w:cstheme="minorHAnsi"/>
                <w:color w:val="FF0000"/>
                <w:sz w:val="22"/>
                <w:szCs w:val="22"/>
              </w:rPr>
            </w:pPr>
          </w:p>
          <w:p w14:paraId="3364B652" w14:textId="77777777" w:rsidR="00914227" w:rsidRPr="00DC3244" w:rsidRDefault="00914227">
            <w:pPr>
              <w:rPr>
                <w:rFonts w:asciiTheme="minorHAnsi" w:hAnsiTheme="minorHAnsi" w:cstheme="minorHAnsi"/>
                <w:color w:val="FF0000"/>
                <w:sz w:val="22"/>
                <w:szCs w:val="22"/>
              </w:rPr>
            </w:pPr>
          </w:p>
        </w:tc>
      </w:tr>
      <w:tr w:rsidR="00057666" w:rsidRPr="00DC3244" w14:paraId="7B609BFA" w14:textId="77777777" w:rsidTr="004C5FCA">
        <w:trPr>
          <w:trHeight w:hRule="exact" w:val="1439"/>
        </w:trPr>
        <w:tc>
          <w:tcPr>
            <w:tcW w:w="4654" w:type="dxa"/>
            <w:tcBorders>
              <w:top w:val="single" w:sz="5" w:space="0" w:color="000000"/>
              <w:left w:val="single" w:sz="5" w:space="0" w:color="000000"/>
              <w:bottom w:val="single" w:sz="5" w:space="0" w:color="000000"/>
              <w:right w:val="single" w:sz="5" w:space="0" w:color="000000"/>
            </w:tcBorders>
          </w:tcPr>
          <w:p w14:paraId="2C14D8BB" w14:textId="77777777" w:rsidR="00963B72" w:rsidRPr="00DC3244" w:rsidRDefault="00963B72">
            <w:pPr>
              <w:spacing w:line="200" w:lineRule="exact"/>
              <w:ind w:left="822"/>
              <w:rPr>
                <w:rFonts w:asciiTheme="minorHAnsi" w:eastAsia="Calibri" w:hAnsiTheme="minorHAnsi" w:cstheme="minorHAnsi"/>
                <w:sz w:val="22"/>
                <w:szCs w:val="22"/>
              </w:rPr>
            </w:pPr>
          </w:p>
          <w:p w14:paraId="36CB5560" w14:textId="77777777" w:rsidR="00057666" w:rsidRPr="00DC3244" w:rsidRDefault="00FD35F1">
            <w:pPr>
              <w:spacing w:line="200" w:lineRule="exact"/>
              <w:ind w:left="822"/>
              <w:rPr>
                <w:rFonts w:asciiTheme="minorHAnsi" w:eastAsia="Calibri" w:hAnsiTheme="minorHAnsi" w:cstheme="minorHAnsi"/>
                <w:sz w:val="22"/>
                <w:szCs w:val="22"/>
              </w:rPr>
            </w:pPr>
            <w:r w:rsidRPr="00921452">
              <w:rPr>
                <w:rFonts w:asciiTheme="minorHAnsi" w:eastAsia="Calibri" w:hAnsiTheme="minorHAnsi" w:cstheme="minorHAnsi"/>
                <w:color w:val="0070C0"/>
                <w:sz w:val="22"/>
                <w:szCs w:val="22"/>
              </w:rPr>
              <w:t>6</w:t>
            </w:r>
            <w:r w:rsidR="00E3650D" w:rsidRPr="00921452">
              <w:rPr>
                <w:rFonts w:asciiTheme="minorHAnsi" w:eastAsia="Calibri" w:hAnsiTheme="minorHAnsi" w:cstheme="minorHAnsi"/>
                <w:color w:val="0070C0"/>
                <w:sz w:val="22"/>
                <w:szCs w:val="22"/>
              </w:rPr>
              <w:t xml:space="preserve">.1.2.1 </w:t>
            </w:r>
            <w:r w:rsidR="00E3650D" w:rsidRPr="00921452">
              <w:rPr>
                <w:rFonts w:asciiTheme="minorHAnsi" w:eastAsia="Calibri" w:hAnsiTheme="minorHAnsi" w:cstheme="minorHAnsi"/>
                <w:color w:val="0070C0"/>
                <w:spacing w:val="1"/>
                <w:sz w:val="22"/>
                <w:szCs w:val="22"/>
              </w:rPr>
              <w:t>R</w:t>
            </w:r>
            <w:r w:rsidR="00E3650D" w:rsidRPr="00921452">
              <w:rPr>
                <w:rFonts w:asciiTheme="minorHAnsi" w:eastAsia="Calibri" w:hAnsiTheme="minorHAnsi" w:cstheme="minorHAnsi"/>
                <w:color w:val="0070C0"/>
                <w:sz w:val="22"/>
                <w:szCs w:val="22"/>
              </w:rPr>
              <w:t>i</w:t>
            </w:r>
            <w:r w:rsidR="00E3650D" w:rsidRPr="00921452">
              <w:rPr>
                <w:rFonts w:asciiTheme="minorHAnsi" w:eastAsia="Calibri" w:hAnsiTheme="minorHAnsi" w:cstheme="minorHAnsi"/>
                <w:color w:val="0070C0"/>
                <w:spacing w:val="-1"/>
                <w:sz w:val="22"/>
                <w:szCs w:val="22"/>
              </w:rPr>
              <w:t>s</w:t>
            </w:r>
            <w:r w:rsidR="00E3650D" w:rsidRPr="00921452">
              <w:rPr>
                <w:rFonts w:asciiTheme="minorHAnsi" w:eastAsia="Calibri" w:hAnsiTheme="minorHAnsi" w:cstheme="minorHAnsi"/>
                <w:color w:val="0070C0"/>
                <w:sz w:val="22"/>
                <w:szCs w:val="22"/>
              </w:rPr>
              <w:t xml:space="preserve">k </w:t>
            </w:r>
            <w:r w:rsidR="00E3650D" w:rsidRPr="00921452">
              <w:rPr>
                <w:rFonts w:asciiTheme="minorHAnsi" w:eastAsia="Calibri" w:hAnsiTheme="minorHAnsi" w:cstheme="minorHAnsi"/>
                <w:color w:val="0070C0"/>
                <w:spacing w:val="-1"/>
                <w:sz w:val="22"/>
                <w:szCs w:val="22"/>
              </w:rPr>
              <w:t>An</w:t>
            </w:r>
            <w:r w:rsidR="00E3650D" w:rsidRPr="00921452">
              <w:rPr>
                <w:rFonts w:asciiTheme="minorHAnsi" w:eastAsia="Calibri" w:hAnsiTheme="minorHAnsi" w:cstheme="minorHAnsi"/>
                <w:color w:val="0070C0"/>
                <w:sz w:val="22"/>
                <w:szCs w:val="22"/>
              </w:rPr>
              <w:t>aly</w:t>
            </w:r>
            <w:r w:rsidR="00E3650D" w:rsidRPr="00921452">
              <w:rPr>
                <w:rFonts w:asciiTheme="minorHAnsi" w:eastAsia="Calibri" w:hAnsiTheme="minorHAnsi" w:cstheme="minorHAnsi"/>
                <w:color w:val="0070C0"/>
                <w:spacing w:val="1"/>
                <w:sz w:val="22"/>
                <w:szCs w:val="22"/>
              </w:rPr>
              <w:t>s</w:t>
            </w:r>
            <w:r w:rsidR="00E3650D" w:rsidRPr="00921452">
              <w:rPr>
                <w:rFonts w:asciiTheme="minorHAnsi" w:eastAsia="Calibri" w:hAnsiTheme="minorHAnsi" w:cstheme="minorHAnsi"/>
                <w:color w:val="0070C0"/>
                <w:sz w:val="22"/>
                <w:szCs w:val="22"/>
              </w:rPr>
              <w:t>is</w:t>
            </w:r>
          </w:p>
        </w:tc>
        <w:tc>
          <w:tcPr>
            <w:tcW w:w="2160" w:type="dxa"/>
            <w:gridSpan w:val="2"/>
            <w:tcBorders>
              <w:top w:val="single" w:sz="5" w:space="0" w:color="000000"/>
              <w:left w:val="single" w:sz="5" w:space="0" w:color="000000"/>
              <w:bottom w:val="single" w:sz="5" w:space="0" w:color="000000"/>
              <w:right w:val="single" w:sz="5" w:space="0" w:color="000000"/>
            </w:tcBorders>
          </w:tcPr>
          <w:p w14:paraId="31971CBE" w14:textId="77777777" w:rsidR="00057666" w:rsidRPr="00DC3244" w:rsidRDefault="00F5750D" w:rsidP="00A53679">
            <w:pPr>
              <w:jc w:val="center"/>
              <w:rPr>
                <w:rFonts w:asciiTheme="minorHAnsi" w:hAnsiTheme="minorHAnsi" w:cstheme="minorHAnsi"/>
                <w:sz w:val="22"/>
                <w:szCs w:val="22"/>
              </w:rPr>
            </w:pPr>
            <w:r w:rsidRPr="00DC3244">
              <w:rPr>
                <w:rFonts w:asciiTheme="minorHAnsi" w:hAnsiTheme="minorHAnsi" w:cstheme="minorHAnsi"/>
                <w:color w:val="FF0000"/>
                <w:sz w:val="22"/>
                <w:szCs w:val="22"/>
              </w:rPr>
              <w:t>NC</w:t>
            </w:r>
          </w:p>
        </w:tc>
        <w:tc>
          <w:tcPr>
            <w:tcW w:w="6960" w:type="dxa"/>
            <w:tcBorders>
              <w:top w:val="single" w:sz="5" w:space="0" w:color="000000"/>
              <w:left w:val="single" w:sz="5" w:space="0" w:color="000000"/>
              <w:bottom w:val="single" w:sz="5" w:space="0" w:color="000000"/>
              <w:right w:val="single" w:sz="5" w:space="0" w:color="000000"/>
            </w:tcBorders>
          </w:tcPr>
          <w:p w14:paraId="0D3668D6" w14:textId="77777777" w:rsidR="00B43D0C" w:rsidRPr="00DC3244" w:rsidRDefault="008A16DF" w:rsidP="008A16DF">
            <w:pPr>
              <w:rPr>
                <w:rFonts w:asciiTheme="minorHAnsi" w:hAnsiTheme="minorHAnsi" w:cstheme="minorHAnsi"/>
                <w:sz w:val="22"/>
                <w:szCs w:val="22"/>
              </w:rPr>
            </w:pPr>
            <w:r w:rsidRPr="00DC3244">
              <w:rPr>
                <w:rFonts w:asciiTheme="minorHAnsi" w:hAnsiTheme="minorHAnsi" w:cs="Cambria"/>
                <w:color w:val="FF0000"/>
                <w:sz w:val="22"/>
                <w:szCs w:val="22"/>
              </w:rPr>
              <w:t>There is no evidence that lessons learned from product recalls, product audits, field returns and repairs, complaints, scraps and rework have been considered as a m</w:t>
            </w:r>
            <w:r w:rsidR="000F1109">
              <w:rPr>
                <w:rFonts w:asciiTheme="minorHAnsi" w:hAnsiTheme="minorHAnsi" w:cs="Cambria"/>
                <w:color w:val="FF0000"/>
                <w:sz w:val="22"/>
                <w:szCs w:val="22"/>
              </w:rPr>
              <w:t xml:space="preserve">inimum in its risk analysis of </w:t>
            </w:r>
            <w:r w:rsidRPr="00DC3244">
              <w:rPr>
                <w:rFonts w:asciiTheme="minorHAnsi" w:hAnsiTheme="minorHAnsi" w:cs="Cambria"/>
                <w:color w:val="FF0000"/>
                <w:sz w:val="22"/>
                <w:szCs w:val="22"/>
              </w:rPr>
              <w:t>the QMS. Documented information is not available as evidence to support the results of r</w:t>
            </w:r>
            <w:r w:rsidR="00B43D0C" w:rsidRPr="00DC3244">
              <w:rPr>
                <w:rFonts w:asciiTheme="minorHAnsi" w:hAnsiTheme="minorHAnsi" w:cstheme="minorHAnsi"/>
                <w:color w:val="FF0000"/>
                <w:sz w:val="22"/>
                <w:szCs w:val="22"/>
              </w:rPr>
              <w:t>isk analysis</w:t>
            </w:r>
            <w:r w:rsidRPr="00DC3244">
              <w:rPr>
                <w:rFonts w:asciiTheme="minorHAnsi" w:hAnsiTheme="minorHAnsi" w:cstheme="minorHAnsi"/>
                <w:color w:val="FF0000"/>
                <w:sz w:val="22"/>
                <w:szCs w:val="22"/>
              </w:rPr>
              <w:t xml:space="preserve"> in QMS processes mentioned in 6.1.</w:t>
            </w:r>
            <w:r w:rsidR="00B43D0C" w:rsidRPr="00DC3244">
              <w:rPr>
                <w:rFonts w:asciiTheme="minorHAnsi" w:hAnsiTheme="minorHAnsi" w:cstheme="minorHAnsi"/>
                <w:color w:val="FF0000"/>
                <w:sz w:val="22"/>
                <w:szCs w:val="22"/>
              </w:rPr>
              <w:t xml:space="preserve"> </w:t>
            </w:r>
          </w:p>
        </w:tc>
      </w:tr>
      <w:tr w:rsidR="00057666" w:rsidRPr="00DC3244" w14:paraId="3E054700" w14:textId="77777777" w:rsidTr="000F1109">
        <w:trPr>
          <w:trHeight w:hRule="exact" w:val="1403"/>
        </w:trPr>
        <w:tc>
          <w:tcPr>
            <w:tcW w:w="4654" w:type="dxa"/>
            <w:tcBorders>
              <w:top w:val="single" w:sz="5" w:space="0" w:color="000000"/>
              <w:left w:val="single" w:sz="5" w:space="0" w:color="000000"/>
              <w:bottom w:val="single" w:sz="5" w:space="0" w:color="000000"/>
              <w:right w:val="single" w:sz="5" w:space="0" w:color="000000"/>
            </w:tcBorders>
          </w:tcPr>
          <w:p w14:paraId="444CB58A" w14:textId="77777777" w:rsidR="00057666" w:rsidRPr="00921452" w:rsidRDefault="00E3650D">
            <w:pPr>
              <w:spacing w:line="200" w:lineRule="exact"/>
              <w:ind w:left="822"/>
              <w:rPr>
                <w:rFonts w:asciiTheme="minorHAnsi" w:eastAsia="Calibri" w:hAnsiTheme="minorHAnsi" w:cstheme="minorHAnsi"/>
                <w:color w:val="0070C0"/>
                <w:sz w:val="22"/>
                <w:szCs w:val="22"/>
              </w:rPr>
            </w:pPr>
            <w:r w:rsidRPr="00921452">
              <w:rPr>
                <w:rFonts w:asciiTheme="minorHAnsi" w:eastAsia="Calibri" w:hAnsiTheme="minorHAnsi" w:cstheme="minorHAnsi"/>
                <w:color w:val="0070C0"/>
                <w:sz w:val="22"/>
                <w:szCs w:val="22"/>
              </w:rPr>
              <w:t>6.1.2.2 Pr</w:t>
            </w:r>
            <w:r w:rsidRPr="00921452">
              <w:rPr>
                <w:rFonts w:asciiTheme="minorHAnsi" w:eastAsia="Calibri" w:hAnsiTheme="minorHAnsi" w:cstheme="minorHAnsi"/>
                <w:color w:val="0070C0"/>
                <w:spacing w:val="-1"/>
                <w:sz w:val="22"/>
                <w:szCs w:val="22"/>
              </w:rPr>
              <w:t>e</w:t>
            </w:r>
            <w:r w:rsidRPr="00921452">
              <w:rPr>
                <w:rFonts w:asciiTheme="minorHAnsi" w:eastAsia="Calibri" w:hAnsiTheme="minorHAnsi" w:cstheme="minorHAnsi"/>
                <w:color w:val="0070C0"/>
                <w:sz w:val="22"/>
                <w:szCs w:val="22"/>
              </w:rPr>
              <w:t>ve</w:t>
            </w:r>
            <w:r w:rsidRPr="00921452">
              <w:rPr>
                <w:rFonts w:asciiTheme="minorHAnsi" w:eastAsia="Calibri" w:hAnsiTheme="minorHAnsi" w:cstheme="minorHAnsi"/>
                <w:color w:val="0070C0"/>
                <w:spacing w:val="-1"/>
                <w:sz w:val="22"/>
                <w:szCs w:val="22"/>
              </w:rPr>
              <w:t>n</w:t>
            </w:r>
            <w:r w:rsidRPr="00921452">
              <w:rPr>
                <w:rFonts w:asciiTheme="minorHAnsi" w:eastAsia="Calibri" w:hAnsiTheme="minorHAnsi" w:cstheme="minorHAnsi"/>
                <w:color w:val="0070C0"/>
                <w:sz w:val="22"/>
                <w:szCs w:val="22"/>
              </w:rPr>
              <w:t>t</w:t>
            </w:r>
            <w:r w:rsidRPr="00921452">
              <w:rPr>
                <w:rFonts w:asciiTheme="minorHAnsi" w:eastAsia="Calibri" w:hAnsiTheme="minorHAnsi" w:cstheme="minorHAnsi"/>
                <w:color w:val="0070C0"/>
                <w:spacing w:val="-1"/>
                <w:sz w:val="22"/>
                <w:szCs w:val="22"/>
              </w:rPr>
              <w:t>i</w:t>
            </w:r>
            <w:r w:rsidRPr="00921452">
              <w:rPr>
                <w:rFonts w:asciiTheme="minorHAnsi" w:eastAsia="Calibri" w:hAnsiTheme="minorHAnsi" w:cstheme="minorHAnsi"/>
                <w:color w:val="0070C0"/>
                <w:sz w:val="22"/>
                <w:szCs w:val="22"/>
              </w:rPr>
              <w:t>ve</w:t>
            </w:r>
            <w:r w:rsidRPr="00921452">
              <w:rPr>
                <w:rFonts w:asciiTheme="minorHAnsi" w:eastAsia="Calibri" w:hAnsiTheme="minorHAnsi" w:cstheme="minorHAnsi"/>
                <w:color w:val="0070C0"/>
                <w:spacing w:val="2"/>
                <w:sz w:val="22"/>
                <w:szCs w:val="22"/>
              </w:rPr>
              <w:t xml:space="preserve"> </w:t>
            </w:r>
            <w:r w:rsidRPr="00921452">
              <w:rPr>
                <w:rFonts w:asciiTheme="minorHAnsi" w:eastAsia="Calibri" w:hAnsiTheme="minorHAnsi" w:cstheme="minorHAnsi"/>
                <w:color w:val="0070C0"/>
                <w:spacing w:val="-1"/>
                <w:sz w:val="22"/>
                <w:szCs w:val="22"/>
              </w:rPr>
              <w:t>A</w:t>
            </w:r>
            <w:r w:rsidRPr="00921452">
              <w:rPr>
                <w:rFonts w:asciiTheme="minorHAnsi" w:eastAsia="Calibri" w:hAnsiTheme="minorHAnsi" w:cstheme="minorHAnsi"/>
                <w:color w:val="0070C0"/>
                <w:spacing w:val="1"/>
                <w:sz w:val="22"/>
                <w:szCs w:val="22"/>
              </w:rPr>
              <w:t>c</w:t>
            </w:r>
            <w:r w:rsidRPr="00921452">
              <w:rPr>
                <w:rFonts w:asciiTheme="minorHAnsi" w:eastAsia="Calibri" w:hAnsiTheme="minorHAnsi" w:cstheme="minorHAnsi"/>
                <w:color w:val="0070C0"/>
                <w:sz w:val="22"/>
                <w:szCs w:val="22"/>
              </w:rPr>
              <w:t>t</w:t>
            </w:r>
            <w:r w:rsidRPr="00921452">
              <w:rPr>
                <w:rFonts w:asciiTheme="minorHAnsi" w:eastAsia="Calibri" w:hAnsiTheme="minorHAnsi" w:cstheme="minorHAnsi"/>
                <w:color w:val="0070C0"/>
                <w:spacing w:val="-1"/>
                <w:sz w:val="22"/>
                <w:szCs w:val="22"/>
              </w:rPr>
              <w:t>i</w:t>
            </w:r>
            <w:r w:rsidRPr="00921452">
              <w:rPr>
                <w:rFonts w:asciiTheme="minorHAnsi" w:eastAsia="Calibri" w:hAnsiTheme="minorHAnsi" w:cstheme="minorHAnsi"/>
                <w:color w:val="0070C0"/>
                <w:spacing w:val="1"/>
                <w:sz w:val="22"/>
                <w:szCs w:val="22"/>
              </w:rPr>
              <w:t>o</w:t>
            </w:r>
            <w:r w:rsidRPr="00921452">
              <w:rPr>
                <w:rFonts w:asciiTheme="minorHAnsi" w:eastAsia="Calibri" w:hAnsiTheme="minorHAnsi" w:cstheme="minorHAnsi"/>
                <w:color w:val="0070C0"/>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tcPr>
          <w:p w14:paraId="4DDD4261" w14:textId="77777777" w:rsidR="00057666" w:rsidRPr="000F1109" w:rsidRDefault="00680EE0" w:rsidP="00A53679">
            <w:pPr>
              <w:jc w:val="center"/>
              <w:rPr>
                <w:rFonts w:asciiTheme="minorHAnsi" w:hAnsiTheme="minorHAnsi" w:cstheme="minorHAnsi"/>
                <w:color w:val="0070C0"/>
                <w:sz w:val="22"/>
                <w:szCs w:val="22"/>
              </w:rPr>
            </w:pPr>
            <w:r w:rsidRPr="000F1109">
              <w:rPr>
                <w:rFonts w:asciiTheme="minorHAnsi" w:hAnsiTheme="minorHAnsi" w:cstheme="minorHAnsi"/>
                <w:color w:val="0070C0"/>
                <w:sz w:val="22"/>
                <w:szCs w:val="22"/>
              </w:rPr>
              <w:t>OBS#2</w:t>
            </w:r>
          </w:p>
        </w:tc>
        <w:tc>
          <w:tcPr>
            <w:tcW w:w="6960" w:type="dxa"/>
            <w:tcBorders>
              <w:top w:val="single" w:sz="5" w:space="0" w:color="000000"/>
              <w:left w:val="single" w:sz="5" w:space="0" w:color="000000"/>
              <w:bottom w:val="single" w:sz="5" w:space="0" w:color="000000"/>
              <w:right w:val="single" w:sz="5" w:space="0" w:color="000000"/>
            </w:tcBorders>
          </w:tcPr>
          <w:p w14:paraId="3C485583" w14:textId="77777777" w:rsidR="00057666" w:rsidRPr="000F1109" w:rsidRDefault="00680EE0">
            <w:pPr>
              <w:rPr>
                <w:rFonts w:asciiTheme="minorHAnsi" w:hAnsiTheme="minorHAnsi" w:cstheme="minorHAnsi"/>
                <w:color w:val="0070C0"/>
                <w:sz w:val="22"/>
                <w:szCs w:val="22"/>
              </w:rPr>
            </w:pPr>
            <w:r w:rsidRPr="000F1109">
              <w:rPr>
                <w:rFonts w:asciiTheme="minorHAnsi" w:hAnsiTheme="minorHAnsi" w:cstheme="minorHAnsi"/>
                <w:color w:val="0070C0"/>
                <w:sz w:val="22"/>
                <w:szCs w:val="22"/>
              </w:rPr>
              <w:t>Preventive actions are currently identified in product launches via the FMEA and implementation of e</w:t>
            </w:r>
            <w:r w:rsidR="0005166B" w:rsidRPr="000F1109">
              <w:rPr>
                <w:rFonts w:asciiTheme="minorHAnsi" w:hAnsiTheme="minorHAnsi" w:cstheme="minorHAnsi"/>
                <w:color w:val="0070C0"/>
                <w:sz w:val="22"/>
                <w:szCs w:val="22"/>
              </w:rPr>
              <w:t xml:space="preserve">rror proofing </w:t>
            </w:r>
            <w:proofErr w:type="gramStart"/>
            <w:r w:rsidR="0005166B" w:rsidRPr="000F1109">
              <w:rPr>
                <w:rFonts w:asciiTheme="minorHAnsi" w:hAnsiTheme="minorHAnsi" w:cstheme="minorHAnsi"/>
                <w:color w:val="0070C0"/>
                <w:sz w:val="22"/>
                <w:szCs w:val="22"/>
              </w:rPr>
              <w:t>as a result of</w:t>
            </w:r>
            <w:proofErr w:type="gramEnd"/>
            <w:r w:rsidR="0005166B" w:rsidRPr="000F1109">
              <w:rPr>
                <w:rFonts w:asciiTheme="minorHAnsi" w:hAnsiTheme="minorHAnsi" w:cstheme="minorHAnsi"/>
                <w:color w:val="0070C0"/>
                <w:sz w:val="22"/>
                <w:szCs w:val="22"/>
              </w:rPr>
              <w:t xml:space="preserve"> lessons learned are currently being implemented in new launches. </w:t>
            </w:r>
            <w:r w:rsidRPr="000F1109">
              <w:rPr>
                <w:rFonts w:asciiTheme="minorHAnsi" w:hAnsiTheme="minorHAnsi" w:cstheme="minorHAnsi"/>
                <w:color w:val="0070C0"/>
                <w:sz w:val="22"/>
                <w:szCs w:val="22"/>
              </w:rPr>
              <w:t xml:space="preserve">However, there is no evidence that preventive actions have been for issues identified </w:t>
            </w:r>
            <w:proofErr w:type="gramStart"/>
            <w:r w:rsidRPr="000F1109">
              <w:rPr>
                <w:rFonts w:asciiTheme="minorHAnsi" w:hAnsiTheme="minorHAnsi" w:cstheme="minorHAnsi"/>
                <w:color w:val="0070C0"/>
                <w:sz w:val="22"/>
                <w:szCs w:val="22"/>
              </w:rPr>
              <w:t>as a result of</w:t>
            </w:r>
            <w:proofErr w:type="gramEnd"/>
            <w:r w:rsidRPr="000F1109">
              <w:rPr>
                <w:rFonts w:asciiTheme="minorHAnsi" w:hAnsiTheme="minorHAnsi" w:cstheme="minorHAnsi"/>
                <w:color w:val="0070C0"/>
                <w:sz w:val="22"/>
                <w:szCs w:val="22"/>
              </w:rPr>
              <w:t xml:space="preserve"> risk analysis for processes. </w:t>
            </w:r>
          </w:p>
        </w:tc>
      </w:tr>
      <w:tr w:rsidR="00057666" w:rsidRPr="00DC3244" w14:paraId="77A9E62D" w14:textId="77777777" w:rsidTr="00513F55">
        <w:trPr>
          <w:trHeight w:hRule="exact" w:val="5039"/>
        </w:trPr>
        <w:tc>
          <w:tcPr>
            <w:tcW w:w="4654" w:type="dxa"/>
            <w:tcBorders>
              <w:top w:val="single" w:sz="5" w:space="0" w:color="000000"/>
              <w:left w:val="single" w:sz="5" w:space="0" w:color="000000"/>
              <w:bottom w:val="single" w:sz="5" w:space="0" w:color="000000"/>
              <w:right w:val="single" w:sz="5" w:space="0" w:color="000000"/>
            </w:tcBorders>
          </w:tcPr>
          <w:p w14:paraId="6B819E9E" w14:textId="77777777" w:rsidR="00057666" w:rsidRPr="00921452" w:rsidRDefault="00E3650D">
            <w:pPr>
              <w:spacing w:line="200" w:lineRule="exact"/>
              <w:ind w:left="822"/>
              <w:rPr>
                <w:rFonts w:asciiTheme="minorHAnsi" w:eastAsia="Calibri" w:hAnsiTheme="minorHAnsi" w:cstheme="minorHAnsi"/>
                <w:color w:val="0070C0"/>
                <w:sz w:val="22"/>
                <w:szCs w:val="22"/>
              </w:rPr>
            </w:pPr>
            <w:r w:rsidRPr="00921452">
              <w:rPr>
                <w:rFonts w:asciiTheme="minorHAnsi" w:eastAsia="Calibri" w:hAnsiTheme="minorHAnsi" w:cstheme="minorHAnsi"/>
                <w:color w:val="0070C0"/>
                <w:sz w:val="22"/>
                <w:szCs w:val="22"/>
              </w:rPr>
              <w:lastRenderedPageBreak/>
              <w:t>6.1.2.3 C</w:t>
            </w:r>
            <w:r w:rsidRPr="00921452">
              <w:rPr>
                <w:rFonts w:asciiTheme="minorHAnsi" w:eastAsia="Calibri" w:hAnsiTheme="minorHAnsi" w:cstheme="minorHAnsi"/>
                <w:color w:val="0070C0"/>
                <w:spacing w:val="1"/>
                <w:sz w:val="22"/>
                <w:szCs w:val="22"/>
              </w:rPr>
              <w:t>o</w:t>
            </w:r>
            <w:r w:rsidRPr="00921452">
              <w:rPr>
                <w:rFonts w:asciiTheme="minorHAnsi" w:eastAsia="Calibri" w:hAnsiTheme="minorHAnsi" w:cstheme="minorHAnsi"/>
                <w:color w:val="0070C0"/>
                <w:spacing w:val="-1"/>
                <w:sz w:val="22"/>
                <w:szCs w:val="22"/>
              </w:rPr>
              <w:t>n</w:t>
            </w:r>
            <w:r w:rsidRPr="00921452">
              <w:rPr>
                <w:rFonts w:asciiTheme="minorHAnsi" w:eastAsia="Calibri" w:hAnsiTheme="minorHAnsi" w:cstheme="minorHAnsi"/>
                <w:color w:val="0070C0"/>
                <w:sz w:val="22"/>
                <w:szCs w:val="22"/>
              </w:rPr>
              <w:t>t</w:t>
            </w:r>
            <w:r w:rsidRPr="00921452">
              <w:rPr>
                <w:rFonts w:asciiTheme="minorHAnsi" w:eastAsia="Calibri" w:hAnsiTheme="minorHAnsi" w:cstheme="minorHAnsi"/>
                <w:color w:val="0070C0"/>
                <w:spacing w:val="-1"/>
                <w:sz w:val="22"/>
                <w:szCs w:val="22"/>
              </w:rPr>
              <w:t>ing</w:t>
            </w:r>
            <w:r w:rsidRPr="00921452">
              <w:rPr>
                <w:rFonts w:asciiTheme="minorHAnsi" w:eastAsia="Calibri" w:hAnsiTheme="minorHAnsi" w:cstheme="minorHAnsi"/>
                <w:color w:val="0070C0"/>
                <w:spacing w:val="2"/>
                <w:sz w:val="22"/>
                <w:szCs w:val="22"/>
              </w:rPr>
              <w:t>e</w:t>
            </w:r>
            <w:r w:rsidRPr="00921452">
              <w:rPr>
                <w:rFonts w:asciiTheme="minorHAnsi" w:eastAsia="Calibri" w:hAnsiTheme="minorHAnsi" w:cstheme="minorHAnsi"/>
                <w:color w:val="0070C0"/>
                <w:spacing w:val="-1"/>
                <w:sz w:val="22"/>
                <w:szCs w:val="22"/>
              </w:rPr>
              <w:t>n</w:t>
            </w:r>
            <w:r w:rsidRPr="00921452">
              <w:rPr>
                <w:rFonts w:asciiTheme="minorHAnsi" w:eastAsia="Calibri" w:hAnsiTheme="minorHAnsi" w:cstheme="minorHAnsi"/>
                <w:color w:val="0070C0"/>
                <w:spacing w:val="1"/>
                <w:sz w:val="22"/>
                <w:szCs w:val="22"/>
              </w:rPr>
              <w:t>c</w:t>
            </w:r>
            <w:r w:rsidRPr="00921452">
              <w:rPr>
                <w:rFonts w:asciiTheme="minorHAnsi" w:eastAsia="Calibri" w:hAnsiTheme="minorHAnsi" w:cstheme="minorHAnsi"/>
                <w:color w:val="0070C0"/>
                <w:sz w:val="22"/>
                <w:szCs w:val="22"/>
              </w:rPr>
              <w:t xml:space="preserve">y </w:t>
            </w:r>
            <w:r w:rsidRPr="00921452">
              <w:rPr>
                <w:rFonts w:asciiTheme="minorHAnsi" w:eastAsia="Calibri" w:hAnsiTheme="minorHAnsi" w:cstheme="minorHAnsi"/>
                <w:color w:val="0070C0"/>
                <w:spacing w:val="1"/>
                <w:sz w:val="22"/>
                <w:szCs w:val="22"/>
              </w:rPr>
              <w:t>P</w:t>
            </w:r>
            <w:r w:rsidRPr="00921452">
              <w:rPr>
                <w:rFonts w:asciiTheme="minorHAnsi" w:eastAsia="Calibri" w:hAnsiTheme="minorHAnsi" w:cstheme="minorHAnsi"/>
                <w:color w:val="0070C0"/>
                <w:sz w:val="22"/>
                <w:szCs w:val="22"/>
              </w:rPr>
              <w:t>la</w:t>
            </w:r>
            <w:r w:rsidRPr="00921452">
              <w:rPr>
                <w:rFonts w:asciiTheme="minorHAnsi" w:eastAsia="Calibri" w:hAnsiTheme="minorHAnsi" w:cstheme="minorHAnsi"/>
                <w:color w:val="0070C0"/>
                <w:spacing w:val="-1"/>
                <w:sz w:val="22"/>
                <w:szCs w:val="22"/>
              </w:rPr>
              <w:t>nn</w:t>
            </w:r>
            <w:r w:rsidRPr="00921452">
              <w:rPr>
                <w:rFonts w:asciiTheme="minorHAnsi" w:eastAsia="Calibri" w:hAnsiTheme="minorHAnsi" w:cstheme="minorHAnsi"/>
                <w:color w:val="0070C0"/>
                <w:spacing w:val="2"/>
                <w:sz w:val="22"/>
                <w:szCs w:val="22"/>
              </w:rPr>
              <w:t>i</w:t>
            </w:r>
            <w:r w:rsidRPr="00921452">
              <w:rPr>
                <w:rFonts w:asciiTheme="minorHAnsi" w:eastAsia="Calibri" w:hAnsiTheme="minorHAnsi" w:cstheme="minorHAnsi"/>
                <w:color w:val="0070C0"/>
                <w:spacing w:val="-1"/>
                <w:sz w:val="22"/>
                <w:szCs w:val="22"/>
              </w:rPr>
              <w:t>n</w:t>
            </w:r>
            <w:r w:rsidRPr="00921452">
              <w:rPr>
                <w:rFonts w:asciiTheme="minorHAnsi" w:eastAsia="Calibri" w:hAnsiTheme="minorHAnsi" w:cstheme="minorHAnsi"/>
                <w:color w:val="0070C0"/>
                <w:sz w:val="22"/>
                <w:szCs w:val="22"/>
              </w:rPr>
              <w:t>g</w:t>
            </w:r>
          </w:p>
        </w:tc>
        <w:tc>
          <w:tcPr>
            <w:tcW w:w="2160" w:type="dxa"/>
            <w:gridSpan w:val="2"/>
            <w:tcBorders>
              <w:top w:val="single" w:sz="5" w:space="0" w:color="000000"/>
              <w:left w:val="single" w:sz="5" w:space="0" w:color="000000"/>
              <w:bottom w:val="single" w:sz="5" w:space="0" w:color="000000"/>
              <w:right w:val="single" w:sz="5" w:space="0" w:color="000000"/>
            </w:tcBorders>
          </w:tcPr>
          <w:p w14:paraId="66AF0882" w14:textId="77777777" w:rsidR="00057666" w:rsidRPr="00DC3244" w:rsidRDefault="00E517F8" w:rsidP="00A53679">
            <w:pPr>
              <w:jc w:val="center"/>
              <w:rPr>
                <w:rFonts w:asciiTheme="minorHAnsi" w:hAnsiTheme="minorHAnsi" w:cstheme="minorHAnsi"/>
                <w:color w:val="FF0000"/>
                <w:sz w:val="22"/>
                <w:szCs w:val="22"/>
              </w:rPr>
            </w:pPr>
            <w:r w:rsidRPr="00DC3244">
              <w:rPr>
                <w:rFonts w:asciiTheme="minorHAnsi" w:hAnsiTheme="minorHAnsi" w:cstheme="minorHAnsi"/>
                <w:color w:val="FF0000"/>
                <w:sz w:val="22"/>
                <w:szCs w:val="22"/>
              </w:rPr>
              <w:t>NC</w:t>
            </w:r>
            <w:r w:rsidR="000F1109">
              <w:rPr>
                <w:rFonts w:asciiTheme="minorHAnsi" w:hAnsiTheme="minorHAnsi" w:cstheme="minorHAnsi"/>
                <w:color w:val="FF0000"/>
                <w:sz w:val="22"/>
                <w:szCs w:val="22"/>
              </w:rPr>
              <w:t xml:space="preserve"> </w:t>
            </w:r>
          </w:p>
        </w:tc>
        <w:tc>
          <w:tcPr>
            <w:tcW w:w="6960" w:type="dxa"/>
            <w:tcBorders>
              <w:top w:val="single" w:sz="5" w:space="0" w:color="000000"/>
              <w:left w:val="single" w:sz="5" w:space="0" w:color="000000"/>
              <w:bottom w:val="single" w:sz="5" w:space="0" w:color="000000"/>
              <w:right w:val="single" w:sz="5" w:space="0" w:color="000000"/>
            </w:tcBorders>
          </w:tcPr>
          <w:p w14:paraId="63E65FD5" w14:textId="77777777" w:rsidR="00513F55" w:rsidRPr="00513F55" w:rsidRDefault="00E517F8" w:rsidP="007978C8">
            <w:pPr>
              <w:rPr>
                <w:rFonts w:asciiTheme="minorHAnsi" w:hAnsiTheme="minorHAnsi" w:cstheme="minorHAnsi"/>
                <w:color w:val="FF0000"/>
                <w:sz w:val="22"/>
                <w:szCs w:val="22"/>
              </w:rPr>
            </w:pPr>
            <w:r w:rsidRPr="00DC3244">
              <w:rPr>
                <w:rFonts w:asciiTheme="minorHAnsi" w:hAnsiTheme="minorHAnsi" w:cstheme="minorHAnsi"/>
                <w:sz w:val="22"/>
                <w:szCs w:val="22"/>
              </w:rPr>
              <w:t>Contingency</w:t>
            </w:r>
            <w:r w:rsidR="00E17307" w:rsidRPr="00DC3244">
              <w:rPr>
                <w:rFonts w:asciiTheme="minorHAnsi" w:hAnsiTheme="minorHAnsi" w:cstheme="minorHAnsi"/>
                <w:sz w:val="22"/>
                <w:szCs w:val="22"/>
              </w:rPr>
              <w:t xml:space="preserve"> Plans have been established to address most emergency situations</w:t>
            </w:r>
            <w:r w:rsidR="00E851F3" w:rsidRPr="00DC3244">
              <w:rPr>
                <w:rFonts w:asciiTheme="minorHAnsi" w:hAnsiTheme="minorHAnsi" w:cstheme="minorHAnsi"/>
                <w:sz w:val="22"/>
                <w:szCs w:val="22"/>
              </w:rPr>
              <w:t>, however, there are several requirements that are not currently met</w:t>
            </w:r>
            <w:r w:rsidR="00E851F3" w:rsidRPr="00DC3244">
              <w:rPr>
                <w:rFonts w:asciiTheme="minorHAnsi" w:hAnsiTheme="minorHAnsi" w:cstheme="minorHAnsi"/>
                <w:color w:val="FF0000"/>
                <w:sz w:val="22"/>
                <w:szCs w:val="22"/>
              </w:rPr>
              <w:t>.</w:t>
            </w:r>
            <w:r w:rsidR="000F1109">
              <w:rPr>
                <w:rFonts w:asciiTheme="minorHAnsi" w:hAnsiTheme="minorHAnsi" w:cstheme="minorHAnsi"/>
                <w:sz w:val="22"/>
                <w:szCs w:val="22"/>
              </w:rPr>
              <w:t xml:space="preserve"> </w:t>
            </w:r>
          </w:p>
          <w:p w14:paraId="17F74AD8" w14:textId="77777777" w:rsidR="00513F55" w:rsidRPr="00513F55" w:rsidRDefault="00513F55" w:rsidP="007978C8">
            <w:pPr>
              <w:rPr>
                <w:rFonts w:asciiTheme="minorHAnsi" w:hAnsiTheme="minorHAnsi" w:cstheme="minorHAnsi"/>
                <w:color w:val="FF0000"/>
                <w:sz w:val="22"/>
                <w:szCs w:val="22"/>
              </w:rPr>
            </w:pPr>
            <w:r w:rsidRPr="00513F55">
              <w:rPr>
                <w:rFonts w:asciiTheme="minorHAnsi" w:hAnsiTheme="minorHAnsi" w:cstheme="minorHAnsi"/>
                <w:color w:val="FF0000"/>
                <w:sz w:val="22"/>
                <w:szCs w:val="22"/>
              </w:rPr>
              <w:t>1)</w:t>
            </w:r>
            <w:r w:rsidR="000F1109" w:rsidRPr="00513F55">
              <w:rPr>
                <w:rFonts w:asciiTheme="minorHAnsi" w:hAnsiTheme="minorHAnsi" w:cstheme="minorHAnsi"/>
                <w:color w:val="FF0000"/>
                <w:sz w:val="22"/>
                <w:szCs w:val="22"/>
              </w:rPr>
              <w:t xml:space="preserve"> </w:t>
            </w:r>
            <w:r w:rsidR="007978C8" w:rsidRPr="00513F55">
              <w:rPr>
                <w:rFonts w:asciiTheme="minorHAnsi" w:hAnsiTheme="minorHAnsi" w:cstheme="minorHAnsi"/>
                <w:color w:val="FF0000"/>
                <w:sz w:val="22"/>
                <w:szCs w:val="22"/>
              </w:rPr>
              <w:t xml:space="preserve">Not all Internal and External risks to manufacturing processes and infrastructure equipment </w:t>
            </w:r>
            <w:proofErr w:type="gramStart"/>
            <w:r w:rsidR="007978C8" w:rsidRPr="00513F55">
              <w:rPr>
                <w:rFonts w:asciiTheme="minorHAnsi" w:hAnsiTheme="minorHAnsi" w:cstheme="minorHAnsi"/>
                <w:color w:val="FF0000"/>
                <w:sz w:val="22"/>
                <w:szCs w:val="22"/>
              </w:rPr>
              <w:t>has</w:t>
            </w:r>
            <w:proofErr w:type="gramEnd"/>
            <w:r w:rsidR="007978C8" w:rsidRPr="00513F55">
              <w:rPr>
                <w:rFonts w:asciiTheme="minorHAnsi" w:hAnsiTheme="minorHAnsi" w:cstheme="minorHAnsi"/>
                <w:color w:val="FF0000"/>
                <w:sz w:val="22"/>
                <w:szCs w:val="22"/>
              </w:rPr>
              <w:t xml:space="preserve"> been identified. </w:t>
            </w:r>
          </w:p>
          <w:p w14:paraId="04FEF97E" w14:textId="77777777" w:rsidR="00513F55" w:rsidRPr="00513F55" w:rsidRDefault="00513F55" w:rsidP="00E851F3">
            <w:pPr>
              <w:rPr>
                <w:rFonts w:asciiTheme="minorHAnsi" w:hAnsiTheme="minorHAnsi" w:cstheme="minorHAnsi"/>
                <w:color w:val="FF0000"/>
                <w:sz w:val="22"/>
                <w:szCs w:val="22"/>
              </w:rPr>
            </w:pPr>
            <w:r w:rsidRPr="00513F55">
              <w:rPr>
                <w:rFonts w:asciiTheme="minorHAnsi" w:hAnsiTheme="minorHAnsi" w:cstheme="minorHAnsi"/>
                <w:color w:val="FF0000"/>
                <w:sz w:val="22"/>
                <w:szCs w:val="22"/>
              </w:rPr>
              <w:t>2)</w:t>
            </w:r>
            <w:r w:rsidR="000F1109" w:rsidRPr="00513F55">
              <w:rPr>
                <w:rFonts w:asciiTheme="minorHAnsi" w:hAnsiTheme="minorHAnsi" w:cstheme="minorHAnsi"/>
                <w:color w:val="FF0000"/>
                <w:sz w:val="22"/>
                <w:szCs w:val="22"/>
              </w:rPr>
              <w:t>C</w:t>
            </w:r>
            <w:r w:rsidR="000F1109" w:rsidRPr="00513F55">
              <w:rPr>
                <w:rFonts w:asciiTheme="minorHAnsi" w:hAnsiTheme="minorHAnsi" w:cstheme="minorHAnsi"/>
                <w:color w:val="FF0000"/>
                <w:sz w:val="22"/>
              </w:rPr>
              <w:t xml:space="preserve">ontingency plans have not been </w:t>
            </w:r>
            <w:proofErr w:type="gramStart"/>
            <w:r w:rsidR="000F1109" w:rsidRPr="00513F55">
              <w:rPr>
                <w:rFonts w:asciiTheme="minorHAnsi" w:hAnsiTheme="minorHAnsi" w:cstheme="minorHAnsi"/>
                <w:color w:val="FF0000"/>
                <w:sz w:val="22"/>
              </w:rPr>
              <w:t>planned  for</w:t>
            </w:r>
            <w:proofErr w:type="gramEnd"/>
            <w:r w:rsidR="000F1109" w:rsidRPr="00513F55">
              <w:rPr>
                <w:rFonts w:asciiTheme="minorHAnsi" w:hAnsiTheme="minorHAnsi" w:cstheme="minorHAnsi"/>
                <w:color w:val="FF0000"/>
                <w:sz w:val="22"/>
              </w:rPr>
              <w:t xml:space="preserve"> continuity of supply in the event of any of the following: key equipment failures (also see Section 8.5.6.1.1); interruption from externally provided products, processes, and services; utility interruptions; labor shortages; or infrastructure disruptions</w:t>
            </w:r>
            <w:r w:rsidRPr="00513F55">
              <w:rPr>
                <w:rFonts w:asciiTheme="minorHAnsi" w:hAnsiTheme="minorHAnsi" w:cstheme="minorHAnsi"/>
                <w:color w:val="FF0000"/>
                <w:sz w:val="22"/>
              </w:rPr>
              <w:t>.</w:t>
            </w:r>
          </w:p>
          <w:p w14:paraId="44B61304" w14:textId="77777777" w:rsidR="00E851F3" w:rsidRPr="00513F55" w:rsidRDefault="00513F55" w:rsidP="00E851F3">
            <w:pPr>
              <w:rPr>
                <w:rFonts w:asciiTheme="minorHAnsi" w:hAnsiTheme="minorHAnsi" w:cstheme="minorHAnsi"/>
                <w:color w:val="FF0000"/>
                <w:sz w:val="22"/>
                <w:szCs w:val="22"/>
              </w:rPr>
            </w:pPr>
            <w:r w:rsidRPr="00513F55">
              <w:rPr>
                <w:rFonts w:asciiTheme="minorHAnsi" w:hAnsiTheme="minorHAnsi" w:cstheme="minorHAnsi"/>
                <w:color w:val="FF0000"/>
                <w:sz w:val="22"/>
                <w:szCs w:val="22"/>
              </w:rPr>
              <w:t>3)</w:t>
            </w:r>
            <w:r w:rsidR="00E851F3" w:rsidRPr="00513F55">
              <w:rPr>
                <w:rFonts w:asciiTheme="minorHAnsi" w:hAnsiTheme="minorHAnsi" w:cstheme="minorHAnsi"/>
                <w:color w:val="FF0000"/>
                <w:sz w:val="22"/>
                <w:szCs w:val="22"/>
              </w:rPr>
              <w:t>Contingency Plans have NOT been identified according to risk to the customer.</w:t>
            </w:r>
          </w:p>
          <w:p w14:paraId="18045BCB" w14:textId="77777777" w:rsidR="00E851F3" w:rsidRPr="00513F55" w:rsidRDefault="00513F55" w:rsidP="00E851F3">
            <w:pPr>
              <w:rPr>
                <w:rFonts w:asciiTheme="minorHAnsi" w:hAnsiTheme="minorHAnsi" w:cstheme="minorHAnsi"/>
                <w:color w:val="FF0000"/>
                <w:sz w:val="22"/>
                <w:szCs w:val="22"/>
              </w:rPr>
            </w:pPr>
            <w:r w:rsidRPr="00513F55">
              <w:rPr>
                <w:rFonts w:asciiTheme="minorHAnsi" w:hAnsiTheme="minorHAnsi" w:cstheme="minorHAnsi"/>
                <w:color w:val="FF0000"/>
                <w:sz w:val="22"/>
                <w:szCs w:val="22"/>
              </w:rPr>
              <w:t>4</w:t>
            </w:r>
            <w:proofErr w:type="gramStart"/>
            <w:r w:rsidRPr="00513F55">
              <w:rPr>
                <w:rFonts w:asciiTheme="minorHAnsi" w:hAnsiTheme="minorHAnsi" w:cstheme="minorHAnsi"/>
                <w:color w:val="FF0000"/>
                <w:sz w:val="22"/>
                <w:szCs w:val="22"/>
              </w:rPr>
              <w:t xml:space="preserve">) </w:t>
            </w:r>
            <w:r w:rsidR="00E851F3" w:rsidRPr="00513F55">
              <w:rPr>
                <w:rFonts w:asciiTheme="minorHAnsi" w:hAnsiTheme="minorHAnsi" w:cstheme="minorHAnsi"/>
                <w:color w:val="FF0000"/>
                <w:sz w:val="22"/>
                <w:szCs w:val="22"/>
              </w:rPr>
              <w:t xml:space="preserve"> Not</w:t>
            </w:r>
            <w:proofErr w:type="gramEnd"/>
            <w:r w:rsidR="00E851F3" w:rsidRPr="00513F55">
              <w:rPr>
                <w:rFonts w:asciiTheme="minorHAnsi" w:hAnsiTheme="minorHAnsi" w:cstheme="minorHAnsi"/>
                <w:color w:val="FF0000"/>
                <w:sz w:val="22"/>
                <w:szCs w:val="22"/>
              </w:rPr>
              <w:t xml:space="preserve"> all emergencies are currently </w:t>
            </w:r>
            <w:proofErr w:type="gramStart"/>
            <w:r w:rsidR="00E851F3" w:rsidRPr="00513F55">
              <w:rPr>
                <w:rFonts w:asciiTheme="minorHAnsi" w:hAnsiTheme="minorHAnsi" w:cstheme="minorHAnsi"/>
                <w:color w:val="FF0000"/>
                <w:sz w:val="22"/>
                <w:szCs w:val="22"/>
              </w:rPr>
              <w:t>tested;</w:t>
            </w:r>
            <w:proofErr w:type="gramEnd"/>
            <w:r w:rsidR="00E851F3" w:rsidRPr="00513F55">
              <w:rPr>
                <w:rFonts w:asciiTheme="minorHAnsi" w:hAnsiTheme="minorHAnsi" w:cstheme="minorHAnsi"/>
                <w:color w:val="FF0000"/>
                <w:sz w:val="22"/>
                <w:szCs w:val="22"/>
              </w:rPr>
              <w:t xml:space="preserve"> </w:t>
            </w:r>
            <w:proofErr w:type="gramStart"/>
            <w:r w:rsidR="00E851F3" w:rsidRPr="00513F55">
              <w:rPr>
                <w:rFonts w:asciiTheme="minorHAnsi" w:hAnsiTheme="minorHAnsi" w:cstheme="minorHAnsi"/>
                <w:color w:val="FF0000"/>
                <w:sz w:val="22"/>
                <w:szCs w:val="22"/>
              </w:rPr>
              <w:t>min of</w:t>
            </w:r>
            <w:proofErr w:type="gramEnd"/>
            <w:r w:rsidR="00E851F3" w:rsidRPr="00513F55">
              <w:rPr>
                <w:rFonts w:asciiTheme="minorHAnsi" w:hAnsiTheme="minorHAnsi" w:cstheme="minorHAnsi"/>
                <w:color w:val="FF0000"/>
                <w:sz w:val="22"/>
                <w:szCs w:val="22"/>
              </w:rPr>
              <w:t xml:space="preserve"> annually. </w:t>
            </w:r>
          </w:p>
          <w:p w14:paraId="7A423E54" w14:textId="77777777" w:rsidR="00E851F3" w:rsidRPr="00513F55" w:rsidRDefault="00513F55" w:rsidP="00E851F3">
            <w:pPr>
              <w:rPr>
                <w:rFonts w:asciiTheme="minorHAnsi" w:hAnsiTheme="minorHAnsi" w:cstheme="minorHAnsi"/>
                <w:color w:val="FF0000"/>
                <w:sz w:val="22"/>
                <w:szCs w:val="22"/>
              </w:rPr>
            </w:pPr>
            <w:r w:rsidRPr="00513F55">
              <w:rPr>
                <w:rFonts w:asciiTheme="minorHAnsi" w:hAnsiTheme="minorHAnsi" w:cstheme="minorHAnsi"/>
                <w:color w:val="FF0000"/>
                <w:sz w:val="22"/>
                <w:szCs w:val="22"/>
              </w:rPr>
              <w:t>5)</w:t>
            </w:r>
            <w:r w:rsidR="00680EE0" w:rsidRPr="00513F55">
              <w:rPr>
                <w:rFonts w:asciiTheme="minorHAnsi" w:hAnsiTheme="minorHAnsi" w:cstheme="minorHAnsi"/>
                <w:color w:val="FF0000"/>
                <w:sz w:val="22"/>
                <w:szCs w:val="22"/>
              </w:rPr>
              <w:t xml:space="preserve"> </w:t>
            </w:r>
            <w:r w:rsidR="00E851F3" w:rsidRPr="00513F55">
              <w:rPr>
                <w:rFonts w:asciiTheme="minorHAnsi" w:hAnsiTheme="minorHAnsi" w:cstheme="minorHAnsi"/>
                <w:color w:val="FF0000"/>
                <w:sz w:val="22"/>
                <w:szCs w:val="22"/>
              </w:rPr>
              <w:t>Plans are not currently reviewed a minimum of annually by a cross functional team.</w:t>
            </w:r>
          </w:p>
          <w:p w14:paraId="5A5E1693" w14:textId="77777777" w:rsidR="00057666" w:rsidRDefault="00513F55" w:rsidP="00513F55">
            <w:pPr>
              <w:rPr>
                <w:rFonts w:asciiTheme="minorHAnsi" w:hAnsiTheme="minorHAnsi" w:cstheme="minorHAnsi"/>
                <w:color w:val="FF0000"/>
                <w:sz w:val="22"/>
                <w:szCs w:val="22"/>
              </w:rPr>
            </w:pPr>
            <w:r w:rsidRPr="00513F55">
              <w:rPr>
                <w:rFonts w:asciiTheme="minorHAnsi" w:hAnsiTheme="minorHAnsi" w:cstheme="minorHAnsi"/>
                <w:color w:val="FF0000"/>
                <w:sz w:val="22"/>
                <w:szCs w:val="22"/>
              </w:rPr>
              <w:t xml:space="preserve">6) </w:t>
            </w:r>
            <w:r w:rsidR="000F1109" w:rsidRPr="00513F55">
              <w:rPr>
                <w:rFonts w:asciiTheme="minorHAnsi" w:hAnsiTheme="minorHAnsi" w:cstheme="minorHAnsi"/>
                <w:color w:val="FF0000"/>
                <w:sz w:val="22"/>
                <w:szCs w:val="22"/>
              </w:rPr>
              <w:t>The contingency plans shall include provisions to validate that the manufactured product continues to meet customer specifications after the re-start of production following an emergency in which production was stopped and if the regular shutdown processes were not followed</w:t>
            </w:r>
            <w:r>
              <w:rPr>
                <w:rFonts w:asciiTheme="minorHAnsi" w:hAnsiTheme="minorHAnsi" w:cstheme="minorHAnsi"/>
                <w:color w:val="FF0000"/>
                <w:sz w:val="22"/>
                <w:szCs w:val="22"/>
              </w:rPr>
              <w:t>.</w:t>
            </w:r>
          </w:p>
          <w:p w14:paraId="6694DB31" w14:textId="77777777" w:rsidR="00513F55" w:rsidRPr="00DC3244" w:rsidRDefault="00513F55" w:rsidP="00513F55">
            <w:pPr>
              <w:rPr>
                <w:rFonts w:asciiTheme="minorHAnsi" w:hAnsiTheme="minorHAnsi" w:cstheme="minorHAnsi"/>
                <w:color w:val="FF0000"/>
                <w:sz w:val="22"/>
                <w:szCs w:val="22"/>
              </w:rPr>
            </w:pPr>
          </w:p>
        </w:tc>
      </w:tr>
      <w:tr w:rsidR="00057666" w:rsidRPr="00DC3244" w14:paraId="4BF87658" w14:textId="77777777" w:rsidTr="004C5FCA">
        <w:trPr>
          <w:trHeight w:hRule="exact" w:val="278"/>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4BF04475" w14:textId="77777777" w:rsidR="00057666" w:rsidRPr="00DC3244" w:rsidRDefault="00E3650D">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6.2 </w:t>
            </w:r>
            <w:r w:rsidRPr="00DC3244">
              <w:rPr>
                <w:rFonts w:asciiTheme="minorHAnsi" w:eastAsia="Calibri" w:hAnsiTheme="minorHAnsi" w:cstheme="minorHAnsi"/>
                <w:spacing w:val="-1"/>
                <w:sz w:val="22"/>
                <w:szCs w:val="22"/>
              </w:rPr>
              <w:t>Qu</w:t>
            </w:r>
            <w:r w:rsidRPr="00DC3244">
              <w:rPr>
                <w:rFonts w:asciiTheme="minorHAnsi" w:eastAsia="Calibri" w:hAnsiTheme="minorHAnsi" w:cstheme="minorHAnsi"/>
                <w:sz w:val="22"/>
                <w:szCs w:val="22"/>
              </w:rPr>
              <w:t>al</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z w:val="22"/>
                <w:szCs w:val="22"/>
              </w:rPr>
              <w:t xml:space="preserve">ty </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b</w:t>
            </w:r>
            <w:r w:rsidRPr="00DC3244">
              <w:rPr>
                <w:rFonts w:asciiTheme="minorHAnsi" w:eastAsia="Calibri" w:hAnsiTheme="minorHAnsi" w:cstheme="minorHAnsi"/>
                <w:sz w:val="22"/>
                <w:szCs w:val="22"/>
              </w:rPr>
              <w:t>j</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3"/>
                <w:sz w:val="22"/>
                <w:szCs w:val="22"/>
              </w:rPr>
              <w:t>v</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s</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2"/>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p</w:t>
            </w:r>
            <w:r w:rsidRPr="00DC3244">
              <w:rPr>
                <w:rFonts w:asciiTheme="minorHAnsi" w:eastAsia="Calibri" w:hAnsiTheme="minorHAnsi" w:cstheme="minorHAnsi"/>
                <w:sz w:val="22"/>
                <w:szCs w:val="22"/>
              </w:rPr>
              <w:t>l</w:t>
            </w:r>
            <w:r w:rsidRPr="00DC3244">
              <w:rPr>
                <w:rFonts w:asciiTheme="minorHAnsi" w:eastAsia="Calibri" w:hAnsiTheme="minorHAnsi" w:cstheme="minorHAnsi"/>
                <w:spacing w:val="2"/>
                <w:sz w:val="22"/>
                <w:szCs w:val="22"/>
              </w:rPr>
              <w:t>a</w:t>
            </w:r>
            <w:r w:rsidRPr="00DC3244">
              <w:rPr>
                <w:rFonts w:asciiTheme="minorHAnsi" w:eastAsia="Calibri" w:hAnsiTheme="minorHAnsi" w:cstheme="minorHAnsi"/>
                <w:spacing w:val="-1"/>
                <w:sz w:val="22"/>
                <w:szCs w:val="22"/>
              </w:rPr>
              <w:t>nn</w:t>
            </w:r>
            <w:r w:rsidRPr="00DC3244">
              <w:rPr>
                <w:rFonts w:asciiTheme="minorHAnsi" w:eastAsia="Calibri" w:hAnsiTheme="minorHAnsi" w:cstheme="minorHAnsi"/>
                <w:spacing w:val="2"/>
                <w:sz w:val="22"/>
                <w:szCs w:val="22"/>
              </w:rPr>
              <w:t>i</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g</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to</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pacing w:val="-1"/>
                <w:sz w:val="22"/>
                <w:szCs w:val="22"/>
              </w:rPr>
              <w:t>h</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 xml:space="preserve">ve </w:t>
            </w:r>
            <w:r w:rsidRPr="00DC3244">
              <w:rPr>
                <w:rFonts w:asciiTheme="minorHAnsi" w:eastAsia="Calibri" w:hAnsiTheme="minorHAnsi" w:cstheme="minorHAnsi"/>
                <w:spacing w:val="2"/>
                <w:sz w:val="22"/>
                <w:szCs w:val="22"/>
              </w:rPr>
              <w:t>t</w:t>
            </w:r>
            <w:r w:rsidRPr="00DC3244">
              <w:rPr>
                <w:rFonts w:asciiTheme="minorHAnsi" w:eastAsia="Calibri" w:hAnsiTheme="minorHAnsi" w:cstheme="minorHAnsi"/>
                <w:spacing w:val="-1"/>
                <w:sz w:val="22"/>
                <w:szCs w:val="22"/>
              </w:rPr>
              <w:t>he</w:t>
            </w:r>
            <w:r w:rsidRPr="00DC3244">
              <w:rPr>
                <w:rFonts w:asciiTheme="minorHAnsi" w:eastAsia="Calibri" w:hAnsiTheme="minorHAnsi" w:cstheme="minorHAnsi"/>
                <w:sz w:val="22"/>
                <w:szCs w:val="22"/>
              </w:rPr>
              <w:t>m</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5B7F1CEF" w14:textId="77777777" w:rsidR="00057666" w:rsidRPr="00DC3244" w:rsidRDefault="00057666" w:rsidP="00A53679">
            <w:pPr>
              <w:jc w:val="center"/>
              <w:rPr>
                <w:rFonts w:asciiTheme="minorHAnsi" w:hAnsiTheme="minorHAnsi" w:cstheme="minorHAnsi"/>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3685F443" w14:textId="77777777" w:rsidR="00057666" w:rsidRPr="00DC3244" w:rsidRDefault="00057666">
            <w:pPr>
              <w:rPr>
                <w:rFonts w:asciiTheme="minorHAnsi" w:hAnsiTheme="minorHAnsi" w:cstheme="minorHAnsi"/>
                <w:sz w:val="22"/>
                <w:szCs w:val="22"/>
              </w:rPr>
            </w:pPr>
          </w:p>
        </w:tc>
      </w:tr>
      <w:tr w:rsidR="008A16DF" w:rsidRPr="00DC3244" w14:paraId="7A5F67E2" w14:textId="77777777" w:rsidTr="00921452">
        <w:trPr>
          <w:trHeight w:hRule="exact" w:val="2573"/>
        </w:trPr>
        <w:tc>
          <w:tcPr>
            <w:tcW w:w="4654" w:type="dxa"/>
            <w:tcBorders>
              <w:top w:val="single" w:sz="5" w:space="0" w:color="000000"/>
              <w:left w:val="single" w:sz="5" w:space="0" w:color="000000"/>
              <w:bottom w:val="single" w:sz="5" w:space="0" w:color="000000"/>
              <w:right w:val="single" w:sz="5" w:space="0" w:color="000000"/>
            </w:tcBorders>
          </w:tcPr>
          <w:p w14:paraId="15E0FD2A" w14:textId="77777777" w:rsidR="008A16DF" w:rsidRPr="00921452" w:rsidRDefault="00C92672" w:rsidP="008A16DF">
            <w:pPr>
              <w:spacing w:line="200" w:lineRule="exact"/>
              <w:ind w:left="822" w:hanging="755"/>
              <w:rPr>
                <w:rFonts w:asciiTheme="minorHAnsi" w:eastAsia="Calibri" w:hAnsiTheme="minorHAnsi" w:cstheme="minorHAnsi"/>
                <w:color w:val="0070C0"/>
                <w:sz w:val="22"/>
                <w:szCs w:val="22"/>
              </w:rPr>
            </w:pPr>
            <w:r w:rsidRPr="00921452">
              <w:rPr>
                <w:rFonts w:asciiTheme="minorHAnsi" w:eastAsia="Calibri" w:hAnsiTheme="minorHAnsi" w:cstheme="minorHAnsi"/>
                <w:color w:val="0070C0"/>
                <w:sz w:val="22"/>
                <w:szCs w:val="22"/>
              </w:rPr>
              <w:t>6.2.1</w:t>
            </w:r>
            <w:r w:rsidR="006354EA" w:rsidRPr="00921452">
              <w:rPr>
                <w:rFonts w:asciiTheme="minorHAnsi" w:eastAsia="Calibri" w:hAnsiTheme="minorHAnsi" w:cstheme="minorHAnsi"/>
                <w:color w:val="0070C0"/>
                <w:sz w:val="22"/>
                <w:szCs w:val="22"/>
              </w:rPr>
              <w:t>/6.2.</w:t>
            </w:r>
            <w:proofErr w:type="gramStart"/>
            <w:r w:rsidR="006354EA" w:rsidRPr="00921452">
              <w:rPr>
                <w:rFonts w:asciiTheme="minorHAnsi" w:eastAsia="Calibri" w:hAnsiTheme="minorHAnsi" w:cstheme="minorHAnsi"/>
                <w:color w:val="0070C0"/>
                <w:sz w:val="22"/>
                <w:szCs w:val="22"/>
              </w:rPr>
              <w:t xml:space="preserve">2 </w:t>
            </w:r>
            <w:r w:rsidRPr="00921452">
              <w:rPr>
                <w:rFonts w:asciiTheme="minorHAnsi" w:eastAsia="Calibri" w:hAnsiTheme="minorHAnsi" w:cstheme="minorHAnsi"/>
                <w:color w:val="0070C0"/>
                <w:sz w:val="22"/>
                <w:szCs w:val="22"/>
              </w:rPr>
              <w:t xml:space="preserve"> </w:t>
            </w:r>
            <w:r w:rsidRPr="00921452">
              <w:rPr>
                <w:rFonts w:asciiTheme="minorHAnsi" w:hAnsiTheme="minorHAnsi" w:cstheme="minorHAnsi"/>
                <w:color w:val="0070C0"/>
                <w:sz w:val="22"/>
                <w:szCs w:val="22"/>
              </w:rPr>
              <w:t>Quality</w:t>
            </w:r>
            <w:proofErr w:type="gramEnd"/>
            <w:r w:rsidRPr="00921452">
              <w:rPr>
                <w:rFonts w:asciiTheme="minorHAnsi" w:hAnsiTheme="minorHAnsi" w:cstheme="minorHAnsi"/>
                <w:color w:val="0070C0"/>
                <w:sz w:val="22"/>
                <w:szCs w:val="22"/>
              </w:rPr>
              <w:t xml:space="preserve"> objectives and planning to achieve them</w:t>
            </w:r>
          </w:p>
        </w:tc>
        <w:tc>
          <w:tcPr>
            <w:tcW w:w="2160" w:type="dxa"/>
            <w:gridSpan w:val="2"/>
            <w:tcBorders>
              <w:top w:val="single" w:sz="5" w:space="0" w:color="000000"/>
              <w:left w:val="single" w:sz="5" w:space="0" w:color="000000"/>
              <w:bottom w:val="single" w:sz="5" w:space="0" w:color="000000"/>
              <w:right w:val="single" w:sz="5" w:space="0" w:color="000000"/>
            </w:tcBorders>
          </w:tcPr>
          <w:p w14:paraId="735CFD03" w14:textId="77777777" w:rsidR="00C92672" w:rsidRPr="00DC3244" w:rsidRDefault="00921452" w:rsidP="00A53679">
            <w:pPr>
              <w:jc w:val="center"/>
              <w:rPr>
                <w:rFonts w:ascii="Calibri" w:hAnsi="Calibri" w:cs="Calibri"/>
                <w:color w:val="FF0000"/>
                <w:sz w:val="22"/>
                <w:szCs w:val="22"/>
              </w:rPr>
            </w:pPr>
            <w:r>
              <w:rPr>
                <w:rFonts w:ascii="Calibri" w:hAnsi="Calibri" w:cs="Calibri"/>
                <w:color w:val="FF0000"/>
                <w:sz w:val="22"/>
                <w:szCs w:val="22"/>
              </w:rPr>
              <w:t>NC</w:t>
            </w:r>
          </w:p>
        </w:tc>
        <w:tc>
          <w:tcPr>
            <w:tcW w:w="6960" w:type="dxa"/>
            <w:tcBorders>
              <w:top w:val="single" w:sz="5" w:space="0" w:color="000000"/>
              <w:left w:val="single" w:sz="5" w:space="0" w:color="000000"/>
              <w:bottom w:val="single" w:sz="5" w:space="0" w:color="000000"/>
              <w:right w:val="single" w:sz="5" w:space="0" w:color="000000"/>
            </w:tcBorders>
          </w:tcPr>
          <w:p w14:paraId="5163443D" w14:textId="77777777" w:rsidR="008A16DF" w:rsidRPr="00921452" w:rsidRDefault="00921452" w:rsidP="008A16DF">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FF0000"/>
                <w:sz w:val="22"/>
                <w:szCs w:val="22"/>
              </w:rPr>
            </w:pPr>
            <w:r>
              <w:rPr>
                <w:rFonts w:asciiTheme="minorHAnsi" w:hAnsiTheme="minorHAnsi" w:cstheme="minorHAnsi"/>
                <w:color w:val="FF0000"/>
                <w:sz w:val="22"/>
                <w:szCs w:val="22"/>
              </w:rPr>
              <w:t>1)</w:t>
            </w:r>
            <w:r w:rsidR="00C92672" w:rsidRPr="00DC3244">
              <w:rPr>
                <w:rFonts w:asciiTheme="minorHAnsi" w:hAnsiTheme="minorHAnsi" w:cstheme="minorHAnsi"/>
                <w:color w:val="FF0000"/>
                <w:sz w:val="22"/>
                <w:szCs w:val="22"/>
              </w:rPr>
              <w:t xml:space="preserve">Evidence does not support the communication of </w:t>
            </w:r>
            <w:r w:rsidR="00C92672" w:rsidRPr="00DC3244">
              <w:rPr>
                <w:rFonts w:asciiTheme="minorHAnsi" w:hAnsiTheme="minorHAnsi" w:cstheme="minorHAnsi"/>
                <w:b/>
                <w:color w:val="FF0000"/>
                <w:sz w:val="22"/>
                <w:szCs w:val="22"/>
              </w:rPr>
              <w:t>all</w:t>
            </w:r>
            <w:r w:rsidR="00C92672" w:rsidRPr="00DC3244">
              <w:rPr>
                <w:rFonts w:asciiTheme="minorHAnsi" w:hAnsiTheme="minorHAnsi" w:cstheme="minorHAnsi"/>
                <w:color w:val="FF0000"/>
                <w:sz w:val="22"/>
                <w:szCs w:val="22"/>
              </w:rPr>
              <w:t xml:space="preserve"> existing quality objectives.</w:t>
            </w:r>
          </w:p>
          <w:p w14:paraId="683DC494" w14:textId="77777777" w:rsidR="00C92672" w:rsidRPr="00921452" w:rsidRDefault="00921452" w:rsidP="008A16DF">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FF0000"/>
                <w:sz w:val="22"/>
                <w:szCs w:val="22"/>
              </w:rPr>
            </w:pPr>
            <w:r w:rsidRPr="00921452">
              <w:rPr>
                <w:rFonts w:asciiTheme="minorHAnsi" w:hAnsiTheme="minorHAnsi" w:cstheme="minorHAnsi"/>
                <w:color w:val="FF0000"/>
                <w:sz w:val="22"/>
                <w:szCs w:val="22"/>
              </w:rPr>
              <w:t>2)</w:t>
            </w:r>
            <w:r w:rsidR="00C92672" w:rsidRPr="00921452">
              <w:rPr>
                <w:rFonts w:asciiTheme="minorHAnsi" w:hAnsiTheme="minorHAnsi" w:cstheme="minorHAnsi"/>
                <w:color w:val="FF0000"/>
                <w:sz w:val="22"/>
                <w:szCs w:val="22"/>
              </w:rPr>
              <w:t xml:space="preserve">Not all </w:t>
            </w:r>
            <w:proofErr w:type="gramStart"/>
            <w:r w:rsidR="00C92672" w:rsidRPr="00921452">
              <w:rPr>
                <w:rFonts w:asciiTheme="minorHAnsi" w:hAnsiTheme="minorHAnsi" w:cstheme="minorHAnsi"/>
                <w:color w:val="FF0000"/>
                <w:sz w:val="22"/>
                <w:szCs w:val="22"/>
              </w:rPr>
              <w:t>currently</w:t>
            </w:r>
            <w:proofErr w:type="gramEnd"/>
            <w:r w:rsidR="00C92672" w:rsidRPr="00921452">
              <w:rPr>
                <w:rFonts w:asciiTheme="minorHAnsi" w:hAnsiTheme="minorHAnsi" w:cstheme="minorHAnsi"/>
                <w:color w:val="FF0000"/>
                <w:sz w:val="22"/>
                <w:szCs w:val="22"/>
              </w:rPr>
              <w:t xml:space="preserve"> quality objectives related to processes are measurable</w:t>
            </w:r>
            <w:r w:rsidR="006354EA" w:rsidRPr="00921452">
              <w:rPr>
                <w:rFonts w:asciiTheme="minorHAnsi" w:hAnsiTheme="minorHAnsi" w:cstheme="minorHAnsi"/>
                <w:color w:val="FF0000"/>
                <w:sz w:val="22"/>
                <w:szCs w:val="22"/>
              </w:rPr>
              <w:t>.</w:t>
            </w:r>
          </w:p>
          <w:p w14:paraId="24AB5B9A" w14:textId="77777777" w:rsidR="00C92672" w:rsidRPr="00DC3244" w:rsidRDefault="00921452" w:rsidP="00C92672">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FF0000"/>
                <w:sz w:val="22"/>
                <w:szCs w:val="22"/>
              </w:rPr>
            </w:pPr>
            <w:r w:rsidRPr="00921452">
              <w:rPr>
                <w:rFonts w:asciiTheme="minorHAnsi" w:hAnsiTheme="minorHAnsi" w:cstheme="minorHAnsi"/>
                <w:color w:val="FF0000"/>
                <w:sz w:val="22"/>
                <w:szCs w:val="22"/>
              </w:rPr>
              <w:t xml:space="preserve">3) </w:t>
            </w:r>
            <w:r w:rsidR="006354EA" w:rsidRPr="00921452">
              <w:rPr>
                <w:rFonts w:asciiTheme="minorHAnsi" w:hAnsiTheme="minorHAnsi" w:cstheme="minorHAnsi"/>
                <w:color w:val="FF0000"/>
                <w:sz w:val="22"/>
                <w:szCs w:val="22"/>
              </w:rPr>
              <w:t>Documented information</w:t>
            </w:r>
            <w:r w:rsidR="00C92672" w:rsidRPr="00921452">
              <w:rPr>
                <w:rFonts w:asciiTheme="minorHAnsi" w:hAnsiTheme="minorHAnsi" w:cstheme="minorHAnsi"/>
                <w:color w:val="FF0000"/>
                <w:sz w:val="22"/>
                <w:szCs w:val="22"/>
              </w:rPr>
              <w:t xml:space="preserve"> </w:t>
            </w:r>
            <w:r w:rsidR="006354EA" w:rsidRPr="00921452">
              <w:rPr>
                <w:rFonts w:asciiTheme="minorHAnsi" w:hAnsiTheme="minorHAnsi" w:cstheme="minorHAnsi"/>
                <w:color w:val="FF0000"/>
                <w:sz w:val="22"/>
                <w:szCs w:val="22"/>
              </w:rPr>
              <w:t>is not available to</w:t>
            </w:r>
            <w:r w:rsidR="00C92672" w:rsidRPr="00921452">
              <w:rPr>
                <w:rFonts w:asciiTheme="minorHAnsi" w:hAnsiTheme="minorHAnsi" w:cstheme="minorHAnsi"/>
                <w:color w:val="FF0000"/>
                <w:sz w:val="22"/>
                <w:szCs w:val="22"/>
              </w:rPr>
              <w:t xml:space="preserve"> support that all the requirements listed below have been determined in planning how to achieve </w:t>
            </w:r>
            <w:r w:rsidR="00C92672" w:rsidRPr="00DC3244">
              <w:rPr>
                <w:rFonts w:asciiTheme="minorHAnsi" w:hAnsiTheme="minorHAnsi" w:cstheme="minorHAnsi"/>
                <w:color w:val="FF0000"/>
                <w:sz w:val="22"/>
                <w:szCs w:val="22"/>
              </w:rPr>
              <w:t>its quality objectives</w:t>
            </w:r>
            <w:r w:rsidR="00F764D5" w:rsidRPr="00DC3244">
              <w:rPr>
                <w:rFonts w:asciiTheme="minorHAnsi" w:hAnsiTheme="minorHAnsi" w:cstheme="minorHAnsi"/>
                <w:color w:val="FF0000"/>
                <w:sz w:val="22"/>
                <w:szCs w:val="22"/>
              </w:rPr>
              <w:t xml:space="preserve"> including: </w:t>
            </w:r>
            <w:r w:rsidR="00C92672" w:rsidRPr="00DC3244">
              <w:rPr>
                <w:rFonts w:asciiTheme="minorHAnsi" w:hAnsiTheme="minorHAnsi" w:cstheme="minorHAnsi"/>
                <w:color w:val="FF0000"/>
                <w:sz w:val="22"/>
                <w:szCs w:val="22"/>
              </w:rPr>
              <w:t>a) what will be done;</w:t>
            </w:r>
            <w:r w:rsidR="00F764D5" w:rsidRPr="00DC3244">
              <w:rPr>
                <w:rFonts w:asciiTheme="minorHAnsi" w:hAnsiTheme="minorHAnsi" w:cstheme="minorHAnsi"/>
                <w:color w:val="FF0000"/>
                <w:sz w:val="22"/>
                <w:szCs w:val="22"/>
              </w:rPr>
              <w:t xml:space="preserve"> </w:t>
            </w:r>
            <w:r w:rsidR="00C92672" w:rsidRPr="00DC3244">
              <w:rPr>
                <w:rFonts w:asciiTheme="minorHAnsi" w:hAnsiTheme="minorHAnsi" w:cstheme="minorHAnsi"/>
                <w:color w:val="FF0000"/>
                <w:sz w:val="22"/>
                <w:szCs w:val="22"/>
              </w:rPr>
              <w:t>b) what resources will be required;</w:t>
            </w:r>
            <w:r w:rsidR="00F764D5" w:rsidRPr="00DC3244">
              <w:rPr>
                <w:rFonts w:asciiTheme="minorHAnsi" w:hAnsiTheme="minorHAnsi" w:cstheme="minorHAnsi"/>
                <w:color w:val="FF0000"/>
                <w:sz w:val="22"/>
                <w:szCs w:val="22"/>
              </w:rPr>
              <w:t xml:space="preserve"> </w:t>
            </w:r>
            <w:r w:rsidR="00C92672" w:rsidRPr="00DC3244">
              <w:rPr>
                <w:rFonts w:asciiTheme="minorHAnsi" w:hAnsiTheme="minorHAnsi" w:cstheme="minorHAnsi"/>
                <w:color w:val="FF0000"/>
                <w:sz w:val="22"/>
                <w:szCs w:val="22"/>
              </w:rPr>
              <w:t>c) who will be responsible;</w:t>
            </w:r>
            <w:r w:rsidR="00F764D5" w:rsidRPr="00DC3244">
              <w:rPr>
                <w:rFonts w:asciiTheme="minorHAnsi" w:hAnsiTheme="minorHAnsi" w:cstheme="minorHAnsi"/>
                <w:color w:val="FF0000"/>
                <w:sz w:val="22"/>
                <w:szCs w:val="22"/>
              </w:rPr>
              <w:t xml:space="preserve"> </w:t>
            </w:r>
            <w:r w:rsidR="00C92672" w:rsidRPr="00DC3244">
              <w:rPr>
                <w:rFonts w:asciiTheme="minorHAnsi" w:hAnsiTheme="minorHAnsi" w:cstheme="minorHAnsi"/>
                <w:color w:val="FF0000"/>
                <w:sz w:val="22"/>
                <w:szCs w:val="22"/>
              </w:rPr>
              <w:t xml:space="preserve">d) when it will be </w:t>
            </w:r>
            <w:proofErr w:type="gramStart"/>
            <w:r w:rsidR="00C92672" w:rsidRPr="00DC3244">
              <w:rPr>
                <w:rFonts w:asciiTheme="minorHAnsi" w:hAnsiTheme="minorHAnsi" w:cstheme="minorHAnsi"/>
                <w:color w:val="FF0000"/>
                <w:sz w:val="22"/>
                <w:szCs w:val="22"/>
              </w:rPr>
              <w:t>completed;</w:t>
            </w:r>
            <w:proofErr w:type="gramEnd"/>
          </w:p>
          <w:p w14:paraId="5CE5E3C2" w14:textId="77777777" w:rsidR="008A16DF" w:rsidRPr="00DC3244" w:rsidRDefault="00C92672" w:rsidP="00921452">
            <w:pPr>
              <w:pBdr>
                <w:top w:val="single" w:sz="4" w:space="1" w:color="auto"/>
                <w:left w:val="single" w:sz="4" w:space="4" w:color="auto"/>
                <w:bottom w:val="single" w:sz="4" w:space="1" w:color="auto"/>
                <w:right w:val="single" w:sz="4" w:space="4" w:color="auto"/>
              </w:pBdr>
              <w:rPr>
                <w:rFonts w:asciiTheme="minorHAnsi" w:hAnsiTheme="minorHAnsi" w:cstheme="minorHAnsi"/>
                <w:color w:val="FF0000"/>
                <w:sz w:val="22"/>
                <w:szCs w:val="22"/>
              </w:rPr>
            </w:pPr>
            <w:r w:rsidRPr="00DC3244">
              <w:rPr>
                <w:rFonts w:asciiTheme="minorHAnsi" w:hAnsiTheme="minorHAnsi" w:cstheme="minorHAnsi"/>
                <w:color w:val="FF0000"/>
                <w:sz w:val="22"/>
                <w:szCs w:val="22"/>
              </w:rPr>
              <w:t>e) how the results will be evaluated.</w:t>
            </w:r>
          </w:p>
        </w:tc>
      </w:tr>
      <w:tr w:rsidR="00057666" w:rsidRPr="00DC3244" w14:paraId="7F35142F" w14:textId="77777777" w:rsidTr="004C5FCA">
        <w:trPr>
          <w:trHeight w:hRule="exact" w:val="917"/>
        </w:trPr>
        <w:tc>
          <w:tcPr>
            <w:tcW w:w="4654" w:type="dxa"/>
            <w:tcBorders>
              <w:top w:val="single" w:sz="5" w:space="0" w:color="000000"/>
              <w:left w:val="single" w:sz="5" w:space="0" w:color="000000"/>
              <w:bottom w:val="single" w:sz="5" w:space="0" w:color="000000"/>
              <w:right w:val="single" w:sz="5" w:space="0" w:color="000000"/>
            </w:tcBorders>
          </w:tcPr>
          <w:p w14:paraId="39214436" w14:textId="77777777" w:rsidR="00057666" w:rsidRPr="00921452" w:rsidRDefault="00E3650D" w:rsidP="008A16DF">
            <w:pPr>
              <w:spacing w:line="200" w:lineRule="exact"/>
              <w:ind w:left="822" w:hanging="755"/>
              <w:rPr>
                <w:rFonts w:asciiTheme="minorHAnsi" w:eastAsia="Calibri" w:hAnsiTheme="minorHAnsi" w:cstheme="minorHAnsi"/>
                <w:color w:val="0070C0"/>
                <w:sz w:val="22"/>
                <w:szCs w:val="22"/>
              </w:rPr>
            </w:pPr>
            <w:r w:rsidRPr="00921452">
              <w:rPr>
                <w:rFonts w:asciiTheme="minorHAnsi" w:eastAsia="Calibri" w:hAnsiTheme="minorHAnsi" w:cstheme="minorHAnsi"/>
                <w:color w:val="0070C0"/>
                <w:sz w:val="22"/>
                <w:szCs w:val="22"/>
              </w:rPr>
              <w:t xml:space="preserve">6.2.2.1 </w:t>
            </w:r>
            <w:r w:rsidRPr="00921452">
              <w:rPr>
                <w:rFonts w:asciiTheme="minorHAnsi" w:eastAsia="Calibri" w:hAnsiTheme="minorHAnsi" w:cstheme="minorHAnsi"/>
                <w:color w:val="0070C0"/>
                <w:spacing w:val="-1"/>
                <w:sz w:val="22"/>
                <w:szCs w:val="22"/>
              </w:rPr>
              <w:t>Qu</w:t>
            </w:r>
            <w:r w:rsidRPr="00921452">
              <w:rPr>
                <w:rFonts w:asciiTheme="minorHAnsi" w:eastAsia="Calibri" w:hAnsiTheme="minorHAnsi" w:cstheme="minorHAnsi"/>
                <w:color w:val="0070C0"/>
                <w:sz w:val="22"/>
                <w:szCs w:val="22"/>
              </w:rPr>
              <w:t>al</w:t>
            </w:r>
            <w:r w:rsidRPr="00921452">
              <w:rPr>
                <w:rFonts w:asciiTheme="minorHAnsi" w:eastAsia="Calibri" w:hAnsiTheme="minorHAnsi" w:cstheme="minorHAnsi"/>
                <w:color w:val="0070C0"/>
                <w:spacing w:val="-1"/>
                <w:sz w:val="22"/>
                <w:szCs w:val="22"/>
              </w:rPr>
              <w:t>i</w:t>
            </w:r>
            <w:r w:rsidRPr="00921452">
              <w:rPr>
                <w:rFonts w:asciiTheme="minorHAnsi" w:eastAsia="Calibri" w:hAnsiTheme="minorHAnsi" w:cstheme="minorHAnsi"/>
                <w:color w:val="0070C0"/>
                <w:sz w:val="22"/>
                <w:szCs w:val="22"/>
              </w:rPr>
              <w:t xml:space="preserve">ty </w:t>
            </w:r>
            <w:r w:rsidRPr="00921452">
              <w:rPr>
                <w:rFonts w:asciiTheme="minorHAnsi" w:eastAsia="Calibri" w:hAnsiTheme="minorHAnsi" w:cstheme="minorHAnsi"/>
                <w:color w:val="0070C0"/>
                <w:spacing w:val="1"/>
                <w:sz w:val="22"/>
                <w:szCs w:val="22"/>
              </w:rPr>
              <w:t>o</w:t>
            </w:r>
            <w:r w:rsidRPr="00921452">
              <w:rPr>
                <w:rFonts w:asciiTheme="minorHAnsi" w:eastAsia="Calibri" w:hAnsiTheme="minorHAnsi" w:cstheme="minorHAnsi"/>
                <w:color w:val="0070C0"/>
                <w:spacing w:val="-1"/>
                <w:sz w:val="22"/>
                <w:szCs w:val="22"/>
              </w:rPr>
              <w:t>b</w:t>
            </w:r>
            <w:r w:rsidRPr="00921452">
              <w:rPr>
                <w:rFonts w:asciiTheme="minorHAnsi" w:eastAsia="Calibri" w:hAnsiTheme="minorHAnsi" w:cstheme="minorHAnsi"/>
                <w:color w:val="0070C0"/>
                <w:sz w:val="22"/>
                <w:szCs w:val="22"/>
              </w:rPr>
              <w:t>j</w:t>
            </w:r>
            <w:r w:rsidRPr="00921452">
              <w:rPr>
                <w:rFonts w:asciiTheme="minorHAnsi" w:eastAsia="Calibri" w:hAnsiTheme="minorHAnsi" w:cstheme="minorHAnsi"/>
                <w:color w:val="0070C0"/>
                <w:spacing w:val="-1"/>
                <w:sz w:val="22"/>
                <w:szCs w:val="22"/>
              </w:rPr>
              <w:t>e</w:t>
            </w:r>
            <w:r w:rsidRPr="00921452">
              <w:rPr>
                <w:rFonts w:asciiTheme="minorHAnsi" w:eastAsia="Calibri" w:hAnsiTheme="minorHAnsi" w:cstheme="minorHAnsi"/>
                <w:color w:val="0070C0"/>
                <w:spacing w:val="1"/>
                <w:sz w:val="22"/>
                <w:szCs w:val="22"/>
              </w:rPr>
              <w:t>c</w:t>
            </w:r>
            <w:r w:rsidRPr="00921452">
              <w:rPr>
                <w:rFonts w:asciiTheme="minorHAnsi" w:eastAsia="Calibri" w:hAnsiTheme="minorHAnsi" w:cstheme="minorHAnsi"/>
                <w:color w:val="0070C0"/>
                <w:sz w:val="22"/>
                <w:szCs w:val="22"/>
              </w:rPr>
              <w:t>t</w:t>
            </w:r>
            <w:r w:rsidRPr="00921452">
              <w:rPr>
                <w:rFonts w:asciiTheme="minorHAnsi" w:eastAsia="Calibri" w:hAnsiTheme="minorHAnsi" w:cstheme="minorHAnsi"/>
                <w:color w:val="0070C0"/>
                <w:spacing w:val="-1"/>
                <w:sz w:val="22"/>
                <w:szCs w:val="22"/>
              </w:rPr>
              <w:t>i</w:t>
            </w:r>
            <w:r w:rsidRPr="00921452">
              <w:rPr>
                <w:rFonts w:asciiTheme="minorHAnsi" w:eastAsia="Calibri" w:hAnsiTheme="minorHAnsi" w:cstheme="minorHAnsi"/>
                <w:color w:val="0070C0"/>
                <w:spacing w:val="3"/>
                <w:sz w:val="22"/>
                <w:szCs w:val="22"/>
              </w:rPr>
              <w:t>v</w:t>
            </w:r>
            <w:r w:rsidRPr="00921452">
              <w:rPr>
                <w:rFonts w:asciiTheme="minorHAnsi" w:eastAsia="Calibri" w:hAnsiTheme="minorHAnsi" w:cstheme="minorHAnsi"/>
                <w:color w:val="0070C0"/>
                <w:spacing w:val="-1"/>
                <w:sz w:val="22"/>
                <w:szCs w:val="22"/>
              </w:rPr>
              <w:t>e</w:t>
            </w:r>
            <w:r w:rsidRPr="00921452">
              <w:rPr>
                <w:rFonts w:asciiTheme="minorHAnsi" w:eastAsia="Calibri" w:hAnsiTheme="minorHAnsi" w:cstheme="minorHAnsi"/>
                <w:color w:val="0070C0"/>
                <w:sz w:val="22"/>
                <w:szCs w:val="22"/>
              </w:rPr>
              <w:t>s</w:t>
            </w:r>
            <w:r w:rsidRPr="00921452">
              <w:rPr>
                <w:rFonts w:asciiTheme="minorHAnsi" w:eastAsia="Calibri" w:hAnsiTheme="minorHAnsi" w:cstheme="minorHAnsi"/>
                <w:color w:val="0070C0"/>
                <w:spacing w:val="-1"/>
                <w:sz w:val="22"/>
                <w:szCs w:val="22"/>
              </w:rPr>
              <w:t xml:space="preserve"> </w:t>
            </w:r>
            <w:r w:rsidRPr="00921452">
              <w:rPr>
                <w:rFonts w:asciiTheme="minorHAnsi" w:eastAsia="Calibri" w:hAnsiTheme="minorHAnsi" w:cstheme="minorHAnsi"/>
                <w:color w:val="0070C0"/>
                <w:sz w:val="22"/>
                <w:szCs w:val="22"/>
              </w:rPr>
              <w:t>a</w:t>
            </w:r>
            <w:r w:rsidRPr="00921452">
              <w:rPr>
                <w:rFonts w:asciiTheme="minorHAnsi" w:eastAsia="Calibri" w:hAnsiTheme="minorHAnsi" w:cstheme="minorHAnsi"/>
                <w:color w:val="0070C0"/>
                <w:spacing w:val="2"/>
                <w:sz w:val="22"/>
                <w:szCs w:val="22"/>
              </w:rPr>
              <w:t>n</w:t>
            </w:r>
            <w:r w:rsidRPr="00921452">
              <w:rPr>
                <w:rFonts w:asciiTheme="minorHAnsi" w:eastAsia="Calibri" w:hAnsiTheme="minorHAnsi" w:cstheme="minorHAnsi"/>
                <w:color w:val="0070C0"/>
                <w:sz w:val="22"/>
                <w:szCs w:val="22"/>
              </w:rPr>
              <w:t>d</w:t>
            </w:r>
            <w:r w:rsidRPr="00921452">
              <w:rPr>
                <w:rFonts w:asciiTheme="minorHAnsi" w:eastAsia="Calibri" w:hAnsiTheme="minorHAnsi" w:cstheme="minorHAnsi"/>
                <w:color w:val="0070C0"/>
                <w:spacing w:val="-1"/>
                <w:sz w:val="22"/>
                <w:szCs w:val="22"/>
              </w:rPr>
              <w:t xml:space="preserve"> p</w:t>
            </w:r>
            <w:r w:rsidRPr="00921452">
              <w:rPr>
                <w:rFonts w:asciiTheme="minorHAnsi" w:eastAsia="Calibri" w:hAnsiTheme="minorHAnsi" w:cstheme="minorHAnsi"/>
                <w:color w:val="0070C0"/>
                <w:sz w:val="22"/>
                <w:szCs w:val="22"/>
              </w:rPr>
              <w:t>l</w:t>
            </w:r>
            <w:r w:rsidRPr="00921452">
              <w:rPr>
                <w:rFonts w:asciiTheme="minorHAnsi" w:eastAsia="Calibri" w:hAnsiTheme="minorHAnsi" w:cstheme="minorHAnsi"/>
                <w:color w:val="0070C0"/>
                <w:spacing w:val="2"/>
                <w:sz w:val="22"/>
                <w:szCs w:val="22"/>
              </w:rPr>
              <w:t>a</w:t>
            </w:r>
            <w:r w:rsidRPr="00921452">
              <w:rPr>
                <w:rFonts w:asciiTheme="minorHAnsi" w:eastAsia="Calibri" w:hAnsiTheme="minorHAnsi" w:cstheme="minorHAnsi"/>
                <w:color w:val="0070C0"/>
                <w:spacing w:val="-1"/>
                <w:sz w:val="22"/>
                <w:szCs w:val="22"/>
              </w:rPr>
              <w:t>nn</w:t>
            </w:r>
            <w:r w:rsidRPr="00921452">
              <w:rPr>
                <w:rFonts w:asciiTheme="minorHAnsi" w:eastAsia="Calibri" w:hAnsiTheme="minorHAnsi" w:cstheme="minorHAnsi"/>
                <w:color w:val="0070C0"/>
                <w:sz w:val="22"/>
                <w:szCs w:val="22"/>
              </w:rPr>
              <w:t>i</w:t>
            </w:r>
            <w:r w:rsidRPr="00921452">
              <w:rPr>
                <w:rFonts w:asciiTheme="minorHAnsi" w:eastAsia="Calibri" w:hAnsiTheme="minorHAnsi" w:cstheme="minorHAnsi"/>
                <w:color w:val="0070C0"/>
                <w:spacing w:val="1"/>
                <w:sz w:val="22"/>
                <w:szCs w:val="22"/>
              </w:rPr>
              <w:t>n</w:t>
            </w:r>
            <w:r w:rsidRPr="00921452">
              <w:rPr>
                <w:rFonts w:asciiTheme="minorHAnsi" w:eastAsia="Calibri" w:hAnsiTheme="minorHAnsi" w:cstheme="minorHAnsi"/>
                <w:color w:val="0070C0"/>
                <w:sz w:val="22"/>
                <w:szCs w:val="22"/>
              </w:rPr>
              <w:t>g</w:t>
            </w:r>
            <w:r w:rsidRPr="00921452">
              <w:rPr>
                <w:rFonts w:asciiTheme="minorHAnsi" w:eastAsia="Calibri" w:hAnsiTheme="minorHAnsi" w:cstheme="minorHAnsi"/>
                <w:color w:val="0070C0"/>
                <w:spacing w:val="-1"/>
                <w:sz w:val="22"/>
                <w:szCs w:val="22"/>
              </w:rPr>
              <w:t xml:space="preserve"> </w:t>
            </w:r>
            <w:r w:rsidRPr="00921452">
              <w:rPr>
                <w:rFonts w:asciiTheme="minorHAnsi" w:eastAsia="Calibri" w:hAnsiTheme="minorHAnsi" w:cstheme="minorHAnsi"/>
                <w:color w:val="0070C0"/>
                <w:sz w:val="22"/>
                <w:szCs w:val="22"/>
              </w:rPr>
              <w:t>to</w:t>
            </w:r>
          </w:p>
          <w:p w14:paraId="4C428FE0" w14:textId="77777777" w:rsidR="00057666" w:rsidRPr="00921452" w:rsidRDefault="00E3650D" w:rsidP="008A16DF">
            <w:pPr>
              <w:spacing w:before="1"/>
              <w:ind w:left="822" w:hanging="755"/>
              <w:rPr>
                <w:rFonts w:asciiTheme="minorHAnsi" w:eastAsia="Calibri" w:hAnsiTheme="minorHAnsi" w:cstheme="minorHAnsi"/>
                <w:color w:val="0070C0"/>
                <w:sz w:val="22"/>
                <w:szCs w:val="22"/>
              </w:rPr>
            </w:pPr>
            <w:r w:rsidRPr="00921452">
              <w:rPr>
                <w:rFonts w:asciiTheme="minorHAnsi" w:eastAsia="Calibri" w:hAnsiTheme="minorHAnsi" w:cstheme="minorHAnsi"/>
                <w:color w:val="0070C0"/>
                <w:sz w:val="22"/>
                <w:szCs w:val="22"/>
              </w:rPr>
              <w:t>a</w:t>
            </w:r>
            <w:r w:rsidRPr="00921452">
              <w:rPr>
                <w:rFonts w:asciiTheme="minorHAnsi" w:eastAsia="Calibri" w:hAnsiTheme="minorHAnsi" w:cstheme="minorHAnsi"/>
                <w:color w:val="0070C0"/>
                <w:spacing w:val="1"/>
                <w:sz w:val="22"/>
                <w:szCs w:val="22"/>
              </w:rPr>
              <w:t>c</w:t>
            </w:r>
            <w:r w:rsidRPr="00921452">
              <w:rPr>
                <w:rFonts w:asciiTheme="minorHAnsi" w:eastAsia="Calibri" w:hAnsiTheme="minorHAnsi" w:cstheme="minorHAnsi"/>
                <w:color w:val="0070C0"/>
                <w:spacing w:val="-1"/>
                <w:sz w:val="22"/>
                <w:szCs w:val="22"/>
              </w:rPr>
              <w:t>h</w:t>
            </w:r>
            <w:r w:rsidRPr="00921452">
              <w:rPr>
                <w:rFonts w:asciiTheme="minorHAnsi" w:eastAsia="Calibri" w:hAnsiTheme="minorHAnsi" w:cstheme="minorHAnsi"/>
                <w:color w:val="0070C0"/>
                <w:sz w:val="22"/>
                <w:szCs w:val="22"/>
              </w:rPr>
              <w:t>i</w:t>
            </w:r>
            <w:r w:rsidRPr="00921452">
              <w:rPr>
                <w:rFonts w:asciiTheme="minorHAnsi" w:eastAsia="Calibri" w:hAnsiTheme="minorHAnsi" w:cstheme="minorHAnsi"/>
                <w:color w:val="0070C0"/>
                <w:spacing w:val="-1"/>
                <w:sz w:val="22"/>
                <w:szCs w:val="22"/>
              </w:rPr>
              <w:t>e</w:t>
            </w:r>
            <w:r w:rsidRPr="00921452">
              <w:rPr>
                <w:rFonts w:asciiTheme="minorHAnsi" w:eastAsia="Calibri" w:hAnsiTheme="minorHAnsi" w:cstheme="minorHAnsi"/>
                <w:color w:val="0070C0"/>
                <w:sz w:val="22"/>
                <w:szCs w:val="22"/>
              </w:rPr>
              <w:t>ve t</w:t>
            </w:r>
            <w:r w:rsidRPr="00921452">
              <w:rPr>
                <w:rFonts w:asciiTheme="minorHAnsi" w:eastAsia="Calibri" w:hAnsiTheme="minorHAnsi" w:cstheme="minorHAnsi"/>
                <w:color w:val="0070C0"/>
                <w:spacing w:val="1"/>
                <w:sz w:val="22"/>
                <w:szCs w:val="22"/>
              </w:rPr>
              <w:t>h</w:t>
            </w:r>
            <w:r w:rsidRPr="00921452">
              <w:rPr>
                <w:rFonts w:asciiTheme="minorHAnsi" w:eastAsia="Calibri" w:hAnsiTheme="minorHAnsi" w:cstheme="minorHAnsi"/>
                <w:color w:val="0070C0"/>
                <w:spacing w:val="-1"/>
                <w:sz w:val="22"/>
                <w:szCs w:val="22"/>
              </w:rPr>
              <w:t>e</w:t>
            </w:r>
            <w:r w:rsidRPr="00921452">
              <w:rPr>
                <w:rFonts w:asciiTheme="minorHAnsi" w:eastAsia="Calibri" w:hAnsiTheme="minorHAnsi" w:cstheme="minorHAnsi"/>
                <w:color w:val="0070C0"/>
                <w:sz w:val="22"/>
                <w:szCs w:val="22"/>
              </w:rPr>
              <w:t>m</w:t>
            </w:r>
          </w:p>
        </w:tc>
        <w:tc>
          <w:tcPr>
            <w:tcW w:w="2160" w:type="dxa"/>
            <w:gridSpan w:val="2"/>
            <w:tcBorders>
              <w:top w:val="single" w:sz="5" w:space="0" w:color="000000"/>
              <w:left w:val="single" w:sz="5" w:space="0" w:color="000000"/>
              <w:bottom w:val="single" w:sz="5" w:space="0" w:color="000000"/>
              <w:right w:val="single" w:sz="5" w:space="0" w:color="000000"/>
            </w:tcBorders>
          </w:tcPr>
          <w:p w14:paraId="3096706C" w14:textId="77777777" w:rsidR="00057666" w:rsidRPr="00DC3244" w:rsidRDefault="00B13441" w:rsidP="00A53679">
            <w:pPr>
              <w:jc w:val="center"/>
              <w:rPr>
                <w:rFonts w:asciiTheme="minorHAnsi" w:hAnsiTheme="minorHAnsi" w:cstheme="minorHAnsi"/>
                <w:color w:val="FF0000"/>
                <w:sz w:val="22"/>
                <w:szCs w:val="22"/>
              </w:rPr>
            </w:pPr>
            <w:r w:rsidRPr="00DC3244">
              <w:rPr>
                <w:rFonts w:asciiTheme="minorHAnsi" w:hAnsiTheme="minorHAnsi" w:cstheme="minorHAnsi"/>
                <w:color w:val="FF0000"/>
                <w:sz w:val="22"/>
                <w:szCs w:val="22"/>
              </w:rPr>
              <w:t>NC</w:t>
            </w:r>
          </w:p>
        </w:tc>
        <w:tc>
          <w:tcPr>
            <w:tcW w:w="6960" w:type="dxa"/>
            <w:tcBorders>
              <w:top w:val="single" w:sz="5" w:space="0" w:color="000000"/>
              <w:left w:val="single" w:sz="5" w:space="0" w:color="000000"/>
              <w:bottom w:val="single" w:sz="5" w:space="0" w:color="000000"/>
              <w:right w:val="single" w:sz="5" w:space="0" w:color="000000"/>
            </w:tcBorders>
          </w:tcPr>
          <w:p w14:paraId="1663B63B" w14:textId="77777777" w:rsidR="00B13441" w:rsidRPr="00DC3244" w:rsidRDefault="00B13441" w:rsidP="00B13441">
            <w:pPr>
              <w:rPr>
                <w:rFonts w:asciiTheme="minorHAnsi" w:hAnsiTheme="minorHAnsi"/>
                <w:color w:val="FF0000"/>
                <w:sz w:val="22"/>
                <w:szCs w:val="22"/>
              </w:rPr>
            </w:pPr>
            <w:r w:rsidRPr="00DC3244">
              <w:rPr>
                <w:rFonts w:asciiTheme="minorHAnsi" w:hAnsiTheme="minorHAnsi"/>
                <w:color w:val="FF0000"/>
                <w:sz w:val="22"/>
                <w:szCs w:val="22"/>
              </w:rPr>
              <w:t xml:space="preserve">Quality objectives have not been defined, established, and maintained for all relevant functions, processes, and levels throughout the organization (i.e. – </w:t>
            </w:r>
            <w:r w:rsidR="0067284F">
              <w:rPr>
                <w:rFonts w:asciiTheme="minorHAnsi" w:hAnsiTheme="minorHAnsi"/>
                <w:color w:val="FF0000"/>
                <w:sz w:val="22"/>
                <w:szCs w:val="22"/>
              </w:rPr>
              <w:t>Sales/Marketing</w:t>
            </w:r>
            <w:r w:rsidRPr="00DC3244">
              <w:rPr>
                <w:rFonts w:asciiTheme="minorHAnsi" w:hAnsiTheme="minorHAnsi"/>
                <w:color w:val="FF0000"/>
                <w:sz w:val="22"/>
                <w:szCs w:val="22"/>
              </w:rPr>
              <w:t xml:space="preserve">). </w:t>
            </w:r>
          </w:p>
          <w:p w14:paraId="0A52A47E" w14:textId="77777777" w:rsidR="00B13441" w:rsidRPr="00DC3244" w:rsidRDefault="00B13441" w:rsidP="00B13441">
            <w:pPr>
              <w:rPr>
                <w:rFonts w:asciiTheme="minorHAnsi" w:hAnsiTheme="minorHAnsi"/>
                <w:color w:val="FF0000"/>
                <w:sz w:val="22"/>
                <w:szCs w:val="22"/>
              </w:rPr>
            </w:pPr>
          </w:p>
          <w:p w14:paraId="1F7D2BF3" w14:textId="77777777" w:rsidR="00B13441" w:rsidRPr="00DC3244" w:rsidRDefault="00B13441" w:rsidP="00B13441">
            <w:pPr>
              <w:rPr>
                <w:rFonts w:asciiTheme="minorHAnsi" w:hAnsiTheme="minorHAnsi"/>
                <w:color w:val="FF0000"/>
                <w:sz w:val="22"/>
                <w:szCs w:val="22"/>
              </w:rPr>
            </w:pPr>
            <w:r w:rsidRPr="00DC3244">
              <w:rPr>
                <w:rFonts w:asciiTheme="minorHAnsi" w:hAnsiTheme="minorHAnsi"/>
                <w:color w:val="FF0000"/>
                <w:sz w:val="22"/>
                <w:szCs w:val="22"/>
              </w:rPr>
              <w:t>The results of the organization’s review regarding interested parties and their relevant requirements shall be considered when the organization establishes its annual (at a minimum) quality objectives and related performance targets (internal and external).</w:t>
            </w:r>
          </w:p>
          <w:p w14:paraId="200BC945" w14:textId="77777777" w:rsidR="00057666" w:rsidRPr="00DC3244" w:rsidRDefault="00057666">
            <w:pPr>
              <w:rPr>
                <w:rFonts w:asciiTheme="minorHAnsi" w:hAnsiTheme="minorHAnsi" w:cstheme="minorHAnsi"/>
                <w:color w:val="FF0000"/>
                <w:sz w:val="22"/>
                <w:szCs w:val="22"/>
              </w:rPr>
            </w:pPr>
          </w:p>
        </w:tc>
      </w:tr>
      <w:tr w:rsidR="00057666" w:rsidRPr="00DC3244" w14:paraId="5F623A1D" w14:textId="77777777" w:rsidTr="004C5FCA">
        <w:trPr>
          <w:trHeight w:hRule="exact" w:val="1961"/>
        </w:trPr>
        <w:tc>
          <w:tcPr>
            <w:tcW w:w="4654" w:type="dxa"/>
            <w:tcBorders>
              <w:top w:val="single" w:sz="5" w:space="0" w:color="000000"/>
              <w:left w:val="single" w:sz="5" w:space="0" w:color="000000"/>
              <w:bottom w:val="single" w:sz="5" w:space="0" w:color="000000"/>
              <w:right w:val="single" w:sz="5" w:space="0" w:color="000000"/>
            </w:tcBorders>
          </w:tcPr>
          <w:p w14:paraId="32545127" w14:textId="77777777" w:rsidR="00057666" w:rsidRPr="00DC3244" w:rsidRDefault="00E3650D">
            <w:pPr>
              <w:spacing w:line="200" w:lineRule="exact"/>
              <w:ind w:left="102"/>
              <w:rPr>
                <w:rFonts w:asciiTheme="minorHAnsi" w:eastAsia="Calibri" w:hAnsiTheme="minorHAnsi" w:cstheme="minorHAnsi"/>
                <w:sz w:val="22"/>
                <w:szCs w:val="22"/>
              </w:rPr>
            </w:pPr>
            <w:r w:rsidRPr="00921452">
              <w:rPr>
                <w:rFonts w:asciiTheme="minorHAnsi" w:eastAsia="Calibri" w:hAnsiTheme="minorHAnsi" w:cstheme="minorHAnsi"/>
                <w:sz w:val="22"/>
                <w:szCs w:val="22"/>
                <w:highlight w:val="yellow"/>
              </w:rPr>
              <w:lastRenderedPageBreak/>
              <w:t xml:space="preserve">6.3 </w:t>
            </w:r>
            <w:r w:rsidRPr="00921452">
              <w:rPr>
                <w:rFonts w:asciiTheme="minorHAnsi" w:eastAsia="Calibri" w:hAnsiTheme="minorHAnsi" w:cstheme="minorHAnsi"/>
                <w:spacing w:val="1"/>
                <w:sz w:val="22"/>
                <w:szCs w:val="22"/>
                <w:highlight w:val="yellow"/>
              </w:rPr>
              <w:t>P</w:t>
            </w:r>
            <w:r w:rsidRPr="00921452">
              <w:rPr>
                <w:rFonts w:asciiTheme="minorHAnsi" w:eastAsia="Calibri" w:hAnsiTheme="minorHAnsi" w:cstheme="minorHAnsi"/>
                <w:sz w:val="22"/>
                <w:szCs w:val="22"/>
                <w:highlight w:val="yellow"/>
              </w:rPr>
              <w:t>la</w:t>
            </w:r>
            <w:r w:rsidRPr="00921452">
              <w:rPr>
                <w:rFonts w:asciiTheme="minorHAnsi" w:eastAsia="Calibri" w:hAnsiTheme="minorHAnsi" w:cstheme="minorHAnsi"/>
                <w:spacing w:val="-1"/>
                <w:sz w:val="22"/>
                <w:szCs w:val="22"/>
                <w:highlight w:val="yellow"/>
              </w:rPr>
              <w:t>nn</w:t>
            </w:r>
            <w:r w:rsidRPr="00921452">
              <w:rPr>
                <w:rFonts w:asciiTheme="minorHAnsi" w:eastAsia="Calibri" w:hAnsiTheme="minorHAnsi" w:cstheme="minorHAnsi"/>
                <w:sz w:val="22"/>
                <w:szCs w:val="22"/>
                <w:highlight w:val="yellow"/>
              </w:rPr>
              <w:t>i</w:t>
            </w:r>
            <w:r w:rsidRPr="00921452">
              <w:rPr>
                <w:rFonts w:asciiTheme="minorHAnsi" w:eastAsia="Calibri" w:hAnsiTheme="minorHAnsi" w:cstheme="minorHAnsi"/>
                <w:spacing w:val="1"/>
                <w:sz w:val="22"/>
                <w:szCs w:val="22"/>
                <w:highlight w:val="yellow"/>
              </w:rPr>
              <w:t>n</w:t>
            </w:r>
            <w:r w:rsidRPr="00921452">
              <w:rPr>
                <w:rFonts w:asciiTheme="minorHAnsi" w:eastAsia="Calibri" w:hAnsiTheme="minorHAnsi" w:cstheme="minorHAnsi"/>
                <w:sz w:val="22"/>
                <w:szCs w:val="22"/>
                <w:highlight w:val="yellow"/>
              </w:rPr>
              <w:t>g</w:t>
            </w:r>
            <w:r w:rsidRPr="00921452">
              <w:rPr>
                <w:rFonts w:asciiTheme="minorHAnsi" w:eastAsia="Calibri" w:hAnsiTheme="minorHAnsi" w:cstheme="minorHAnsi"/>
                <w:spacing w:val="-1"/>
                <w:sz w:val="22"/>
                <w:szCs w:val="22"/>
                <w:highlight w:val="yellow"/>
              </w:rPr>
              <w:t xml:space="preserve"> </w:t>
            </w:r>
            <w:r w:rsidRPr="00921452">
              <w:rPr>
                <w:rFonts w:asciiTheme="minorHAnsi" w:eastAsia="Calibri" w:hAnsiTheme="minorHAnsi" w:cstheme="minorHAnsi"/>
                <w:spacing w:val="1"/>
                <w:sz w:val="22"/>
                <w:szCs w:val="22"/>
                <w:highlight w:val="yellow"/>
              </w:rPr>
              <w:t>o</w:t>
            </w:r>
            <w:r w:rsidRPr="00921452">
              <w:rPr>
                <w:rFonts w:asciiTheme="minorHAnsi" w:eastAsia="Calibri" w:hAnsiTheme="minorHAnsi" w:cstheme="minorHAnsi"/>
                <w:sz w:val="22"/>
                <w:szCs w:val="22"/>
                <w:highlight w:val="yellow"/>
              </w:rPr>
              <w:t xml:space="preserve">f </w:t>
            </w:r>
            <w:r w:rsidRPr="00921452">
              <w:rPr>
                <w:rFonts w:asciiTheme="minorHAnsi" w:eastAsia="Calibri" w:hAnsiTheme="minorHAnsi" w:cstheme="minorHAnsi"/>
                <w:spacing w:val="1"/>
                <w:sz w:val="22"/>
                <w:szCs w:val="22"/>
                <w:highlight w:val="yellow"/>
              </w:rPr>
              <w:t>c</w:t>
            </w:r>
            <w:r w:rsidRPr="00921452">
              <w:rPr>
                <w:rFonts w:asciiTheme="minorHAnsi" w:eastAsia="Calibri" w:hAnsiTheme="minorHAnsi" w:cstheme="minorHAnsi"/>
                <w:spacing w:val="-1"/>
                <w:sz w:val="22"/>
                <w:szCs w:val="22"/>
                <w:highlight w:val="yellow"/>
              </w:rPr>
              <w:t>h</w:t>
            </w:r>
            <w:r w:rsidRPr="00921452">
              <w:rPr>
                <w:rFonts w:asciiTheme="minorHAnsi" w:eastAsia="Calibri" w:hAnsiTheme="minorHAnsi" w:cstheme="minorHAnsi"/>
                <w:sz w:val="22"/>
                <w:szCs w:val="22"/>
                <w:highlight w:val="yellow"/>
              </w:rPr>
              <w:t>a</w:t>
            </w:r>
            <w:r w:rsidRPr="00921452">
              <w:rPr>
                <w:rFonts w:asciiTheme="minorHAnsi" w:eastAsia="Calibri" w:hAnsiTheme="minorHAnsi" w:cstheme="minorHAnsi"/>
                <w:spacing w:val="-1"/>
                <w:sz w:val="22"/>
                <w:szCs w:val="22"/>
                <w:highlight w:val="yellow"/>
              </w:rPr>
              <w:t>nge</w:t>
            </w:r>
            <w:r w:rsidRPr="00921452">
              <w:rPr>
                <w:rFonts w:asciiTheme="minorHAnsi" w:eastAsia="Calibri" w:hAnsiTheme="minorHAnsi" w:cstheme="minorHAnsi"/>
                <w:sz w:val="22"/>
                <w:szCs w:val="22"/>
                <w:highlight w:val="yellow"/>
              </w:rPr>
              <w:t>s</w:t>
            </w:r>
          </w:p>
        </w:tc>
        <w:tc>
          <w:tcPr>
            <w:tcW w:w="2160" w:type="dxa"/>
            <w:gridSpan w:val="2"/>
            <w:tcBorders>
              <w:top w:val="single" w:sz="5" w:space="0" w:color="000000"/>
              <w:left w:val="single" w:sz="5" w:space="0" w:color="000000"/>
              <w:bottom w:val="single" w:sz="5" w:space="0" w:color="000000"/>
              <w:right w:val="single" w:sz="5" w:space="0" w:color="000000"/>
            </w:tcBorders>
          </w:tcPr>
          <w:p w14:paraId="67BA053B" w14:textId="77777777" w:rsidR="00057666" w:rsidRPr="00DC3244" w:rsidRDefault="00F764D5" w:rsidP="00A53679">
            <w:pPr>
              <w:jc w:val="center"/>
              <w:rPr>
                <w:rFonts w:asciiTheme="minorHAnsi" w:hAnsiTheme="minorHAnsi" w:cstheme="minorHAnsi"/>
                <w:sz w:val="22"/>
                <w:szCs w:val="22"/>
              </w:rPr>
            </w:pPr>
            <w:r w:rsidRPr="00DC3244">
              <w:rPr>
                <w:rFonts w:asciiTheme="minorHAnsi" w:hAnsiTheme="minorHAnsi" w:cstheme="minorHAnsi"/>
                <w:sz w:val="22"/>
                <w:szCs w:val="22"/>
              </w:rPr>
              <w:t>OBS#5</w:t>
            </w:r>
          </w:p>
        </w:tc>
        <w:tc>
          <w:tcPr>
            <w:tcW w:w="6960" w:type="dxa"/>
            <w:tcBorders>
              <w:top w:val="single" w:sz="5" w:space="0" w:color="000000"/>
              <w:left w:val="single" w:sz="5" w:space="0" w:color="000000"/>
              <w:bottom w:val="single" w:sz="5" w:space="0" w:color="000000"/>
              <w:right w:val="single" w:sz="5" w:space="0" w:color="000000"/>
            </w:tcBorders>
          </w:tcPr>
          <w:p w14:paraId="66678DE2" w14:textId="77777777" w:rsidR="00E417F3" w:rsidRPr="00DC3244" w:rsidRDefault="00F764D5" w:rsidP="00E417F3">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szCs w:val="22"/>
              </w:rPr>
            </w:pPr>
            <w:r w:rsidRPr="00DC3244">
              <w:rPr>
                <w:rFonts w:asciiTheme="minorHAnsi" w:hAnsiTheme="minorHAnsi" w:cstheme="minorHAnsi"/>
                <w:sz w:val="22"/>
                <w:szCs w:val="22"/>
              </w:rPr>
              <w:t xml:space="preserve">Documented evidence could be improved to </w:t>
            </w:r>
            <w:proofErr w:type="gramStart"/>
            <w:r w:rsidRPr="00DC3244">
              <w:rPr>
                <w:rFonts w:asciiTheme="minorHAnsi" w:hAnsiTheme="minorHAnsi" w:cstheme="minorHAnsi"/>
                <w:sz w:val="22"/>
                <w:szCs w:val="22"/>
              </w:rPr>
              <w:t>support</w:t>
            </w:r>
            <w:proofErr w:type="gramEnd"/>
            <w:r w:rsidRPr="00DC3244">
              <w:rPr>
                <w:rFonts w:asciiTheme="minorHAnsi" w:hAnsiTheme="minorHAnsi" w:cstheme="minorHAnsi"/>
                <w:sz w:val="22"/>
                <w:szCs w:val="22"/>
              </w:rPr>
              <w:t xml:space="preserve"> that changes to the QMS</w:t>
            </w:r>
            <w:r w:rsidR="00E417F3" w:rsidRPr="00DC3244">
              <w:rPr>
                <w:rFonts w:asciiTheme="minorHAnsi" w:hAnsiTheme="minorHAnsi" w:cstheme="minorHAnsi"/>
                <w:sz w:val="22"/>
                <w:szCs w:val="22"/>
              </w:rPr>
              <w:t xml:space="preserve"> </w:t>
            </w:r>
            <w:r w:rsidRPr="00DC3244">
              <w:rPr>
                <w:rFonts w:asciiTheme="minorHAnsi" w:hAnsiTheme="minorHAnsi" w:cstheme="minorHAnsi"/>
                <w:sz w:val="22"/>
                <w:szCs w:val="22"/>
              </w:rPr>
              <w:t xml:space="preserve">were </w:t>
            </w:r>
            <w:r w:rsidR="00E417F3" w:rsidRPr="00DC3244">
              <w:rPr>
                <w:rFonts w:asciiTheme="minorHAnsi" w:hAnsiTheme="minorHAnsi" w:cstheme="minorHAnsi"/>
                <w:sz w:val="22"/>
                <w:szCs w:val="22"/>
              </w:rPr>
              <w:t>carried out in a planned manner (see 4.4</w:t>
            </w:r>
            <w:r w:rsidRPr="00DC3244">
              <w:rPr>
                <w:rFonts w:asciiTheme="minorHAnsi" w:hAnsiTheme="minorHAnsi" w:cstheme="minorHAnsi"/>
                <w:sz w:val="22"/>
                <w:szCs w:val="22"/>
              </w:rPr>
              <w:t xml:space="preserve">); and that the following were considered: </w:t>
            </w:r>
            <w:r w:rsidR="00E417F3" w:rsidRPr="00DC3244">
              <w:rPr>
                <w:rFonts w:asciiTheme="minorHAnsi" w:hAnsiTheme="minorHAnsi" w:cstheme="minorHAnsi"/>
                <w:sz w:val="22"/>
                <w:szCs w:val="22"/>
              </w:rPr>
              <w:t>a) the purpose of the changes and their potential consequences;</w:t>
            </w:r>
            <w:r w:rsidRPr="00DC3244">
              <w:rPr>
                <w:rFonts w:asciiTheme="minorHAnsi" w:hAnsiTheme="minorHAnsi" w:cstheme="minorHAnsi"/>
                <w:sz w:val="22"/>
                <w:szCs w:val="22"/>
              </w:rPr>
              <w:t xml:space="preserve"> </w:t>
            </w:r>
            <w:r w:rsidR="00E417F3" w:rsidRPr="00DC3244">
              <w:rPr>
                <w:rFonts w:asciiTheme="minorHAnsi" w:hAnsiTheme="minorHAnsi" w:cstheme="minorHAnsi"/>
                <w:sz w:val="22"/>
                <w:szCs w:val="22"/>
              </w:rPr>
              <w:t xml:space="preserve">b) the integrity of the quality management </w:t>
            </w:r>
            <w:proofErr w:type="gramStart"/>
            <w:r w:rsidR="00E417F3" w:rsidRPr="00DC3244">
              <w:rPr>
                <w:rFonts w:asciiTheme="minorHAnsi" w:hAnsiTheme="minorHAnsi" w:cstheme="minorHAnsi"/>
                <w:sz w:val="22"/>
                <w:szCs w:val="22"/>
              </w:rPr>
              <w:t>system;</w:t>
            </w:r>
            <w:proofErr w:type="gramEnd"/>
          </w:p>
          <w:p w14:paraId="2DBB150F" w14:textId="77777777" w:rsidR="00E417F3" w:rsidRPr="00DC3244" w:rsidRDefault="00E417F3" w:rsidP="00E417F3">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szCs w:val="22"/>
              </w:rPr>
            </w:pPr>
            <w:r w:rsidRPr="00DC3244">
              <w:rPr>
                <w:rFonts w:asciiTheme="minorHAnsi" w:hAnsiTheme="minorHAnsi" w:cstheme="minorHAnsi"/>
                <w:sz w:val="22"/>
                <w:szCs w:val="22"/>
              </w:rPr>
              <w:t>c) the availability of resources;</w:t>
            </w:r>
            <w:r w:rsidR="00F764D5" w:rsidRPr="00DC3244">
              <w:rPr>
                <w:rFonts w:asciiTheme="minorHAnsi" w:hAnsiTheme="minorHAnsi" w:cstheme="minorHAnsi"/>
                <w:sz w:val="22"/>
                <w:szCs w:val="22"/>
              </w:rPr>
              <w:t xml:space="preserve"> </w:t>
            </w:r>
            <w:r w:rsidRPr="00DC3244">
              <w:rPr>
                <w:rFonts w:asciiTheme="minorHAnsi" w:hAnsiTheme="minorHAnsi" w:cstheme="minorHAnsi"/>
                <w:sz w:val="22"/>
                <w:szCs w:val="22"/>
              </w:rPr>
              <w:t>d) the allocation or reallocation of responsibilities and authorities.</w:t>
            </w:r>
          </w:p>
          <w:p w14:paraId="7D23A0E2" w14:textId="77777777" w:rsidR="009505E3" w:rsidRPr="00DC3244" w:rsidRDefault="009505E3" w:rsidP="00E417F3">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szCs w:val="22"/>
              </w:rPr>
            </w:pPr>
          </w:p>
          <w:p w14:paraId="5AE00665" w14:textId="77777777" w:rsidR="00057666" w:rsidRPr="00DC3244" w:rsidRDefault="00057666">
            <w:pPr>
              <w:rPr>
                <w:rFonts w:asciiTheme="minorHAnsi" w:hAnsiTheme="minorHAnsi" w:cstheme="minorHAnsi"/>
                <w:sz w:val="22"/>
                <w:szCs w:val="22"/>
              </w:rPr>
            </w:pPr>
          </w:p>
        </w:tc>
      </w:tr>
      <w:tr w:rsidR="00057666" w:rsidRPr="00DC3244" w14:paraId="3644BC7B" w14:textId="77777777" w:rsidTr="004C5FCA">
        <w:trPr>
          <w:trHeight w:hRule="exact" w:val="279"/>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565C5A2D" w14:textId="77777777" w:rsidR="00057666" w:rsidRPr="00DC3244" w:rsidRDefault="00E3650D">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b/>
                <w:sz w:val="22"/>
                <w:szCs w:val="22"/>
              </w:rPr>
              <w:t xml:space="preserve">7 </w:t>
            </w:r>
            <w:r w:rsidRPr="00DC3244">
              <w:rPr>
                <w:rFonts w:asciiTheme="minorHAnsi" w:eastAsia="Calibri" w:hAnsiTheme="minorHAnsi" w:cstheme="minorHAnsi"/>
                <w:b/>
                <w:spacing w:val="-1"/>
                <w:sz w:val="22"/>
                <w:szCs w:val="22"/>
              </w:rPr>
              <w:t>Suppo</w:t>
            </w:r>
            <w:r w:rsidRPr="00DC3244">
              <w:rPr>
                <w:rFonts w:asciiTheme="minorHAnsi" w:eastAsia="Calibri" w:hAnsiTheme="minorHAnsi" w:cstheme="minorHAnsi"/>
                <w:b/>
                <w:spacing w:val="1"/>
                <w:sz w:val="22"/>
                <w:szCs w:val="22"/>
              </w:rPr>
              <w:t>r</w:t>
            </w:r>
            <w:r w:rsidRPr="00DC3244">
              <w:rPr>
                <w:rFonts w:asciiTheme="minorHAnsi" w:eastAsia="Calibri" w:hAnsiTheme="minorHAnsi" w:cstheme="minorHAnsi"/>
                <w:b/>
                <w:sz w:val="22"/>
                <w:szCs w:val="22"/>
              </w:rPr>
              <w:t>t</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2FFC62EA" w14:textId="77777777" w:rsidR="00057666" w:rsidRPr="00DC3244" w:rsidRDefault="00057666" w:rsidP="00A53679">
            <w:pPr>
              <w:jc w:val="center"/>
              <w:rPr>
                <w:rFonts w:asciiTheme="minorHAnsi" w:hAnsiTheme="minorHAnsi" w:cstheme="minorHAnsi"/>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006B7A70" w14:textId="77777777" w:rsidR="00057666" w:rsidRPr="00DC3244" w:rsidRDefault="00057666">
            <w:pPr>
              <w:rPr>
                <w:rFonts w:asciiTheme="minorHAnsi" w:hAnsiTheme="minorHAnsi" w:cstheme="minorHAnsi"/>
                <w:sz w:val="22"/>
                <w:szCs w:val="22"/>
              </w:rPr>
            </w:pPr>
          </w:p>
        </w:tc>
      </w:tr>
      <w:tr w:rsidR="00057666" w:rsidRPr="00DC3244" w14:paraId="3382432D" w14:textId="77777777" w:rsidTr="004C5FCA">
        <w:trPr>
          <w:trHeight w:hRule="exact" w:val="278"/>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05FF9175" w14:textId="77777777" w:rsidR="00057666" w:rsidRPr="00DC3244" w:rsidRDefault="00E3650D">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7.1 </w:t>
            </w:r>
            <w:r w:rsidRPr="00DC3244">
              <w:rPr>
                <w:rFonts w:asciiTheme="minorHAnsi" w:eastAsia="Calibri" w:hAnsiTheme="minorHAnsi" w:cstheme="minorHAnsi"/>
                <w:spacing w:val="1"/>
                <w:sz w:val="22"/>
                <w:szCs w:val="22"/>
              </w:rPr>
              <w:t>R</w:t>
            </w:r>
            <w:r w:rsidRPr="00DC3244">
              <w:rPr>
                <w:rFonts w:asciiTheme="minorHAnsi" w:eastAsia="Calibri" w:hAnsiTheme="minorHAnsi" w:cstheme="minorHAnsi"/>
                <w:spacing w:val="-1"/>
                <w:sz w:val="22"/>
                <w:szCs w:val="22"/>
              </w:rPr>
              <w:t>es</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u</w:t>
            </w:r>
            <w:r w:rsidRPr="00DC3244">
              <w:rPr>
                <w:rFonts w:asciiTheme="minorHAnsi" w:eastAsia="Calibri" w:hAnsiTheme="minorHAnsi" w:cstheme="minorHAnsi"/>
                <w:sz w:val="22"/>
                <w:szCs w:val="22"/>
              </w:rPr>
              <w:t>rces</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387BDB1E" w14:textId="77777777" w:rsidR="00057666" w:rsidRPr="00DC3244" w:rsidRDefault="00057666" w:rsidP="00A53679">
            <w:pPr>
              <w:jc w:val="center"/>
              <w:rPr>
                <w:rFonts w:asciiTheme="minorHAnsi" w:hAnsiTheme="minorHAnsi" w:cstheme="minorHAnsi"/>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0291EEC9" w14:textId="77777777" w:rsidR="00057666" w:rsidRPr="00DC3244" w:rsidRDefault="00057666">
            <w:pPr>
              <w:rPr>
                <w:rFonts w:asciiTheme="minorHAnsi" w:hAnsiTheme="minorHAnsi" w:cstheme="minorHAnsi"/>
                <w:sz w:val="22"/>
                <w:szCs w:val="22"/>
              </w:rPr>
            </w:pPr>
          </w:p>
        </w:tc>
      </w:tr>
      <w:tr w:rsidR="00057666" w:rsidRPr="00DC3244" w14:paraId="4E0F0173" w14:textId="77777777" w:rsidTr="004C5FCA">
        <w:trPr>
          <w:trHeight w:hRule="exact" w:val="1889"/>
        </w:trPr>
        <w:tc>
          <w:tcPr>
            <w:tcW w:w="4654" w:type="dxa"/>
            <w:tcBorders>
              <w:top w:val="single" w:sz="5" w:space="0" w:color="000000"/>
              <w:left w:val="single" w:sz="5" w:space="0" w:color="000000"/>
              <w:bottom w:val="single" w:sz="5" w:space="0" w:color="000000"/>
              <w:right w:val="single" w:sz="5" w:space="0" w:color="000000"/>
            </w:tcBorders>
          </w:tcPr>
          <w:p w14:paraId="2757EAFF" w14:textId="77777777" w:rsidR="00057666" w:rsidRPr="00DC3244" w:rsidRDefault="00E3650D">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7.1.1 G</w:t>
            </w:r>
            <w:r w:rsidRPr="00DC3244">
              <w:rPr>
                <w:rFonts w:asciiTheme="minorHAnsi" w:eastAsia="Calibri" w:hAnsiTheme="minorHAnsi" w:cstheme="minorHAnsi"/>
                <w:spacing w:val="-1"/>
                <w:sz w:val="22"/>
                <w:szCs w:val="22"/>
              </w:rPr>
              <w:t>ene</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2"/>
                <w:sz w:val="22"/>
                <w:szCs w:val="22"/>
              </w:rPr>
              <w:t>a</w:t>
            </w:r>
            <w:r w:rsidRPr="00DC3244">
              <w:rPr>
                <w:rFonts w:asciiTheme="minorHAnsi" w:eastAsia="Calibri" w:hAnsiTheme="minorHAnsi" w:cstheme="minorHAnsi"/>
                <w:sz w:val="22"/>
                <w:szCs w:val="22"/>
              </w:rPr>
              <w:t>l</w:t>
            </w:r>
          </w:p>
        </w:tc>
        <w:tc>
          <w:tcPr>
            <w:tcW w:w="2160" w:type="dxa"/>
            <w:gridSpan w:val="2"/>
            <w:tcBorders>
              <w:top w:val="single" w:sz="5" w:space="0" w:color="000000"/>
              <w:left w:val="single" w:sz="5" w:space="0" w:color="000000"/>
              <w:bottom w:val="single" w:sz="5" w:space="0" w:color="000000"/>
              <w:right w:val="single" w:sz="5" w:space="0" w:color="000000"/>
            </w:tcBorders>
          </w:tcPr>
          <w:p w14:paraId="72DEF45A" w14:textId="77777777" w:rsidR="00057666" w:rsidRPr="00921452" w:rsidRDefault="00723561" w:rsidP="00921452">
            <w:pPr>
              <w:jc w:val="center"/>
              <w:rPr>
                <w:rFonts w:ascii="Calibri" w:hAnsi="Calibri" w:cs="Calibri"/>
              </w:rPr>
            </w:pPr>
            <w:r w:rsidRPr="00921452">
              <w:rPr>
                <w:rFonts w:ascii="Calibri" w:hAnsi="Calibri" w:cs="Calibri"/>
              </w:rPr>
              <w:t>C</w:t>
            </w:r>
          </w:p>
        </w:tc>
        <w:tc>
          <w:tcPr>
            <w:tcW w:w="6960" w:type="dxa"/>
            <w:tcBorders>
              <w:top w:val="single" w:sz="5" w:space="0" w:color="000000"/>
              <w:left w:val="single" w:sz="5" w:space="0" w:color="000000"/>
              <w:bottom w:val="single" w:sz="5" w:space="0" w:color="000000"/>
              <w:right w:val="single" w:sz="5" w:space="0" w:color="000000"/>
            </w:tcBorders>
          </w:tcPr>
          <w:p w14:paraId="6E5117FB" w14:textId="77777777" w:rsidR="00057666" w:rsidRPr="00921452" w:rsidRDefault="007631BC" w:rsidP="00723561">
            <w:pPr>
              <w:jc w:val="both"/>
              <w:rPr>
                <w:rFonts w:ascii="Calibri" w:hAnsi="Calibri" w:cs="Calibri"/>
              </w:rPr>
            </w:pPr>
            <w:r w:rsidRPr="00921452">
              <w:rPr>
                <w:rFonts w:ascii="Calibri" w:hAnsi="Calibri" w:cs="Calibri"/>
              </w:rPr>
              <w:t xml:space="preserve">The company has identified the </w:t>
            </w:r>
            <w:r w:rsidR="00AF6395" w:rsidRPr="00921452">
              <w:rPr>
                <w:rFonts w:ascii="Calibri" w:hAnsi="Calibri" w:cs="Calibri"/>
              </w:rPr>
              <w:t>resources needed for the establishment, implementation, maintenance and continual improvement o</w:t>
            </w:r>
            <w:r w:rsidRPr="00921452">
              <w:rPr>
                <w:rFonts w:ascii="Calibri" w:hAnsi="Calibri" w:cs="Calibri"/>
              </w:rPr>
              <w:t xml:space="preserve">f the quality management system, considering the capabilities </w:t>
            </w:r>
            <w:r w:rsidR="00AF6395" w:rsidRPr="00921452">
              <w:rPr>
                <w:rFonts w:ascii="Calibri" w:hAnsi="Calibri" w:cs="Calibri"/>
              </w:rPr>
              <w:t xml:space="preserve">and constraints </w:t>
            </w:r>
            <w:proofErr w:type="gramStart"/>
            <w:r w:rsidR="00AF6395" w:rsidRPr="00921452">
              <w:rPr>
                <w:rFonts w:ascii="Calibri" w:hAnsi="Calibri" w:cs="Calibri"/>
              </w:rPr>
              <w:t>on,</w:t>
            </w:r>
            <w:proofErr w:type="gramEnd"/>
            <w:r w:rsidR="00AF6395" w:rsidRPr="00921452">
              <w:rPr>
                <w:rFonts w:ascii="Calibri" w:hAnsi="Calibri" w:cs="Calibri"/>
              </w:rPr>
              <w:t xml:space="preserve"> existing internal resources</w:t>
            </w:r>
            <w:r w:rsidRPr="00921452">
              <w:rPr>
                <w:rFonts w:ascii="Calibri" w:hAnsi="Calibri" w:cs="Calibri"/>
              </w:rPr>
              <w:t xml:space="preserve"> and </w:t>
            </w:r>
            <w:r w:rsidR="00AF6395" w:rsidRPr="00921452">
              <w:rPr>
                <w:rFonts w:ascii="Calibri" w:hAnsi="Calibri" w:cs="Calibri"/>
              </w:rPr>
              <w:t>what needs to be obtained from external providers</w:t>
            </w:r>
            <w:r w:rsidRPr="00921452">
              <w:rPr>
                <w:rFonts w:ascii="Calibri" w:hAnsi="Calibri" w:cs="Calibri"/>
              </w:rPr>
              <w:t xml:space="preserve">. The allocation of resources to support the existing demands of new launches and transition to the new IATF standard </w:t>
            </w:r>
            <w:proofErr w:type="gramStart"/>
            <w:r w:rsidRPr="00921452">
              <w:rPr>
                <w:rFonts w:ascii="Calibri" w:hAnsi="Calibri" w:cs="Calibri"/>
              </w:rPr>
              <w:t>is be</w:t>
            </w:r>
            <w:proofErr w:type="gramEnd"/>
            <w:r w:rsidRPr="00921452">
              <w:rPr>
                <w:rFonts w:ascii="Calibri" w:hAnsi="Calibri" w:cs="Calibri"/>
              </w:rPr>
              <w:t xml:space="preserve"> critical to manage the risk of maintaining the effectiveness of QMS.</w:t>
            </w:r>
          </w:p>
          <w:p w14:paraId="3811D89E" w14:textId="77777777" w:rsidR="009505E3" w:rsidRPr="00921452" w:rsidRDefault="009505E3" w:rsidP="00723561">
            <w:pPr>
              <w:jc w:val="both"/>
              <w:rPr>
                <w:rFonts w:ascii="Calibri" w:hAnsi="Calibri" w:cs="Calibri"/>
              </w:rPr>
            </w:pPr>
          </w:p>
          <w:p w14:paraId="1FAFF68C" w14:textId="77777777" w:rsidR="009505E3" w:rsidRPr="00921452" w:rsidRDefault="009505E3" w:rsidP="00723561">
            <w:pPr>
              <w:jc w:val="both"/>
              <w:rPr>
                <w:rFonts w:ascii="Calibri" w:hAnsi="Calibri" w:cs="Calibri"/>
              </w:rPr>
            </w:pPr>
          </w:p>
          <w:p w14:paraId="3C9227D6" w14:textId="77777777" w:rsidR="009505E3" w:rsidRPr="00921452" w:rsidRDefault="009505E3" w:rsidP="00723561">
            <w:pPr>
              <w:jc w:val="both"/>
              <w:rPr>
                <w:rFonts w:ascii="Calibri" w:hAnsi="Calibri" w:cs="Calibri"/>
              </w:rPr>
            </w:pPr>
          </w:p>
        </w:tc>
      </w:tr>
      <w:tr w:rsidR="00057666" w:rsidRPr="00DC3244" w14:paraId="7032A13D" w14:textId="77777777" w:rsidTr="004C5FCA">
        <w:trPr>
          <w:trHeight w:hRule="exact" w:val="1349"/>
        </w:trPr>
        <w:tc>
          <w:tcPr>
            <w:tcW w:w="4654" w:type="dxa"/>
            <w:tcBorders>
              <w:top w:val="single" w:sz="5" w:space="0" w:color="000000"/>
              <w:left w:val="single" w:sz="5" w:space="0" w:color="000000"/>
              <w:bottom w:val="single" w:sz="5" w:space="0" w:color="000000"/>
              <w:right w:val="single" w:sz="5" w:space="0" w:color="000000"/>
            </w:tcBorders>
          </w:tcPr>
          <w:p w14:paraId="30B78846" w14:textId="77777777" w:rsidR="00057666" w:rsidRPr="00921452" w:rsidRDefault="00E3650D">
            <w:pPr>
              <w:spacing w:line="200" w:lineRule="exact"/>
              <w:ind w:left="102"/>
              <w:rPr>
                <w:rFonts w:asciiTheme="minorHAnsi" w:eastAsia="Calibri" w:hAnsiTheme="minorHAnsi" w:cstheme="minorHAnsi"/>
                <w:color w:val="0070C0"/>
                <w:sz w:val="22"/>
                <w:szCs w:val="22"/>
              </w:rPr>
            </w:pPr>
            <w:r w:rsidRPr="00921452">
              <w:rPr>
                <w:rFonts w:asciiTheme="minorHAnsi" w:eastAsia="Calibri" w:hAnsiTheme="minorHAnsi" w:cstheme="minorHAnsi"/>
                <w:color w:val="0070C0"/>
                <w:sz w:val="22"/>
                <w:szCs w:val="22"/>
              </w:rPr>
              <w:t xml:space="preserve">7.1.2 </w:t>
            </w:r>
            <w:r w:rsidRPr="00921452">
              <w:rPr>
                <w:rFonts w:asciiTheme="minorHAnsi" w:eastAsia="Calibri" w:hAnsiTheme="minorHAnsi" w:cstheme="minorHAnsi"/>
                <w:color w:val="0070C0"/>
                <w:spacing w:val="1"/>
                <w:sz w:val="22"/>
                <w:szCs w:val="22"/>
              </w:rPr>
              <w:t>P</w:t>
            </w:r>
            <w:r w:rsidRPr="00921452">
              <w:rPr>
                <w:rFonts w:asciiTheme="minorHAnsi" w:eastAsia="Calibri" w:hAnsiTheme="minorHAnsi" w:cstheme="minorHAnsi"/>
                <w:color w:val="0070C0"/>
                <w:spacing w:val="-1"/>
                <w:sz w:val="22"/>
                <w:szCs w:val="22"/>
              </w:rPr>
              <w:t>e</w:t>
            </w:r>
            <w:r w:rsidRPr="00921452">
              <w:rPr>
                <w:rFonts w:asciiTheme="minorHAnsi" w:eastAsia="Calibri" w:hAnsiTheme="minorHAnsi" w:cstheme="minorHAnsi"/>
                <w:color w:val="0070C0"/>
                <w:spacing w:val="1"/>
                <w:sz w:val="22"/>
                <w:szCs w:val="22"/>
              </w:rPr>
              <w:t>o</w:t>
            </w:r>
            <w:r w:rsidRPr="00921452">
              <w:rPr>
                <w:rFonts w:asciiTheme="minorHAnsi" w:eastAsia="Calibri" w:hAnsiTheme="minorHAnsi" w:cstheme="minorHAnsi"/>
                <w:color w:val="0070C0"/>
                <w:spacing w:val="-1"/>
                <w:sz w:val="22"/>
                <w:szCs w:val="22"/>
              </w:rPr>
              <w:t>p</w:t>
            </w:r>
            <w:r w:rsidRPr="00921452">
              <w:rPr>
                <w:rFonts w:asciiTheme="minorHAnsi" w:eastAsia="Calibri" w:hAnsiTheme="minorHAnsi" w:cstheme="minorHAnsi"/>
                <w:color w:val="0070C0"/>
                <w:sz w:val="22"/>
                <w:szCs w:val="22"/>
              </w:rPr>
              <w:t>le</w:t>
            </w:r>
          </w:p>
        </w:tc>
        <w:tc>
          <w:tcPr>
            <w:tcW w:w="2160" w:type="dxa"/>
            <w:gridSpan w:val="2"/>
            <w:tcBorders>
              <w:top w:val="single" w:sz="5" w:space="0" w:color="000000"/>
              <w:left w:val="single" w:sz="5" w:space="0" w:color="000000"/>
              <w:bottom w:val="single" w:sz="5" w:space="0" w:color="000000"/>
              <w:right w:val="single" w:sz="5" w:space="0" w:color="000000"/>
            </w:tcBorders>
          </w:tcPr>
          <w:p w14:paraId="0BF3A3B3" w14:textId="77777777" w:rsidR="00057666" w:rsidRPr="00921452" w:rsidRDefault="00921452" w:rsidP="0021202B">
            <w:pPr>
              <w:jc w:val="center"/>
              <w:rPr>
                <w:rFonts w:ascii="Calibri" w:hAnsi="Calibri" w:cstheme="minorHAnsi"/>
                <w:color w:val="0070C0"/>
                <w:sz w:val="22"/>
                <w:szCs w:val="22"/>
              </w:rPr>
            </w:pPr>
            <w:r w:rsidRPr="00921452">
              <w:rPr>
                <w:rFonts w:ascii="Calibri" w:hAnsi="Calibri" w:cstheme="minorHAnsi"/>
                <w:color w:val="0070C0"/>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1CDBBB55" w14:textId="77777777" w:rsidR="00D268FD" w:rsidRPr="00921452" w:rsidRDefault="00D268FD" w:rsidP="00D268FD">
            <w:pPr>
              <w:pBdr>
                <w:top w:val="single" w:sz="4" w:space="1" w:color="auto"/>
                <w:left w:val="single" w:sz="4" w:space="4" w:color="auto"/>
                <w:bottom w:val="single" w:sz="4" w:space="1" w:color="auto"/>
                <w:right w:val="single" w:sz="4" w:space="4" w:color="auto"/>
              </w:pBdr>
              <w:autoSpaceDE w:val="0"/>
              <w:autoSpaceDN w:val="0"/>
              <w:adjustRightInd w:val="0"/>
              <w:rPr>
                <w:rFonts w:ascii="Calibri" w:hAnsi="Calibri" w:cs="Cambria"/>
                <w:color w:val="0070C0"/>
                <w:sz w:val="22"/>
                <w:szCs w:val="22"/>
              </w:rPr>
            </w:pPr>
            <w:r w:rsidRPr="00921452">
              <w:rPr>
                <w:rFonts w:ascii="Calibri" w:hAnsi="Calibri" w:cs="Cambria"/>
                <w:color w:val="0070C0"/>
                <w:sz w:val="22"/>
                <w:szCs w:val="22"/>
              </w:rPr>
              <w:t xml:space="preserve">The company has determined the </w:t>
            </w:r>
            <w:proofErr w:type="gramStart"/>
            <w:r w:rsidRPr="00921452">
              <w:rPr>
                <w:rFonts w:ascii="Calibri" w:hAnsi="Calibri" w:cs="Cambria"/>
                <w:color w:val="0070C0"/>
                <w:sz w:val="22"/>
                <w:szCs w:val="22"/>
              </w:rPr>
              <w:t>persons</w:t>
            </w:r>
            <w:proofErr w:type="gramEnd"/>
            <w:r w:rsidRPr="00921452">
              <w:rPr>
                <w:rFonts w:ascii="Calibri" w:hAnsi="Calibri" w:cs="Cambria"/>
                <w:color w:val="0070C0"/>
                <w:sz w:val="22"/>
                <w:szCs w:val="22"/>
              </w:rPr>
              <w:t xml:space="preserve"> necessary for the effective implementation of its quality management system and for the operation and contr</w:t>
            </w:r>
            <w:r w:rsidR="00CD6C0D" w:rsidRPr="00921452">
              <w:rPr>
                <w:rFonts w:ascii="Calibri" w:hAnsi="Calibri" w:cs="Cambria"/>
                <w:color w:val="0070C0"/>
                <w:sz w:val="22"/>
                <w:szCs w:val="22"/>
              </w:rPr>
              <w:t xml:space="preserve">ol of its processes. Ensuring adequate provision of personnel is important in ensuring this QMS effectiveness and customer satisfaction is maintained. </w:t>
            </w:r>
          </w:p>
          <w:p w14:paraId="34AE7349" w14:textId="77777777" w:rsidR="00D268FD" w:rsidRPr="00921452" w:rsidRDefault="00D268FD" w:rsidP="00D268FD">
            <w:pPr>
              <w:pBdr>
                <w:top w:val="single" w:sz="4" w:space="1" w:color="auto"/>
                <w:left w:val="single" w:sz="4" w:space="4" w:color="auto"/>
                <w:bottom w:val="single" w:sz="4" w:space="1" w:color="auto"/>
                <w:right w:val="single" w:sz="4" w:space="4" w:color="auto"/>
              </w:pBdr>
              <w:autoSpaceDE w:val="0"/>
              <w:autoSpaceDN w:val="0"/>
              <w:adjustRightInd w:val="0"/>
              <w:rPr>
                <w:rFonts w:ascii="Calibri" w:hAnsi="Calibri" w:cs="Cambria"/>
                <w:color w:val="0070C0"/>
                <w:sz w:val="22"/>
                <w:szCs w:val="22"/>
              </w:rPr>
            </w:pPr>
          </w:p>
          <w:p w14:paraId="23899555" w14:textId="77777777" w:rsidR="00057666" w:rsidRPr="00921452" w:rsidRDefault="00057666">
            <w:pPr>
              <w:rPr>
                <w:rFonts w:ascii="Calibri" w:hAnsi="Calibri" w:cstheme="minorHAnsi"/>
                <w:color w:val="0070C0"/>
                <w:sz w:val="22"/>
                <w:szCs w:val="22"/>
              </w:rPr>
            </w:pPr>
          </w:p>
        </w:tc>
      </w:tr>
      <w:tr w:rsidR="00057666" w:rsidRPr="00DC3244" w14:paraId="4CB7C500" w14:textId="77777777" w:rsidTr="004C5FCA">
        <w:trPr>
          <w:trHeight w:hRule="exact" w:val="539"/>
        </w:trPr>
        <w:tc>
          <w:tcPr>
            <w:tcW w:w="4654" w:type="dxa"/>
            <w:tcBorders>
              <w:top w:val="single" w:sz="5" w:space="0" w:color="000000"/>
              <w:left w:val="single" w:sz="5" w:space="0" w:color="000000"/>
              <w:bottom w:val="single" w:sz="5" w:space="0" w:color="000000"/>
              <w:right w:val="single" w:sz="5" w:space="0" w:color="000000"/>
            </w:tcBorders>
          </w:tcPr>
          <w:p w14:paraId="61608650" w14:textId="77777777" w:rsidR="00057666" w:rsidRPr="00921452" w:rsidRDefault="00E3650D">
            <w:pPr>
              <w:spacing w:line="200" w:lineRule="exact"/>
              <w:ind w:left="102"/>
              <w:rPr>
                <w:rFonts w:asciiTheme="minorHAnsi" w:eastAsia="Calibri" w:hAnsiTheme="minorHAnsi" w:cstheme="minorHAnsi"/>
                <w:color w:val="0070C0"/>
                <w:sz w:val="22"/>
                <w:szCs w:val="22"/>
              </w:rPr>
            </w:pPr>
            <w:r w:rsidRPr="00921452">
              <w:rPr>
                <w:rFonts w:asciiTheme="minorHAnsi" w:eastAsia="Calibri" w:hAnsiTheme="minorHAnsi" w:cstheme="minorHAnsi"/>
                <w:color w:val="0070C0"/>
                <w:sz w:val="22"/>
                <w:szCs w:val="22"/>
              </w:rPr>
              <w:t xml:space="preserve">7.1.3 </w:t>
            </w:r>
            <w:r w:rsidRPr="00921452">
              <w:rPr>
                <w:rFonts w:asciiTheme="minorHAnsi" w:eastAsia="Calibri" w:hAnsiTheme="minorHAnsi" w:cstheme="minorHAnsi"/>
                <w:color w:val="0070C0"/>
                <w:spacing w:val="1"/>
                <w:sz w:val="22"/>
                <w:szCs w:val="22"/>
              </w:rPr>
              <w:t>I</w:t>
            </w:r>
            <w:r w:rsidRPr="00921452">
              <w:rPr>
                <w:rFonts w:asciiTheme="minorHAnsi" w:eastAsia="Calibri" w:hAnsiTheme="minorHAnsi" w:cstheme="minorHAnsi"/>
                <w:color w:val="0070C0"/>
                <w:spacing w:val="-1"/>
                <w:sz w:val="22"/>
                <w:szCs w:val="22"/>
              </w:rPr>
              <w:t>n</w:t>
            </w:r>
            <w:r w:rsidRPr="00921452">
              <w:rPr>
                <w:rFonts w:asciiTheme="minorHAnsi" w:eastAsia="Calibri" w:hAnsiTheme="minorHAnsi" w:cstheme="minorHAnsi"/>
                <w:color w:val="0070C0"/>
                <w:sz w:val="22"/>
                <w:szCs w:val="22"/>
              </w:rPr>
              <w:t>fra</w:t>
            </w:r>
            <w:r w:rsidRPr="00921452">
              <w:rPr>
                <w:rFonts w:asciiTheme="minorHAnsi" w:eastAsia="Calibri" w:hAnsiTheme="minorHAnsi" w:cstheme="minorHAnsi"/>
                <w:color w:val="0070C0"/>
                <w:spacing w:val="-1"/>
                <w:sz w:val="22"/>
                <w:szCs w:val="22"/>
              </w:rPr>
              <w:t>s</w:t>
            </w:r>
            <w:r w:rsidRPr="00921452">
              <w:rPr>
                <w:rFonts w:asciiTheme="minorHAnsi" w:eastAsia="Calibri" w:hAnsiTheme="minorHAnsi" w:cstheme="minorHAnsi"/>
                <w:color w:val="0070C0"/>
                <w:sz w:val="22"/>
                <w:szCs w:val="22"/>
              </w:rPr>
              <w:t>t</w:t>
            </w:r>
            <w:r w:rsidRPr="00921452">
              <w:rPr>
                <w:rFonts w:asciiTheme="minorHAnsi" w:eastAsia="Calibri" w:hAnsiTheme="minorHAnsi" w:cstheme="minorHAnsi"/>
                <w:color w:val="0070C0"/>
                <w:spacing w:val="-1"/>
                <w:sz w:val="22"/>
                <w:szCs w:val="22"/>
              </w:rPr>
              <w:t>ru</w:t>
            </w:r>
            <w:r w:rsidRPr="00921452">
              <w:rPr>
                <w:rFonts w:asciiTheme="minorHAnsi" w:eastAsia="Calibri" w:hAnsiTheme="minorHAnsi" w:cstheme="minorHAnsi"/>
                <w:color w:val="0070C0"/>
                <w:spacing w:val="1"/>
                <w:sz w:val="22"/>
                <w:szCs w:val="22"/>
              </w:rPr>
              <w:t>c</w:t>
            </w:r>
            <w:r w:rsidRPr="00921452">
              <w:rPr>
                <w:rFonts w:asciiTheme="minorHAnsi" w:eastAsia="Calibri" w:hAnsiTheme="minorHAnsi" w:cstheme="minorHAnsi"/>
                <w:color w:val="0070C0"/>
                <w:sz w:val="22"/>
                <w:szCs w:val="22"/>
              </w:rPr>
              <w:t>t</w:t>
            </w:r>
            <w:r w:rsidRPr="00921452">
              <w:rPr>
                <w:rFonts w:asciiTheme="minorHAnsi" w:eastAsia="Calibri" w:hAnsiTheme="minorHAnsi" w:cstheme="minorHAnsi"/>
                <w:color w:val="0070C0"/>
                <w:spacing w:val="1"/>
                <w:sz w:val="22"/>
                <w:szCs w:val="22"/>
              </w:rPr>
              <w:t>u</w:t>
            </w:r>
            <w:r w:rsidRPr="00921452">
              <w:rPr>
                <w:rFonts w:asciiTheme="minorHAnsi" w:eastAsia="Calibri" w:hAnsiTheme="minorHAnsi" w:cstheme="minorHAnsi"/>
                <w:color w:val="0070C0"/>
                <w:sz w:val="22"/>
                <w:szCs w:val="22"/>
              </w:rPr>
              <w:t>re</w:t>
            </w:r>
          </w:p>
        </w:tc>
        <w:tc>
          <w:tcPr>
            <w:tcW w:w="2160" w:type="dxa"/>
            <w:gridSpan w:val="2"/>
            <w:tcBorders>
              <w:top w:val="single" w:sz="5" w:space="0" w:color="000000"/>
              <w:left w:val="single" w:sz="5" w:space="0" w:color="000000"/>
              <w:bottom w:val="single" w:sz="5" w:space="0" w:color="000000"/>
              <w:right w:val="single" w:sz="5" w:space="0" w:color="000000"/>
            </w:tcBorders>
          </w:tcPr>
          <w:p w14:paraId="4F0D8D4B" w14:textId="77777777" w:rsidR="00057666" w:rsidRPr="00921452" w:rsidRDefault="00B06F46" w:rsidP="00A53679">
            <w:pPr>
              <w:jc w:val="center"/>
              <w:rPr>
                <w:rFonts w:asciiTheme="minorHAnsi" w:hAnsiTheme="minorHAnsi" w:cstheme="minorHAnsi"/>
                <w:color w:val="0070C0"/>
                <w:sz w:val="22"/>
                <w:szCs w:val="22"/>
              </w:rPr>
            </w:pPr>
            <w:r w:rsidRPr="00921452">
              <w:rPr>
                <w:rFonts w:asciiTheme="minorHAnsi" w:hAnsiTheme="minorHAnsi" w:cstheme="minorHAnsi"/>
                <w:color w:val="0070C0"/>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55F2551B" w14:textId="77777777" w:rsidR="00057666" w:rsidRPr="00921452" w:rsidRDefault="00921452">
            <w:pPr>
              <w:rPr>
                <w:rFonts w:asciiTheme="minorHAnsi" w:hAnsiTheme="minorHAnsi" w:cstheme="minorHAnsi"/>
                <w:color w:val="0070C0"/>
                <w:sz w:val="22"/>
                <w:szCs w:val="22"/>
              </w:rPr>
            </w:pPr>
            <w:r>
              <w:rPr>
                <w:rFonts w:asciiTheme="minorHAnsi" w:hAnsiTheme="minorHAnsi" w:cstheme="minorHAnsi"/>
                <w:color w:val="0070C0"/>
                <w:sz w:val="22"/>
                <w:szCs w:val="22"/>
              </w:rPr>
              <w:t xml:space="preserve">The </w:t>
            </w:r>
            <w:proofErr w:type="gramStart"/>
            <w:r>
              <w:rPr>
                <w:rFonts w:asciiTheme="minorHAnsi" w:hAnsiTheme="minorHAnsi" w:cstheme="minorHAnsi"/>
                <w:color w:val="0070C0"/>
                <w:sz w:val="22"/>
                <w:szCs w:val="22"/>
              </w:rPr>
              <w:t xml:space="preserve">company </w:t>
            </w:r>
            <w:r w:rsidR="00B06F46" w:rsidRPr="00921452">
              <w:rPr>
                <w:rFonts w:asciiTheme="minorHAnsi" w:hAnsiTheme="minorHAnsi" w:cstheme="minorHAnsi"/>
                <w:color w:val="0070C0"/>
                <w:sz w:val="22"/>
                <w:szCs w:val="22"/>
              </w:rPr>
              <w:t xml:space="preserve"> has</w:t>
            </w:r>
            <w:proofErr w:type="gramEnd"/>
            <w:r w:rsidR="00B06F46" w:rsidRPr="00921452">
              <w:rPr>
                <w:rFonts w:asciiTheme="minorHAnsi" w:hAnsiTheme="minorHAnsi" w:cstheme="minorHAnsi"/>
                <w:color w:val="0070C0"/>
                <w:sz w:val="22"/>
                <w:szCs w:val="22"/>
              </w:rPr>
              <w:t xml:space="preserve"> established effective infrastructure </w:t>
            </w:r>
            <w:r w:rsidR="00E36D55" w:rsidRPr="00921452">
              <w:rPr>
                <w:rFonts w:asciiTheme="minorHAnsi" w:hAnsiTheme="minorHAnsi" w:cstheme="minorHAnsi"/>
                <w:color w:val="0070C0"/>
                <w:sz w:val="22"/>
                <w:szCs w:val="22"/>
              </w:rPr>
              <w:t xml:space="preserve">(facilities, equipment, tooling) </w:t>
            </w:r>
            <w:r w:rsidR="00B06F46" w:rsidRPr="00921452">
              <w:rPr>
                <w:rFonts w:asciiTheme="minorHAnsi" w:hAnsiTheme="minorHAnsi" w:cstheme="minorHAnsi"/>
                <w:color w:val="0070C0"/>
                <w:sz w:val="22"/>
                <w:szCs w:val="22"/>
              </w:rPr>
              <w:t xml:space="preserve">to maintain the QMS. </w:t>
            </w:r>
          </w:p>
        </w:tc>
      </w:tr>
      <w:tr w:rsidR="00057666" w:rsidRPr="00DC3244" w14:paraId="50F7D6B7" w14:textId="77777777" w:rsidTr="004C5FCA">
        <w:trPr>
          <w:trHeight w:hRule="exact" w:val="1799"/>
        </w:trPr>
        <w:tc>
          <w:tcPr>
            <w:tcW w:w="4654" w:type="dxa"/>
            <w:tcBorders>
              <w:top w:val="single" w:sz="5" w:space="0" w:color="000000"/>
              <w:left w:val="single" w:sz="5" w:space="0" w:color="000000"/>
              <w:bottom w:val="single" w:sz="5" w:space="0" w:color="000000"/>
              <w:right w:val="single" w:sz="5" w:space="0" w:color="000000"/>
            </w:tcBorders>
          </w:tcPr>
          <w:p w14:paraId="410D62D2"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7.1.3.1 Pla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 xml:space="preserve">t, </w:t>
            </w:r>
            <w:r w:rsidRPr="00DC3244">
              <w:rPr>
                <w:rFonts w:asciiTheme="minorHAnsi" w:eastAsia="Calibri" w:hAnsiTheme="minorHAnsi" w:cstheme="minorHAnsi"/>
                <w:spacing w:val="1"/>
                <w:sz w:val="22"/>
                <w:szCs w:val="22"/>
              </w:rPr>
              <w:t>f</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 xml:space="preserve">ility, </w:t>
            </w:r>
            <w:r w:rsidRPr="00DC3244">
              <w:rPr>
                <w:rFonts w:asciiTheme="minorHAnsi" w:eastAsia="Calibri" w:hAnsiTheme="minorHAnsi" w:cstheme="minorHAnsi"/>
                <w:spacing w:val="1"/>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e</w:t>
            </w:r>
            <w:r w:rsidRPr="00DC3244">
              <w:rPr>
                <w:rFonts w:asciiTheme="minorHAnsi" w:eastAsia="Calibri" w:hAnsiTheme="minorHAnsi" w:cstheme="minorHAnsi"/>
                <w:spacing w:val="1"/>
                <w:sz w:val="22"/>
                <w:szCs w:val="22"/>
              </w:rPr>
              <w:t>q</w:t>
            </w:r>
            <w:r w:rsidRPr="00DC3244">
              <w:rPr>
                <w:rFonts w:asciiTheme="minorHAnsi" w:eastAsia="Calibri" w:hAnsiTheme="minorHAnsi" w:cstheme="minorHAnsi"/>
                <w:spacing w:val="-1"/>
                <w:sz w:val="22"/>
                <w:szCs w:val="22"/>
              </w:rPr>
              <w:t>u</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pacing w:val="2"/>
                <w:sz w:val="22"/>
                <w:szCs w:val="22"/>
              </w:rPr>
              <w:t>m</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z w:val="22"/>
                <w:szCs w:val="22"/>
              </w:rPr>
              <w:t>t</w:t>
            </w:r>
          </w:p>
          <w:p w14:paraId="3994F99E" w14:textId="77777777" w:rsidR="00057666" w:rsidRPr="00DC3244" w:rsidRDefault="00E3650D">
            <w:pPr>
              <w:spacing w:before="1"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la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g</w:t>
            </w:r>
          </w:p>
        </w:tc>
        <w:tc>
          <w:tcPr>
            <w:tcW w:w="2160" w:type="dxa"/>
            <w:gridSpan w:val="2"/>
            <w:tcBorders>
              <w:top w:val="single" w:sz="5" w:space="0" w:color="000000"/>
              <w:left w:val="single" w:sz="5" w:space="0" w:color="000000"/>
              <w:bottom w:val="single" w:sz="5" w:space="0" w:color="000000"/>
              <w:right w:val="single" w:sz="5" w:space="0" w:color="000000"/>
            </w:tcBorders>
          </w:tcPr>
          <w:p w14:paraId="2338E862" w14:textId="77777777" w:rsidR="00057666" w:rsidRPr="00DC3244" w:rsidRDefault="00A96AB8" w:rsidP="00A53679">
            <w:pPr>
              <w:jc w:val="center"/>
              <w:rPr>
                <w:rFonts w:asciiTheme="minorHAnsi" w:hAnsiTheme="minorHAnsi" w:cstheme="minorHAnsi"/>
                <w:sz w:val="22"/>
                <w:szCs w:val="22"/>
              </w:rPr>
            </w:pPr>
            <w:r w:rsidRPr="00DC3244">
              <w:rPr>
                <w:rFonts w:asciiTheme="minorHAnsi" w:hAnsiTheme="minorHAnsi" w:cstheme="minorHAnsi"/>
                <w:color w:val="FF0000"/>
                <w:sz w:val="22"/>
                <w:szCs w:val="22"/>
              </w:rPr>
              <w:t>N</w:t>
            </w:r>
            <w:r w:rsidR="00010C1D" w:rsidRPr="00DC3244">
              <w:rPr>
                <w:rFonts w:asciiTheme="minorHAnsi" w:hAnsiTheme="minorHAnsi" w:cstheme="minorHAnsi"/>
                <w:color w:val="FF0000"/>
                <w:sz w:val="22"/>
                <w:szCs w:val="22"/>
              </w:rPr>
              <w:t>C</w:t>
            </w:r>
            <w:r w:rsidR="00CD6C0D" w:rsidRPr="00DC3244">
              <w:rPr>
                <w:rFonts w:asciiTheme="minorHAnsi" w:hAnsiTheme="minorHAnsi" w:cstheme="minorHAnsi"/>
                <w:color w:val="FF0000"/>
                <w:sz w:val="22"/>
                <w:szCs w:val="22"/>
              </w:rPr>
              <w:t>#24 – NC#26</w:t>
            </w:r>
          </w:p>
        </w:tc>
        <w:tc>
          <w:tcPr>
            <w:tcW w:w="6960" w:type="dxa"/>
            <w:tcBorders>
              <w:top w:val="single" w:sz="5" w:space="0" w:color="000000"/>
              <w:left w:val="single" w:sz="5" w:space="0" w:color="000000"/>
              <w:bottom w:val="single" w:sz="5" w:space="0" w:color="000000"/>
              <w:right w:val="single" w:sz="5" w:space="0" w:color="000000"/>
            </w:tcBorders>
          </w:tcPr>
          <w:p w14:paraId="5937C41A" w14:textId="77777777" w:rsidR="00010C1D" w:rsidRPr="00DC3244" w:rsidRDefault="00CD6C0D" w:rsidP="00010C1D">
            <w:pPr>
              <w:rPr>
                <w:rFonts w:asciiTheme="minorHAnsi" w:hAnsiTheme="minorHAnsi"/>
                <w:color w:val="FF0000"/>
                <w:sz w:val="22"/>
                <w:szCs w:val="22"/>
              </w:rPr>
            </w:pPr>
            <w:r w:rsidRPr="00DC3244">
              <w:rPr>
                <w:rFonts w:asciiTheme="minorHAnsi" w:hAnsiTheme="minorHAnsi"/>
                <w:color w:val="FF0000"/>
                <w:sz w:val="22"/>
                <w:szCs w:val="22"/>
              </w:rPr>
              <w:t>NC#24 -</w:t>
            </w:r>
            <w:r w:rsidR="00010C1D" w:rsidRPr="00DC3244">
              <w:rPr>
                <w:rFonts w:asciiTheme="minorHAnsi" w:hAnsiTheme="minorHAnsi"/>
                <w:color w:val="FF0000"/>
                <w:sz w:val="22"/>
                <w:szCs w:val="22"/>
              </w:rPr>
              <w:t xml:space="preserve">No evidence is available to support the use a multidisciplinary approach for risk identification and risk mitigation methods in developing and improving plant, facility, and equipment plans. </w:t>
            </w:r>
            <w:r w:rsidRPr="00DC3244">
              <w:rPr>
                <w:rFonts w:asciiTheme="minorHAnsi" w:hAnsiTheme="minorHAnsi"/>
                <w:color w:val="FF0000"/>
                <w:sz w:val="22"/>
                <w:szCs w:val="22"/>
              </w:rPr>
              <w:t>NC#25</w:t>
            </w:r>
            <w:r w:rsidR="00010C1D" w:rsidRPr="00DC3244">
              <w:rPr>
                <w:rFonts w:asciiTheme="minorHAnsi" w:hAnsiTheme="minorHAnsi"/>
                <w:color w:val="FF0000"/>
                <w:sz w:val="22"/>
                <w:szCs w:val="22"/>
              </w:rPr>
              <w:t xml:space="preserve">) No evidence of periodic re-evaluation relative to risk. </w:t>
            </w:r>
            <w:r w:rsidRPr="00DC3244">
              <w:rPr>
                <w:rFonts w:asciiTheme="minorHAnsi" w:hAnsiTheme="minorHAnsi"/>
                <w:color w:val="FF0000"/>
                <w:sz w:val="22"/>
                <w:szCs w:val="22"/>
              </w:rPr>
              <w:t>NC#26</w:t>
            </w:r>
            <w:r w:rsidR="00010C1D" w:rsidRPr="00DC3244">
              <w:rPr>
                <w:rFonts w:asciiTheme="minorHAnsi" w:hAnsiTheme="minorHAnsi"/>
                <w:color w:val="FF0000"/>
                <w:sz w:val="22"/>
                <w:szCs w:val="22"/>
              </w:rPr>
              <w:t>) Assessments of manufacturing feasibility and evaluation of capacity planning shall be inputs to management reviews (see ISO 9001, Section 9.3).</w:t>
            </w:r>
          </w:p>
          <w:p w14:paraId="4B6B04BE" w14:textId="77777777" w:rsidR="00010C1D" w:rsidRPr="00DC3244" w:rsidRDefault="00010C1D" w:rsidP="00010C1D">
            <w:pPr>
              <w:rPr>
                <w:sz w:val="22"/>
                <w:szCs w:val="22"/>
              </w:rPr>
            </w:pPr>
          </w:p>
          <w:p w14:paraId="63A1CB0E" w14:textId="77777777" w:rsidR="00057666" w:rsidRPr="00DC3244" w:rsidRDefault="00057666">
            <w:pPr>
              <w:rPr>
                <w:rFonts w:asciiTheme="minorHAnsi" w:hAnsiTheme="minorHAnsi" w:cstheme="minorHAnsi"/>
                <w:sz w:val="22"/>
                <w:szCs w:val="22"/>
              </w:rPr>
            </w:pPr>
          </w:p>
        </w:tc>
      </w:tr>
      <w:tr w:rsidR="00057666" w:rsidRPr="00DC3244" w14:paraId="50BA9217" w14:textId="77777777" w:rsidTr="00DC3244">
        <w:trPr>
          <w:trHeight w:hRule="exact" w:val="2177"/>
        </w:trPr>
        <w:tc>
          <w:tcPr>
            <w:tcW w:w="4654" w:type="dxa"/>
            <w:tcBorders>
              <w:top w:val="single" w:sz="5" w:space="0" w:color="000000"/>
              <w:left w:val="single" w:sz="5" w:space="0" w:color="000000"/>
              <w:bottom w:val="single" w:sz="5" w:space="0" w:color="000000"/>
              <w:right w:val="single" w:sz="5" w:space="0" w:color="000000"/>
            </w:tcBorders>
          </w:tcPr>
          <w:p w14:paraId="4EF50345" w14:textId="77777777" w:rsidR="00057666" w:rsidRPr="0013045D" w:rsidRDefault="00E3650D">
            <w:pPr>
              <w:spacing w:line="200" w:lineRule="exact"/>
              <w:ind w:left="102"/>
              <w:rPr>
                <w:rFonts w:asciiTheme="minorHAnsi" w:eastAsia="Calibri" w:hAnsiTheme="minorHAnsi" w:cstheme="minorHAnsi"/>
                <w:color w:val="0070C0"/>
                <w:sz w:val="22"/>
                <w:szCs w:val="22"/>
              </w:rPr>
            </w:pPr>
            <w:r w:rsidRPr="0013045D">
              <w:rPr>
                <w:rFonts w:asciiTheme="minorHAnsi" w:eastAsia="Calibri" w:hAnsiTheme="minorHAnsi" w:cstheme="minorHAnsi"/>
                <w:color w:val="0070C0"/>
                <w:sz w:val="22"/>
                <w:szCs w:val="22"/>
              </w:rPr>
              <w:lastRenderedPageBreak/>
              <w:t xml:space="preserve">7.1.4 </w:t>
            </w:r>
            <w:r w:rsidRPr="0013045D">
              <w:rPr>
                <w:rFonts w:asciiTheme="minorHAnsi" w:eastAsia="Calibri" w:hAnsiTheme="minorHAnsi" w:cstheme="minorHAnsi"/>
                <w:color w:val="0070C0"/>
                <w:spacing w:val="1"/>
                <w:sz w:val="22"/>
                <w:szCs w:val="22"/>
              </w:rPr>
              <w:t>E</w:t>
            </w:r>
            <w:r w:rsidRPr="0013045D">
              <w:rPr>
                <w:rFonts w:asciiTheme="minorHAnsi" w:eastAsia="Calibri" w:hAnsiTheme="minorHAnsi" w:cstheme="minorHAnsi"/>
                <w:color w:val="0070C0"/>
                <w:spacing w:val="-1"/>
                <w:sz w:val="22"/>
                <w:szCs w:val="22"/>
              </w:rPr>
              <w:t>n</w:t>
            </w:r>
            <w:r w:rsidRPr="0013045D">
              <w:rPr>
                <w:rFonts w:asciiTheme="minorHAnsi" w:eastAsia="Calibri" w:hAnsiTheme="minorHAnsi" w:cstheme="minorHAnsi"/>
                <w:color w:val="0070C0"/>
                <w:sz w:val="22"/>
                <w:szCs w:val="22"/>
              </w:rPr>
              <w:t>vi</w:t>
            </w:r>
            <w:r w:rsidRPr="0013045D">
              <w:rPr>
                <w:rFonts w:asciiTheme="minorHAnsi" w:eastAsia="Calibri" w:hAnsiTheme="minorHAnsi" w:cstheme="minorHAnsi"/>
                <w:color w:val="0070C0"/>
                <w:spacing w:val="-1"/>
                <w:sz w:val="22"/>
                <w:szCs w:val="22"/>
              </w:rPr>
              <w:t>r</w:t>
            </w:r>
            <w:r w:rsidRPr="0013045D">
              <w:rPr>
                <w:rFonts w:asciiTheme="minorHAnsi" w:eastAsia="Calibri" w:hAnsiTheme="minorHAnsi" w:cstheme="minorHAnsi"/>
                <w:color w:val="0070C0"/>
                <w:spacing w:val="1"/>
                <w:sz w:val="22"/>
                <w:szCs w:val="22"/>
              </w:rPr>
              <w:t>o</w:t>
            </w:r>
            <w:r w:rsidRPr="0013045D">
              <w:rPr>
                <w:rFonts w:asciiTheme="minorHAnsi" w:eastAsia="Calibri" w:hAnsiTheme="minorHAnsi" w:cstheme="minorHAnsi"/>
                <w:color w:val="0070C0"/>
                <w:spacing w:val="-1"/>
                <w:sz w:val="22"/>
                <w:szCs w:val="22"/>
              </w:rPr>
              <w:t>n</w:t>
            </w:r>
            <w:r w:rsidRPr="0013045D">
              <w:rPr>
                <w:rFonts w:asciiTheme="minorHAnsi" w:eastAsia="Calibri" w:hAnsiTheme="minorHAnsi" w:cstheme="minorHAnsi"/>
                <w:color w:val="0070C0"/>
                <w:sz w:val="22"/>
                <w:szCs w:val="22"/>
              </w:rPr>
              <w:t>m</w:t>
            </w:r>
            <w:r w:rsidRPr="0013045D">
              <w:rPr>
                <w:rFonts w:asciiTheme="minorHAnsi" w:eastAsia="Calibri" w:hAnsiTheme="minorHAnsi" w:cstheme="minorHAnsi"/>
                <w:color w:val="0070C0"/>
                <w:spacing w:val="-1"/>
                <w:sz w:val="22"/>
                <w:szCs w:val="22"/>
              </w:rPr>
              <w:t>en</w:t>
            </w:r>
            <w:r w:rsidRPr="0013045D">
              <w:rPr>
                <w:rFonts w:asciiTheme="minorHAnsi" w:eastAsia="Calibri" w:hAnsiTheme="minorHAnsi" w:cstheme="minorHAnsi"/>
                <w:color w:val="0070C0"/>
                <w:sz w:val="22"/>
                <w:szCs w:val="22"/>
              </w:rPr>
              <w:t>t f</w:t>
            </w:r>
            <w:r w:rsidRPr="0013045D">
              <w:rPr>
                <w:rFonts w:asciiTheme="minorHAnsi" w:eastAsia="Calibri" w:hAnsiTheme="minorHAnsi" w:cstheme="minorHAnsi"/>
                <w:color w:val="0070C0"/>
                <w:spacing w:val="1"/>
                <w:sz w:val="22"/>
                <w:szCs w:val="22"/>
              </w:rPr>
              <w:t>o</w:t>
            </w:r>
            <w:r w:rsidRPr="0013045D">
              <w:rPr>
                <w:rFonts w:asciiTheme="minorHAnsi" w:eastAsia="Calibri" w:hAnsiTheme="minorHAnsi" w:cstheme="minorHAnsi"/>
                <w:color w:val="0070C0"/>
                <w:sz w:val="22"/>
                <w:szCs w:val="22"/>
              </w:rPr>
              <w:t xml:space="preserve">r </w:t>
            </w:r>
            <w:r w:rsidRPr="0013045D">
              <w:rPr>
                <w:rFonts w:asciiTheme="minorHAnsi" w:eastAsia="Calibri" w:hAnsiTheme="minorHAnsi" w:cstheme="minorHAnsi"/>
                <w:color w:val="0070C0"/>
                <w:spacing w:val="-1"/>
                <w:sz w:val="22"/>
                <w:szCs w:val="22"/>
              </w:rPr>
              <w:t>th</w:t>
            </w:r>
            <w:r w:rsidRPr="0013045D">
              <w:rPr>
                <w:rFonts w:asciiTheme="minorHAnsi" w:eastAsia="Calibri" w:hAnsiTheme="minorHAnsi" w:cstheme="minorHAnsi"/>
                <w:color w:val="0070C0"/>
                <w:sz w:val="22"/>
                <w:szCs w:val="22"/>
              </w:rPr>
              <w:t xml:space="preserve">e </w:t>
            </w:r>
            <w:r w:rsidRPr="0013045D">
              <w:rPr>
                <w:rFonts w:asciiTheme="minorHAnsi" w:eastAsia="Calibri" w:hAnsiTheme="minorHAnsi" w:cstheme="minorHAnsi"/>
                <w:color w:val="0070C0"/>
                <w:spacing w:val="1"/>
                <w:sz w:val="22"/>
                <w:szCs w:val="22"/>
              </w:rPr>
              <w:t>o</w:t>
            </w:r>
            <w:r w:rsidRPr="0013045D">
              <w:rPr>
                <w:rFonts w:asciiTheme="minorHAnsi" w:eastAsia="Calibri" w:hAnsiTheme="minorHAnsi" w:cstheme="minorHAnsi"/>
                <w:color w:val="0070C0"/>
                <w:spacing w:val="-1"/>
                <w:sz w:val="22"/>
                <w:szCs w:val="22"/>
              </w:rPr>
              <w:t>p</w:t>
            </w:r>
            <w:r w:rsidRPr="0013045D">
              <w:rPr>
                <w:rFonts w:asciiTheme="minorHAnsi" w:eastAsia="Calibri" w:hAnsiTheme="minorHAnsi" w:cstheme="minorHAnsi"/>
                <w:color w:val="0070C0"/>
                <w:spacing w:val="2"/>
                <w:sz w:val="22"/>
                <w:szCs w:val="22"/>
              </w:rPr>
              <w:t>e</w:t>
            </w:r>
            <w:r w:rsidRPr="0013045D">
              <w:rPr>
                <w:rFonts w:asciiTheme="minorHAnsi" w:eastAsia="Calibri" w:hAnsiTheme="minorHAnsi" w:cstheme="minorHAnsi"/>
                <w:color w:val="0070C0"/>
                <w:sz w:val="22"/>
                <w:szCs w:val="22"/>
              </w:rPr>
              <w:t>ra</w:t>
            </w:r>
            <w:r w:rsidRPr="0013045D">
              <w:rPr>
                <w:rFonts w:asciiTheme="minorHAnsi" w:eastAsia="Calibri" w:hAnsiTheme="minorHAnsi" w:cstheme="minorHAnsi"/>
                <w:color w:val="0070C0"/>
                <w:spacing w:val="2"/>
                <w:sz w:val="22"/>
                <w:szCs w:val="22"/>
              </w:rPr>
              <w:t>t</w:t>
            </w:r>
            <w:r w:rsidRPr="0013045D">
              <w:rPr>
                <w:rFonts w:asciiTheme="minorHAnsi" w:eastAsia="Calibri" w:hAnsiTheme="minorHAnsi" w:cstheme="minorHAnsi"/>
                <w:color w:val="0070C0"/>
                <w:sz w:val="22"/>
                <w:szCs w:val="22"/>
              </w:rPr>
              <w:t>i</w:t>
            </w:r>
            <w:r w:rsidRPr="0013045D">
              <w:rPr>
                <w:rFonts w:asciiTheme="minorHAnsi" w:eastAsia="Calibri" w:hAnsiTheme="minorHAnsi" w:cstheme="minorHAnsi"/>
                <w:color w:val="0070C0"/>
                <w:spacing w:val="1"/>
                <w:sz w:val="22"/>
                <w:szCs w:val="22"/>
              </w:rPr>
              <w:t>o</w:t>
            </w:r>
            <w:r w:rsidRPr="0013045D">
              <w:rPr>
                <w:rFonts w:asciiTheme="minorHAnsi" w:eastAsia="Calibri" w:hAnsiTheme="minorHAnsi" w:cstheme="minorHAnsi"/>
                <w:color w:val="0070C0"/>
                <w:sz w:val="22"/>
                <w:szCs w:val="22"/>
              </w:rPr>
              <w:t>n</w:t>
            </w:r>
            <w:r w:rsidRPr="0013045D">
              <w:rPr>
                <w:rFonts w:asciiTheme="minorHAnsi" w:eastAsia="Calibri" w:hAnsiTheme="minorHAnsi" w:cstheme="minorHAnsi"/>
                <w:color w:val="0070C0"/>
                <w:spacing w:val="-1"/>
                <w:sz w:val="22"/>
                <w:szCs w:val="22"/>
              </w:rPr>
              <w:t xml:space="preserve"> </w:t>
            </w:r>
            <w:r w:rsidRPr="0013045D">
              <w:rPr>
                <w:rFonts w:asciiTheme="minorHAnsi" w:eastAsia="Calibri" w:hAnsiTheme="minorHAnsi" w:cstheme="minorHAnsi"/>
                <w:color w:val="0070C0"/>
                <w:spacing w:val="1"/>
                <w:sz w:val="22"/>
                <w:szCs w:val="22"/>
              </w:rPr>
              <w:t>o</w:t>
            </w:r>
            <w:r w:rsidRPr="0013045D">
              <w:rPr>
                <w:rFonts w:asciiTheme="minorHAnsi" w:eastAsia="Calibri" w:hAnsiTheme="minorHAnsi" w:cstheme="minorHAnsi"/>
                <w:color w:val="0070C0"/>
                <w:sz w:val="22"/>
                <w:szCs w:val="22"/>
              </w:rPr>
              <w:t>f p</w:t>
            </w:r>
            <w:r w:rsidRPr="0013045D">
              <w:rPr>
                <w:rFonts w:asciiTheme="minorHAnsi" w:eastAsia="Calibri" w:hAnsiTheme="minorHAnsi" w:cstheme="minorHAnsi"/>
                <w:color w:val="0070C0"/>
                <w:spacing w:val="-1"/>
                <w:sz w:val="22"/>
                <w:szCs w:val="22"/>
              </w:rPr>
              <w:t>r</w:t>
            </w:r>
            <w:r w:rsidRPr="0013045D">
              <w:rPr>
                <w:rFonts w:asciiTheme="minorHAnsi" w:eastAsia="Calibri" w:hAnsiTheme="minorHAnsi" w:cstheme="minorHAnsi"/>
                <w:color w:val="0070C0"/>
                <w:spacing w:val="1"/>
                <w:sz w:val="22"/>
                <w:szCs w:val="22"/>
              </w:rPr>
              <w:t>oc</w:t>
            </w:r>
            <w:r w:rsidRPr="0013045D">
              <w:rPr>
                <w:rFonts w:asciiTheme="minorHAnsi" w:eastAsia="Calibri" w:hAnsiTheme="minorHAnsi" w:cstheme="minorHAnsi"/>
                <w:color w:val="0070C0"/>
                <w:spacing w:val="-1"/>
                <w:sz w:val="22"/>
                <w:szCs w:val="22"/>
              </w:rPr>
              <w:t>esse</w:t>
            </w:r>
            <w:r w:rsidRPr="0013045D">
              <w:rPr>
                <w:rFonts w:asciiTheme="minorHAnsi" w:eastAsia="Calibri" w:hAnsiTheme="minorHAnsi" w:cstheme="minorHAnsi"/>
                <w:color w:val="0070C0"/>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tcPr>
          <w:p w14:paraId="288B5146" w14:textId="77777777" w:rsidR="00057666" w:rsidRPr="00DC3244" w:rsidRDefault="0013045D" w:rsidP="00A53679">
            <w:pPr>
              <w:jc w:val="center"/>
              <w:rPr>
                <w:rFonts w:asciiTheme="minorHAnsi" w:hAnsiTheme="minorHAnsi" w:cstheme="minorHAnsi"/>
                <w:sz w:val="22"/>
                <w:szCs w:val="22"/>
              </w:rPr>
            </w:pPr>
            <w:r>
              <w:rPr>
                <w:rFonts w:asciiTheme="minorHAnsi" w:hAnsiTheme="minorHAnsi" w:cstheme="minorHAnsi"/>
                <w:color w:val="FF0000"/>
                <w:sz w:val="22"/>
                <w:szCs w:val="22"/>
              </w:rPr>
              <w:t>OBS</w:t>
            </w:r>
          </w:p>
        </w:tc>
        <w:tc>
          <w:tcPr>
            <w:tcW w:w="6960" w:type="dxa"/>
            <w:tcBorders>
              <w:top w:val="single" w:sz="5" w:space="0" w:color="000000"/>
              <w:left w:val="single" w:sz="5" w:space="0" w:color="000000"/>
              <w:bottom w:val="single" w:sz="5" w:space="0" w:color="000000"/>
              <w:right w:val="single" w:sz="5" w:space="0" w:color="000000"/>
            </w:tcBorders>
          </w:tcPr>
          <w:p w14:paraId="03B9B0CB" w14:textId="77777777" w:rsidR="003B748E" w:rsidRPr="0013045D" w:rsidRDefault="00D9488C" w:rsidP="003B74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Cambria"/>
                <w:color w:val="0070C0"/>
                <w:sz w:val="22"/>
                <w:szCs w:val="22"/>
              </w:rPr>
            </w:pPr>
            <w:r w:rsidRPr="0013045D">
              <w:rPr>
                <w:rFonts w:asciiTheme="minorHAnsi" w:hAnsiTheme="minorHAnsi" w:cstheme="minorHAnsi"/>
                <w:color w:val="0070C0"/>
                <w:sz w:val="22"/>
                <w:szCs w:val="22"/>
              </w:rPr>
              <w:t xml:space="preserve">The company </w:t>
            </w:r>
            <w:r w:rsidR="007559D9" w:rsidRPr="0013045D">
              <w:rPr>
                <w:rFonts w:asciiTheme="minorHAnsi" w:hAnsiTheme="minorHAnsi" w:cstheme="minorHAnsi"/>
                <w:color w:val="0070C0"/>
                <w:sz w:val="22"/>
                <w:szCs w:val="22"/>
              </w:rPr>
              <w:t xml:space="preserve">promotes a suitable social environment by implementing a </w:t>
            </w:r>
            <w:r w:rsidRPr="0013045D">
              <w:rPr>
                <w:rFonts w:asciiTheme="minorHAnsi" w:hAnsiTheme="minorHAnsi" w:cstheme="minorHAnsi"/>
                <w:color w:val="0070C0"/>
                <w:sz w:val="22"/>
                <w:szCs w:val="22"/>
              </w:rPr>
              <w:t xml:space="preserve">Discrimination and </w:t>
            </w:r>
            <w:proofErr w:type="gramStart"/>
            <w:r w:rsidRPr="0013045D">
              <w:rPr>
                <w:rFonts w:asciiTheme="minorHAnsi" w:hAnsiTheme="minorHAnsi" w:cstheme="minorHAnsi"/>
                <w:color w:val="0070C0"/>
                <w:sz w:val="22"/>
                <w:szCs w:val="22"/>
              </w:rPr>
              <w:t>Work Place</w:t>
            </w:r>
            <w:proofErr w:type="gramEnd"/>
            <w:r w:rsidRPr="0013045D">
              <w:rPr>
                <w:rFonts w:asciiTheme="minorHAnsi" w:hAnsiTheme="minorHAnsi" w:cstheme="minorHAnsi"/>
                <w:color w:val="0070C0"/>
                <w:sz w:val="22"/>
                <w:szCs w:val="22"/>
              </w:rPr>
              <w:t xml:space="preserve"> </w:t>
            </w:r>
            <w:r w:rsidR="007559D9" w:rsidRPr="0013045D">
              <w:rPr>
                <w:rFonts w:asciiTheme="minorHAnsi" w:hAnsiTheme="minorHAnsi" w:cstheme="minorHAnsi"/>
                <w:color w:val="0070C0"/>
                <w:sz w:val="22"/>
                <w:szCs w:val="22"/>
              </w:rPr>
              <w:t>Violence policy.</w:t>
            </w:r>
            <w:r w:rsidR="00A53679" w:rsidRPr="0013045D">
              <w:rPr>
                <w:rFonts w:asciiTheme="minorHAnsi" w:hAnsiTheme="minorHAnsi" w:cstheme="minorHAnsi"/>
                <w:color w:val="0070C0"/>
                <w:sz w:val="22"/>
                <w:szCs w:val="22"/>
              </w:rPr>
              <w:t xml:space="preserve">  Gato</w:t>
            </w:r>
            <w:r w:rsidR="000F020D" w:rsidRPr="0013045D">
              <w:rPr>
                <w:rFonts w:asciiTheme="minorHAnsi" w:hAnsiTheme="minorHAnsi" w:cstheme="minorHAnsi"/>
                <w:color w:val="0070C0"/>
                <w:sz w:val="22"/>
                <w:szCs w:val="22"/>
              </w:rPr>
              <w:t xml:space="preserve">rades, water, </w:t>
            </w:r>
            <w:r w:rsidR="00A53679" w:rsidRPr="0013045D">
              <w:rPr>
                <w:rFonts w:asciiTheme="minorHAnsi" w:hAnsiTheme="minorHAnsi" w:cstheme="minorHAnsi"/>
                <w:color w:val="0070C0"/>
                <w:sz w:val="22"/>
                <w:szCs w:val="22"/>
              </w:rPr>
              <w:t>and popsicles</w:t>
            </w:r>
            <w:r w:rsidR="000F020D" w:rsidRPr="0013045D">
              <w:rPr>
                <w:rFonts w:asciiTheme="minorHAnsi" w:hAnsiTheme="minorHAnsi" w:cstheme="minorHAnsi"/>
                <w:color w:val="0070C0"/>
                <w:sz w:val="22"/>
                <w:szCs w:val="22"/>
              </w:rPr>
              <w:t xml:space="preserve"> are provided to promote a physically suitable </w:t>
            </w:r>
            <w:proofErr w:type="gramStart"/>
            <w:r w:rsidR="00A53679" w:rsidRPr="0013045D">
              <w:rPr>
                <w:rFonts w:asciiTheme="minorHAnsi" w:hAnsiTheme="minorHAnsi" w:cstheme="minorHAnsi"/>
                <w:color w:val="0070C0"/>
                <w:sz w:val="22"/>
                <w:szCs w:val="22"/>
              </w:rPr>
              <w:t>environmental</w:t>
            </w:r>
            <w:proofErr w:type="gramEnd"/>
            <w:r w:rsidR="00A53679" w:rsidRPr="0013045D">
              <w:rPr>
                <w:rFonts w:asciiTheme="minorHAnsi" w:hAnsiTheme="minorHAnsi" w:cstheme="minorHAnsi"/>
                <w:color w:val="0070C0"/>
                <w:sz w:val="22"/>
                <w:szCs w:val="22"/>
              </w:rPr>
              <w:t xml:space="preserve"> during </w:t>
            </w:r>
            <w:r w:rsidR="00864C5E" w:rsidRPr="0013045D">
              <w:rPr>
                <w:rFonts w:asciiTheme="minorHAnsi" w:hAnsiTheme="minorHAnsi" w:cstheme="minorHAnsi"/>
                <w:color w:val="0070C0"/>
                <w:sz w:val="22"/>
                <w:szCs w:val="22"/>
              </w:rPr>
              <w:t>times of extreme high temps.</w:t>
            </w:r>
            <w:r w:rsidR="0005166B" w:rsidRPr="0013045D">
              <w:rPr>
                <w:rFonts w:asciiTheme="minorHAnsi" w:hAnsiTheme="minorHAnsi" w:cstheme="minorHAnsi"/>
                <w:color w:val="0070C0"/>
                <w:sz w:val="22"/>
                <w:szCs w:val="22"/>
              </w:rPr>
              <w:t xml:space="preserve"> </w:t>
            </w:r>
            <w:r w:rsidR="0013045D">
              <w:rPr>
                <w:rFonts w:asciiTheme="minorHAnsi" w:hAnsiTheme="minorHAnsi" w:cstheme="minorHAnsi"/>
                <w:color w:val="0070C0"/>
                <w:sz w:val="22"/>
                <w:szCs w:val="22"/>
              </w:rPr>
              <w:t xml:space="preserve">There is an opportunity to improve the </w:t>
            </w:r>
            <w:r w:rsidR="00FC46E0">
              <w:rPr>
                <w:rFonts w:asciiTheme="minorHAnsi" w:hAnsiTheme="minorHAnsi" w:cstheme="minorHAnsi"/>
                <w:color w:val="0070C0"/>
                <w:sz w:val="22"/>
                <w:szCs w:val="22"/>
              </w:rPr>
              <w:t xml:space="preserve">methods used to improve </w:t>
            </w:r>
            <w:proofErr w:type="gramStart"/>
            <w:r w:rsidR="00FC46E0">
              <w:rPr>
                <w:rFonts w:asciiTheme="minorHAnsi" w:hAnsiTheme="minorHAnsi" w:cstheme="minorHAnsi"/>
                <w:color w:val="0070C0"/>
                <w:sz w:val="22"/>
                <w:szCs w:val="22"/>
              </w:rPr>
              <w:t xml:space="preserve">the </w:t>
            </w:r>
            <w:r w:rsidR="0005166B" w:rsidRPr="0013045D">
              <w:rPr>
                <w:rFonts w:asciiTheme="minorHAnsi" w:hAnsiTheme="minorHAnsi" w:cs="Cambria"/>
                <w:color w:val="0070C0"/>
                <w:sz w:val="22"/>
                <w:szCs w:val="22"/>
              </w:rPr>
              <w:t>psychological</w:t>
            </w:r>
            <w:proofErr w:type="gramEnd"/>
            <w:r w:rsidR="0005166B" w:rsidRPr="0013045D">
              <w:rPr>
                <w:rFonts w:asciiTheme="minorHAnsi" w:hAnsiTheme="minorHAnsi" w:cs="Cambria"/>
                <w:color w:val="0070C0"/>
                <w:sz w:val="22"/>
                <w:szCs w:val="22"/>
              </w:rPr>
              <w:t xml:space="preserve"> condit</w:t>
            </w:r>
            <w:r w:rsidR="003B748E" w:rsidRPr="0013045D">
              <w:rPr>
                <w:rFonts w:asciiTheme="minorHAnsi" w:hAnsiTheme="minorHAnsi" w:cs="Cambria"/>
                <w:color w:val="0070C0"/>
                <w:sz w:val="22"/>
                <w:szCs w:val="22"/>
              </w:rPr>
              <w:t>i</w:t>
            </w:r>
            <w:r w:rsidR="0005166B" w:rsidRPr="0013045D">
              <w:rPr>
                <w:rFonts w:asciiTheme="minorHAnsi" w:hAnsiTheme="minorHAnsi" w:cs="Cambria"/>
                <w:color w:val="0070C0"/>
                <w:sz w:val="22"/>
                <w:szCs w:val="22"/>
              </w:rPr>
              <w:t xml:space="preserve">ons such </w:t>
            </w:r>
            <w:proofErr w:type="gramStart"/>
            <w:r w:rsidR="0005166B" w:rsidRPr="0013045D">
              <w:rPr>
                <w:rFonts w:asciiTheme="minorHAnsi" w:hAnsiTheme="minorHAnsi" w:cs="Cambria"/>
                <w:color w:val="0070C0"/>
                <w:sz w:val="22"/>
                <w:szCs w:val="22"/>
              </w:rPr>
              <w:t>as  (</w:t>
            </w:r>
            <w:proofErr w:type="gramEnd"/>
            <w:r w:rsidR="0005166B" w:rsidRPr="0013045D">
              <w:rPr>
                <w:rFonts w:asciiTheme="minorHAnsi" w:hAnsiTheme="minorHAnsi" w:cs="Cambria"/>
                <w:color w:val="0070C0"/>
                <w:sz w:val="22"/>
                <w:szCs w:val="22"/>
              </w:rPr>
              <w:t xml:space="preserve">e.g. stress-reducing, burnout prevention, emotionally </w:t>
            </w:r>
            <w:proofErr w:type="gramStart"/>
            <w:r w:rsidR="0005166B" w:rsidRPr="0013045D">
              <w:rPr>
                <w:rFonts w:asciiTheme="minorHAnsi" w:hAnsiTheme="minorHAnsi" w:cs="Cambria"/>
                <w:color w:val="0070C0"/>
                <w:sz w:val="22"/>
                <w:szCs w:val="22"/>
              </w:rPr>
              <w:t>protective)</w:t>
            </w:r>
            <w:proofErr w:type="gramEnd"/>
            <w:r w:rsidR="0005166B" w:rsidRPr="0013045D">
              <w:rPr>
                <w:rFonts w:asciiTheme="minorHAnsi" w:hAnsiTheme="minorHAnsi" w:cs="Cambria"/>
                <w:color w:val="0070C0"/>
                <w:sz w:val="22"/>
                <w:szCs w:val="22"/>
              </w:rPr>
              <w:t xml:space="preserve"> have been considered </w:t>
            </w:r>
            <w:proofErr w:type="gramStart"/>
            <w:r w:rsidR="0005166B" w:rsidRPr="0013045D">
              <w:rPr>
                <w:rFonts w:asciiTheme="minorHAnsi" w:hAnsiTheme="minorHAnsi" w:cs="Cambria"/>
                <w:color w:val="0070C0"/>
                <w:sz w:val="22"/>
                <w:szCs w:val="22"/>
              </w:rPr>
              <w:t>in order to</w:t>
            </w:r>
            <w:proofErr w:type="gramEnd"/>
            <w:r w:rsidR="0005166B" w:rsidRPr="0013045D">
              <w:rPr>
                <w:rFonts w:asciiTheme="minorHAnsi" w:hAnsiTheme="minorHAnsi" w:cs="Cambria"/>
                <w:color w:val="0070C0"/>
                <w:sz w:val="22"/>
                <w:szCs w:val="22"/>
              </w:rPr>
              <w:t xml:space="preserve"> </w:t>
            </w:r>
            <w:r w:rsidR="003B748E" w:rsidRPr="0013045D">
              <w:rPr>
                <w:rFonts w:asciiTheme="minorHAnsi" w:hAnsiTheme="minorHAnsi" w:cs="Cambria"/>
                <w:color w:val="0070C0"/>
                <w:sz w:val="22"/>
                <w:szCs w:val="22"/>
              </w:rPr>
              <w:t>maintain suitable environment to necessary for the operation of its processes and to achieve conformity of products and services.</w:t>
            </w:r>
          </w:p>
          <w:p w14:paraId="05BFFE5E" w14:textId="77777777" w:rsidR="0005166B" w:rsidRPr="0013045D" w:rsidRDefault="0005166B" w:rsidP="003B74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Cambria"/>
                <w:color w:val="0070C0"/>
                <w:sz w:val="22"/>
                <w:szCs w:val="22"/>
              </w:rPr>
            </w:pPr>
          </w:p>
          <w:p w14:paraId="318E0C7A" w14:textId="77777777" w:rsidR="003B748E" w:rsidRPr="0013045D" w:rsidRDefault="003B748E" w:rsidP="003B74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Cambria"/>
                <w:color w:val="0070C0"/>
                <w:sz w:val="22"/>
                <w:szCs w:val="22"/>
              </w:rPr>
            </w:pPr>
          </w:p>
          <w:p w14:paraId="3181843B" w14:textId="77777777" w:rsidR="003B748E" w:rsidRPr="0013045D" w:rsidRDefault="003B748E" w:rsidP="003B748E">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70C0"/>
                <w:sz w:val="22"/>
                <w:szCs w:val="22"/>
              </w:rPr>
            </w:pPr>
          </w:p>
        </w:tc>
      </w:tr>
      <w:tr w:rsidR="00057666" w:rsidRPr="00DC3244" w14:paraId="60D776D5" w14:textId="77777777" w:rsidTr="00DC3244">
        <w:trPr>
          <w:trHeight w:hRule="exact" w:val="629"/>
        </w:trPr>
        <w:tc>
          <w:tcPr>
            <w:tcW w:w="4654" w:type="dxa"/>
            <w:tcBorders>
              <w:top w:val="single" w:sz="5" w:space="0" w:color="000000"/>
              <w:left w:val="single" w:sz="5" w:space="0" w:color="000000"/>
              <w:bottom w:val="single" w:sz="5" w:space="0" w:color="000000"/>
              <w:right w:val="single" w:sz="5" w:space="0" w:color="000000"/>
            </w:tcBorders>
          </w:tcPr>
          <w:p w14:paraId="20836136" w14:textId="77777777" w:rsidR="00057666" w:rsidRPr="0013045D" w:rsidRDefault="00E3650D">
            <w:pPr>
              <w:spacing w:line="200" w:lineRule="exact"/>
              <w:ind w:left="822"/>
              <w:rPr>
                <w:rFonts w:asciiTheme="minorHAnsi" w:eastAsia="Calibri" w:hAnsiTheme="minorHAnsi" w:cstheme="minorHAnsi"/>
                <w:color w:val="0070C0"/>
                <w:sz w:val="22"/>
                <w:szCs w:val="22"/>
              </w:rPr>
            </w:pPr>
            <w:r w:rsidRPr="0013045D">
              <w:rPr>
                <w:rFonts w:asciiTheme="minorHAnsi" w:eastAsia="Calibri" w:hAnsiTheme="minorHAnsi" w:cstheme="minorHAnsi"/>
                <w:color w:val="0070C0"/>
                <w:sz w:val="22"/>
                <w:szCs w:val="22"/>
              </w:rPr>
              <w:t xml:space="preserve">7.1.4.1 </w:t>
            </w:r>
            <w:r w:rsidRPr="0013045D">
              <w:rPr>
                <w:rFonts w:asciiTheme="minorHAnsi" w:eastAsia="Calibri" w:hAnsiTheme="minorHAnsi" w:cstheme="minorHAnsi"/>
                <w:color w:val="0070C0"/>
                <w:spacing w:val="1"/>
                <w:sz w:val="22"/>
                <w:szCs w:val="22"/>
              </w:rPr>
              <w:t>E</w:t>
            </w:r>
            <w:r w:rsidRPr="0013045D">
              <w:rPr>
                <w:rFonts w:asciiTheme="minorHAnsi" w:eastAsia="Calibri" w:hAnsiTheme="minorHAnsi" w:cstheme="minorHAnsi"/>
                <w:color w:val="0070C0"/>
                <w:spacing w:val="-1"/>
                <w:sz w:val="22"/>
                <w:szCs w:val="22"/>
              </w:rPr>
              <w:t>n</w:t>
            </w:r>
            <w:r w:rsidRPr="0013045D">
              <w:rPr>
                <w:rFonts w:asciiTheme="minorHAnsi" w:eastAsia="Calibri" w:hAnsiTheme="minorHAnsi" w:cstheme="minorHAnsi"/>
                <w:color w:val="0070C0"/>
                <w:sz w:val="22"/>
                <w:szCs w:val="22"/>
              </w:rPr>
              <w:t>vi</w:t>
            </w:r>
            <w:r w:rsidRPr="0013045D">
              <w:rPr>
                <w:rFonts w:asciiTheme="minorHAnsi" w:eastAsia="Calibri" w:hAnsiTheme="minorHAnsi" w:cstheme="minorHAnsi"/>
                <w:color w:val="0070C0"/>
                <w:spacing w:val="-1"/>
                <w:sz w:val="22"/>
                <w:szCs w:val="22"/>
              </w:rPr>
              <w:t>r</w:t>
            </w:r>
            <w:r w:rsidRPr="0013045D">
              <w:rPr>
                <w:rFonts w:asciiTheme="minorHAnsi" w:eastAsia="Calibri" w:hAnsiTheme="minorHAnsi" w:cstheme="minorHAnsi"/>
                <w:color w:val="0070C0"/>
                <w:spacing w:val="1"/>
                <w:sz w:val="22"/>
                <w:szCs w:val="22"/>
              </w:rPr>
              <w:t>o</w:t>
            </w:r>
            <w:r w:rsidRPr="0013045D">
              <w:rPr>
                <w:rFonts w:asciiTheme="minorHAnsi" w:eastAsia="Calibri" w:hAnsiTheme="minorHAnsi" w:cstheme="minorHAnsi"/>
                <w:color w:val="0070C0"/>
                <w:spacing w:val="-1"/>
                <w:sz w:val="22"/>
                <w:szCs w:val="22"/>
              </w:rPr>
              <w:t>n</w:t>
            </w:r>
            <w:r w:rsidRPr="0013045D">
              <w:rPr>
                <w:rFonts w:asciiTheme="minorHAnsi" w:eastAsia="Calibri" w:hAnsiTheme="minorHAnsi" w:cstheme="minorHAnsi"/>
                <w:color w:val="0070C0"/>
                <w:sz w:val="22"/>
                <w:szCs w:val="22"/>
              </w:rPr>
              <w:t>m</w:t>
            </w:r>
            <w:r w:rsidRPr="0013045D">
              <w:rPr>
                <w:rFonts w:asciiTheme="minorHAnsi" w:eastAsia="Calibri" w:hAnsiTheme="minorHAnsi" w:cstheme="minorHAnsi"/>
                <w:color w:val="0070C0"/>
                <w:spacing w:val="-1"/>
                <w:sz w:val="22"/>
                <w:szCs w:val="22"/>
              </w:rPr>
              <w:t>en</w:t>
            </w:r>
            <w:r w:rsidRPr="0013045D">
              <w:rPr>
                <w:rFonts w:asciiTheme="minorHAnsi" w:eastAsia="Calibri" w:hAnsiTheme="minorHAnsi" w:cstheme="minorHAnsi"/>
                <w:color w:val="0070C0"/>
                <w:sz w:val="22"/>
                <w:szCs w:val="22"/>
              </w:rPr>
              <w:t>t f</w:t>
            </w:r>
            <w:r w:rsidRPr="0013045D">
              <w:rPr>
                <w:rFonts w:asciiTheme="minorHAnsi" w:eastAsia="Calibri" w:hAnsiTheme="minorHAnsi" w:cstheme="minorHAnsi"/>
                <w:color w:val="0070C0"/>
                <w:spacing w:val="1"/>
                <w:sz w:val="22"/>
                <w:szCs w:val="22"/>
              </w:rPr>
              <w:t>o</w:t>
            </w:r>
            <w:r w:rsidRPr="0013045D">
              <w:rPr>
                <w:rFonts w:asciiTheme="minorHAnsi" w:eastAsia="Calibri" w:hAnsiTheme="minorHAnsi" w:cstheme="minorHAnsi"/>
                <w:color w:val="0070C0"/>
                <w:sz w:val="22"/>
                <w:szCs w:val="22"/>
              </w:rPr>
              <w:t xml:space="preserve">r </w:t>
            </w:r>
            <w:r w:rsidRPr="0013045D">
              <w:rPr>
                <w:rFonts w:asciiTheme="minorHAnsi" w:eastAsia="Calibri" w:hAnsiTheme="minorHAnsi" w:cstheme="minorHAnsi"/>
                <w:color w:val="0070C0"/>
                <w:spacing w:val="-1"/>
                <w:sz w:val="22"/>
                <w:szCs w:val="22"/>
              </w:rPr>
              <w:t>th</w:t>
            </w:r>
            <w:r w:rsidRPr="0013045D">
              <w:rPr>
                <w:rFonts w:asciiTheme="minorHAnsi" w:eastAsia="Calibri" w:hAnsiTheme="minorHAnsi" w:cstheme="minorHAnsi"/>
                <w:color w:val="0070C0"/>
                <w:sz w:val="22"/>
                <w:szCs w:val="22"/>
              </w:rPr>
              <w:t>e</w:t>
            </w:r>
            <w:r w:rsidRPr="0013045D">
              <w:rPr>
                <w:rFonts w:asciiTheme="minorHAnsi" w:eastAsia="Calibri" w:hAnsiTheme="minorHAnsi" w:cstheme="minorHAnsi"/>
                <w:color w:val="0070C0"/>
                <w:spacing w:val="-1"/>
                <w:sz w:val="22"/>
                <w:szCs w:val="22"/>
              </w:rPr>
              <w:t xml:space="preserve"> </w:t>
            </w:r>
            <w:r w:rsidRPr="0013045D">
              <w:rPr>
                <w:rFonts w:asciiTheme="minorHAnsi" w:eastAsia="Calibri" w:hAnsiTheme="minorHAnsi" w:cstheme="minorHAnsi"/>
                <w:color w:val="0070C0"/>
                <w:spacing w:val="1"/>
                <w:sz w:val="22"/>
                <w:szCs w:val="22"/>
              </w:rPr>
              <w:t>o</w:t>
            </w:r>
            <w:r w:rsidRPr="0013045D">
              <w:rPr>
                <w:rFonts w:asciiTheme="minorHAnsi" w:eastAsia="Calibri" w:hAnsiTheme="minorHAnsi" w:cstheme="minorHAnsi"/>
                <w:color w:val="0070C0"/>
                <w:spacing w:val="-1"/>
                <w:sz w:val="22"/>
                <w:szCs w:val="22"/>
              </w:rPr>
              <w:t>p</w:t>
            </w:r>
            <w:r w:rsidRPr="0013045D">
              <w:rPr>
                <w:rFonts w:asciiTheme="minorHAnsi" w:eastAsia="Calibri" w:hAnsiTheme="minorHAnsi" w:cstheme="minorHAnsi"/>
                <w:color w:val="0070C0"/>
                <w:spacing w:val="2"/>
                <w:sz w:val="22"/>
                <w:szCs w:val="22"/>
              </w:rPr>
              <w:t>er</w:t>
            </w:r>
            <w:r w:rsidRPr="0013045D">
              <w:rPr>
                <w:rFonts w:asciiTheme="minorHAnsi" w:eastAsia="Calibri" w:hAnsiTheme="minorHAnsi" w:cstheme="minorHAnsi"/>
                <w:color w:val="0070C0"/>
                <w:sz w:val="22"/>
                <w:szCs w:val="22"/>
              </w:rPr>
              <w:t>at</w:t>
            </w:r>
            <w:r w:rsidRPr="0013045D">
              <w:rPr>
                <w:rFonts w:asciiTheme="minorHAnsi" w:eastAsia="Calibri" w:hAnsiTheme="minorHAnsi" w:cstheme="minorHAnsi"/>
                <w:color w:val="0070C0"/>
                <w:spacing w:val="-1"/>
                <w:sz w:val="22"/>
                <w:szCs w:val="22"/>
              </w:rPr>
              <w:t>i</w:t>
            </w:r>
            <w:r w:rsidRPr="0013045D">
              <w:rPr>
                <w:rFonts w:asciiTheme="minorHAnsi" w:eastAsia="Calibri" w:hAnsiTheme="minorHAnsi" w:cstheme="minorHAnsi"/>
                <w:color w:val="0070C0"/>
                <w:spacing w:val="1"/>
                <w:sz w:val="22"/>
                <w:szCs w:val="22"/>
              </w:rPr>
              <w:t>o</w:t>
            </w:r>
            <w:r w:rsidRPr="0013045D">
              <w:rPr>
                <w:rFonts w:asciiTheme="minorHAnsi" w:eastAsia="Calibri" w:hAnsiTheme="minorHAnsi" w:cstheme="minorHAnsi"/>
                <w:color w:val="0070C0"/>
                <w:sz w:val="22"/>
                <w:szCs w:val="22"/>
              </w:rPr>
              <w:t>n</w:t>
            </w:r>
            <w:r w:rsidRPr="0013045D">
              <w:rPr>
                <w:rFonts w:asciiTheme="minorHAnsi" w:eastAsia="Calibri" w:hAnsiTheme="minorHAnsi" w:cstheme="minorHAnsi"/>
                <w:color w:val="0070C0"/>
                <w:spacing w:val="-1"/>
                <w:sz w:val="22"/>
                <w:szCs w:val="22"/>
              </w:rPr>
              <w:t xml:space="preserve"> </w:t>
            </w:r>
            <w:r w:rsidRPr="0013045D">
              <w:rPr>
                <w:rFonts w:asciiTheme="minorHAnsi" w:eastAsia="Calibri" w:hAnsiTheme="minorHAnsi" w:cstheme="minorHAnsi"/>
                <w:color w:val="0070C0"/>
                <w:spacing w:val="1"/>
                <w:sz w:val="22"/>
                <w:szCs w:val="22"/>
              </w:rPr>
              <w:t>o</w:t>
            </w:r>
            <w:r w:rsidRPr="0013045D">
              <w:rPr>
                <w:rFonts w:asciiTheme="minorHAnsi" w:eastAsia="Calibri" w:hAnsiTheme="minorHAnsi" w:cstheme="minorHAnsi"/>
                <w:color w:val="0070C0"/>
                <w:sz w:val="22"/>
                <w:szCs w:val="22"/>
              </w:rPr>
              <w:t>f</w:t>
            </w:r>
          </w:p>
          <w:p w14:paraId="6B351AD3" w14:textId="77777777" w:rsidR="00057666" w:rsidRPr="0013045D" w:rsidRDefault="00E3650D">
            <w:pPr>
              <w:spacing w:before="1"/>
              <w:ind w:left="822"/>
              <w:rPr>
                <w:rFonts w:asciiTheme="minorHAnsi" w:eastAsia="Calibri" w:hAnsiTheme="minorHAnsi" w:cstheme="minorHAnsi"/>
                <w:color w:val="0070C0"/>
                <w:sz w:val="22"/>
                <w:szCs w:val="22"/>
              </w:rPr>
            </w:pPr>
            <w:r w:rsidRPr="0013045D">
              <w:rPr>
                <w:rFonts w:asciiTheme="minorHAnsi" w:eastAsia="Calibri" w:hAnsiTheme="minorHAnsi" w:cstheme="minorHAnsi"/>
                <w:color w:val="0070C0"/>
                <w:spacing w:val="-1"/>
                <w:sz w:val="22"/>
                <w:szCs w:val="22"/>
              </w:rPr>
              <w:t>p</w:t>
            </w:r>
            <w:r w:rsidRPr="0013045D">
              <w:rPr>
                <w:rFonts w:asciiTheme="minorHAnsi" w:eastAsia="Calibri" w:hAnsiTheme="minorHAnsi" w:cstheme="minorHAnsi"/>
                <w:color w:val="0070C0"/>
                <w:sz w:val="22"/>
                <w:szCs w:val="22"/>
              </w:rPr>
              <w:t>r</w:t>
            </w:r>
            <w:r w:rsidRPr="0013045D">
              <w:rPr>
                <w:rFonts w:asciiTheme="minorHAnsi" w:eastAsia="Calibri" w:hAnsiTheme="minorHAnsi" w:cstheme="minorHAnsi"/>
                <w:color w:val="0070C0"/>
                <w:spacing w:val="1"/>
                <w:sz w:val="22"/>
                <w:szCs w:val="22"/>
              </w:rPr>
              <w:t>oc</w:t>
            </w:r>
            <w:r w:rsidRPr="0013045D">
              <w:rPr>
                <w:rFonts w:asciiTheme="minorHAnsi" w:eastAsia="Calibri" w:hAnsiTheme="minorHAnsi" w:cstheme="minorHAnsi"/>
                <w:color w:val="0070C0"/>
                <w:spacing w:val="-1"/>
                <w:sz w:val="22"/>
                <w:szCs w:val="22"/>
              </w:rPr>
              <w:t>esse</w:t>
            </w:r>
            <w:r w:rsidRPr="0013045D">
              <w:rPr>
                <w:rFonts w:asciiTheme="minorHAnsi" w:eastAsia="Calibri" w:hAnsiTheme="minorHAnsi" w:cstheme="minorHAnsi"/>
                <w:color w:val="0070C0"/>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tcPr>
          <w:p w14:paraId="6F52F20E" w14:textId="77777777" w:rsidR="00057666" w:rsidRPr="00DC3244" w:rsidRDefault="006B37C6" w:rsidP="00A53679">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5C1D0862" w14:textId="77777777" w:rsidR="00057666" w:rsidRPr="0013045D" w:rsidRDefault="006B37C6">
            <w:pPr>
              <w:rPr>
                <w:rFonts w:asciiTheme="minorHAnsi" w:hAnsiTheme="minorHAnsi" w:cstheme="minorHAnsi"/>
                <w:color w:val="0070C0"/>
                <w:sz w:val="22"/>
                <w:szCs w:val="22"/>
              </w:rPr>
            </w:pPr>
            <w:r w:rsidRPr="0013045D">
              <w:rPr>
                <w:rFonts w:asciiTheme="minorHAnsi" w:hAnsiTheme="minorHAnsi" w:cstheme="minorHAnsi"/>
                <w:color w:val="0070C0"/>
                <w:sz w:val="22"/>
                <w:szCs w:val="22"/>
              </w:rPr>
              <w:t>Current environment is in a state of order, facility was well lit and in a state of order.</w:t>
            </w:r>
          </w:p>
        </w:tc>
      </w:tr>
      <w:tr w:rsidR="00057666" w:rsidRPr="00DC3244" w14:paraId="3AB8F585" w14:textId="77777777" w:rsidTr="004C5FCA">
        <w:trPr>
          <w:trHeight w:hRule="exact" w:val="278"/>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44F6C469" w14:textId="77777777" w:rsidR="00057666" w:rsidRPr="00DC3244" w:rsidRDefault="00E3650D">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7.1.5 M</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it</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in</w:t>
            </w:r>
            <w:r w:rsidRPr="00DC3244">
              <w:rPr>
                <w:rFonts w:asciiTheme="minorHAnsi" w:eastAsia="Calibri" w:hAnsiTheme="minorHAnsi" w:cstheme="minorHAnsi"/>
                <w:sz w:val="22"/>
                <w:szCs w:val="22"/>
              </w:rPr>
              <w:t>g</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2"/>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mea</w:t>
            </w:r>
            <w:r w:rsidRPr="00DC3244">
              <w:rPr>
                <w:rFonts w:asciiTheme="minorHAnsi" w:eastAsia="Calibri" w:hAnsiTheme="minorHAnsi" w:cstheme="minorHAnsi"/>
                <w:spacing w:val="-1"/>
                <w:sz w:val="22"/>
                <w:szCs w:val="22"/>
              </w:rPr>
              <w:t>s</w:t>
            </w:r>
            <w:r w:rsidRPr="00DC3244">
              <w:rPr>
                <w:rFonts w:asciiTheme="minorHAnsi" w:eastAsia="Calibri" w:hAnsiTheme="minorHAnsi" w:cstheme="minorHAnsi"/>
                <w:spacing w:val="1"/>
                <w:sz w:val="22"/>
                <w:szCs w:val="22"/>
              </w:rPr>
              <w:t>u</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g</w:t>
            </w:r>
            <w:r w:rsidRPr="00DC3244">
              <w:rPr>
                <w:rFonts w:asciiTheme="minorHAnsi" w:eastAsia="Calibri" w:hAnsiTheme="minorHAnsi" w:cstheme="minorHAnsi"/>
                <w:spacing w:val="2"/>
                <w:sz w:val="22"/>
                <w:szCs w:val="22"/>
              </w:rPr>
              <w:t xml:space="preserve"> </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es</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u</w:t>
            </w:r>
            <w:r w:rsidRPr="00DC3244">
              <w:rPr>
                <w:rFonts w:asciiTheme="minorHAnsi" w:eastAsia="Calibri" w:hAnsiTheme="minorHAnsi" w:cstheme="minorHAnsi"/>
                <w:sz w:val="22"/>
                <w:szCs w:val="22"/>
              </w:rPr>
              <w:t>rces</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49D9D3B9" w14:textId="77777777" w:rsidR="00057666" w:rsidRPr="00DC3244" w:rsidRDefault="00057666" w:rsidP="00A53679">
            <w:pPr>
              <w:jc w:val="center"/>
              <w:rPr>
                <w:rFonts w:asciiTheme="minorHAnsi" w:hAnsiTheme="minorHAnsi" w:cstheme="minorHAnsi"/>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449C4968" w14:textId="77777777" w:rsidR="00057666" w:rsidRPr="00DC3244" w:rsidRDefault="00057666">
            <w:pPr>
              <w:rPr>
                <w:rFonts w:asciiTheme="minorHAnsi" w:hAnsiTheme="minorHAnsi" w:cstheme="minorHAnsi"/>
                <w:sz w:val="22"/>
                <w:szCs w:val="22"/>
              </w:rPr>
            </w:pPr>
          </w:p>
        </w:tc>
      </w:tr>
      <w:tr w:rsidR="00057666" w:rsidRPr="00DC3244" w14:paraId="16AA15F0" w14:textId="77777777" w:rsidTr="00DC3244">
        <w:trPr>
          <w:trHeight w:hRule="exact" w:val="890"/>
        </w:trPr>
        <w:tc>
          <w:tcPr>
            <w:tcW w:w="4654" w:type="dxa"/>
            <w:tcBorders>
              <w:top w:val="single" w:sz="5" w:space="0" w:color="000000"/>
              <w:left w:val="single" w:sz="5" w:space="0" w:color="000000"/>
              <w:bottom w:val="single" w:sz="5" w:space="0" w:color="000000"/>
              <w:right w:val="single" w:sz="5" w:space="0" w:color="000000"/>
            </w:tcBorders>
          </w:tcPr>
          <w:p w14:paraId="64AFC7E1"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7.1.5.1.1 M</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su</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pacing w:val="2"/>
                <w:sz w:val="22"/>
                <w:szCs w:val="22"/>
              </w:rPr>
              <w:t>m</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z w:val="22"/>
                <w:szCs w:val="22"/>
              </w:rPr>
              <w:t xml:space="preserve">t </w:t>
            </w:r>
            <w:r w:rsidRPr="00DC3244">
              <w:rPr>
                <w:rFonts w:asciiTheme="minorHAnsi" w:eastAsia="Calibri" w:hAnsiTheme="minorHAnsi" w:cstheme="minorHAnsi"/>
                <w:spacing w:val="-1"/>
                <w:sz w:val="22"/>
                <w:szCs w:val="22"/>
              </w:rPr>
              <w:t>s</w:t>
            </w:r>
            <w:r w:rsidRPr="00DC3244">
              <w:rPr>
                <w:rFonts w:asciiTheme="minorHAnsi" w:eastAsia="Calibri" w:hAnsiTheme="minorHAnsi" w:cstheme="minorHAnsi"/>
                <w:spacing w:val="2"/>
                <w:sz w:val="22"/>
                <w:szCs w:val="22"/>
              </w:rPr>
              <w:t>y</w:t>
            </w:r>
            <w:r w:rsidRPr="00DC3244">
              <w:rPr>
                <w:rFonts w:asciiTheme="minorHAnsi" w:eastAsia="Calibri" w:hAnsiTheme="minorHAnsi" w:cstheme="minorHAnsi"/>
                <w:spacing w:val="-1"/>
                <w:sz w:val="22"/>
                <w:szCs w:val="22"/>
              </w:rPr>
              <w:t>s</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ms</w:t>
            </w:r>
            <w:r w:rsidRPr="00DC3244">
              <w:rPr>
                <w:rFonts w:asciiTheme="minorHAnsi" w:eastAsia="Calibri" w:hAnsiTheme="minorHAnsi" w:cstheme="minorHAnsi"/>
                <w:spacing w:val="2"/>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aly</w:t>
            </w:r>
            <w:r w:rsidRPr="00DC3244">
              <w:rPr>
                <w:rFonts w:asciiTheme="minorHAnsi" w:eastAsia="Calibri" w:hAnsiTheme="minorHAnsi" w:cstheme="minorHAnsi"/>
                <w:spacing w:val="-1"/>
                <w:sz w:val="22"/>
                <w:szCs w:val="22"/>
              </w:rPr>
              <w:t>s</w:t>
            </w:r>
            <w:r w:rsidRPr="00DC3244">
              <w:rPr>
                <w:rFonts w:asciiTheme="minorHAnsi" w:eastAsia="Calibri" w:hAnsiTheme="minorHAnsi" w:cstheme="minorHAnsi"/>
                <w:sz w:val="22"/>
                <w:szCs w:val="22"/>
              </w:rPr>
              <w:t>is</w:t>
            </w:r>
          </w:p>
        </w:tc>
        <w:tc>
          <w:tcPr>
            <w:tcW w:w="2160" w:type="dxa"/>
            <w:gridSpan w:val="2"/>
            <w:tcBorders>
              <w:top w:val="single" w:sz="5" w:space="0" w:color="000000"/>
              <w:left w:val="single" w:sz="5" w:space="0" w:color="000000"/>
              <w:bottom w:val="single" w:sz="5" w:space="0" w:color="000000"/>
              <w:right w:val="single" w:sz="5" w:space="0" w:color="000000"/>
            </w:tcBorders>
          </w:tcPr>
          <w:p w14:paraId="4693F767" w14:textId="77777777" w:rsidR="00057666" w:rsidRPr="00DC3244" w:rsidRDefault="00EA7977" w:rsidP="00A53679">
            <w:pPr>
              <w:jc w:val="center"/>
              <w:rPr>
                <w:rFonts w:asciiTheme="minorHAnsi" w:hAnsiTheme="minorHAnsi" w:cstheme="minorHAnsi"/>
                <w:color w:val="FF0000"/>
                <w:sz w:val="22"/>
                <w:szCs w:val="22"/>
              </w:rPr>
            </w:pPr>
            <w:r w:rsidRPr="00DC3244">
              <w:rPr>
                <w:rFonts w:asciiTheme="minorHAnsi" w:hAnsiTheme="minorHAnsi" w:cstheme="minorHAnsi"/>
                <w:color w:val="FF0000"/>
                <w:sz w:val="22"/>
                <w:szCs w:val="22"/>
              </w:rPr>
              <w:t>NC</w:t>
            </w:r>
            <w:r w:rsidR="0048537F" w:rsidRPr="00DC3244">
              <w:rPr>
                <w:rFonts w:asciiTheme="minorHAnsi" w:hAnsiTheme="minorHAnsi" w:cstheme="minorHAnsi"/>
                <w:color w:val="FF0000"/>
                <w:sz w:val="22"/>
                <w:szCs w:val="22"/>
              </w:rPr>
              <w:t>#28</w:t>
            </w:r>
          </w:p>
        </w:tc>
        <w:tc>
          <w:tcPr>
            <w:tcW w:w="6960" w:type="dxa"/>
            <w:tcBorders>
              <w:top w:val="single" w:sz="5" w:space="0" w:color="000000"/>
              <w:left w:val="single" w:sz="5" w:space="0" w:color="000000"/>
              <w:bottom w:val="single" w:sz="5" w:space="0" w:color="000000"/>
              <w:right w:val="single" w:sz="5" w:space="0" w:color="000000"/>
            </w:tcBorders>
          </w:tcPr>
          <w:p w14:paraId="3586FD24" w14:textId="77777777" w:rsidR="00057666" w:rsidRPr="00DC3244" w:rsidRDefault="00EA7977">
            <w:pPr>
              <w:rPr>
                <w:rFonts w:asciiTheme="minorHAnsi" w:hAnsiTheme="minorHAnsi" w:cstheme="minorHAnsi"/>
                <w:color w:val="FF0000"/>
                <w:sz w:val="22"/>
                <w:szCs w:val="22"/>
              </w:rPr>
            </w:pPr>
            <w:r w:rsidRPr="00DC3244">
              <w:rPr>
                <w:rFonts w:asciiTheme="minorHAnsi" w:hAnsiTheme="minorHAnsi" w:cstheme="minorHAnsi"/>
                <w:color w:val="FF0000"/>
                <w:sz w:val="22"/>
                <w:szCs w:val="22"/>
              </w:rPr>
              <w:t xml:space="preserve">Statistical studies are not available to measure variation on </w:t>
            </w:r>
            <w:r w:rsidRPr="00DC3244">
              <w:rPr>
                <w:rFonts w:asciiTheme="minorHAnsi" w:hAnsiTheme="minorHAnsi" w:cstheme="minorHAnsi"/>
                <w:b/>
                <w:color w:val="FF0000"/>
                <w:sz w:val="22"/>
                <w:szCs w:val="22"/>
              </w:rPr>
              <w:t>all</w:t>
            </w:r>
            <w:r w:rsidRPr="00DC3244">
              <w:rPr>
                <w:rFonts w:asciiTheme="minorHAnsi" w:hAnsiTheme="minorHAnsi" w:cstheme="minorHAnsi"/>
                <w:color w:val="FF0000"/>
                <w:sz w:val="22"/>
                <w:szCs w:val="22"/>
              </w:rPr>
              <w:t xml:space="preserve"> measurement systems referenced in the control plan including (tracer and visual inspections).</w:t>
            </w:r>
          </w:p>
        </w:tc>
      </w:tr>
      <w:tr w:rsidR="00057666" w:rsidRPr="00DC3244" w14:paraId="5B6489FE" w14:textId="77777777" w:rsidTr="004C5FCA">
        <w:trPr>
          <w:trHeight w:hRule="exact" w:val="809"/>
        </w:trPr>
        <w:tc>
          <w:tcPr>
            <w:tcW w:w="4654" w:type="dxa"/>
            <w:tcBorders>
              <w:top w:val="single" w:sz="5" w:space="0" w:color="000000"/>
              <w:left w:val="single" w:sz="5" w:space="0" w:color="000000"/>
              <w:bottom w:val="single" w:sz="5" w:space="0" w:color="000000"/>
              <w:right w:val="single" w:sz="5" w:space="0" w:color="000000"/>
            </w:tcBorders>
          </w:tcPr>
          <w:p w14:paraId="16185316"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7.1.5.2.1 Cal</w:t>
            </w:r>
            <w:r w:rsidRPr="00DC3244">
              <w:rPr>
                <w:rFonts w:asciiTheme="minorHAnsi" w:eastAsia="Calibri" w:hAnsiTheme="minorHAnsi" w:cstheme="minorHAnsi"/>
                <w:spacing w:val="-1"/>
                <w:sz w:val="22"/>
                <w:szCs w:val="22"/>
              </w:rPr>
              <w:t>ib</w:t>
            </w:r>
            <w:r w:rsidRPr="00DC3244">
              <w:rPr>
                <w:rFonts w:asciiTheme="minorHAnsi" w:eastAsia="Calibri" w:hAnsiTheme="minorHAnsi" w:cstheme="minorHAnsi"/>
                <w:sz w:val="22"/>
                <w:szCs w:val="22"/>
              </w:rPr>
              <w:t>rat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n</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 v</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z w:val="22"/>
                <w:szCs w:val="22"/>
              </w:rPr>
              <w:t>ficat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n</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pacing w:val="1"/>
                <w:sz w:val="22"/>
                <w:szCs w:val="22"/>
              </w:rPr>
              <w:t>co</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d</w:t>
            </w:r>
            <w:r w:rsidRPr="00DC3244">
              <w:rPr>
                <w:rFonts w:asciiTheme="minorHAnsi" w:eastAsia="Calibri" w:hAnsiTheme="minorHAnsi" w:cstheme="minorHAns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tcPr>
          <w:p w14:paraId="3E381DA0" w14:textId="77777777" w:rsidR="00057666" w:rsidRPr="00DC3244" w:rsidRDefault="00C0749B" w:rsidP="00A53679">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09D56A88" w14:textId="77777777" w:rsidR="00057666" w:rsidRPr="00DC3244" w:rsidRDefault="00345B9F">
            <w:pPr>
              <w:rPr>
                <w:rFonts w:asciiTheme="minorHAnsi" w:hAnsiTheme="minorHAnsi" w:cstheme="minorHAnsi"/>
                <w:sz w:val="22"/>
                <w:szCs w:val="22"/>
              </w:rPr>
            </w:pPr>
            <w:r w:rsidRPr="00DC3244">
              <w:rPr>
                <w:rFonts w:asciiTheme="minorHAnsi" w:hAnsiTheme="minorHAnsi" w:cstheme="minorHAnsi"/>
                <w:sz w:val="22"/>
                <w:szCs w:val="22"/>
              </w:rPr>
              <w:t xml:space="preserve">Measurement equipment is calibrated against measurement standards traceable to NIST. Any out of specification conditions </w:t>
            </w:r>
            <w:proofErr w:type="gramStart"/>
            <w:r w:rsidRPr="00DC3244">
              <w:rPr>
                <w:rFonts w:asciiTheme="minorHAnsi" w:hAnsiTheme="minorHAnsi" w:cstheme="minorHAnsi"/>
                <w:sz w:val="22"/>
                <w:szCs w:val="22"/>
              </w:rPr>
              <w:t>is</w:t>
            </w:r>
            <w:proofErr w:type="gramEnd"/>
            <w:r w:rsidRPr="00DC3244">
              <w:rPr>
                <w:rFonts w:asciiTheme="minorHAnsi" w:hAnsiTheme="minorHAnsi" w:cstheme="minorHAnsi"/>
                <w:sz w:val="22"/>
                <w:szCs w:val="22"/>
              </w:rPr>
              <w:t xml:space="preserve"> assessed to determine risk.  Records of calibrations/verifications are maintained in Plex. </w:t>
            </w:r>
          </w:p>
        </w:tc>
      </w:tr>
      <w:tr w:rsidR="00057666" w:rsidRPr="00DC3244" w14:paraId="3F57B7BD" w14:textId="77777777" w:rsidTr="004C5FCA">
        <w:trPr>
          <w:trHeight w:hRule="exact" w:val="278"/>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3B0EC405"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7.1.5.3 </w:t>
            </w:r>
            <w:r w:rsidRPr="00DC3244">
              <w:rPr>
                <w:rFonts w:asciiTheme="minorHAnsi" w:eastAsia="Calibri" w:hAnsiTheme="minorHAnsi" w:cstheme="minorHAnsi"/>
                <w:spacing w:val="1"/>
                <w:sz w:val="22"/>
                <w:szCs w:val="22"/>
              </w:rPr>
              <w:t>L</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b</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 xml:space="preserve">ratory </w:t>
            </w:r>
            <w:r w:rsidRPr="00DC3244">
              <w:rPr>
                <w:rFonts w:asciiTheme="minorHAnsi" w:eastAsia="Calibri" w:hAnsiTheme="minorHAnsi" w:cstheme="minorHAnsi"/>
                <w:spacing w:val="-1"/>
                <w:sz w:val="22"/>
                <w:szCs w:val="22"/>
              </w:rPr>
              <w:t>requ</w:t>
            </w:r>
            <w:r w:rsidRPr="00DC3244">
              <w:rPr>
                <w:rFonts w:asciiTheme="minorHAnsi" w:eastAsia="Calibri" w:hAnsiTheme="minorHAnsi" w:cstheme="minorHAnsi"/>
                <w:sz w:val="22"/>
                <w:szCs w:val="22"/>
              </w:rPr>
              <w:t>ir</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2"/>
                <w:sz w:val="22"/>
                <w:szCs w:val="22"/>
              </w:rPr>
              <w:t>e</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ts</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4082B920" w14:textId="77777777" w:rsidR="00057666" w:rsidRPr="00DC3244" w:rsidRDefault="00057666" w:rsidP="00A53679">
            <w:pPr>
              <w:jc w:val="center"/>
              <w:rPr>
                <w:rFonts w:asciiTheme="minorHAnsi" w:hAnsiTheme="minorHAnsi" w:cstheme="minorHAnsi"/>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7204DB23" w14:textId="77777777" w:rsidR="00057666" w:rsidRPr="00DC3244" w:rsidRDefault="00057666">
            <w:pPr>
              <w:rPr>
                <w:rFonts w:asciiTheme="minorHAnsi" w:hAnsiTheme="minorHAnsi" w:cstheme="minorHAnsi"/>
                <w:sz w:val="22"/>
                <w:szCs w:val="22"/>
              </w:rPr>
            </w:pPr>
          </w:p>
        </w:tc>
      </w:tr>
      <w:tr w:rsidR="00057666" w:rsidRPr="00DC3244" w14:paraId="3F104389" w14:textId="77777777" w:rsidTr="004C5FCA">
        <w:trPr>
          <w:trHeight w:hRule="exact" w:val="710"/>
        </w:trPr>
        <w:tc>
          <w:tcPr>
            <w:tcW w:w="4654" w:type="dxa"/>
            <w:tcBorders>
              <w:top w:val="single" w:sz="5" w:space="0" w:color="000000"/>
              <w:left w:val="single" w:sz="5" w:space="0" w:color="000000"/>
              <w:bottom w:val="single" w:sz="5" w:space="0" w:color="000000"/>
              <w:right w:val="single" w:sz="5" w:space="0" w:color="000000"/>
            </w:tcBorders>
          </w:tcPr>
          <w:p w14:paraId="2330A867"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7.1.5.3.1 I</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 xml:space="preserve">al </w:t>
            </w:r>
            <w:r w:rsidRPr="00DC3244">
              <w:rPr>
                <w:rFonts w:asciiTheme="minorHAnsi" w:eastAsia="Calibri" w:hAnsiTheme="minorHAnsi" w:cstheme="minorHAnsi"/>
                <w:spacing w:val="-1"/>
                <w:sz w:val="22"/>
                <w:szCs w:val="22"/>
              </w:rPr>
              <w:t>l</w:t>
            </w:r>
            <w:r w:rsidRPr="00DC3244">
              <w:rPr>
                <w:rFonts w:asciiTheme="minorHAnsi" w:eastAsia="Calibri" w:hAnsiTheme="minorHAnsi" w:cstheme="minorHAnsi"/>
                <w:spacing w:val="2"/>
                <w:sz w:val="22"/>
                <w:szCs w:val="22"/>
              </w:rPr>
              <w:t>a</w:t>
            </w:r>
            <w:r w:rsidRPr="00DC3244">
              <w:rPr>
                <w:rFonts w:asciiTheme="minorHAnsi" w:eastAsia="Calibri" w:hAnsiTheme="minorHAnsi" w:cstheme="minorHAnsi"/>
                <w:spacing w:val="-1"/>
                <w:sz w:val="22"/>
                <w:szCs w:val="22"/>
              </w:rPr>
              <w:t>b</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ratory</w:t>
            </w:r>
          </w:p>
        </w:tc>
        <w:tc>
          <w:tcPr>
            <w:tcW w:w="2160" w:type="dxa"/>
            <w:gridSpan w:val="2"/>
            <w:tcBorders>
              <w:top w:val="single" w:sz="5" w:space="0" w:color="000000"/>
              <w:left w:val="single" w:sz="5" w:space="0" w:color="000000"/>
              <w:bottom w:val="single" w:sz="5" w:space="0" w:color="000000"/>
              <w:right w:val="single" w:sz="5" w:space="0" w:color="000000"/>
            </w:tcBorders>
          </w:tcPr>
          <w:p w14:paraId="1CB9299F" w14:textId="77777777" w:rsidR="00057666" w:rsidRPr="00DC3244" w:rsidRDefault="00C0749B" w:rsidP="00A53679">
            <w:pPr>
              <w:jc w:val="center"/>
              <w:rPr>
                <w:rFonts w:asciiTheme="minorHAnsi" w:hAnsiTheme="minorHAnsi" w:cstheme="minorHAnsi"/>
                <w:color w:val="FF0000"/>
                <w:sz w:val="22"/>
                <w:szCs w:val="22"/>
              </w:rPr>
            </w:pPr>
            <w:r w:rsidRPr="00DC3244">
              <w:rPr>
                <w:rFonts w:asciiTheme="minorHAnsi" w:hAnsiTheme="minorHAnsi" w:cstheme="minorHAnsi"/>
                <w:color w:val="FF0000"/>
                <w:sz w:val="22"/>
                <w:szCs w:val="22"/>
              </w:rPr>
              <w:t>NC</w:t>
            </w:r>
            <w:r w:rsidR="00E36D55" w:rsidRPr="00DC3244">
              <w:rPr>
                <w:rFonts w:asciiTheme="minorHAnsi" w:hAnsiTheme="minorHAnsi" w:cstheme="minorHAnsi"/>
                <w:color w:val="FF0000"/>
                <w:sz w:val="22"/>
                <w:szCs w:val="22"/>
              </w:rPr>
              <w:t>#29</w:t>
            </w:r>
          </w:p>
        </w:tc>
        <w:tc>
          <w:tcPr>
            <w:tcW w:w="6960" w:type="dxa"/>
            <w:tcBorders>
              <w:top w:val="single" w:sz="5" w:space="0" w:color="000000"/>
              <w:left w:val="single" w:sz="5" w:space="0" w:color="000000"/>
              <w:bottom w:val="single" w:sz="5" w:space="0" w:color="000000"/>
              <w:right w:val="single" w:sz="5" w:space="0" w:color="000000"/>
            </w:tcBorders>
          </w:tcPr>
          <w:p w14:paraId="067E8711" w14:textId="77777777" w:rsidR="00057666" w:rsidRPr="00DC3244" w:rsidRDefault="00C0749B" w:rsidP="00C0749B">
            <w:pPr>
              <w:rPr>
                <w:rFonts w:asciiTheme="minorHAnsi" w:hAnsiTheme="minorHAnsi" w:cstheme="minorHAnsi"/>
                <w:color w:val="FF0000"/>
                <w:sz w:val="22"/>
                <w:szCs w:val="22"/>
              </w:rPr>
            </w:pPr>
            <w:r w:rsidRPr="00DC3244">
              <w:rPr>
                <w:rFonts w:asciiTheme="minorHAnsi" w:hAnsiTheme="minorHAnsi" w:cstheme="minorHAnsi"/>
                <w:color w:val="FF0000"/>
                <w:sz w:val="22"/>
                <w:szCs w:val="22"/>
              </w:rPr>
              <w:t xml:space="preserve">Current laboratory scope rev 2/16/09 does not </w:t>
            </w:r>
            <w:proofErr w:type="gramStart"/>
            <w:r w:rsidRPr="00DC3244">
              <w:rPr>
                <w:rFonts w:asciiTheme="minorHAnsi" w:hAnsiTheme="minorHAnsi" w:cstheme="minorHAnsi"/>
                <w:color w:val="FF0000"/>
                <w:sz w:val="22"/>
                <w:szCs w:val="22"/>
              </w:rPr>
              <w:t>requirements for</w:t>
            </w:r>
            <w:proofErr w:type="gramEnd"/>
            <w:r w:rsidRPr="00DC3244">
              <w:rPr>
                <w:rFonts w:asciiTheme="minorHAnsi" w:hAnsiTheme="minorHAnsi" w:cstheme="minorHAnsi"/>
                <w:color w:val="FF0000"/>
                <w:sz w:val="22"/>
                <w:szCs w:val="22"/>
              </w:rPr>
              <w:t xml:space="preserve"> </w:t>
            </w:r>
            <w:r w:rsidRPr="00DC3244">
              <w:rPr>
                <w:rFonts w:asciiTheme="minorHAnsi" w:hAnsiTheme="minorHAnsi"/>
                <w:color w:val="FF0000"/>
                <w:sz w:val="22"/>
                <w:szCs w:val="22"/>
              </w:rPr>
              <w:t xml:space="preserve">adequacy of the laboratory technical procedures. </w:t>
            </w:r>
          </w:p>
        </w:tc>
      </w:tr>
      <w:tr w:rsidR="00057666" w:rsidRPr="00DC3244" w14:paraId="056045BA" w14:textId="77777777" w:rsidTr="004C5FCA">
        <w:trPr>
          <w:trHeight w:hRule="exact" w:val="557"/>
        </w:trPr>
        <w:tc>
          <w:tcPr>
            <w:tcW w:w="4654" w:type="dxa"/>
            <w:tcBorders>
              <w:top w:val="single" w:sz="5" w:space="0" w:color="000000"/>
              <w:left w:val="single" w:sz="5" w:space="0" w:color="000000"/>
              <w:bottom w:val="single" w:sz="5" w:space="0" w:color="000000"/>
              <w:right w:val="single" w:sz="5" w:space="0" w:color="000000"/>
            </w:tcBorders>
          </w:tcPr>
          <w:p w14:paraId="6DFBA6A0"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7.1.5.3.2 </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pacing w:val="-1"/>
                <w:sz w:val="22"/>
                <w:szCs w:val="22"/>
              </w:rPr>
              <w:t>x</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 xml:space="preserve">al </w:t>
            </w:r>
            <w:r w:rsidRPr="00DC3244">
              <w:rPr>
                <w:rFonts w:asciiTheme="minorHAnsi" w:eastAsia="Calibri" w:hAnsiTheme="minorHAnsi" w:cstheme="minorHAnsi"/>
                <w:spacing w:val="-1"/>
                <w:sz w:val="22"/>
                <w:szCs w:val="22"/>
              </w:rPr>
              <w:t>l</w:t>
            </w:r>
            <w:r w:rsidRPr="00DC3244">
              <w:rPr>
                <w:rFonts w:asciiTheme="minorHAnsi" w:eastAsia="Calibri" w:hAnsiTheme="minorHAnsi" w:cstheme="minorHAnsi"/>
                <w:spacing w:val="2"/>
                <w:sz w:val="22"/>
                <w:szCs w:val="22"/>
              </w:rPr>
              <w:t>a</w:t>
            </w:r>
            <w:r w:rsidRPr="00DC3244">
              <w:rPr>
                <w:rFonts w:asciiTheme="minorHAnsi" w:eastAsia="Calibri" w:hAnsiTheme="minorHAnsi" w:cstheme="minorHAnsi"/>
                <w:spacing w:val="-1"/>
                <w:sz w:val="22"/>
                <w:szCs w:val="22"/>
              </w:rPr>
              <w:t>b</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ratory</w:t>
            </w:r>
          </w:p>
        </w:tc>
        <w:tc>
          <w:tcPr>
            <w:tcW w:w="2160" w:type="dxa"/>
            <w:gridSpan w:val="2"/>
            <w:tcBorders>
              <w:top w:val="single" w:sz="5" w:space="0" w:color="000000"/>
              <w:left w:val="single" w:sz="5" w:space="0" w:color="000000"/>
              <w:bottom w:val="single" w:sz="5" w:space="0" w:color="000000"/>
              <w:right w:val="single" w:sz="5" w:space="0" w:color="000000"/>
            </w:tcBorders>
          </w:tcPr>
          <w:p w14:paraId="6A342961" w14:textId="77777777" w:rsidR="00057666" w:rsidRPr="00DC3244" w:rsidRDefault="00C0749B" w:rsidP="00A53679">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6E2465BF" w14:textId="77777777" w:rsidR="00057666" w:rsidRPr="00DC3244" w:rsidRDefault="00C0749B">
            <w:pPr>
              <w:rPr>
                <w:rFonts w:asciiTheme="minorHAnsi" w:hAnsiTheme="minorHAnsi" w:cstheme="minorHAnsi"/>
                <w:sz w:val="22"/>
                <w:szCs w:val="22"/>
              </w:rPr>
            </w:pPr>
            <w:r w:rsidRPr="00DC3244">
              <w:rPr>
                <w:rFonts w:asciiTheme="minorHAnsi" w:hAnsiTheme="minorHAnsi" w:cstheme="minorHAnsi"/>
                <w:sz w:val="22"/>
                <w:szCs w:val="22"/>
              </w:rPr>
              <w:t xml:space="preserve">External laboratories are </w:t>
            </w:r>
            <w:proofErr w:type="spellStart"/>
            <w:r w:rsidRPr="00DC3244">
              <w:rPr>
                <w:rFonts w:asciiTheme="minorHAnsi" w:hAnsiTheme="minorHAnsi" w:cstheme="minorHAnsi"/>
                <w:sz w:val="22"/>
                <w:szCs w:val="22"/>
              </w:rPr>
              <w:t>accrediated</w:t>
            </w:r>
            <w:proofErr w:type="spellEnd"/>
            <w:r w:rsidRPr="00DC3244">
              <w:rPr>
                <w:rFonts w:asciiTheme="minorHAnsi" w:hAnsiTheme="minorHAnsi" w:cstheme="minorHAnsi"/>
                <w:sz w:val="22"/>
                <w:szCs w:val="22"/>
              </w:rPr>
              <w:t xml:space="preserve"> to ISO 17025; certifications and scopes are on file. </w:t>
            </w:r>
          </w:p>
        </w:tc>
      </w:tr>
      <w:tr w:rsidR="00057666" w:rsidRPr="00DC3244" w14:paraId="10417EE1" w14:textId="77777777" w:rsidTr="00DC3244">
        <w:trPr>
          <w:trHeight w:hRule="exact" w:val="521"/>
        </w:trPr>
        <w:tc>
          <w:tcPr>
            <w:tcW w:w="4654" w:type="dxa"/>
            <w:tcBorders>
              <w:top w:val="single" w:sz="5" w:space="0" w:color="000000"/>
              <w:left w:val="single" w:sz="5" w:space="0" w:color="000000"/>
              <w:bottom w:val="single" w:sz="5" w:space="0" w:color="000000"/>
              <w:right w:val="single" w:sz="5" w:space="0" w:color="000000"/>
            </w:tcBorders>
          </w:tcPr>
          <w:p w14:paraId="595FB56E" w14:textId="77777777" w:rsidR="00057666" w:rsidRPr="00DC3244" w:rsidRDefault="00E3650D">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7.1.6 </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g</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z</w:t>
            </w:r>
            <w:r w:rsidRPr="00DC3244">
              <w:rPr>
                <w:rFonts w:asciiTheme="minorHAnsi" w:eastAsia="Calibri" w:hAnsiTheme="minorHAnsi" w:cstheme="minorHAnsi"/>
                <w:sz w:val="22"/>
                <w:szCs w:val="22"/>
              </w:rPr>
              <w:t>at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al k</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pacing w:val="1"/>
                <w:sz w:val="22"/>
                <w:szCs w:val="22"/>
              </w:rPr>
              <w:t>ow</w:t>
            </w:r>
            <w:r w:rsidRPr="00DC3244">
              <w:rPr>
                <w:rFonts w:asciiTheme="minorHAnsi" w:eastAsia="Calibri" w:hAnsiTheme="minorHAnsi" w:cstheme="minorHAnsi"/>
                <w:sz w:val="22"/>
                <w:szCs w:val="22"/>
              </w:rPr>
              <w:t>l</w:t>
            </w:r>
            <w:r w:rsidRPr="00DC3244">
              <w:rPr>
                <w:rFonts w:asciiTheme="minorHAnsi" w:eastAsia="Calibri" w:hAnsiTheme="minorHAnsi" w:cstheme="minorHAnsi"/>
                <w:spacing w:val="-1"/>
                <w:sz w:val="22"/>
                <w:szCs w:val="22"/>
              </w:rPr>
              <w:t>ed</w:t>
            </w:r>
            <w:r w:rsidRPr="00DC3244">
              <w:rPr>
                <w:rFonts w:asciiTheme="minorHAnsi" w:eastAsia="Calibri" w:hAnsiTheme="minorHAnsi" w:cstheme="minorHAnsi"/>
                <w:spacing w:val="1"/>
                <w:sz w:val="22"/>
                <w:szCs w:val="22"/>
              </w:rPr>
              <w:t>g</w:t>
            </w:r>
            <w:r w:rsidRPr="00DC3244">
              <w:rPr>
                <w:rFonts w:asciiTheme="minorHAnsi" w:eastAsia="Calibri" w:hAnsiTheme="minorHAnsi" w:cstheme="minorHAnsi"/>
                <w:sz w:val="22"/>
                <w:szCs w:val="22"/>
              </w:rPr>
              <w:t>e</w:t>
            </w:r>
          </w:p>
        </w:tc>
        <w:tc>
          <w:tcPr>
            <w:tcW w:w="2160" w:type="dxa"/>
            <w:gridSpan w:val="2"/>
            <w:tcBorders>
              <w:top w:val="single" w:sz="5" w:space="0" w:color="000000"/>
              <w:left w:val="single" w:sz="5" w:space="0" w:color="000000"/>
              <w:bottom w:val="single" w:sz="5" w:space="0" w:color="000000"/>
              <w:right w:val="single" w:sz="5" w:space="0" w:color="000000"/>
            </w:tcBorders>
          </w:tcPr>
          <w:p w14:paraId="47C01407" w14:textId="77777777" w:rsidR="00057666" w:rsidRPr="00DC3244" w:rsidRDefault="00424525" w:rsidP="00A53679">
            <w:pPr>
              <w:jc w:val="center"/>
              <w:rPr>
                <w:rFonts w:asciiTheme="minorHAnsi" w:hAnsiTheme="minorHAnsi" w:cstheme="minorHAnsi"/>
                <w:color w:val="FF0000"/>
                <w:sz w:val="22"/>
                <w:szCs w:val="22"/>
              </w:rPr>
            </w:pPr>
            <w:r w:rsidRPr="00DC3244">
              <w:rPr>
                <w:rFonts w:asciiTheme="minorHAnsi" w:hAnsiTheme="minorHAnsi" w:cstheme="minorHAnsi"/>
                <w:color w:val="FF0000"/>
                <w:sz w:val="22"/>
                <w:szCs w:val="22"/>
              </w:rPr>
              <w:t>NC</w:t>
            </w:r>
            <w:r w:rsidR="00E36D55" w:rsidRPr="00DC3244">
              <w:rPr>
                <w:rFonts w:asciiTheme="minorHAnsi" w:hAnsiTheme="minorHAnsi" w:cstheme="minorHAnsi"/>
                <w:color w:val="FF0000"/>
                <w:sz w:val="22"/>
                <w:szCs w:val="22"/>
              </w:rPr>
              <w:t>#30</w:t>
            </w:r>
          </w:p>
        </w:tc>
        <w:tc>
          <w:tcPr>
            <w:tcW w:w="6960" w:type="dxa"/>
            <w:tcBorders>
              <w:top w:val="single" w:sz="5" w:space="0" w:color="000000"/>
              <w:left w:val="single" w:sz="5" w:space="0" w:color="000000"/>
              <w:bottom w:val="single" w:sz="5" w:space="0" w:color="000000"/>
              <w:right w:val="single" w:sz="5" w:space="0" w:color="000000"/>
            </w:tcBorders>
          </w:tcPr>
          <w:p w14:paraId="2ECD2CEE" w14:textId="77777777" w:rsidR="00057666" w:rsidRPr="00DC3244" w:rsidRDefault="004A292B">
            <w:pPr>
              <w:rPr>
                <w:rFonts w:asciiTheme="minorHAnsi" w:hAnsiTheme="minorHAnsi" w:cstheme="minorHAnsi"/>
                <w:color w:val="FF0000"/>
                <w:sz w:val="22"/>
                <w:szCs w:val="22"/>
              </w:rPr>
            </w:pPr>
            <w:r w:rsidRPr="00DC3244">
              <w:rPr>
                <w:rFonts w:asciiTheme="minorHAnsi" w:hAnsiTheme="minorHAnsi" w:cstheme="minorHAnsi"/>
                <w:color w:val="FF0000"/>
                <w:sz w:val="22"/>
                <w:szCs w:val="22"/>
              </w:rPr>
              <w:t xml:space="preserve"> Organizational knowledge has not been </w:t>
            </w:r>
            <w:r w:rsidR="00AE646D" w:rsidRPr="00DC3244">
              <w:rPr>
                <w:rFonts w:asciiTheme="minorHAnsi" w:hAnsiTheme="minorHAnsi" w:cstheme="minorHAnsi"/>
                <w:color w:val="FF0000"/>
                <w:sz w:val="22"/>
                <w:szCs w:val="22"/>
              </w:rPr>
              <w:t>determined for all some support functions.</w:t>
            </w:r>
          </w:p>
        </w:tc>
      </w:tr>
      <w:tr w:rsidR="00057666" w:rsidRPr="00DC3244" w14:paraId="2A9D0C8E" w14:textId="77777777" w:rsidTr="004C5FCA">
        <w:trPr>
          <w:trHeight w:hRule="exact" w:val="279"/>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3BAD3E1A" w14:textId="77777777" w:rsidR="00057666" w:rsidRPr="00DC3244" w:rsidRDefault="00E3650D">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7.2 C</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1"/>
                <w:sz w:val="22"/>
                <w:szCs w:val="22"/>
              </w:rPr>
              <w:t>pe</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e</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0034466A" w14:textId="77777777" w:rsidR="00057666" w:rsidRPr="00DC3244" w:rsidRDefault="00057666" w:rsidP="00CB7677">
            <w:pPr>
              <w:jc w:val="center"/>
              <w:rPr>
                <w:rFonts w:asciiTheme="minorHAnsi" w:hAnsiTheme="minorHAnsi" w:cstheme="minorHAnsi"/>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707DF140" w14:textId="77777777" w:rsidR="00057666" w:rsidRPr="00DC3244" w:rsidRDefault="00057666">
            <w:pPr>
              <w:rPr>
                <w:rFonts w:asciiTheme="minorHAnsi" w:hAnsiTheme="minorHAnsi" w:cstheme="minorHAnsi"/>
                <w:sz w:val="22"/>
                <w:szCs w:val="22"/>
              </w:rPr>
            </w:pPr>
          </w:p>
        </w:tc>
      </w:tr>
      <w:tr w:rsidR="00057666" w:rsidRPr="00DC3244" w14:paraId="039985A0" w14:textId="77777777" w:rsidTr="004C5FCA">
        <w:trPr>
          <w:trHeight w:hRule="exact" w:val="521"/>
        </w:trPr>
        <w:tc>
          <w:tcPr>
            <w:tcW w:w="4654" w:type="dxa"/>
            <w:tcBorders>
              <w:top w:val="single" w:sz="5" w:space="0" w:color="000000"/>
              <w:left w:val="single" w:sz="5" w:space="0" w:color="000000"/>
              <w:bottom w:val="single" w:sz="5" w:space="0" w:color="000000"/>
              <w:right w:val="single" w:sz="5" w:space="0" w:color="000000"/>
            </w:tcBorders>
          </w:tcPr>
          <w:p w14:paraId="65F75F74"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7.2.1 C</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1"/>
                <w:sz w:val="22"/>
                <w:szCs w:val="22"/>
              </w:rPr>
              <w:t>pe</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e</w:t>
            </w:r>
          </w:p>
        </w:tc>
        <w:tc>
          <w:tcPr>
            <w:tcW w:w="2160" w:type="dxa"/>
            <w:gridSpan w:val="2"/>
            <w:tcBorders>
              <w:top w:val="single" w:sz="5" w:space="0" w:color="000000"/>
              <w:left w:val="single" w:sz="5" w:space="0" w:color="000000"/>
              <w:bottom w:val="single" w:sz="5" w:space="0" w:color="000000"/>
              <w:right w:val="single" w:sz="5" w:space="0" w:color="000000"/>
            </w:tcBorders>
          </w:tcPr>
          <w:p w14:paraId="5E15C400" w14:textId="77777777" w:rsidR="00057666" w:rsidRPr="00DC3244" w:rsidRDefault="000C6487" w:rsidP="00CB7677">
            <w:pPr>
              <w:jc w:val="center"/>
              <w:rPr>
                <w:rFonts w:asciiTheme="minorHAnsi" w:hAnsiTheme="minorHAnsi" w:cstheme="minorHAnsi"/>
                <w:color w:val="FF0000"/>
                <w:sz w:val="22"/>
                <w:szCs w:val="22"/>
              </w:rPr>
            </w:pPr>
            <w:r w:rsidRPr="00DC3244">
              <w:rPr>
                <w:rFonts w:asciiTheme="minorHAnsi" w:hAnsiTheme="minorHAnsi" w:cstheme="minorHAnsi"/>
                <w:color w:val="FF0000"/>
                <w:sz w:val="22"/>
                <w:szCs w:val="22"/>
              </w:rPr>
              <w:t>NC</w:t>
            </w:r>
            <w:r w:rsidR="00915233" w:rsidRPr="00DC3244">
              <w:rPr>
                <w:rFonts w:asciiTheme="minorHAnsi" w:hAnsiTheme="minorHAnsi" w:cstheme="minorHAnsi"/>
                <w:color w:val="FF0000"/>
                <w:sz w:val="22"/>
                <w:szCs w:val="22"/>
              </w:rPr>
              <w:t>#31</w:t>
            </w:r>
          </w:p>
        </w:tc>
        <w:tc>
          <w:tcPr>
            <w:tcW w:w="6960" w:type="dxa"/>
            <w:tcBorders>
              <w:top w:val="single" w:sz="5" w:space="0" w:color="000000"/>
              <w:left w:val="single" w:sz="5" w:space="0" w:color="000000"/>
              <w:bottom w:val="single" w:sz="5" w:space="0" w:color="000000"/>
              <w:right w:val="single" w:sz="5" w:space="0" w:color="000000"/>
            </w:tcBorders>
          </w:tcPr>
          <w:p w14:paraId="040D0C32" w14:textId="77777777" w:rsidR="00057666" w:rsidRPr="00DC3244" w:rsidRDefault="00B03FE4" w:rsidP="00B03FE4">
            <w:pPr>
              <w:rPr>
                <w:rFonts w:asciiTheme="minorHAnsi" w:hAnsiTheme="minorHAnsi" w:cstheme="minorHAnsi"/>
                <w:color w:val="FF0000"/>
                <w:sz w:val="22"/>
                <w:szCs w:val="22"/>
              </w:rPr>
            </w:pPr>
            <w:r w:rsidRPr="00DC3244">
              <w:rPr>
                <w:rFonts w:asciiTheme="minorHAnsi" w:hAnsiTheme="minorHAnsi" w:cstheme="minorHAnsi"/>
                <w:color w:val="FF0000"/>
                <w:sz w:val="22"/>
                <w:szCs w:val="22"/>
              </w:rPr>
              <w:t xml:space="preserve">QAP.6.2.2.2 Training procedure does not include process for identifying </w:t>
            </w:r>
            <w:r w:rsidR="007D124C" w:rsidRPr="00DC3244">
              <w:rPr>
                <w:rFonts w:asciiTheme="minorHAnsi" w:hAnsiTheme="minorHAnsi" w:cstheme="minorHAnsi"/>
                <w:color w:val="FF0000"/>
                <w:sz w:val="22"/>
                <w:szCs w:val="22"/>
              </w:rPr>
              <w:t>training needs.</w:t>
            </w:r>
          </w:p>
        </w:tc>
      </w:tr>
      <w:tr w:rsidR="00057666" w:rsidRPr="00DC3244" w14:paraId="1D428ED9" w14:textId="77777777" w:rsidTr="00DC3244">
        <w:trPr>
          <w:trHeight w:hRule="exact" w:val="2177"/>
        </w:trPr>
        <w:tc>
          <w:tcPr>
            <w:tcW w:w="4654" w:type="dxa"/>
            <w:tcBorders>
              <w:top w:val="single" w:sz="5" w:space="0" w:color="000000"/>
              <w:left w:val="single" w:sz="5" w:space="0" w:color="000000"/>
              <w:bottom w:val="single" w:sz="5" w:space="0" w:color="000000"/>
              <w:right w:val="single" w:sz="5" w:space="0" w:color="000000"/>
            </w:tcBorders>
          </w:tcPr>
          <w:p w14:paraId="33A80C17"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lastRenderedPageBreak/>
              <w:t>7.2.2 C</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1"/>
                <w:sz w:val="22"/>
                <w:szCs w:val="22"/>
              </w:rPr>
              <w:t>pe</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e –</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w:t>
            </w:r>
            <w:r w:rsidRPr="00DC3244">
              <w:rPr>
                <w:rFonts w:asciiTheme="minorHAnsi" w:eastAsia="Calibri" w:hAnsiTheme="minorHAnsi" w:cstheme="minorHAnsi"/>
                <w:spacing w:val="2"/>
                <w:sz w:val="22"/>
                <w:szCs w:val="22"/>
              </w:rPr>
              <w:t>t</w:t>
            </w:r>
            <w:r w:rsidRPr="00DC3244">
              <w:rPr>
                <w:rFonts w:asciiTheme="minorHAnsi" w:eastAsia="Calibri" w:hAnsiTheme="minorHAnsi" w:cstheme="minorHAnsi"/>
                <w:spacing w:val="-1"/>
                <w:sz w:val="22"/>
                <w:szCs w:val="22"/>
              </w:rPr>
              <w:t>he</w:t>
            </w:r>
            <w:r w:rsidRPr="00DC3244">
              <w:rPr>
                <w:rFonts w:asciiTheme="minorHAnsi" w:eastAsia="Calibri" w:hAnsiTheme="minorHAnsi" w:cstheme="minorHAnsi"/>
                <w:sz w:val="22"/>
                <w:szCs w:val="22"/>
              </w:rPr>
              <w:t>-j</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b</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2"/>
                <w:sz w:val="22"/>
                <w:szCs w:val="22"/>
              </w:rPr>
              <w:t>r</w:t>
            </w:r>
            <w:r w:rsidRPr="00DC3244">
              <w:rPr>
                <w:rFonts w:asciiTheme="minorHAnsi" w:eastAsia="Calibri" w:hAnsiTheme="minorHAnsi" w:cstheme="minorHAnsi"/>
                <w:sz w:val="22"/>
                <w:szCs w:val="22"/>
              </w:rPr>
              <w:t>ai</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g</w:t>
            </w:r>
          </w:p>
        </w:tc>
        <w:tc>
          <w:tcPr>
            <w:tcW w:w="2160" w:type="dxa"/>
            <w:gridSpan w:val="2"/>
            <w:tcBorders>
              <w:top w:val="single" w:sz="5" w:space="0" w:color="000000"/>
              <w:left w:val="single" w:sz="5" w:space="0" w:color="000000"/>
              <w:bottom w:val="single" w:sz="5" w:space="0" w:color="000000"/>
              <w:right w:val="single" w:sz="5" w:space="0" w:color="000000"/>
            </w:tcBorders>
          </w:tcPr>
          <w:p w14:paraId="50E49456" w14:textId="77777777" w:rsidR="00057666" w:rsidRPr="00DC3244" w:rsidRDefault="000C6487" w:rsidP="00CB7677">
            <w:pPr>
              <w:jc w:val="center"/>
              <w:rPr>
                <w:rFonts w:asciiTheme="minorHAnsi" w:hAnsiTheme="minorHAnsi" w:cstheme="minorHAnsi"/>
                <w:color w:val="FF0000"/>
                <w:sz w:val="22"/>
                <w:szCs w:val="22"/>
              </w:rPr>
            </w:pPr>
            <w:r w:rsidRPr="00DC3244">
              <w:rPr>
                <w:rFonts w:asciiTheme="minorHAnsi" w:hAnsiTheme="minorHAnsi" w:cstheme="minorHAnsi"/>
                <w:color w:val="FF0000"/>
                <w:sz w:val="22"/>
                <w:szCs w:val="22"/>
              </w:rPr>
              <w:t>NC</w:t>
            </w:r>
            <w:r w:rsidR="009333E8" w:rsidRPr="00DC3244">
              <w:rPr>
                <w:rFonts w:asciiTheme="minorHAnsi" w:hAnsiTheme="minorHAnsi" w:cstheme="minorHAnsi"/>
                <w:color w:val="FF0000"/>
                <w:sz w:val="22"/>
                <w:szCs w:val="22"/>
              </w:rPr>
              <w:t xml:space="preserve">#32 </w:t>
            </w:r>
            <w:r w:rsidR="00F2399A" w:rsidRPr="00DC3244">
              <w:rPr>
                <w:rFonts w:asciiTheme="minorHAnsi" w:hAnsiTheme="minorHAnsi" w:cstheme="minorHAnsi"/>
                <w:color w:val="FF0000"/>
                <w:sz w:val="22"/>
                <w:szCs w:val="22"/>
              </w:rPr>
              <w:t>-NC#33</w:t>
            </w:r>
          </w:p>
        </w:tc>
        <w:tc>
          <w:tcPr>
            <w:tcW w:w="6960" w:type="dxa"/>
            <w:tcBorders>
              <w:top w:val="single" w:sz="5" w:space="0" w:color="000000"/>
              <w:left w:val="single" w:sz="5" w:space="0" w:color="000000"/>
              <w:bottom w:val="single" w:sz="5" w:space="0" w:color="000000"/>
              <w:right w:val="single" w:sz="5" w:space="0" w:color="000000"/>
            </w:tcBorders>
          </w:tcPr>
          <w:p w14:paraId="6C1B9A1B" w14:textId="77777777" w:rsidR="007D124C" w:rsidRPr="00DC3244" w:rsidRDefault="00F2399A" w:rsidP="007D124C">
            <w:pPr>
              <w:autoSpaceDE w:val="0"/>
              <w:autoSpaceDN w:val="0"/>
              <w:adjustRightInd w:val="0"/>
              <w:rPr>
                <w:rFonts w:asciiTheme="minorHAnsi" w:hAnsiTheme="minorHAnsi" w:cstheme="minorHAnsi"/>
                <w:color w:val="FF0000"/>
                <w:sz w:val="22"/>
                <w:szCs w:val="22"/>
              </w:rPr>
            </w:pPr>
            <w:r w:rsidRPr="00DC3244">
              <w:rPr>
                <w:rFonts w:asciiTheme="minorHAnsi" w:hAnsiTheme="minorHAnsi" w:cstheme="minorHAnsi"/>
                <w:color w:val="FF0000"/>
                <w:sz w:val="22"/>
                <w:szCs w:val="22"/>
              </w:rPr>
              <w:t xml:space="preserve">NC#32- </w:t>
            </w:r>
            <w:r w:rsidR="00424525" w:rsidRPr="00DC3244">
              <w:rPr>
                <w:rFonts w:asciiTheme="minorHAnsi" w:hAnsiTheme="minorHAnsi" w:cstheme="minorHAnsi"/>
                <w:color w:val="FF0000"/>
                <w:sz w:val="22"/>
                <w:szCs w:val="22"/>
              </w:rPr>
              <w:t>Current on-the-job training does not ensure conformance to ZF CSR 2.2.0, (which shall include customer requirements training) for personnel in any new or modified responsibilities affecting con</w:t>
            </w:r>
            <w:r w:rsidR="00E64DE7" w:rsidRPr="00DC3244">
              <w:rPr>
                <w:rFonts w:asciiTheme="minorHAnsi" w:hAnsiTheme="minorHAnsi" w:cstheme="minorHAnsi"/>
                <w:color w:val="FF0000"/>
                <w:sz w:val="22"/>
                <w:szCs w:val="22"/>
              </w:rPr>
              <w:t>formity to quality requirements.</w:t>
            </w:r>
          </w:p>
          <w:p w14:paraId="79F3E91A" w14:textId="6EC1731B" w:rsidR="007D124C" w:rsidRPr="00DC3244" w:rsidRDefault="00F2399A" w:rsidP="007D124C">
            <w:pPr>
              <w:autoSpaceDE w:val="0"/>
              <w:autoSpaceDN w:val="0"/>
              <w:adjustRightInd w:val="0"/>
              <w:rPr>
                <w:rFonts w:asciiTheme="minorHAnsi" w:hAnsiTheme="minorHAnsi" w:cstheme="minorHAnsi"/>
                <w:color w:val="FF0000"/>
                <w:sz w:val="22"/>
                <w:szCs w:val="22"/>
              </w:rPr>
            </w:pPr>
            <w:r w:rsidRPr="00DC3244">
              <w:rPr>
                <w:rFonts w:asciiTheme="minorHAnsi" w:hAnsiTheme="minorHAnsi" w:cstheme="minorHAnsi"/>
                <w:color w:val="FF0000"/>
                <w:sz w:val="22"/>
                <w:szCs w:val="22"/>
              </w:rPr>
              <w:t>NC#33 -</w:t>
            </w:r>
            <w:r w:rsidR="007D124C" w:rsidRPr="00DC3244">
              <w:rPr>
                <w:rFonts w:asciiTheme="minorHAnsi" w:hAnsiTheme="minorHAnsi" w:cstheme="minorHAnsi"/>
                <w:color w:val="FF0000"/>
                <w:sz w:val="22"/>
                <w:szCs w:val="22"/>
              </w:rPr>
              <w:t xml:space="preserve">There is no evidence/records available to support that </w:t>
            </w:r>
            <w:r w:rsidR="002A6486">
              <w:rPr>
                <w:rFonts w:asciiTheme="minorHAnsi" w:hAnsiTheme="minorHAnsi" w:cstheme="minorHAnsi"/>
                <w:color w:val="FF0000"/>
                <w:sz w:val="22"/>
                <w:szCs w:val="22"/>
              </w:rPr>
              <w:t>the org</w:t>
            </w:r>
            <w:r w:rsidR="007D124C" w:rsidRPr="00DC3244">
              <w:rPr>
                <w:rFonts w:asciiTheme="minorHAnsi" w:hAnsiTheme="minorHAnsi" w:cstheme="minorHAnsi"/>
                <w:color w:val="FF0000"/>
                <w:sz w:val="22"/>
                <w:szCs w:val="22"/>
              </w:rPr>
              <w:t xml:space="preserve"> has </w:t>
            </w:r>
            <w:proofErr w:type="gramStart"/>
            <w:r w:rsidR="007D124C" w:rsidRPr="00DC3244">
              <w:rPr>
                <w:rFonts w:asciiTheme="minorHAnsi" w:hAnsiTheme="minorHAnsi" w:cs="Arial"/>
                <w:color w:val="FF0000"/>
                <w:sz w:val="22"/>
                <w:szCs w:val="22"/>
              </w:rPr>
              <w:t>a sufficient number of</w:t>
            </w:r>
            <w:proofErr w:type="gramEnd"/>
            <w:r w:rsidR="007D124C" w:rsidRPr="00DC3244">
              <w:rPr>
                <w:rFonts w:asciiTheme="minorHAnsi" w:hAnsiTheme="minorHAnsi" w:cs="Arial"/>
                <w:color w:val="FF0000"/>
                <w:sz w:val="22"/>
                <w:szCs w:val="22"/>
              </w:rPr>
              <w:t xml:space="preserve"> trained individuals to support FCA computer applications including – 3CPR, CQMS, Drive, GIM, and NCT according to GM IATF CSR. </w:t>
            </w:r>
          </w:p>
        </w:tc>
      </w:tr>
      <w:tr w:rsidR="00057666" w:rsidRPr="00DC3244" w14:paraId="1D27BE17" w14:textId="77777777" w:rsidTr="00DC3244">
        <w:trPr>
          <w:trHeight w:hRule="exact" w:val="1979"/>
        </w:trPr>
        <w:tc>
          <w:tcPr>
            <w:tcW w:w="4654" w:type="dxa"/>
            <w:tcBorders>
              <w:top w:val="single" w:sz="5" w:space="0" w:color="000000"/>
              <w:left w:val="single" w:sz="5" w:space="0" w:color="000000"/>
              <w:bottom w:val="single" w:sz="5" w:space="0" w:color="000000"/>
              <w:right w:val="single" w:sz="5" w:space="0" w:color="000000"/>
            </w:tcBorders>
          </w:tcPr>
          <w:p w14:paraId="1D6ECCD0" w14:textId="77777777" w:rsidR="00057666" w:rsidRPr="00DC3244" w:rsidRDefault="00E3650D" w:rsidP="001C6686">
            <w:pPr>
              <w:pStyle w:val="ListParagraph"/>
              <w:numPr>
                <w:ilvl w:val="2"/>
                <w:numId w:val="9"/>
              </w:numPr>
              <w:spacing w:line="200" w:lineRule="exact"/>
              <w:rPr>
                <w:rFonts w:asciiTheme="minorHAnsi" w:eastAsia="Calibri" w:hAnsiTheme="minorHAnsi" w:cstheme="minorHAnsi"/>
                <w:sz w:val="22"/>
              </w:rPr>
            </w:pPr>
            <w:r w:rsidRPr="00DC3244">
              <w:rPr>
                <w:rFonts w:asciiTheme="minorHAnsi" w:eastAsia="Calibri" w:hAnsiTheme="minorHAnsi" w:cstheme="minorHAnsi"/>
                <w:spacing w:val="1"/>
                <w:sz w:val="22"/>
              </w:rPr>
              <w:t>I</w:t>
            </w:r>
            <w:r w:rsidRPr="00DC3244">
              <w:rPr>
                <w:rFonts w:asciiTheme="minorHAnsi" w:eastAsia="Calibri" w:hAnsiTheme="minorHAnsi" w:cstheme="minorHAnsi"/>
                <w:spacing w:val="-1"/>
                <w:sz w:val="22"/>
              </w:rPr>
              <w:t>n</w:t>
            </w:r>
            <w:r w:rsidRPr="00DC3244">
              <w:rPr>
                <w:rFonts w:asciiTheme="minorHAnsi" w:eastAsia="Calibri" w:hAnsiTheme="minorHAnsi" w:cstheme="minorHAnsi"/>
                <w:sz w:val="22"/>
              </w:rPr>
              <w:t>t</w:t>
            </w:r>
            <w:r w:rsidRPr="00DC3244">
              <w:rPr>
                <w:rFonts w:asciiTheme="minorHAnsi" w:eastAsia="Calibri" w:hAnsiTheme="minorHAnsi" w:cstheme="minorHAnsi"/>
                <w:spacing w:val="-1"/>
                <w:sz w:val="22"/>
              </w:rPr>
              <w:t>e</w:t>
            </w:r>
            <w:r w:rsidRPr="00DC3244">
              <w:rPr>
                <w:rFonts w:asciiTheme="minorHAnsi" w:eastAsia="Calibri" w:hAnsiTheme="minorHAnsi" w:cstheme="minorHAnsi"/>
                <w:sz w:val="22"/>
              </w:rPr>
              <w:t>r</w:t>
            </w:r>
            <w:r w:rsidRPr="00DC3244">
              <w:rPr>
                <w:rFonts w:asciiTheme="minorHAnsi" w:eastAsia="Calibri" w:hAnsiTheme="minorHAnsi" w:cstheme="minorHAnsi"/>
                <w:spacing w:val="-1"/>
                <w:sz w:val="22"/>
              </w:rPr>
              <w:t>n</w:t>
            </w:r>
            <w:r w:rsidRPr="00DC3244">
              <w:rPr>
                <w:rFonts w:asciiTheme="minorHAnsi" w:eastAsia="Calibri" w:hAnsiTheme="minorHAnsi" w:cstheme="minorHAnsi"/>
                <w:sz w:val="22"/>
              </w:rPr>
              <w:t xml:space="preserve">al </w:t>
            </w:r>
            <w:r w:rsidRPr="00DC3244">
              <w:rPr>
                <w:rFonts w:asciiTheme="minorHAnsi" w:eastAsia="Calibri" w:hAnsiTheme="minorHAnsi" w:cstheme="minorHAnsi"/>
                <w:spacing w:val="2"/>
                <w:sz w:val="22"/>
              </w:rPr>
              <w:t>a</w:t>
            </w:r>
            <w:r w:rsidRPr="00DC3244">
              <w:rPr>
                <w:rFonts w:asciiTheme="minorHAnsi" w:eastAsia="Calibri" w:hAnsiTheme="minorHAnsi" w:cstheme="minorHAnsi"/>
                <w:spacing w:val="-1"/>
                <w:sz w:val="22"/>
              </w:rPr>
              <w:t>ud</w:t>
            </w:r>
            <w:r w:rsidRPr="00DC3244">
              <w:rPr>
                <w:rFonts w:asciiTheme="minorHAnsi" w:eastAsia="Calibri" w:hAnsiTheme="minorHAnsi" w:cstheme="minorHAnsi"/>
                <w:sz w:val="22"/>
              </w:rPr>
              <w:t>i</w:t>
            </w:r>
            <w:r w:rsidRPr="00DC3244">
              <w:rPr>
                <w:rFonts w:asciiTheme="minorHAnsi" w:eastAsia="Calibri" w:hAnsiTheme="minorHAnsi" w:cstheme="minorHAnsi"/>
                <w:spacing w:val="2"/>
                <w:sz w:val="22"/>
              </w:rPr>
              <w:t>t</w:t>
            </w:r>
            <w:r w:rsidRPr="00DC3244">
              <w:rPr>
                <w:rFonts w:asciiTheme="minorHAnsi" w:eastAsia="Calibri" w:hAnsiTheme="minorHAnsi" w:cstheme="minorHAnsi"/>
                <w:sz w:val="22"/>
              </w:rPr>
              <w:t>i</w:t>
            </w:r>
            <w:r w:rsidRPr="00DC3244">
              <w:rPr>
                <w:rFonts w:asciiTheme="minorHAnsi" w:eastAsia="Calibri" w:hAnsiTheme="minorHAnsi" w:cstheme="minorHAnsi"/>
                <w:spacing w:val="-1"/>
                <w:sz w:val="22"/>
              </w:rPr>
              <w:t>n</w:t>
            </w:r>
            <w:r w:rsidRPr="00DC3244">
              <w:rPr>
                <w:rFonts w:asciiTheme="minorHAnsi" w:eastAsia="Calibri" w:hAnsiTheme="minorHAnsi" w:cstheme="minorHAnsi"/>
                <w:sz w:val="22"/>
              </w:rPr>
              <w:t>g</w:t>
            </w:r>
            <w:r w:rsidRPr="00DC3244">
              <w:rPr>
                <w:rFonts w:asciiTheme="minorHAnsi" w:eastAsia="Calibri" w:hAnsiTheme="minorHAnsi" w:cstheme="minorHAnsi"/>
                <w:spacing w:val="-1"/>
                <w:sz w:val="22"/>
              </w:rPr>
              <w:t xml:space="preserve"> </w:t>
            </w:r>
            <w:r w:rsidRPr="00DC3244">
              <w:rPr>
                <w:rFonts w:asciiTheme="minorHAnsi" w:eastAsia="Calibri" w:hAnsiTheme="minorHAnsi" w:cstheme="minorHAnsi"/>
                <w:spacing w:val="1"/>
                <w:sz w:val="22"/>
              </w:rPr>
              <w:t>co</w:t>
            </w:r>
            <w:r w:rsidRPr="00DC3244">
              <w:rPr>
                <w:rFonts w:asciiTheme="minorHAnsi" w:eastAsia="Calibri" w:hAnsiTheme="minorHAnsi" w:cstheme="minorHAnsi"/>
                <w:sz w:val="22"/>
              </w:rPr>
              <w:t>m</w:t>
            </w:r>
            <w:r w:rsidRPr="00DC3244">
              <w:rPr>
                <w:rFonts w:asciiTheme="minorHAnsi" w:eastAsia="Calibri" w:hAnsiTheme="minorHAnsi" w:cstheme="minorHAnsi"/>
                <w:spacing w:val="-1"/>
                <w:sz w:val="22"/>
              </w:rPr>
              <w:t>pe</w:t>
            </w:r>
            <w:r w:rsidRPr="00DC3244">
              <w:rPr>
                <w:rFonts w:asciiTheme="minorHAnsi" w:eastAsia="Calibri" w:hAnsiTheme="minorHAnsi" w:cstheme="minorHAnsi"/>
                <w:spacing w:val="2"/>
                <w:sz w:val="22"/>
              </w:rPr>
              <w:t>t</w:t>
            </w:r>
            <w:r w:rsidRPr="00DC3244">
              <w:rPr>
                <w:rFonts w:asciiTheme="minorHAnsi" w:eastAsia="Calibri" w:hAnsiTheme="minorHAnsi" w:cstheme="minorHAnsi"/>
                <w:spacing w:val="-1"/>
                <w:sz w:val="22"/>
              </w:rPr>
              <w:t>e</w:t>
            </w:r>
            <w:r w:rsidRPr="00DC3244">
              <w:rPr>
                <w:rFonts w:asciiTheme="minorHAnsi" w:eastAsia="Calibri" w:hAnsiTheme="minorHAnsi" w:cstheme="minorHAnsi"/>
                <w:spacing w:val="1"/>
                <w:sz w:val="22"/>
              </w:rPr>
              <w:t>nc</w:t>
            </w:r>
            <w:r w:rsidRPr="00DC3244">
              <w:rPr>
                <w:rFonts w:asciiTheme="minorHAnsi" w:eastAsia="Calibri" w:hAnsiTheme="minorHAnsi" w:cstheme="minorHAnsi"/>
                <w:sz w:val="22"/>
              </w:rPr>
              <w:t>y</w:t>
            </w:r>
          </w:p>
        </w:tc>
        <w:tc>
          <w:tcPr>
            <w:tcW w:w="2160" w:type="dxa"/>
            <w:gridSpan w:val="2"/>
            <w:tcBorders>
              <w:top w:val="single" w:sz="5" w:space="0" w:color="000000"/>
              <w:left w:val="single" w:sz="5" w:space="0" w:color="000000"/>
              <w:bottom w:val="single" w:sz="5" w:space="0" w:color="000000"/>
              <w:right w:val="single" w:sz="5" w:space="0" w:color="000000"/>
            </w:tcBorders>
          </w:tcPr>
          <w:p w14:paraId="3EB400F5" w14:textId="77777777" w:rsidR="00057666" w:rsidRPr="00DC3244" w:rsidRDefault="00F2399A" w:rsidP="00CB7677">
            <w:pPr>
              <w:jc w:val="center"/>
              <w:rPr>
                <w:rFonts w:asciiTheme="minorHAnsi" w:hAnsiTheme="minorHAnsi" w:cstheme="minorHAnsi"/>
                <w:color w:val="FF0000"/>
                <w:sz w:val="22"/>
                <w:szCs w:val="22"/>
              </w:rPr>
            </w:pPr>
            <w:r w:rsidRPr="00DC3244">
              <w:rPr>
                <w:rFonts w:asciiTheme="minorHAnsi" w:hAnsiTheme="minorHAnsi" w:cstheme="minorHAnsi"/>
                <w:color w:val="FF0000"/>
                <w:sz w:val="22"/>
                <w:szCs w:val="22"/>
              </w:rPr>
              <w:t>NC#34-NC#35</w:t>
            </w:r>
          </w:p>
        </w:tc>
        <w:tc>
          <w:tcPr>
            <w:tcW w:w="6960" w:type="dxa"/>
            <w:tcBorders>
              <w:top w:val="single" w:sz="5" w:space="0" w:color="000000"/>
              <w:left w:val="single" w:sz="5" w:space="0" w:color="000000"/>
              <w:bottom w:val="single" w:sz="5" w:space="0" w:color="000000"/>
              <w:right w:val="single" w:sz="5" w:space="0" w:color="000000"/>
            </w:tcBorders>
          </w:tcPr>
          <w:p w14:paraId="1A959617" w14:textId="77777777" w:rsidR="001C6686" w:rsidRPr="00DC3244" w:rsidRDefault="00F2399A" w:rsidP="00F2399A">
            <w:pPr>
              <w:rPr>
                <w:rFonts w:asciiTheme="minorHAnsi" w:hAnsiTheme="minorHAnsi" w:cstheme="minorHAnsi"/>
                <w:color w:val="FF0000"/>
                <w:sz w:val="22"/>
                <w:szCs w:val="22"/>
              </w:rPr>
            </w:pPr>
            <w:r w:rsidRPr="00DC3244">
              <w:rPr>
                <w:rFonts w:asciiTheme="minorHAnsi" w:hAnsiTheme="minorHAnsi" w:cstheme="minorHAnsi"/>
                <w:color w:val="FF0000"/>
                <w:sz w:val="22"/>
                <w:szCs w:val="22"/>
              </w:rPr>
              <w:t xml:space="preserve">NC#34 - </w:t>
            </w:r>
            <w:r w:rsidR="00E64DE7" w:rsidRPr="00DC3244">
              <w:rPr>
                <w:rFonts w:asciiTheme="minorHAnsi" w:hAnsiTheme="minorHAnsi" w:cstheme="minorHAnsi"/>
                <w:color w:val="FF0000"/>
                <w:sz w:val="22"/>
                <w:szCs w:val="22"/>
              </w:rPr>
              <w:t xml:space="preserve">Internal auditors for product audits – </w:t>
            </w:r>
            <w:proofErr w:type="spellStart"/>
            <w:r w:rsidR="00E64DE7" w:rsidRPr="00DC3244">
              <w:rPr>
                <w:rFonts w:asciiTheme="minorHAnsi" w:hAnsiTheme="minorHAnsi" w:cstheme="minorHAnsi"/>
                <w:color w:val="FF0000"/>
                <w:sz w:val="22"/>
                <w:szCs w:val="22"/>
              </w:rPr>
              <w:t>ie</w:t>
            </w:r>
            <w:proofErr w:type="spellEnd"/>
            <w:r w:rsidR="00E64DE7" w:rsidRPr="00DC3244">
              <w:rPr>
                <w:rFonts w:asciiTheme="minorHAnsi" w:hAnsiTheme="minorHAnsi" w:cstheme="minorHAnsi"/>
                <w:color w:val="FF0000"/>
                <w:sz w:val="22"/>
                <w:szCs w:val="22"/>
              </w:rPr>
              <w:t xml:space="preserve">. LPA audits do not meet IATF competency requirements including automotive process approach for auditing, including risk-based thinking; </w:t>
            </w:r>
            <w:proofErr w:type="gramStart"/>
            <w:r w:rsidR="00E64DE7" w:rsidRPr="00DC3244">
              <w:rPr>
                <w:rFonts w:asciiTheme="minorHAnsi" w:hAnsiTheme="minorHAnsi" w:cstheme="minorHAnsi"/>
                <w:color w:val="FF0000"/>
                <w:sz w:val="22"/>
                <w:szCs w:val="22"/>
              </w:rPr>
              <w:t>CSR’s</w:t>
            </w:r>
            <w:proofErr w:type="gramEnd"/>
            <w:r w:rsidR="00E64DE7" w:rsidRPr="00DC3244">
              <w:rPr>
                <w:rFonts w:asciiTheme="minorHAnsi" w:hAnsiTheme="minorHAnsi" w:cstheme="minorHAnsi"/>
                <w:color w:val="FF0000"/>
                <w:sz w:val="22"/>
                <w:szCs w:val="22"/>
              </w:rPr>
              <w:t xml:space="preserve">, and applicable IATF requirements. </w:t>
            </w:r>
          </w:p>
          <w:p w14:paraId="77ABB716" w14:textId="77777777" w:rsidR="00E64DE7" w:rsidRPr="00DC3244" w:rsidRDefault="00F2399A" w:rsidP="00F2399A">
            <w:pPr>
              <w:rPr>
                <w:rFonts w:asciiTheme="minorHAnsi" w:hAnsiTheme="minorHAnsi" w:cstheme="minorHAnsi"/>
                <w:color w:val="FF0000"/>
                <w:sz w:val="22"/>
                <w:szCs w:val="22"/>
              </w:rPr>
            </w:pPr>
            <w:r w:rsidRPr="00DC3244">
              <w:rPr>
                <w:rFonts w:asciiTheme="minorHAnsi" w:hAnsiTheme="minorHAnsi" w:cstheme="minorHAnsi"/>
                <w:color w:val="FF0000"/>
                <w:sz w:val="22"/>
                <w:szCs w:val="22"/>
              </w:rPr>
              <w:t>NC#35 - N</w:t>
            </w:r>
            <w:r w:rsidR="001C6686" w:rsidRPr="00DC3244">
              <w:rPr>
                <w:rFonts w:asciiTheme="minorHAnsi" w:hAnsiTheme="minorHAnsi" w:cstheme="minorHAnsi"/>
                <w:color w:val="FF0000"/>
                <w:sz w:val="22"/>
                <w:szCs w:val="22"/>
              </w:rPr>
              <w:t>ot all p</w:t>
            </w:r>
            <w:r w:rsidR="00E64DE7" w:rsidRPr="00DC3244">
              <w:rPr>
                <w:rFonts w:asciiTheme="minorHAnsi" w:hAnsiTheme="minorHAnsi" w:cstheme="minorHAnsi"/>
                <w:color w:val="FF0000"/>
                <w:sz w:val="22"/>
                <w:szCs w:val="22"/>
              </w:rPr>
              <w:t xml:space="preserve">roduct auditors </w:t>
            </w:r>
            <w:r w:rsidR="001C6686" w:rsidRPr="00DC3244">
              <w:rPr>
                <w:rFonts w:asciiTheme="minorHAnsi" w:hAnsiTheme="minorHAnsi" w:cstheme="minorHAnsi"/>
                <w:color w:val="FF0000"/>
                <w:sz w:val="22"/>
                <w:szCs w:val="22"/>
              </w:rPr>
              <w:t xml:space="preserve">(LPA/Dock Auditors) </w:t>
            </w:r>
            <w:r w:rsidR="00E64DE7" w:rsidRPr="00DC3244">
              <w:rPr>
                <w:rFonts w:asciiTheme="minorHAnsi" w:hAnsiTheme="minorHAnsi" w:cstheme="minorHAnsi"/>
                <w:color w:val="FF0000"/>
                <w:sz w:val="22"/>
                <w:szCs w:val="22"/>
              </w:rPr>
              <w:t>demonstrate competence in understanding product requirements and use of relevant measuring and test equipment to verify product conformity.</w:t>
            </w:r>
          </w:p>
          <w:p w14:paraId="119BB2D1" w14:textId="77777777" w:rsidR="00057666" w:rsidRPr="00DC3244" w:rsidRDefault="00057666">
            <w:pPr>
              <w:rPr>
                <w:rFonts w:asciiTheme="minorHAnsi" w:hAnsiTheme="minorHAnsi" w:cstheme="minorHAnsi"/>
                <w:color w:val="FF0000"/>
                <w:sz w:val="22"/>
                <w:szCs w:val="22"/>
              </w:rPr>
            </w:pPr>
          </w:p>
        </w:tc>
      </w:tr>
      <w:tr w:rsidR="00057666" w:rsidRPr="00DC3244" w14:paraId="4D363506" w14:textId="77777777" w:rsidTr="00DC3244">
        <w:trPr>
          <w:trHeight w:hRule="exact" w:val="2519"/>
        </w:trPr>
        <w:tc>
          <w:tcPr>
            <w:tcW w:w="4654" w:type="dxa"/>
            <w:tcBorders>
              <w:top w:val="single" w:sz="5" w:space="0" w:color="000000"/>
              <w:left w:val="single" w:sz="5" w:space="0" w:color="000000"/>
              <w:bottom w:val="single" w:sz="5" w:space="0" w:color="000000"/>
              <w:right w:val="single" w:sz="5" w:space="0" w:color="000000"/>
            </w:tcBorders>
          </w:tcPr>
          <w:p w14:paraId="18B43ABF"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7.2.4 </w:t>
            </w:r>
            <w:r w:rsidRPr="00DC3244">
              <w:rPr>
                <w:rFonts w:asciiTheme="minorHAnsi" w:eastAsia="Calibri" w:hAnsiTheme="minorHAnsi" w:cstheme="minorHAnsi"/>
                <w:spacing w:val="-1"/>
                <w:sz w:val="22"/>
                <w:szCs w:val="22"/>
              </w:rPr>
              <w:t>Se</w:t>
            </w:r>
            <w:r w:rsidRPr="00DC3244">
              <w:rPr>
                <w:rFonts w:asciiTheme="minorHAnsi" w:eastAsia="Calibri" w:hAnsiTheme="minorHAnsi" w:cstheme="minorHAnsi"/>
                <w:spacing w:val="1"/>
                <w:sz w:val="22"/>
                <w:szCs w:val="22"/>
              </w:rPr>
              <w:t>co</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 xml:space="preserve">arty </w:t>
            </w:r>
            <w:r w:rsidRPr="00DC3244">
              <w:rPr>
                <w:rFonts w:asciiTheme="minorHAnsi" w:eastAsia="Calibri" w:hAnsiTheme="minorHAnsi" w:cstheme="minorHAnsi"/>
                <w:spacing w:val="3"/>
                <w:sz w:val="22"/>
                <w:szCs w:val="22"/>
              </w:rPr>
              <w:t>a</w:t>
            </w:r>
            <w:r w:rsidRPr="00DC3244">
              <w:rPr>
                <w:rFonts w:asciiTheme="minorHAnsi" w:eastAsia="Calibri" w:hAnsiTheme="minorHAnsi" w:cstheme="minorHAnsi"/>
                <w:spacing w:val="-1"/>
                <w:sz w:val="22"/>
                <w:szCs w:val="22"/>
              </w:rPr>
              <w:t>ud</w:t>
            </w:r>
            <w:r w:rsidRPr="00DC3244">
              <w:rPr>
                <w:rFonts w:asciiTheme="minorHAnsi" w:eastAsia="Calibri" w:hAnsiTheme="minorHAnsi" w:cstheme="minorHAnsi"/>
                <w:sz w:val="22"/>
                <w:szCs w:val="22"/>
              </w:rPr>
              <w:t>it</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r c</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y</w:t>
            </w:r>
          </w:p>
        </w:tc>
        <w:tc>
          <w:tcPr>
            <w:tcW w:w="2160" w:type="dxa"/>
            <w:gridSpan w:val="2"/>
            <w:tcBorders>
              <w:top w:val="single" w:sz="5" w:space="0" w:color="000000"/>
              <w:left w:val="single" w:sz="5" w:space="0" w:color="000000"/>
              <w:bottom w:val="single" w:sz="5" w:space="0" w:color="000000"/>
              <w:right w:val="single" w:sz="5" w:space="0" w:color="000000"/>
            </w:tcBorders>
          </w:tcPr>
          <w:p w14:paraId="553E6250" w14:textId="77777777" w:rsidR="00057666" w:rsidRPr="00DC3244" w:rsidRDefault="000E768C" w:rsidP="00CB7677">
            <w:pPr>
              <w:jc w:val="center"/>
              <w:rPr>
                <w:rFonts w:asciiTheme="minorHAnsi" w:hAnsiTheme="minorHAnsi" w:cstheme="minorHAnsi"/>
                <w:sz w:val="22"/>
                <w:szCs w:val="22"/>
              </w:rPr>
            </w:pPr>
            <w:r w:rsidRPr="00DC3244">
              <w:rPr>
                <w:rFonts w:asciiTheme="minorHAnsi" w:hAnsiTheme="minorHAnsi" w:cstheme="minorHAnsi"/>
                <w:color w:val="FF0000"/>
                <w:sz w:val="22"/>
                <w:szCs w:val="22"/>
              </w:rPr>
              <w:t>NC</w:t>
            </w:r>
            <w:r w:rsidR="00F2399A" w:rsidRPr="00DC3244">
              <w:rPr>
                <w:rFonts w:asciiTheme="minorHAnsi" w:hAnsiTheme="minorHAnsi" w:cstheme="minorHAnsi"/>
                <w:color w:val="FF0000"/>
                <w:sz w:val="22"/>
                <w:szCs w:val="22"/>
              </w:rPr>
              <w:t>#36- NC#37</w:t>
            </w:r>
          </w:p>
        </w:tc>
        <w:tc>
          <w:tcPr>
            <w:tcW w:w="6960" w:type="dxa"/>
            <w:tcBorders>
              <w:top w:val="single" w:sz="5" w:space="0" w:color="000000"/>
              <w:left w:val="single" w:sz="5" w:space="0" w:color="000000"/>
              <w:bottom w:val="single" w:sz="5" w:space="0" w:color="000000"/>
              <w:right w:val="single" w:sz="5" w:space="0" w:color="000000"/>
            </w:tcBorders>
          </w:tcPr>
          <w:p w14:paraId="554E885A" w14:textId="3915E393" w:rsidR="00E82CEB" w:rsidRPr="00DC3244" w:rsidRDefault="00E82CEB" w:rsidP="00E82CEB">
            <w:pPr>
              <w:autoSpaceDE w:val="0"/>
              <w:autoSpaceDN w:val="0"/>
              <w:adjustRightInd w:val="0"/>
              <w:rPr>
                <w:rFonts w:ascii="Calibri" w:hAnsi="Calibri" w:cs="Calibri"/>
                <w:color w:val="FF0000"/>
                <w:sz w:val="22"/>
                <w:szCs w:val="22"/>
              </w:rPr>
            </w:pPr>
            <w:r w:rsidRPr="00DC3244">
              <w:rPr>
                <w:rFonts w:ascii="Calibri" w:hAnsi="Calibri" w:cs="Calibri"/>
                <w:color w:val="FF0000"/>
                <w:sz w:val="22"/>
                <w:szCs w:val="22"/>
              </w:rPr>
              <w:t>does not currently meet GM IATF CSR for 2</w:t>
            </w:r>
            <w:r w:rsidRPr="00DC3244">
              <w:rPr>
                <w:rFonts w:ascii="Calibri" w:hAnsi="Calibri" w:cs="Calibri"/>
                <w:color w:val="FF0000"/>
                <w:sz w:val="22"/>
                <w:szCs w:val="22"/>
                <w:vertAlign w:val="superscript"/>
              </w:rPr>
              <w:t>nd</w:t>
            </w:r>
            <w:r w:rsidRPr="00DC3244">
              <w:rPr>
                <w:rFonts w:ascii="Calibri" w:hAnsi="Calibri" w:cs="Calibri"/>
                <w:color w:val="FF0000"/>
                <w:sz w:val="22"/>
                <w:szCs w:val="22"/>
              </w:rPr>
              <w:t xml:space="preserve"> party auditor qualifications. </w:t>
            </w:r>
          </w:p>
          <w:p w14:paraId="40D1D71C" w14:textId="77777777" w:rsidR="00E82CEB" w:rsidRPr="00DC3244" w:rsidRDefault="00F2399A" w:rsidP="00F2399A">
            <w:pPr>
              <w:autoSpaceDE w:val="0"/>
              <w:autoSpaceDN w:val="0"/>
              <w:adjustRightInd w:val="0"/>
              <w:rPr>
                <w:rFonts w:asciiTheme="minorHAnsi" w:hAnsiTheme="minorHAnsi" w:cstheme="minorHAnsi"/>
                <w:sz w:val="22"/>
                <w:szCs w:val="22"/>
              </w:rPr>
            </w:pPr>
            <w:r w:rsidRPr="00DC3244">
              <w:rPr>
                <w:rFonts w:ascii="Calibri" w:hAnsi="Calibri" w:cs="Calibri"/>
                <w:color w:val="FF0000"/>
                <w:sz w:val="22"/>
                <w:szCs w:val="22"/>
              </w:rPr>
              <w:t>NC#36-</w:t>
            </w:r>
            <w:r w:rsidR="00E82CEB" w:rsidRPr="00DC3244">
              <w:rPr>
                <w:rFonts w:ascii="Calibri" w:hAnsi="Calibri" w:cs="Calibri"/>
                <w:color w:val="FF0000"/>
                <w:sz w:val="22"/>
                <w:szCs w:val="22"/>
              </w:rPr>
              <w:t xml:space="preserve"> CSR requires that a qualified ISO Lead Auditor, or a qualified internal auditor with evidence of their successful completion of training, and a minimum of five internal</w:t>
            </w:r>
            <w:r w:rsidRPr="00DC3244">
              <w:rPr>
                <w:rFonts w:ascii="Calibri" w:hAnsi="Calibri" w:cs="Calibri"/>
                <w:color w:val="FF0000"/>
                <w:sz w:val="22"/>
                <w:szCs w:val="22"/>
              </w:rPr>
              <w:t xml:space="preserve"> </w:t>
            </w:r>
            <w:r w:rsidR="00E82CEB" w:rsidRPr="00DC3244">
              <w:rPr>
                <w:rFonts w:ascii="Calibri" w:hAnsi="Calibri" w:cs="Calibri"/>
                <w:color w:val="FF0000"/>
                <w:sz w:val="22"/>
                <w:szCs w:val="22"/>
              </w:rPr>
              <w:t>ISO/TS16949:2009 and/or IATF16949:2016 audits under the supervisio</w:t>
            </w:r>
            <w:r w:rsidRPr="00DC3244">
              <w:rPr>
                <w:rFonts w:ascii="Calibri" w:hAnsi="Calibri" w:cs="Calibri"/>
                <w:color w:val="FF0000"/>
                <w:sz w:val="22"/>
                <w:szCs w:val="22"/>
              </w:rPr>
              <w:t>n of a qualified lead auditor. NC#37-</w:t>
            </w:r>
            <w:r w:rsidR="00E82CEB" w:rsidRPr="00DC3244">
              <w:rPr>
                <w:rFonts w:ascii="Calibri" w:hAnsi="Calibri" w:cs="Calibri"/>
                <w:color w:val="FF0000"/>
                <w:sz w:val="22"/>
                <w:szCs w:val="22"/>
              </w:rPr>
              <w:t xml:space="preserve"> The duration of these audits </w:t>
            </w:r>
            <w:r w:rsidRPr="00DC3244">
              <w:rPr>
                <w:rFonts w:ascii="Calibri" w:hAnsi="Calibri" w:cs="Calibri"/>
                <w:color w:val="FF0000"/>
                <w:sz w:val="22"/>
                <w:szCs w:val="22"/>
              </w:rPr>
              <w:t>does not conform</w:t>
            </w:r>
            <w:r w:rsidR="00E82CEB" w:rsidRPr="00DC3244">
              <w:rPr>
                <w:rFonts w:ascii="Calibri" w:hAnsi="Calibri" w:cs="Calibri"/>
                <w:color w:val="FF0000"/>
                <w:sz w:val="22"/>
                <w:szCs w:val="22"/>
              </w:rPr>
              <w:t xml:space="preserve"> to the full application of the Audit Day Requirements table of the current edition of Automotive Certification Scheme for IATF16949 Rules for Achieving and Maintaining IATF Recognition.</w:t>
            </w:r>
          </w:p>
        </w:tc>
      </w:tr>
      <w:tr w:rsidR="00057666" w:rsidRPr="00DC3244" w14:paraId="7499AF25" w14:textId="77777777" w:rsidTr="004C5FCA">
        <w:trPr>
          <w:trHeight w:hRule="exact" w:val="278"/>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339CF794" w14:textId="77777777" w:rsidR="00057666" w:rsidRPr="00DC3244" w:rsidRDefault="00E3650D">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7.3 </w:t>
            </w:r>
            <w:r w:rsidRPr="00DC3244">
              <w:rPr>
                <w:rFonts w:asciiTheme="minorHAnsi" w:eastAsia="Calibri" w:hAnsiTheme="minorHAnsi" w:cstheme="minorHAnsi"/>
                <w:spacing w:val="-1"/>
                <w:sz w:val="22"/>
                <w:szCs w:val="22"/>
              </w:rPr>
              <w:t>A</w:t>
            </w:r>
            <w:r w:rsidRPr="00DC3244">
              <w:rPr>
                <w:rFonts w:asciiTheme="minorHAnsi" w:eastAsia="Calibri" w:hAnsiTheme="minorHAnsi" w:cstheme="minorHAnsi"/>
                <w:spacing w:val="1"/>
                <w:sz w:val="22"/>
                <w:szCs w:val="22"/>
              </w:rPr>
              <w:t>w</w:t>
            </w:r>
            <w:r w:rsidRPr="00DC3244">
              <w:rPr>
                <w:rFonts w:asciiTheme="minorHAnsi" w:eastAsia="Calibri" w:hAnsiTheme="minorHAnsi" w:cstheme="minorHAnsi"/>
                <w:sz w:val="22"/>
                <w:szCs w:val="22"/>
              </w:rPr>
              <w:t>ar</w:t>
            </w:r>
            <w:r w:rsidRPr="00DC3244">
              <w:rPr>
                <w:rFonts w:asciiTheme="minorHAnsi" w:eastAsia="Calibri" w:hAnsiTheme="minorHAnsi" w:cstheme="minorHAnsi"/>
                <w:spacing w:val="-1"/>
                <w:sz w:val="22"/>
                <w:szCs w:val="22"/>
              </w:rPr>
              <w:t>ene</w:t>
            </w:r>
            <w:r w:rsidRPr="00DC3244">
              <w:rPr>
                <w:rFonts w:asciiTheme="minorHAnsi" w:eastAsia="Calibri" w:hAnsiTheme="minorHAnsi" w:cstheme="minorHAnsi"/>
                <w:spacing w:val="1"/>
                <w:sz w:val="22"/>
                <w:szCs w:val="22"/>
              </w:rPr>
              <w:t>s</w:t>
            </w:r>
            <w:r w:rsidRPr="00DC3244">
              <w:rPr>
                <w:rFonts w:asciiTheme="minorHAnsi" w:eastAsia="Calibri" w:hAnsiTheme="minorHAnsi" w:cstheme="minorHAns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27D2BEC9" w14:textId="77777777" w:rsidR="00057666" w:rsidRPr="00DC3244" w:rsidRDefault="00057666" w:rsidP="00CB7677">
            <w:pPr>
              <w:jc w:val="center"/>
              <w:rPr>
                <w:rFonts w:asciiTheme="minorHAnsi" w:hAnsiTheme="minorHAnsi" w:cstheme="minorHAnsi"/>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5AEDEC93" w14:textId="77777777" w:rsidR="00057666" w:rsidRPr="00DC3244" w:rsidRDefault="00057666">
            <w:pPr>
              <w:rPr>
                <w:rFonts w:asciiTheme="minorHAnsi" w:hAnsiTheme="minorHAnsi" w:cstheme="minorHAnsi"/>
                <w:sz w:val="22"/>
                <w:szCs w:val="22"/>
              </w:rPr>
            </w:pPr>
          </w:p>
        </w:tc>
      </w:tr>
      <w:tr w:rsidR="00057666" w:rsidRPr="00DC3244" w14:paraId="55311B65" w14:textId="77777777" w:rsidTr="00DC3244">
        <w:trPr>
          <w:trHeight w:hRule="exact" w:val="1160"/>
        </w:trPr>
        <w:tc>
          <w:tcPr>
            <w:tcW w:w="4654" w:type="dxa"/>
            <w:tcBorders>
              <w:top w:val="single" w:sz="5" w:space="0" w:color="000000"/>
              <w:left w:val="single" w:sz="5" w:space="0" w:color="000000"/>
              <w:bottom w:val="single" w:sz="5" w:space="0" w:color="000000"/>
              <w:right w:val="single" w:sz="5" w:space="0" w:color="000000"/>
            </w:tcBorders>
          </w:tcPr>
          <w:p w14:paraId="46E12649" w14:textId="77777777" w:rsidR="00057666" w:rsidRPr="00DC3244" w:rsidRDefault="00E3650D">
            <w:pPr>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7.3.1 A</w:t>
            </w:r>
            <w:r w:rsidRPr="00DC3244">
              <w:rPr>
                <w:rFonts w:asciiTheme="minorHAnsi" w:eastAsia="Calibri" w:hAnsiTheme="minorHAnsi" w:cstheme="minorHAnsi"/>
                <w:spacing w:val="1"/>
                <w:sz w:val="22"/>
                <w:szCs w:val="22"/>
              </w:rPr>
              <w:t>w</w:t>
            </w:r>
            <w:r w:rsidRPr="00DC3244">
              <w:rPr>
                <w:rFonts w:asciiTheme="minorHAnsi" w:eastAsia="Calibri" w:hAnsiTheme="minorHAnsi" w:cstheme="minorHAnsi"/>
                <w:sz w:val="22"/>
                <w:szCs w:val="22"/>
              </w:rPr>
              <w:t>ar</w:t>
            </w:r>
            <w:r w:rsidRPr="00DC3244">
              <w:rPr>
                <w:rFonts w:asciiTheme="minorHAnsi" w:eastAsia="Calibri" w:hAnsiTheme="minorHAnsi" w:cstheme="minorHAnsi"/>
                <w:spacing w:val="-1"/>
                <w:sz w:val="22"/>
                <w:szCs w:val="22"/>
              </w:rPr>
              <w:t>ene</w:t>
            </w:r>
            <w:r w:rsidRPr="00DC3244">
              <w:rPr>
                <w:rFonts w:asciiTheme="minorHAnsi" w:eastAsia="Calibri" w:hAnsiTheme="minorHAnsi" w:cstheme="minorHAnsi"/>
                <w:spacing w:val="1"/>
                <w:sz w:val="22"/>
                <w:szCs w:val="22"/>
              </w:rPr>
              <w:t>s</w:t>
            </w:r>
            <w:r w:rsidRPr="00DC3244">
              <w:rPr>
                <w:rFonts w:asciiTheme="minorHAnsi" w:eastAsia="Calibri" w:hAnsiTheme="minorHAnsi" w:cstheme="minorHAns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tcPr>
          <w:p w14:paraId="4686A47F" w14:textId="77777777" w:rsidR="00057666" w:rsidRPr="00DC3244" w:rsidRDefault="00C9496D" w:rsidP="00CB7677">
            <w:pPr>
              <w:jc w:val="center"/>
              <w:rPr>
                <w:rFonts w:asciiTheme="minorHAnsi" w:hAnsiTheme="minorHAnsi" w:cstheme="minorHAnsi"/>
                <w:sz w:val="22"/>
                <w:szCs w:val="22"/>
              </w:rPr>
            </w:pPr>
            <w:r w:rsidRPr="00DC3244">
              <w:rPr>
                <w:rFonts w:asciiTheme="minorHAnsi" w:hAnsiTheme="minorHAnsi" w:cstheme="minorHAnsi"/>
                <w:sz w:val="22"/>
                <w:szCs w:val="22"/>
              </w:rPr>
              <w:t>OBS#8</w:t>
            </w:r>
          </w:p>
        </w:tc>
        <w:tc>
          <w:tcPr>
            <w:tcW w:w="6960" w:type="dxa"/>
            <w:tcBorders>
              <w:top w:val="single" w:sz="5" w:space="0" w:color="000000"/>
              <w:left w:val="single" w:sz="5" w:space="0" w:color="000000"/>
              <w:bottom w:val="single" w:sz="5" w:space="0" w:color="000000"/>
              <w:right w:val="single" w:sz="5" w:space="0" w:color="000000"/>
            </w:tcBorders>
          </w:tcPr>
          <w:p w14:paraId="36617E25" w14:textId="77777777" w:rsidR="00057666" w:rsidRPr="00DC3244" w:rsidRDefault="00D80048" w:rsidP="00DC3244">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szCs w:val="22"/>
              </w:rPr>
            </w:pPr>
            <w:r w:rsidRPr="00DC3244">
              <w:rPr>
                <w:rFonts w:asciiTheme="minorHAnsi" w:hAnsiTheme="minorHAnsi" w:cstheme="minorHAnsi"/>
                <w:sz w:val="22"/>
                <w:szCs w:val="22"/>
              </w:rPr>
              <w:t xml:space="preserve"> </w:t>
            </w:r>
            <w:proofErr w:type="gramStart"/>
            <w:r w:rsidR="00A53679" w:rsidRPr="00DC3244">
              <w:rPr>
                <w:rFonts w:asciiTheme="minorHAnsi" w:hAnsiTheme="minorHAnsi" w:cstheme="minorHAnsi"/>
                <w:sz w:val="22"/>
                <w:szCs w:val="22"/>
              </w:rPr>
              <w:t>Employee</w:t>
            </w:r>
            <w:proofErr w:type="gramEnd"/>
            <w:r w:rsidR="00A53679" w:rsidRPr="00DC3244">
              <w:rPr>
                <w:rFonts w:asciiTheme="minorHAnsi" w:hAnsiTheme="minorHAnsi" w:cstheme="minorHAnsi"/>
                <w:sz w:val="22"/>
                <w:szCs w:val="22"/>
              </w:rPr>
              <w:t xml:space="preserve"> gain awareness of quality policy via employee orientation; postings. Awareness of contributions to QMS, and implications of NC product are addressed via town hall meetings.  Awareness of relevant quality objectives is weak. </w:t>
            </w:r>
          </w:p>
        </w:tc>
      </w:tr>
      <w:tr w:rsidR="00057666" w:rsidRPr="00DC3244" w14:paraId="45B04241" w14:textId="77777777" w:rsidTr="00DC3244">
        <w:trPr>
          <w:trHeight w:hRule="exact" w:val="899"/>
        </w:trPr>
        <w:tc>
          <w:tcPr>
            <w:tcW w:w="4654" w:type="dxa"/>
            <w:tcBorders>
              <w:top w:val="single" w:sz="5" w:space="0" w:color="000000"/>
              <w:left w:val="single" w:sz="5" w:space="0" w:color="000000"/>
              <w:bottom w:val="single" w:sz="5" w:space="0" w:color="000000"/>
              <w:right w:val="single" w:sz="5" w:space="0" w:color="000000"/>
            </w:tcBorders>
          </w:tcPr>
          <w:p w14:paraId="57F4D63E" w14:textId="77777777" w:rsidR="00057666" w:rsidRPr="00DC3244" w:rsidRDefault="00E3650D">
            <w:pPr>
              <w:spacing w:before="1"/>
              <w:ind w:left="822" w:right="1051"/>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7.3.2 </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l</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y</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e</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z w:val="22"/>
                <w:szCs w:val="22"/>
              </w:rPr>
              <w:t>vati</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n</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 xml:space="preserve">d </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pacing w:val="1"/>
                <w:sz w:val="22"/>
                <w:szCs w:val="22"/>
              </w:rPr>
              <w:t>ow</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rm</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z w:val="22"/>
                <w:szCs w:val="22"/>
              </w:rPr>
              <w:t>t</w:t>
            </w:r>
          </w:p>
        </w:tc>
        <w:tc>
          <w:tcPr>
            <w:tcW w:w="2160" w:type="dxa"/>
            <w:gridSpan w:val="2"/>
            <w:tcBorders>
              <w:top w:val="single" w:sz="5" w:space="0" w:color="000000"/>
              <w:left w:val="single" w:sz="5" w:space="0" w:color="000000"/>
              <w:bottom w:val="single" w:sz="5" w:space="0" w:color="000000"/>
              <w:right w:val="single" w:sz="5" w:space="0" w:color="000000"/>
            </w:tcBorders>
          </w:tcPr>
          <w:p w14:paraId="66CBFF95" w14:textId="77777777" w:rsidR="00057666" w:rsidRPr="00DC3244" w:rsidRDefault="009708AA" w:rsidP="00CB7677">
            <w:pPr>
              <w:jc w:val="center"/>
              <w:rPr>
                <w:rFonts w:asciiTheme="minorHAnsi" w:hAnsiTheme="minorHAnsi" w:cstheme="minorHAnsi"/>
                <w:color w:val="FF0000"/>
                <w:sz w:val="22"/>
                <w:szCs w:val="22"/>
              </w:rPr>
            </w:pPr>
            <w:r w:rsidRPr="00DC3244">
              <w:rPr>
                <w:rFonts w:asciiTheme="minorHAnsi" w:hAnsiTheme="minorHAnsi" w:cstheme="minorHAnsi"/>
                <w:color w:val="FF0000"/>
                <w:sz w:val="22"/>
                <w:szCs w:val="22"/>
              </w:rPr>
              <w:t>NC</w:t>
            </w:r>
            <w:r w:rsidR="00C9496D" w:rsidRPr="00DC3244">
              <w:rPr>
                <w:rFonts w:asciiTheme="minorHAnsi" w:hAnsiTheme="minorHAnsi" w:cstheme="minorHAnsi"/>
                <w:color w:val="FF0000"/>
                <w:sz w:val="22"/>
                <w:szCs w:val="22"/>
              </w:rPr>
              <w:t>#38</w:t>
            </w:r>
          </w:p>
        </w:tc>
        <w:tc>
          <w:tcPr>
            <w:tcW w:w="6960" w:type="dxa"/>
            <w:tcBorders>
              <w:top w:val="single" w:sz="5" w:space="0" w:color="000000"/>
              <w:left w:val="single" w:sz="5" w:space="0" w:color="000000"/>
              <w:bottom w:val="single" w:sz="5" w:space="0" w:color="000000"/>
              <w:right w:val="single" w:sz="5" w:space="0" w:color="000000"/>
            </w:tcBorders>
          </w:tcPr>
          <w:p w14:paraId="3B18E905" w14:textId="77777777" w:rsidR="00057666" w:rsidRPr="00DC3244" w:rsidRDefault="009708AA">
            <w:pPr>
              <w:rPr>
                <w:rFonts w:asciiTheme="minorHAnsi" w:hAnsiTheme="minorHAnsi" w:cstheme="minorHAnsi"/>
                <w:color w:val="FF0000"/>
                <w:sz w:val="22"/>
                <w:szCs w:val="22"/>
              </w:rPr>
            </w:pPr>
            <w:r w:rsidRPr="00DC3244">
              <w:rPr>
                <w:rFonts w:asciiTheme="minorHAnsi" w:hAnsiTheme="minorHAnsi" w:cstheme="minorHAnsi"/>
                <w:color w:val="FF0000"/>
                <w:sz w:val="22"/>
                <w:szCs w:val="22"/>
              </w:rPr>
              <w:t xml:space="preserve">There is not a </w:t>
            </w:r>
            <w:r w:rsidRPr="00DC3244">
              <w:rPr>
                <w:rFonts w:asciiTheme="minorHAnsi" w:hAnsiTheme="minorHAnsi"/>
                <w:color w:val="FF0000"/>
                <w:sz w:val="22"/>
                <w:szCs w:val="22"/>
              </w:rPr>
              <w:t>documented process(es) to motivate employees to achieve quality objectives, to make continual improvements, and to create an environment that promotes innovation.</w:t>
            </w:r>
          </w:p>
        </w:tc>
      </w:tr>
      <w:tr w:rsidR="00057666" w:rsidRPr="00DC3244" w14:paraId="15956F92" w14:textId="77777777" w:rsidTr="003C2B38">
        <w:trPr>
          <w:trHeight w:hRule="exact" w:val="1079"/>
        </w:trPr>
        <w:tc>
          <w:tcPr>
            <w:tcW w:w="4654" w:type="dxa"/>
            <w:tcBorders>
              <w:top w:val="single" w:sz="5" w:space="0" w:color="000000"/>
              <w:left w:val="single" w:sz="5" w:space="0" w:color="000000"/>
              <w:bottom w:val="single" w:sz="5" w:space="0" w:color="000000"/>
              <w:right w:val="single" w:sz="5" w:space="0" w:color="000000"/>
            </w:tcBorders>
          </w:tcPr>
          <w:p w14:paraId="15EA7E80" w14:textId="77777777" w:rsidR="00057666" w:rsidRPr="00DC3244" w:rsidRDefault="00E3650D">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lastRenderedPageBreak/>
              <w:t>7.4 C</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mm</w:t>
            </w:r>
            <w:r w:rsidRPr="00DC3244">
              <w:rPr>
                <w:rFonts w:asciiTheme="minorHAnsi" w:eastAsia="Calibri" w:hAnsiTheme="minorHAnsi" w:cstheme="minorHAnsi"/>
                <w:spacing w:val="-1"/>
                <w:sz w:val="22"/>
                <w:szCs w:val="22"/>
              </w:rPr>
              <w:t>un</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at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tcPr>
          <w:p w14:paraId="6003A188" w14:textId="77777777" w:rsidR="00057666" w:rsidRPr="00DC3244" w:rsidRDefault="00C9496D" w:rsidP="00C9496D">
            <w:pPr>
              <w:jc w:val="center"/>
              <w:rPr>
                <w:rFonts w:asciiTheme="minorHAnsi" w:hAnsiTheme="minorHAnsi" w:cstheme="minorHAnsi"/>
                <w:sz w:val="22"/>
                <w:szCs w:val="22"/>
              </w:rPr>
            </w:pPr>
            <w:r w:rsidRPr="00DC3244">
              <w:rPr>
                <w:rFonts w:asciiTheme="minorHAnsi" w:hAnsiTheme="minorHAnsi" w:cstheme="minorHAnsi"/>
                <w:sz w:val="22"/>
                <w:szCs w:val="22"/>
              </w:rPr>
              <w:t>OBS#9</w:t>
            </w:r>
          </w:p>
        </w:tc>
        <w:tc>
          <w:tcPr>
            <w:tcW w:w="6960" w:type="dxa"/>
            <w:tcBorders>
              <w:top w:val="single" w:sz="5" w:space="0" w:color="000000"/>
              <w:left w:val="single" w:sz="5" w:space="0" w:color="000000"/>
              <w:bottom w:val="single" w:sz="5" w:space="0" w:color="000000"/>
              <w:right w:val="single" w:sz="5" w:space="0" w:color="000000"/>
            </w:tcBorders>
          </w:tcPr>
          <w:p w14:paraId="0658BE9E" w14:textId="77777777" w:rsidR="00057666" w:rsidRPr="00DC3244" w:rsidRDefault="0031625F" w:rsidP="003C2B38">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szCs w:val="22"/>
              </w:rPr>
            </w:pPr>
            <w:r w:rsidRPr="00DC3244">
              <w:rPr>
                <w:rFonts w:asciiTheme="minorHAnsi" w:hAnsiTheme="minorHAnsi" w:cs="Cambria"/>
                <w:sz w:val="22"/>
                <w:szCs w:val="22"/>
              </w:rPr>
              <w:t xml:space="preserve">The process for determining internal and external communications </w:t>
            </w:r>
            <w:r w:rsidR="002D7733" w:rsidRPr="00DC3244">
              <w:rPr>
                <w:rFonts w:asciiTheme="minorHAnsi" w:hAnsiTheme="minorHAnsi" w:cs="Cambria"/>
                <w:sz w:val="22"/>
                <w:szCs w:val="22"/>
              </w:rPr>
              <w:t xml:space="preserve">within process of the quality management system could be improved to better </w:t>
            </w:r>
            <w:proofErr w:type="gramStart"/>
            <w:r w:rsidR="002D7733" w:rsidRPr="00DC3244">
              <w:rPr>
                <w:rFonts w:asciiTheme="minorHAnsi" w:hAnsiTheme="minorHAnsi" w:cs="Cambria"/>
                <w:sz w:val="22"/>
                <w:szCs w:val="22"/>
              </w:rPr>
              <w:t>define:</w:t>
            </w:r>
            <w:proofErr w:type="gramEnd"/>
            <w:r w:rsidR="003C2B38" w:rsidRPr="00DC3244">
              <w:rPr>
                <w:rFonts w:asciiTheme="minorHAnsi" w:hAnsiTheme="minorHAnsi" w:cs="Cambria"/>
                <w:sz w:val="22"/>
                <w:szCs w:val="22"/>
              </w:rPr>
              <w:t xml:space="preserve"> </w:t>
            </w:r>
            <w:r w:rsidRPr="00DC3244">
              <w:rPr>
                <w:rFonts w:asciiTheme="minorHAnsi" w:hAnsiTheme="minorHAnsi" w:cs="Cambria"/>
                <w:sz w:val="22"/>
                <w:szCs w:val="22"/>
              </w:rPr>
              <w:t>a) on what it will communicate;</w:t>
            </w:r>
            <w:r w:rsidR="003C2B38" w:rsidRPr="00DC3244">
              <w:rPr>
                <w:rFonts w:asciiTheme="minorHAnsi" w:hAnsiTheme="minorHAnsi" w:cs="Cambria"/>
                <w:sz w:val="22"/>
                <w:szCs w:val="22"/>
              </w:rPr>
              <w:t xml:space="preserve"> </w:t>
            </w:r>
            <w:r w:rsidRPr="00DC3244">
              <w:rPr>
                <w:rFonts w:asciiTheme="minorHAnsi" w:hAnsiTheme="minorHAnsi" w:cs="Cambria"/>
                <w:sz w:val="22"/>
                <w:szCs w:val="22"/>
              </w:rPr>
              <w:t>b) when to communicate;</w:t>
            </w:r>
            <w:r w:rsidR="003C2B38" w:rsidRPr="00DC3244">
              <w:rPr>
                <w:rFonts w:asciiTheme="minorHAnsi" w:hAnsiTheme="minorHAnsi" w:cs="Cambria"/>
                <w:sz w:val="22"/>
                <w:szCs w:val="22"/>
              </w:rPr>
              <w:t xml:space="preserve"> </w:t>
            </w:r>
            <w:r w:rsidRPr="00DC3244">
              <w:rPr>
                <w:rFonts w:asciiTheme="minorHAnsi" w:hAnsiTheme="minorHAnsi" w:cs="Cambria"/>
                <w:sz w:val="22"/>
                <w:szCs w:val="22"/>
              </w:rPr>
              <w:t>c) with whom to communicate;</w:t>
            </w:r>
            <w:r w:rsidR="003C2B38" w:rsidRPr="00DC3244">
              <w:rPr>
                <w:rFonts w:asciiTheme="minorHAnsi" w:hAnsiTheme="minorHAnsi" w:cs="Cambria"/>
                <w:sz w:val="22"/>
                <w:szCs w:val="22"/>
              </w:rPr>
              <w:t xml:space="preserve"> </w:t>
            </w:r>
            <w:r w:rsidRPr="00DC3244">
              <w:rPr>
                <w:rFonts w:asciiTheme="minorHAnsi" w:hAnsiTheme="minorHAnsi" w:cs="Cambria"/>
                <w:sz w:val="22"/>
                <w:szCs w:val="22"/>
              </w:rPr>
              <w:t>d) how to communicate;</w:t>
            </w:r>
            <w:r w:rsidR="003C2B38" w:rsidRPr="00DC3244">
              <w:rPr>
                <w:rFonts w:asciiTheme="minorHAnsi" w:hAnsiTheme="minorHAnsi" w:cs="Cambria"/>
                <w:sz w:val="22"/>
                <w:szCs w:val="22"/>
              </w:rPr>
              <w:t xml:space="preserve"> </w:t>
            </w:r>
            <w:r w:rsidRPr="00DC3244">
              <w:rPr>
                <w:rFonts w:asciiTheme="minorHAnsi" w:hAnsiTheme="minorHAnsi" w:cs="Cambria"/>
                <w:sz w:val="22"/>
                <w:szCs w:val="22"/>
              </w:rPr>
              <w:t>e) who communicates.</w:t>
            </w:r>
          </w:p>
        </w:tc>
      </w:tr>
      <w:tr w:rsidR="00057666" w:rsidRPr="00DC3244" w14:paraId="28930261" w14:textId="77777777" w:rsidTr="004C5FCA">
        <w:trPr>
          <w:trHeight w:hRule="exact" w:val="278"/>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20E5E20C" w14:textId="77777777" w:rsidR="00057666" w:rsidRPr="00DC3244" w:rsidRDefault="00E3650D">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7.5 D</w:t>
            </w:r>
            <w:r w:rsidRPr="00DC3244">
              <w:rPr>
                <w:rFonts w:asciiTheme="minorHAnsi" w:eastAsia="Calibri" w:hAnsiTheme="minorHAnsi" w:cstheme="minorHAnsi"/>
                <w:spacing w:val="1"/>
                <w:sz w:val="22"/>
                <w:szCs w:val="22"/>
              </w:rPr>
              <w:t>oc</w:t>
            </w:r>
            <w:r w:rsidRPr="00DC3244">
              <w:rPr>
                <w:rFonts w:asciiTheme="minorHAnsi" w:eastAsia="Calibri" w:hAnsiTheme="minorHAnsi" w:cstheme="minorHAnsi"/>
                <w:spacing w:val="-1"/>
                <w:sz w:val="22"/>
                <w:szCs w:val="22"/>
              </w:rPr>
              <w:t>u</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3"/>
                <w:sz w:val="22"/>
                <w:szCs w:val="22"/>
              </w:rPr>
              <w:t>I</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f</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rmat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2E1DAE11" w14:textId="77777777" w:rsidR="00057666" w:rsidRPr="00DC3244" w:rsidRDefault="00057666" w:rsidP="00CB7677">
            <w:pPr>
              <w:jc w:val="center"/>
              <w:rPr>
                <w:rFonts w:asciiTheme="minorHAnsi" w:hAnsiTheme="minorHAnsi" w:cstheme="minorHAnsi"/>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43AB957F" w14:textId="77777777" w:rsidR="00057666" w:rsidRPr="00DC3244" w:rsidRDefault="00057666">
            <w:pPr>
              <w:rPr>
                <w:rFonts w:asciiTheme="minorHAnsi" w:hAnsiTheme="minorHAnsi" w:cstheme="minorHAnsi"/>
                <w:sz w:val="22"/>
                <w:szCs w:val="22"/>
              </w:rPr>
            </w:pPr>
          </w:p>
        </w:tc>
      </w:tr>
      <w:tr w:rsidR="00057666" w:rsidRPr="00DC3244" w14:paraId="7DC597D8" w14:textId="77777777" w:rsidTr="00F0255D">
        <w:trPr>
          <w:trHeight w:hRule="exact" w:val="908"/>
        </w:trPr>
        <w:tc>
          <w:tcPr>
            <w:tcW w:w="4654" w:type="dxa"/>
            <w:tcBorders>
              <w:top w:val="single" w:sz="5" w:space="0" w:color="000000"/>
              <w:left w:val="single" w:sz="5" w:space="0" w:color="000000"/>
              <w:bottom w:val="single" w:sz="5" w:space="0" w:color="000000"/>
              <w:right w:val="single" w:sz="5" w:space="0" w:color="000000"/>
            </w:tcBorders>
          </w:tcPr>
          <w:p w14:paraId="2ACF0387" w14:textId="77777777" w:rsidR="00057666" w:rsidRPr="00DC3244" w:rsidRDefault="00C9496D">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7</w:t>
            </w:r>
            <w:r w:rsidR="00E3650D" w:rsidRPr="00DC3244">
              <w:rPr>
                <w:rFonts w:asciiTheme="minorHAnsi" w:eastAsia="Calibri" w:hAnsiTheme="minorHAnsi" w:cstheme="minorHAnsi"/>
                <w:sz w:val="22"/>
                <w:szCs w:val="22"/>
              </w:rPr>
              <w:t>.5.1 G</w:t>
            </w:r>
            <w:r w:rsidR="00E3650D" w:rsidRPr="00DC3244">
              <w:rPr>
                <w:rFonts w:asciiTheme="minorHAnsi" w:eastAsia="Calibri" w:hAnsiTheme="minorHAnsi" w:cstheme="minorHAnsi"/>
                <w:spacing w:val="-1"/>
                <w:sz w:val="22"/>
                <w:szCs w:val="22"/>
              </w:rPr>
              <w:t>ene</w:t>
            </w:r>
            <w:r w:rsidR="00E3650D" w:rsidRPr="00DC3244">
              <w:rPr>
                <w:rFonts w:asciiTheme="minorHAnsi" w:eastAsia="Calibri" w:hAnsiTheme="minorHAnsi" w:cstheme="minorHAnsi"/>
                <w:sz w:val="22"/>
                <w:szCs w:val="22"/>
              </w:rPr>
              <w:t>r</w:t>
            </w:r>
            <w:r w:rsidR="00E3650D" w:rsidRPr="00DC3244">
              <w:rPr>
                <w:rFonts w:asciiTheme="minorHAnsi" w:eastAsia="Calibri" w:hAnsiTheme="minorHAnsi" w:cstheme="minorHAnsi"/>
                <w:spacing w:val="2"/>
                <w:sz w:val="22"/>
                <w:szCs w:val="22"/>
              </w:rPr>
              <w:t>a</w:t>
            </w:r>
            <w:r w:rsidR="00E3650D" w:rsidRPr="00DC3244">
              <w:rPr>
                <w:rFonts w:asciiTheme="minorHAnsi" w:eastAsia="Calibri" w:hAnsiTheme="minorHAnsi" w:cstheme="minorHAnsi"/>
                <w:sz w:val="22"/>
                <w:szCs w:val="22"/>
              </w:rPr>
              <w:t>l</w:t>
            </w:r>
          </w:p>
        </w:tc>
        <w:tc>
          <w:tcPr>
            <w:tcW w:w="2160" w:type="dxa"/>
            <w:gridSpan w:val="2"/>
            <w:tcBorders>
              <w:top w:val="single" w:sz="5" w:space="0" w:color="000000"/>
              <w:left w:val="single" w:sz="5" w:space="0" w:color="000000"/>
              <w:bottom w:val="single" w:sz="5" w:space="0" w:color="000000"/>
              <w:right w:val="single" w:sz="5" w:space="0" w:color="000000"/>
            </w:tcBorders>
          </w:tcPr>
          <w:p w14:paraId="62C72609" w14:textId="77777777" w:rsidR="00057666" w:rsidRPr="00DC3244" w:rsidRDefault="00CB7677" w:rsidP="00CB7677">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0D0B18DD" w14:textId="22D3FFD8" w:rsidR="00057666" w:rsidRPr="00DC3244" w:rsidRDefault="00672C51">
            <w:pPr>
              <w:rPr>
                <w:rFonts w:asciiTheme="minorHAnsi" w:hAnsiTheme="minorHAnsi" w:cstheme="minorHAnsi"/>
                <w:sz w:val="22"/>
                <w:szCs w:val="22"/>
              </w:rPr>
            </w:pPr>
            <w:r w:rsidRPr="00DC3244">
              <w:rPr>
                <w:rFonts w:asciiTheme="minorHAnsi" w:hAnsiTheme="minorHAnsi" w:cstheme="minorHAnsi"/>
                <w:sz w:val="22"/>
                <w:szCs w:val="22"/>
              </w:rPr>
              <w:t xml:space="preserve"> </w:t>
            </w:r>
            <w:r w:rsidR="00CB7677" w:rsidRPr="00DC3244">
              <w:rPr>
                <w:rFonts w:asciiTheme="minorHAnsi" w:hAnsiTheme="minorHAnsi" w:cstheme="minorHAnsi"/>
                <w:sz w:val="22"/>
                <w:szCs w:val="22"/>
              </w:rPr>
              <w:t xml:space="preserve">has </w:t>
            </w:r>
            <w:r w:rsidRPr="00DC3244">
              <w:rPr>
                <w:rFonts w:asciiTheme="minorHAnsi" w:hAnsiTheme="minorHAnsi" w:cstheme="minorHAnsi"/>
                <w:sz w:val="22"/>
                <w:szCs w:val="22"/>
              </w:rPr>
              <w:t xml:space="preserve">established documented information to support </w:t>
            </w:r>
            <w:proofErr w:type="spellStart"/>
            <w:proofErr w:type="gramStart"/>
            <w:r w:rsidRPr="00DC3244">
              <w:rPr>
                <w:rFonts w:asciiTheme="minorHAnsi" w:hAnsiTheme="minorHAnsi" w:cstheme="minorHAnsi"/>
                <w:sz w:val="22"/>
                <w:szCs w:val="22"/>
              </w:rPr>
              <w:t>it’s</w:t>
            </w:r>
            <w:proofErr w:type="spellEnd"/>
            <w:proofErr w:type="gramEnd"/>
            <w:r w:rsidRPr="00DC3244">
              <w:rPr>
                <w:rFonts w:asciiTheme="minorHAnsi" w:hAnsiTheme="minorHAnsi" w:cstheme="minorHAnsi"/>
                <w:sz w:val="22"/>
                <w:szCs w:val="22"/>
              </w:rPr>
              <w:t xml:space="preserve"> QMS, which includes Quality Assurance Manual, rev 4/2/14, process maps, procedures, work instructions and records. </w:t>
            </w:r>
          </w:p>
        </w:tc>
      </w:tr>
      <w:tr w:rsidR="00057666" w:rsidRPr="00DC3244" w14:paraId="06556A01" w14:textId="77777777" w:rsidTr="00F0255D">
        <w:trPr>
          <w:trHeight w:hRule="exact" w:val="1709"/>
        </w:trPr>
        <w:tc>
          <w:tcPr>
            <w:tcW w:w="4654" w:type="dxa"/>
            <w:tcBorders>
              <w:top w:val="single" w:sz="5" w:space="0" w:color="000000"/>
              <w:left w:val="single" w:sz="5" w:space="0" w:color="000000"/>
              <w:bottom w:val="single" w:sz="5" w:space="0" w:color="000000"/>
              <w:right w:val="single" w:sz="5" w:space="0" w:color="000000"/>
            </w:tcBorders>
          </w:tcPr>
          <w:p w14:paraId="205F3733"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7.5.1.1 </w:t>
            </w:r>
            <w:r w:rsidRPr="00DC3244">
              <w:rPr>
                <w:rFonts w:asciiTheme="minorHAnsi" w:eastAsia="Calibri" w:hAnsiTheme="minorHAnsi" w:cstheme="minorHAnsi"/>
                <w:spacing w:val="-1"/>
                <w:sz w:val="22"/>
                <w:szCs w:val="22"/>
              </w:rPr>
              <w:t>Qu</w:t>
            </w:r>
            <w:r w:rsidRPr="00DC3244">
              <w:rPr>
                <w:rFonts w:asciiTheme="minorHAnsi" w:eastAsia="Calibri" w:hAnsiTheme="minorHAnsi" w:cstheme="minorHAnsi"/>
                <w:sz w:val="22"/>
                <w:szCs w:val="22"/>
              </w:rPr>
              <w:t>al</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z w:val="22"/>
                <w:szCs w:val="22"/>
              </w:rPr>
              <w:t>ty ma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pacing w:val="2"/>
                <w:sz w:val="22"/>
                <w:szCs w:val="22"/>
              </w:rPr>
              <w:t>a</w:t>
            </w:r>
            <w:r w:rsidRPr="00DC3244">
              <w:rPr>
                <w:rFonts w:asciiTheme="minorHAnsi" w:eastAsia="Calibri" w:hAnsiTheme="minorHAnsi" w:cstheme="minorHAnsi"/>
                <w:spacing w:val="-1"/>
                <w:sz w:val="22"/>
                <w:szCs w:val="22"/>
              </w:rPr>
              <w:t>ge</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2"/>
                <w:sz w:val="22"/>
                <w:szCs w:val="22"/>
              </w:rPr>
              <w:t>e</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 xml:space="preserve">t </w:t>
            </w:r>
            <w:r w:rsidRPr="00DC3244">
              <w:rPr>
                <w:rFonts w:asciiTheme="minorHAnsi" w:eastAsia="Calibri" w:hAnsiTheme="minorHAnsi" w:cstheme="minorHAnsi"/>
                <w:spacing w:val="-1"/>
                <w:sz w:val="22"/>
                <w:szCs w:val="22"/>
              </w:rPr>
              <w:t>s</w:t>
            </w:r>
            <w:r w:rsidRPr="00DC3244">
              <w:rPr>
                <w:rFonts w:asciiTheme="minorHAnsi" w:eastAsia="Calibri" w:hAnsiTheme="minorHAnsi" w:cstheme="minorHAnsi"/>
                <w:sz w:val="22"/>
                <w:szCs w:val="22"/>
              </w:rPr>
              <w:t>y</w:t>
            </w:r>
            <w:r w:rsidRPr="00DC3244">
              <w:rPr>
                <w:rFonts w:asciiTheme="minorHAnsi" w:eastAsia="Calibri" w:hAnsiTheme="minorHAnsi" w:cstheme="minorHAnsi"/>
                <w:spacing w:val="-1"/>
                <w:sz w:val="22"/>
                <w:szCs w:val="22"/>
              </w:rPr>
              <w:t>s</w:t>
            </w:r>
            <w:r w:rsidRPr="00DC3244">
              <w:rPr>
                <w:rFonts w:asciiTheme="minorHAnsi" w:eastAsia="Calibri" w:hAnsiTheme="minorHAnsi" w:cstheme="minorHAnsi"/>
                <w:spacing w:val="2"/>
                <w:sz w:val="22"/>
                <w:szCs w:val="22"/>
              </w:rPr>
              <w:t>t</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m</w:t>
            </w:r>
          </w:p>
          <w:p w14:paraId="7FD57192" w14:textId="77777777" w:rsidR="00057666" w:rsidRPr="00DC3244" w:rsidRDefault="00E3650D">
            <w:pPr>
              <w:spacing w:before="1"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pacing w:val="-1"/>
                <w:sz w:val="22"/>
                <w:szCs w:val="22"/>
              </w:rPr>
              <w:t>d</w:t>
            </w:r>
            <w:r w:rsidRPr="00DC3244">
              <w:rPr>
                <w:rFonts w:asciiTheme="minorHAnsi" w:eastAsia="Calibri" w:hAnsiTheme="minorHAnsi" w:cstheme="minorHAnsi"/>
                <w:spacing w:val="1"/>
                <w:sz w:val="22"/>
                <w:szCs w:val="22"/>
              </w:rPr>
              <w:t>oc</w:t>
            </w:r>
            <w:r w:rsidRPr="00DC3244">
              <w:rPr>
                <w:rFonts w:asciiTheme="minorHAnsi" w:eastAsia="Calibri" w:hAnsiTheme="minorHAnsi" w:cstheme="minorHAnsi"/>
                <w:spacing w:val="-1"/>
                <w:sz w:val="22"/>
                <w:szCs w:val="22"/>
              </w:rPr>
              <w:t>u</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z w:val="22"/>
                <w:szCs w:val="22"/>
              </w:rPr>
              <w:t>tat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tcPr>
          <w:p w14:paraId="3A72EA45" w14:textId="77777777" w:rsidR="00057666" w:rsidRPr="00DC3244" w:rsidRDefault="005E39E2" w:rsidP="00CB7677">
            <w:pPr>
              <w:jc w:val="center"/>
              <w:rPr>
                <w:rFonts w:asciiTheme="minorHAnsi" w:hAnsiTheme="minorHAnsi" w:cstheme="minorHAnsi"/>
                <w:color w:val="FF0000"/>
                <w:sz w:val="22"/>
                <w:szCs w:val="22"/>
              </w:rPr>
            </w:pPr>
            <w:r w:rsidRPr="00DC3244">
              <w:rPr>
                <w:rFonts w:asciiTheme="minorHAnsi" w:hAnsiTheme="minorHAnsi" w:cstheme="minorHAnsi"/>
                <w:color w:val="FF0000"/>
                <w:sz w:val="22"/>
                <w:szCs w:val="22"/>
              </w:rPr>
              <w:t>N</w:t>
            </w:r>
            <w:r w:rsidR="00CB7677" w:rsidRPr="00DC3244">
              <w:rPr>
                <w:rFonts w:asciiTheme="minorHAnsi" w:hAnsiTheme="minorHAnsi" w:cstheme="minorHAnsi"/>
                <w:color w:val="FF0000"/>
                <w:sz w:val="22"/>
                <w:szCs w:val="22"/>
              </w:rPr>
              <w:t>C</w:t>
            </w:r>
            <w:r w:rsidR="00875D76" w:rsidRPr="00DC3244">
              <w:rPr>
                <w:rFonts w:asciiTheme="minorHAnsi" w:hAnsiTheme="minorHAnsi" w:cstheme="minorHAnsi"/>
                <w:color w:val="FF0000"/>
                <w:sz w:val="22"/>
                <w:szCs w:val="22"/>
              </w:rPr>
              <w:t>#39</w:t>
            </w:r>
          </w:p>
        </w:tc>
        <w:tc>
          <w:tcPr>
            <w:tcW w:w="6960" w:type="dxa"/>
            <w:tcBorders>
              <w:top w:val="single" w:sz="5" w:space="0" w:color="000000"/>
              <w:left w:val="single" w:sz="5" w:space="0" w:color="000000"/>
              <w:bottom w:val="single" w:sz="5" w:space="0" w:color="000000"/>
              <w:right w:val="single" w:sz="5" w:space="0" w:color="000000"/>
            </w:tcBorders>
          </w:tcPr>
          <w:p w14:paraId="65923933" w14:textId="77777777" w:rsidR="005E39E2" w:rsidRPr="00DC3244" w:rsidRDefault="00672C51" w:rsidP="005E39E2">
            <w:pPr>
              <w:rPr>
                <w:rFonts w:asciiTheme="minorHAnsi" w:hAnsiTheme="minorHAnsi" w:cstheme="minorHAnsi"/>
                <w:color w:val="FF0000"/>
                <w:sz w:val="22"/>
                <w:szCs w:val="22"/>
              </w:rPr>
            </w:pPr>
            <w:r w:rsidRPr="00DC3244">
              <w:rPr>
                <w:rFonts w:asciiTheme="minorHAnsi" w:hAnsiTheme="minorHAnsi" w:cstheme="minorHAnsi"/>
                <w:sz w:val="22"/>
                <w:szCs w:val="22"/>
              </w:rPr>
              <w:t xml:space="preserve"> The Quality Assurance Manual, rev 4/2/14, which includes the processes, sequence and interaction, and </w:t>
            </w:r>
            <w:proofErr w:type="gramStart"/>
            <w:r w:rsidRPr="00DC3244">
              <w:rPr>
                <w:rFonts w:asciiTheme="minorHAnsi" w:hAnsiTheme="minorHAnsi" w:cstheme="minorHAnsi"/>
                <w:sz w:val="22"/>
                <w:szCs w:val="22"/>
              </w:rPr>
              <w:t>makes reference</w:t>
            </w:r>
            <w:proofErr w:type="gramEnd"/>
            <w:r w:rsidRPr="00DC3244">
              <w:rPr>
                <w:rFonts w:asciiTheme="minorHAnsi" w:hAnsiTheme="minorHAnsi" w:cstheme="minorHAnsi"/>
                <w:sz w:val="22"/>
                <w:szCs w:val="22"/>
              </w:rPr>
              <w:t xml:space="preserve"> to the procedures.  </w:t>
            </w:r>
          </w:p>
          <w:p w14:paraId="35A93517" w14:textId="77777777" w:rsidR="005E39E2" w:rsidRPr="00DC3244" w:rsidRDefault="00672C51" w:rsidP="005E39E2">
            <w:pPr>
              <w:pStyle w:val="ListParagraph"/>
              <w:numPr>
                <w:ilvl w:val="0"/>
                <w:numId w:val="4"/>
              </w:numPr>
              <w:rPr>
                <w:rFonts w:asciiTheme="minorHAnsi" w:hAnsiTheme="minorHAnsi" w:cstheme="minorHAnsi"/>
                <w:color w:val="FF0000"/>
                <w:sz w:val="22"/>
              </w:rPr>
            </w:pPr>
            <w:r w:rsidRPr="00DC3244">
              <w:rPr>
                <w:rFonts w:asciiTheme="minorHAnsi" w:hAnsiTheme="minorHAnsi" w:cstheme="minorHAnsi"/>
                <w:color w:val="FF0000"/>
                <w:sz w:val="22"/>
              </w:rPr>
              <w:t xml:space="preserve">The Quality </w:t>
            </w:r>
            <w:proofErr w:type="gramStart"/>
            <w:r w:rsidRPr="00DC3244">
              <w:rPr>
                <w:rFonts w:asciiTheme="minorHAnsi" w:hAnsiTheme="minorHAnsi" w:cstheme="minorHAnsi"/>
                <w:color w:val="FF0000"/>
                <w:sz w:val="22"/>
              </w:rPr>
              <w:t>Manual,</w:t>
            </w:r>
            <w:proofErr w:type="gramEnd"/>
            <w:r w:rsidRPr="00DC3244">
              <w:rPr>
                <w:rFonts w:asciiTheme="minorHAnsi" w:hAnsiTheme="minorHAnsi" w:cstheme="minorHAnsi"/>
                <w:color w:val="FF0000"/>
                <w:sz w:val="22"/>
              </w:rPr>
              <w:t xml:space="preserve"> does not include the scope of the QMS. </w:t>
            </w:r>
          </w:p>
          <w:p w14:paraId="37668BD9" w14:textId="77777777" w:rsidR="005E39E2" w:rsidRPr="00DC3244" w:rsidRDefault="00672C51" w:rsidP="00EE4427">
            <w:pPr>
              <w:pStyle w:val="ListParagraph"/>
              <w:numPr>
                <w:ilvl w:val="0"/>
                <w:numId w:val="3"/>
              </w:numPr>
              <w:ind w:hanging="308"/>
              <w:rPr>
                <w:rFonts w:asciiTheme="minorHAnsi" w:hAnsiTheme="minorHAnsi" w:cstheme="minorHAnsi"/>
                <w:color w:val="FF0000"/>
                <w:sz w:val="22"/>
              </w:rPr>
            </w:pPr>
            <w:r w:rsidRPr="00DC3244">
              <w:rPr>
                <w:rFonts w:asciiTheme="minorHAnsi" w:hAnsiTheme="minorHAnsi" w:cstheme="minorHAnsi"/>
                <w:color w:val="FF0000"/>
                <w:sz w:val="22"/>
              </w:rPr>
              <w:t xml:space="preserve">There is no document available to </w:t>
            </w:r>
            <w:r w:rsidR="005E39E2" w:rsidRPr="00DC3244">
              <w:rPr>
                <w:rFonts w:asciiTheme="minorHAnsi" w:hAnsiTheme="minorHAnsi" w:cstheme="minorHAnsi"/>
                <w:color w:val="FF0000"/>
                <w:sz w:val="22"/>
              </w:rPr>
              <w:t>where within the organization’s quality management system their customer-specific requirements are addressed.</w:t>
            </w:r>
          </w:p>
          <w:p w14:paraId="740FCB29" w14:textId="77777777" w:rsidR="00672C51" w:rsidRPr="00DC3244" w:rsidRDefault="00672C51">
            <w:pPr>
              <w:rPr>
                <w:rFonts w:asciiTheme="minorHAnsi" w:hAnsiTheme="minorHAnsi" w:cstheme="minorHAnsi"/>
                <w:color w:val="FF0000"/>
                <w:sz w:val="22"/>
                <w:szCs w:val="22"/>
              </w:rPr>
            </w:pPr>
          </w:p>
          <w:p w14:paraId="1CF1E11A" w14:textId="77777777" w:rsidR="00672C51" w:rsidRPr="00DC3244" w:rsidRDefault="00672C51">
            <w:pPr>
              <w:rPr>
                <w:rFonts w:asciiTheme="minorHAnsi" w:hAnsiTheme="minorHAnsi" w:cstheme="minorHAnsi"/>
                <w:sz w:val="22"/>
                <w:szCs w:val="22"/>
              </w:rPr>
            </w:pPr>
            <w:r w:rsidRPr="00DC3244">
              <w:rPr>
                <w:rFonts w:asciiTheme="minorHAnsi" w:hAnsiTheme="minorHAnsi" w:cstheme="minorHAnsi"/>
                <w:sz w:val="22"/>
                <w:szCs w:val="22"/>
              </w:rPr>
              <w:t xml:space="preserve"> </w:t>
            </w:r>
          </w:p>
        </w:tc>
      </w:tr>
      <w:tr w:rsidR="00057666" w:rsidRPr="00DC3244" w14:paraId="02EBDB7E" w14:textId="77777777" w:rsidTr="004C5FCA">
        <w:trPr>
          <w:trHeight w:hRule="exact" w:val="1169"/>
        </w:trPr>
        <w:tc>
          <w:tcPr>
            <w:tcW w:w="4654" w:type="dxa"/>
            <w:tcBorders>
              <w:top w:val="single" w:sz="5" w:space="0" w:color="000000"/>
              <w:left w:val="single" w:sz="5" w:space="0" w:color="000000"/>
              <w:bottom w:val="single" w:sz="5" w:space="0" w:color="000000"/>
              <w:right w:val="single" w:sz="5" w:space="0" w:color="000000"/>
            </w:tcBorders>
          </w:tcPr>
          <w:p w14:paraId="15D06DC0" w14:textId="77777777" w:rsidR="00057666" w:rsidRPr="00DC3244" w:rsidRDefault="00E3650D">
            <w:pPr>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7.5.2 Cr</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at</w:t>
            </w:r>
            <w:r w:rsidRPr="00DC3244">
              <w:rPr>
                <w:rFonts w:asciiTheme="minorHAnsi" w:eastAsia="Calibri" w:hAnsiTheme="minorHAnsi" w:cstheme="minorHAnsi"/>
                <w:spacing w:val="-1"/>
                <w:sz w:val="22"/>
                <w:szCs w:val="22"/>
              </w:rPr>
              <w:t>in</w:t>
            </w:r>
            <w:r w:rsidRPr="00DC3244">
              <w:rPr>
                <w:rFonts w:asciiTheme="minorHAnsi" w:eastAsia="Calibri" w:hAnsiTheme="minorHAnsi" w:cstheme="minorHAnsi"/>
                <w:sz w:val="22"/>
                <w:szCs w:val="22"/>
              </w:rPr>
              <w:t>g</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3"/>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1"/>
                <w:sz w:val="22"/>
                <w:szCs w:val="22"/>
              </w:rPr>
              <w:t>u</w:t>
            </w:r>
            <w:r w:rsidRPr="00DC3244">
              <w:rPr>
                <w:rFonts w:asciiTheme="minorHAnsi" w:eastAsia="Calibri" w:hAnsiTheme="minorHAnsi" w:cstheme="minorHAnsi"/>
                <w:spacing w:val="-1"/>
                <w:sz w:val="22"/>
                <w:szCs w:val="22"/>
              </w:rPr>
              <w:t>pd</w:t>
            </w:r>
            <w:r w:rsidRPr="00DC3244">
              <w:rPr>
                <w:rFonts w:asciiTheme="minorHAnsi" w:eastAsia="Calibri" w:hAnsiTheme="minorHAnsi" w:cstheme="minorHAnsi"/>
                <w:sz w:val="22"/>
                <w:szCs w:val="22"/>
              </w:rPr>
              <w:t>at</w:t>
            </w:r>
            <w:r w:rsidRPr="00DC3244">
              <w:rPr>
                <w:rFonts w:asciiTheme="minorHAnsi" w:eastAsia="Calibri" w:hAnsiTheme="minorHAnsi" w:cstheme="minorHAnsi"/>
                <w:spacing w:val="2"/>
                <w:sz w:val="22"/>
                <w:szCs w:val="22"/>
              </w:rPr>
              <w:t>i</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g</w:t>
            </w:r>
          </w:p>
        </w:tc>
        <w:tc>
          <w:tcPr>
            <w:tcW w:w="2160" w:type="dxa"/>
            <w:gridSpan w:val="2"/>
            <w:tcBorders>
              <w:top w:val="single" w:sz="5" w:space="0" w:color="000000"/>
              <w:left w:val="single" w:sz="5" w:space="0" w:color="000000"/>
              <w:bottom w:val="single" w:sz="5" w:space="0" w:color="000000"/>
              <w:right w:val="single" w:sz="5" w:space="0" w:color="000000"/>
            </w:tcBorders>
          </w:tcPr>
          <w:p w14:paraId="780F19DE" w14:textId="77777777" w:rsidR="00057666" w:rsidRPr="00DC3244" w:rsidRDefault="002102E6" w:rsidP="00CB7677">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76603F8C" w14:textId="77777777" w:rsidR="002102E6" w:rsidRPr="00DC3244" w:rsidRDefault="00683D2A">
            <w:pPr>
              <w:rPr>
                <w:rFonts w:asciiTheme="minorHAnsi" w:hAnsiTheme="minorHAnsi" w:cstheme="minorHAnsi"/>
                <w:sz w:val="22"/>
                <w:szCs w:val="22"/>
              </w:rPr>
            </w:pPr>
            <w:r w:rsidRPr="00DC3244">
              <w:rPr>
                <w:rFonts w:asciiTheme="minorHAnsi" w:hAnsiTheme="minorHAnsi" w:cstheme="minorHAnsi"/>
                <w:sz w:val="22"/>
                <w:szCs w:val="22"/>
              </w:rPr>
              <w:t xml:space="preserve">Updating of QMS is managed by the Plex ERP system.  </w:t>
            </w:r>
            <w:proofErr w:type="gramStart"/>
            <w:r w:rsidRPr="00DC3244">
              <w:rPr>
                <w:rFonts w:asciiTheme="minorHAnsi" w:hAnsiTheme="minorHAnsi" w:cstheme="minorHAnsi"/>
                <w:sz w:val="22"/>
                <w:szCs w:val="22"/>
              </w:rPr>
              <w:t>In order to</w:t>
            </w:r>
            <w:proofErr w:type="gramEnd"/>
            <w:r w:rsidRPr="00DC3244">
              <w:rPr>
                <w:rFonts w:asciiTheme="minorHAnsi" w:hAnsiTheme="minorHAnsi" w:cstheme="minorHAnsi"/>
                <w:sz w:val="22"/>
                <w:szCs w:val="22"/>
              </w:rPr>
              <w:t xml:space="preserve"> update a QMS document, the document must be checked out, edited and checked back in by Plex, providing they have been given access by the Systems Manager.</w:t>
            </w:r>
            <w:r w:rsidR="00035F5B" w:rsidRPr="00DC3244">
              <w:rPr>
                <w:rFonts w:asciiTheme="minorHAnsi" w:hAnsiTheme="minorHAnsi" w:cstheme="minorHAnsi"/>
                <w:sz w:val="22"/>
                <w:szCs w:val="22"/>
              </w:rPr>
              <w:t xml:space="preserve"> </w:t>
            </w:r>
            <w:r w:rsidR="002102E6" w:rsidRPr="00DC3244">
              <w:rPr>
                <w:rFonts w:asciiTheme="minorHAnsi" w:hAnsiTheme="minorHAnsi" w:cstheme="minorHAnsi"/>
                <w:sz w:val="22"/>
                <w:szCs w:val="22"/>
              </w:rPr>
              <w:t>All software</w:t>
            </w:r>
            <w:r w:rsidR="00F0255D">
              <w:rPr>
                <w:rFonts w:asciiTheme="minorHAnsi" w:hAnsiTheme="minorHAnsi" w:cstheme="minorHAnsi"/>
                <w:sz w:val="22"/>
                <w:szCs w:val="22"/>
              </w:rPr>
              <w:t xml:space="preserve"> updates are managed by a third-</w:t>
            </w:r>
            <w:proofErr w:type="gramStart"/>
            <w:r w:rsidR="002102E6" w:rsidRPr="00DC3244">
              <w:rPr>
                <w:rFonts w:asciiTheme="minorHAnsi" w:hAnsiTheme="minorHAnsi" w:cstheme="minorHAnsi"/>
                <w:sz w:val="22"/>
                <w:szCs w:val="22"/>
              </w:rPr>
              <w:t>party</w:t>
            </w:r>
            <w:proofErr w:type="gramEnd"/>
            <w:r w:rsidR="002102E6" w:rsidRPr="00DC3244">
              <w:rPr>
                <w:rFonts w:asciiTheme="minorHAnsi" w:hAnsiTheme="minorHAnsi" w:cstheme="minorHAnsi"/>
                <w:sz w:val="22"/>
                <w:szCs w:val="22"/>
              </w:rPr>
              <w:t xml:space="preserve"> Saber Tech.</w:t>
            </w:r>
          </w:p>
          <w:p w14:paraId="6572DF42" w14:textId="77777777" w:rsidR="002102E6" w:rsidRPr="00DC3244" w:rsidRDefault="002102E6">
            <w:pPr>
              <w:rPr>
                <w:rFonts w:asciiTheme="minorHAnsi" w:hAnsiTheme="minorHAnsi" w:cstheme="minorHAnsi"/>
                <w:sz w:val="22"/>
                <w:szCs w:val="22"/>
              </w:rPr>
            </w:pPr>
          </w:p>
        </w:tc>
      </w:tr>
      <w:tr w:rsidR="00057666" w:rsidRPr="00DC3244" w14:paraId="331EC810" w14:textId="77777777" w:rsidTr="004C5FCA">
        <w:trPr>
          <w:trHeight w:hRule="exact" w:val="809"/>
        </w:trPr>
        <w:tc>
          <w:tcPr>
            <w:tcW w:w="4654" w:type="dxa"/>
            <w:tcBorders>
              <w:top w:val="single" w:sz="5" w:space="0" w:color="000000"/>
              <w:left w:val="single" w:sz="5" w:space="0" w:color="000000"/>
              <w:bottom w:val="single" w:sz="5" w:space="0" w:color="000000"/>
              <w:right w:val="single" w:sz="5" w:space="0" w:color="000000"/>
            </w:tcBorders>
          </w:tcPr>
          <w:p w14:paraId="2D50358F" w14:textId="77777777" w:rsidR="00057666" w:rsidRPr="00DC3244" w:rsidRDefault="00E3650D">
            <w:pPr>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7.5.3 C</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 xml:space="preserve">l </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f</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1"/>
                <w:sz w:val="22"/>
                <w:szCs w:val="22"/>
              </w:rPr>
              <w:t>d</w:t>
            </w:r>
            <w:r w:rsidRPr="00DC3244">
              <w:rPr>
                <w:rFonts w:asciiTheme="minorHAnsi" w:eastAsia="Calibri" w:hAnsiTheme="minorHAnsi" w:cstheme="minorHAnsi"/>
                <w:spacing w:val="1"/>
                <w:sz w:val="22"/>
                <w:szCs w:val="22"/>
              </w:rPr>
              <w:t>oc</w:t>
            </w:r>
            <w:r w:rsidRPr="00DC3244">
              <w:rPr>
                <w:rFonts w:asciiTheme="minorHAnsi" w:eastAsia="Calibri" w:hAnsiTheme="minorHAnsi" w:cstheme="minorHAnsi"/>
                <w:spacing w:val="-1"/>
                <w:sz w:val="22"/>
                <w:szCs w:val="22"/>
              </w:rPr>
              <w:t>u</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f</w:t>
            </w:r>
            <w:r w:rsidRPr="00DC3244">
              <w:rPr>
                <w:rFonts w:asciiTheme="minorHAnsi" w:eastAsia="Calibri" w:hAnsiTheme="minorHAnsi" w:cstheme="minorHAnsi"/>
                <w:spacing w:val="4"/>
                <w:sz w:val="22"/>
                <w:szCs w:val="22"/>
              </w:rPr>
              <w:t>o</w:t>
            </w:r>
            <w:r w:rsidRPr="00DC3244">
              <w:rPr>
                <w:rFonts w:asciiTheme="minorHAnsi" w:eastAsia="Calibri" w:hAnsiTheme="minorHAnsi" w:cstheme="minorHAnsi"/>
                <w:sz w:val="22"/>
                <w:szCs w:val="22"/>
              </w:rPr>
              <w:t>rmat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tcPr>
          <w:p w14:paraId="79237F0C" w14:textId="77777777" w:rsidR="00057666" w:rsidRPr="00DC3244" w:rsidRDefault="002102E6" w:rsidP="00CB7677">
            <w:pPr>
              <w:jc w:val="center"/>
              <w:rPr>
                <w:rFonts w:asciiTheme="minorHAnsi" w:hAnsiTheme="minorHAnsi" w:cstheme="minorHAnsi"/>
                <w:sz w:val="22"/>
                <w:szCs w:val="22"/>
              </w:rPr>
            </w:pPr>
            <w:r w:rsidRPr="00DC3244">
              <w:rPr>
                <w:rFonts w:asciiTheme="minorHAnsi" w:hAnsiTheme="minorHAnsi" w:cstheme="minorHAnsi"/>
                <w:sz w:val="22"/>
                <w:szCs w:val="22"/>
              </w:rPr>
              <w:t xml:space="preserve">C </w:t>
            </w:r>
          </w:p>
        </w:tc>
        <w:tc>
          <w:tcPr>
            <w:tcW w:w="6960" w:type="dxa"/>
            <w:tcBorders>
              <w:top w:val="single" w:sz="5" w:space="0" w:color="000000"/>
              <w:left w:val="single" w:sz="5" w:space="0" w:color="000000"/>
              <w:bottom w:val="single" w:sz="5" w:space="0" w:color="000000"/>
              <w:right w:val="single" w:sz="5" w:space="0" w:color="000000"/>
            </w:tcBorders>
          </w:tcPr>
          <w:p w14:paraId="61CDE6DE" w14:textId="77777777" w:rsidR="00057666" w:rsidRPr="00DC3244" w:rsidRDefault="00350135">
            <w:pPr>
              <w:rPr>
                <w:rFonts w:asciiTheme="minorHAnsi" w:hAnsiTheme="minorHAnsi" w:cstheme="minorHAnsi"/>
                <w:sz w:val="22"/>
                <w:szCs w:val="22"/>
              </w:rPr>
            </w:pPr>
            <w:r w:rsidRPr="00DC3244">
              <w:rPr>
                <w:rFonts w:asciiTheme="minorHAnsi" w:hAnsiTheme="minorHAnsi" w:cstheme="minorHAnsi"/>
                <w:sz w:val="22"/>
                <w:szCs w:val="22"/>
              </w:rPr>
              <w:t xml:space="preserve">QMS documentation is available on the shared drive.  Changes to QMS documentation are controlled. Methods of storage, locations, and retention times of QMS records </w:t>
            </w:r>
            <w:proofErr w:type="gramStart"/>
            <w:r w:rsidRPr="00DC3244">
              <w:rPr>
                <w:rFonts w:asciiTheme="minorHAnsi" w:hAnsiTheme="minorHAnsi" w:cstheme="minorHAnsi"/>
                <w:sz w:val="22"/>
                <w:szCs w:val="22"/>
              </w:rPr>
              <w:t>has</w:t>
            </w:r>
            <w:proofErr w:type="gramEnd"/>
            <w:r w:rsidRPr="00DC3244">
              <w:rPr>
                <w:rFonts w:asciiTheme="minorHAnsi" w:hAnsiTheme="minorHAnsi" w:cstheme="minorHAnsi"/>
                <w:sz w:val="22"/>
                <w:szCs w:val="22"/>
              </w:rPr>
              <w:t xml:space="preserve"> been established. </w:t>
            </w:r>
          </w:p>
        </w:tc>
      </w:tr>
      <w:tr w:rsidR="00057666" w:rsidRPr="00DC3244" w14:paraId="411B038A" w14:textId="77777777" w:rsidTr="00F0255D">
        <w:trPr>
          <w:trHeight w:hRule="exact" w:val="539"/>
        </w:trPr>
        <w:tc>
          <w:tcPr>
            <w:tcW w:w="4654" w:type="dxa"/>
            <w:tcBorders>
              <w:top w:val="single" w:sz="5" w:space="0" w:color="000000"/>
              <w:left w:val="single" w:sz="5" w:space="0" w:color="000000"/>
              <w:bottom w:val="single" w:sz="5" w:space="0" w:color="000000"/>
              <w:right w:val="single" w:sz="5" w:space="0" w:color="000000"/>
            </w:tcBorders>
          </w:tcPr>
          <w:p w14:paraId="3EEDD97E" w14:textId="77777777" w:rsidR="00057666" w:rsidRPr="00DC3244" w:rsidRDefault="00E3650D">
            <w:pPr>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7.5.3.2.1 </w:t>
            </w:r>
            <w:r w:rsidRPr="00DC3244">
              <w:rPr>
                <w:rFonts w:asciiTheme="minorHAnsi" w:eastAsia="Calibri" w:hAnsiTheme="minorHAnsi" w:cstheme="minorHAnsi"/>
                <w:spacing w:val="1"/>
                <w:sz w:val="22"/>
                <w:szCs w:val="22"/>
              </w:rPr>
              <w:t>R</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pacing w:val="1"/>
                <w:sz w:val="22"/>
                <w:szCs w:val="22"/>
              </w:rPr>
              <w:t>co</w:t>
            </w:r>
            <w:r w:rsidRPr="00DC3244">
              <w:rPr>
                <w:rFonts w:asciiTheme="minorHAnsi" w:eastAsia="Calibri" w:hAnsiTheme="minorHAnsi" w:cstheme="minorHAnsi"/>
                <w:sz w:val="22"/>
                <w:szCs w:val="22"/>
              </w:rPr>
              <w:t>rd</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tcPr>
          <w:p w14:paraId="45BD7BC8" w14:textId="77777777" w:rsidR="00057666" w:rsidRPr="00DC3244" w:rsidRDefault="004D6D6B" w:rsidP="00CB7677">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11428CAA" w14:textId="77777777" w:rsidR="00057666" w:rsidRPr="00DC3244" w:rsidRDefault="002102E6">
            <w:pPr>
              <w:rPr>
                <w:rFonts w:asciiTheme="minorHAnsi" w:hAnsiTheme="minorHAnsi" w:cstheme="minorHAnsi"/>
                <w:sz w:val="22"/>
                <w:szCs w:val="22"/>
              </w:rPr>
            </w:pPr>
            <w:r w:rsidRPr="00DC3244">
              <w:rPr>
                <w:rFonts w:asciiTheme="minorHAnsi" w:hAnsiTheme="minorHAnsi" w:cstheme="minorHAnsi"/>
                <w:sz w:val="22"/>
                <w:szCs w:val="22"/>
              </w:rPr>
              <w:t>Record Retent</w:t>
            </w:r>
            <w:r w:rsidR="004D6D6B" w:rsidRPr="00DC3244">
              <w:rPr>
                <w:rFonts w:asciiTheme="minorHAnsi" w:hAnsiTheme="minorHAnsi" w:cstheme="minorHAnsi"/>
                <w:sz w:val="22"/>
                <w:szCs w:val="22"/>
              </w:rPr>
              <w:t xml:space="preserve">ion matrix identifies retention times, storage methods and storage locations. </w:t>
            </w:r>
          </w:p>
        </w:tc>
      </w:tr>
      <w:tr w:rsidR="00057666" w:rsidRPr="00DC3244" w14:paraId="15DE0CA4" w14:textId="77777777" w:rsidTr="004C5FCA">
        <w:trPr>
          <w:trHeight w:hRule="exact" w:val="278"/>
        </w:trPr>
        <w:tc>
          <w:tcPr>
            <w:tcW w:w="4654" w:type="dxa"/>
            <w:tcBorders>
              <w:top w:val="single" w:sz="5" w:space="0" w:color="000000"/>
              <w:left w:val="single" w:sz="5" w:space="0" w:color="000000"/>
              <w:bottom w:val="single" w:sz="5" w:space="0" w:color="000000"/>
              <w:right w:val="single" w:sz="5" w:space="0" w:color="000000"/>
            </w:tcBorders>
          </w:tcPr>
          <w:p w14:paraId="44639E4C"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7.5.3.2.2 </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pacing w:val="-1"/>
                <w:sz w:val="22"/>
                <w:szCs w:val="22"/>
              </w:rPr>
              <w:t>ng</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ne</w:t>
            </w:r>
            <w:r w:rsidRPr="00DC3244">
              <w:rPr>
                <w:rFonts w:asciiTheme="minorHAnsi" w:eastAsia="Calibri" w:hAnsiTheme="minorHAnsi" w:cstheme="minorHAnsi"/>
                <w:spacing w:val="2"/>
                <w:sz w:val="22"/>
                <w:szCs w:val="22"/>
              </w:rPr>
              <w:t>e</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in</w:t>
            </w:r>
            <w:r w:rsidRPr="00DC3244">
              <w:rPr>
                <w:rFonts w:asciiTheme="minorHAnsi" w:eastAsia="Calibri" w:hAnsiTheme="minorHAnsi" w:cstheme="minorHAnsi"/>
                <w:sz w:val="22"/>
                <w:szCs w:val="22"/>
              </w:rPr>
              <w:t>g</w:t>
            </w:r>
            <w:r w:rsidRPr="00DC3244">
              <w:rPr>
                <w:rFonts w:asciiTheme="minorHAnsi" w:eastAsia="Calibri" w:hAnsiTheme="minorHAnsi" w:cstheme="minorHAnsi"/>
                <w:spacing w:val="2"/>
                <w:sz w:val="22"/>
                <w:szCs w:val="22"/>
              </w:rPr>
              <w:t xml:space="preserve"> </w:t>
            </w:r>
            <w:r w:rsidRPr="00DC3244">
              <w:rPr>
                <w:rFonts w:asciiTheme="minorHAnsi" w:eastAsia="Calibri" w:hAnsiTheme="minorHAnsi" w:cstheme="minorHAnsi"/>
                <w:spacing w:val="-1"/>
                <w:sz w:val="22"/>
                <w:szCs w:val="22"/>
              </w:rPr>
              <w:t>spe</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ificat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3"/>
                <w:sz w:val="22"/>
                <w:szCs w:val="22"/>
              </w:rPr>
              <w:t>o</w:t>
            </w:r>
            <w:r w:rsidRPr="00DC3244">
              <w:rPr>
                <w:rFonts w:asciiTheme="minorHAnsi" w:eastAsia="Calibri" w:hAnsiTheme="minorHAnsi" w:cstheme="minorHAnsi"/>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tcPr>
          <w:p w14:paraId="3CBCA94B" w14:textId="77777777" w:rsidR="00057666" w:rsidRPr="00DC3244" w:rsidRDefault="004D6D6B" w:rsidP="00CB7677">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2CB77A5D" w14:textId="77777777" w:rsidR="00057666" w:rsidRPr="00DC3244" w:rsidRDefault="004D6D6B">
            <w:pPr>
              <w:rPr>
                <w:rFonts w:asciiTheme="minorHAnsi" w:hAnsiTheme="minorHAnsi" w:cstheme="minorHAnsi"/>
                <w:sz w:val="22"/>
                <w:szCs w:val="22"/>
              </w:rPr>
            </w:pPr>
            <w:r w:rsidRPr="00DC3244">
              <w:rPr>
                <w:rFonts w:asciiTheme="minorHAnsi" w:hAnsiTheme="minorHAnsi" w:cstheme="minorHAnsi"/>
                <w:sz w:val="22"/>
                <w:szCs w:val="22"/>
              </w:rPr>
              <w:t>The company subscribes to a 3</w:t>
            </w:r>
            <w:r w:rsidRPr="00DC3244">
              <w:rPr>
                <w:rFonts w:asciiTheme="minorHAnsi" w:hAnsiTheme="minorHAnsi" w:cstheme="minorHAnsi"/>
                <w:sz w:val="22"/>
                <w:szCs w:val="22"/>
                <w:vertAlign w:val="superscript"/>
              </w:rPr>
              <w:t>rd</w:t>
            </w:r>
            <w:r w:rsidRPr="00DC3244">
              <w:rPr>
                <w:rFonts w:asciiTheme="minorHAnsi" w:hAnsiTheme="minorHAnsi" w:cstheme="minorHAnsi"/>
                <w:sz w:val="22"/>
                <w:szCs w:val="22"/>
              </w:rPr>
              <w:t xml:space="preserve"> party to provide updates to any engineering standards.</w:t>
            </w:r>
          </w:p>
        </w:tc>
      </w:tr>
      <w:tr w:rsidR="00057666" w:rsidRPr="00DC3244" w14:paraId="6E1E1186" w14:textId="77777777" w:rsidTr="004C5FCA">
        <w:trPr>
          <w:trHeight w:hRule="exact" w:val="279"/>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0297B4AB" w14:textId="77777777" w:rsidR="00057666" w:rsidRPr="00DC3244" w:rsidRDefault="00E3650D">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b/>
                <w:sz w:val="22"/>
                <w:szCs w:val="22"/>
              </w:rPr>
              <w:t>8 O</w:t>
            </w:r>
            <w:r w:rsidRPr="00DC3244">
              <w:rPr>
                <w:rFonts w:asciiTheme="minorHAnsi" w:eastAsia="Calibri" w:hAnsiTheme="minorHAnsi" w:cstheme="minorHAnsi"/>
                <w:b/>
                <w:spacing w:val="-1"/>
                <w:sz w:val="22"/>
                <w:szCs w:val="22"/>
              </w:rPr>
              <w:t>p</w:t>
            </w:r>
            <w:r w:rsidRPr="00DC3244">
              <w:rPr>
                <w:rFonts w:asciiTheme="minorHAnsi" w:eastAsia="Calibri" w:hAnsiTheme="minorHAnsi" w:cstheme="minorHAnsi"/>
                <w:b/>
                <w:sz w:val="22"/>
                <w:szCs w:val="22"/>
              </w:rPr>
              <w:t>e</w:t>
            </w:r>
            <w:r w:rsidRPr="00DC3244">
              <w:rPr>
                <w:rFonts w:asciiTheme="minorHAnsi" w:eastAsia="Calibri" w:hAnsiTheme="minorHAnsi" w:cstheme="minorHAnsi"/>
                <w:b/>
                <w:spacing w:val="1"/>
                <w:sz w:val="22"/>
                <w:szCs w:val="22"/>
              </w:rPr>
              <w:t>r</w:t>
            </w:r>
            <w:r w:rsidRPr="00DC3244">
              <w:rPr>
                <w:rFonts w:asciiTheme="minorHAnsi" w:eastAsia="Calibri" w:hAnsiTheme="minorHAnsi" w:cstheme="minorHAnsi"/>
                <w:b/>
                <w:sz w:val="22"/>
                <w:szCs w:val="22"/>
              </w:rPr>
              <w:t>at</w:t>
            </w:r>
            <w:r w:rsidRPr="00DC3244">
              <w:rPr>
                <w:rFonts w:asciiTheme="minorHAnsi" w:eastAsia="Calibri" w:hAnsiTheme="minorHAnsi" w:cstheme="minorHAnsi"/>
                <w:b/>
                <w:spacing w:val="-1"/>
                <w:sz w:val="22"/>
                <w:szCs w:val="22"/>
              </w:rPr>
              <w:t>io</w:t>
            </w:r>
            <w:r w:rsidRPr="00DC3244">
              <w:rPr>
                <w:rFonts w:asciiTheme="minorHAnsi" w:eastAsia="Calibri" w:hAnsiTheme="minorHAnsi" w:cstheme="minorHAnsi"/>
                <w:b/>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10FAA35F" w14:textId="77777777" w:rsidR="00057666" w:rsidRPr="00DC3244" w:rsidRDefault="00057666" w:rsidP="00CB7677">
            <w:pPr>
              <w:jc w:val="center"/>
              <w:rPr>
                <w:rFonts w:asciiTheme="minorHAnsi" w:hAnsiTheme="minorHAnsi" w:cstheme="minorHAnsi"/>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7A5A1D2C" w14:textId="77777777" w:rsidR="00057666" w:rsidRPr="00DC3244" w:rsidRDefault="00057666">
            <w:pPr>
              <w:rPr>
                <w:rFonts w:asciiTheme="minorHAnsi" w:hAnsiTheme="minorHAnsi" w:cstheme="minorHAnsi"/>
                <w:sz w:val="22"/>
                <w:szCs w:val="22"/>
              </w:rPr>
            </w:pPr>
          </w:p>
        </w:tc>
      </w:tr>
      <w:tr w:rsidR="00057666" w:rsidRPr="00DC3244" w14:paraId="23514DF0" w14:textId="77777777" w:rsidTr="00F0255D">
        <w:trPr>
          <w:trHeight w:hRule="exact" w:val="1691"/>
        </w:trPr>
        <w:tc>
          <w:tcPr>
            <w:tcW w:w="4654" w:type="dxa"/>
            <w:tcBorders>
              <w:top w:val="single" w:sz="5" w:space="0" w:color="000000"/>
              <w:left w:val="single" w:sz="5" w:space="0" w:color="000000"/>
              <w:bottom w:val="single" w:sz="5" w:space="0" w:color="000000"/>
              <w:right w:val="single" w:sz="5" w:space="0" w:color="000000"/>
            </w:tcBorders>
          </w:tcPr>
          <w:p w14:paraId="12933B4B" w14:textId="77777777" w:rsidR="00057666" w:rsidRPr="00DC3244" w:rsidRDefault="00E3650D">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8.1 </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pe</w:t>
            </w:r>
            <w:r w:rsidRPr="00DC3244">
              <w:rPr>
                <w:rFonts w:asciiTheme="minorHAnsi" w:eastAsia="Calibri" w:hAnsiTheme="minorHAnsi" w:cstheme="minorHAnsi"/>
                <w:sz w:val="22"/>
                <w:szCs w:val="22"/>
              </w:rPr>
              <w:t>rat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 xml:space="preserve">al </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l</w:t>
            </w:r>
            <w:r w:rsidRPr="00DC3244">
              <w:rPr>
                <w:rFonts w:asciiTheme="minorHAnsi" w:eastAsia="Calibri" w:hAnsiTheme="minorHAnsi" w:cstheme="minorHAnsi"/>
                <w:spacing w:val="2"/>
                <w:sz w:val="22"/>
                <w:szCs w:val="22"/>
              </w:rPr>
              <w:t>a</w:t>
            </w:r>
            <w:r w:rsidRPr="00DC3244">
              <w:rPr>
                <w:rFonts w:asciiTheme="minorHAnsi" w:eastAsia="Calibri" w:hAnsiTheme="minorHAnsi" w:cstheme="minorHAnsi"/>
                <w:spacing w:val="-1"/>
                <w:sz w:val="22"/>
                <w:szCs w:val="22"/>
              </w:rPr>
              <w:t>nn</w:t>
            </w:r>
            <w:r w:rsidRPr="00DC3244">
              <w:rPr>
                <w:rFonts w:asciiTheme="minorHAnsi" w:eastAsia="Calibri" w:hAnsiTheme="minorHAnsi" w:cstheme="minorHAnsi"/>
                <w:spacing w:val="2"/>
                <w:sz w:val="22"/>
                <w:szCs w:val="22"/>
              </w:rPr>
              <w:t>i</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g</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2"/>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1"/>
                <w:sz w:val="22"/>
                <w:szCs w:val="22"/>
              </w:rPr>
              <w:t>co</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l</w:t>
            </w:r>
          </w:p>
        </w:tc>
        <w:tc>
          <w:tcPr>
            <w:tcW w:w="2160" w:type="dxa"/>
            <w:gridSpan w:val="2"/>
            <w:tcBorders>
              <w:top w:val="single" w:sz="5" w:space="0" w:color="000000"/>
              <w:left w:val="single" w:sz="5" w:space="0" w:color="000000"/>
              <w:bottom w:val="single" w:sz="5" w:space="0" w:color="000000"/>
              <w:right w:val="single" w:sz="5" w:space="0" w:color="000000"/>
            </w:tcBorders>
          </w:tcPr>
          <w:p w14:paraId="3556583B" w14:textId="77777777" w:rsidR="00057666" w:rsidRPr="00DC3244" w:rsidRDefault="00B746B3" w:rsidP="00D418E9">
            <w:pPr>
              <w:jc w:val="center"/>
              <w:rPr>
                <w:rFonts w:asciiTheme="minorHAnsi" w:hAnsiTheme="minorHAnsi" w:cstheme="minorHAnsi"/>
                <w:sz w:val="22"/>
                <w:szCs w:val="22"/>
              </w:rPr>
            </w:pPr>
            <w:r w:rsidRPr="00DC3244">
              <w:rPr>
                <w:rFonts w:asciiTheme="minorHAnsi" w:hAnsiTheme="minorHAnsi" w:cstheme="minorHAnsi"/>
                <w:sz w:val="22"/>
                <w:szCs w:val="22"/>
              </w:rPr>
              <w:t>OBS#10</w:t>
            </w:r>
          </w:p>
        </w:tc>
        <w:tc>
          <w:tcPr>
            <w:tcW w:w="6960" w:type="dxa"/>
            <w:tcBorders>
              <w:top w:val="single" w:sz="5" w:space="0" w:color="000000"/>
              <w:left w:val="single" w:sz="5" w:space="0" w:color="000000"/>
              <w:bottom w:val="single" w:sz="5" w:space="0" w:color="000000"/>
              <w:right w:val="single" w:sz="5" w:space="0" w:color="000000"/>
            </w:tcBorders>
          </w:tcPr>
          <w:p w14:paraId="4C839AD0" w14:textId="77777777" w:rsidR="00035F5B" w:rsidRPr="00DC3244" w:rsidRDefault="00B746B3" w:rsidP="00B746B3">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color w:val="000000"/>
                <w:sz w:val="22"/>
                <w:szCs w:val="22"/>
              </w:rPr>
            </w:pPr>
            <w:r w:rsidRPr="00DC3244">
              <w:rPr>
                <w:rFonts w:asciiTheme="minorHAnsi" w:hAnsiTheme="minorHAnsi" w:cstheme="minorHAnsi"/>
                <w:color w:val="000000"/>
                <w:sz w:val="22"/>
                <w:szCs w:val="22"/>
              </w:rPr>
              <w:t xml:space="preserve">There </w:t>
            </w:r>
            <w:proofErr w:type="gramStart"/>
            <w:r w:rsidRPr="00DC3244">
              <w:rPr>
                <w:rFonts w:asciiTheme="minorHAnsi" w:hAnsiTheme="minorHAnsi" w:cstheme="minorHAnsi"/>
                <w:color w:val="000000"/>
                <w:sz w:val="22"/>
                <w:szCs w:val="22"/>
              </w:rPr>
              <w:t>exist</w:t>
            </w:r>
            <w:proofErr w:type="gramEnd"/>
            <w:r w:rsidRPr="00DC3244">
              <w:rPr>
                <w:rFonts w:asciiTheme="minorHAnsi" w:hAnsiTheme="minorHAnsi" w:cstheme="minorHAnsi"/>
                <w:color w:val="000000"/>
                <w:sz w:val="22"/>
                <w:szCs w:val="22"/>
              </w:rPr>
              <w:t xml:space="preserve"> an opportunity to improve the method used to document the output of operational planning and control for QMS processes (see 4.4) </w:t>
            </w:r>
            <w:r w:rsidR="00035F5B" w:rsidRPr="00DC3244">
              <w:rPr>
                <w:rFonts w:asciiTheme="minorHAnsi" w:hAnsiTheme="minorHAnsi" w:cstheme="minorHAnsi"/>
                <w:color w:val="000000"/>
                <w:sz w:val="22"/>
                <w:szCs w:val="22"/>
              </w:rPr>
              <w:t>needed to meet the requirements for the provision of products and services, and to implement the actions determine</w:t>
            </w:r>
            <w:r w:rsidR="00035F5B" w:rsidRPr="00DC3244">
              <w:rPr>
                <w:rFonts w:asciiTheme="minorHAnsi" w:hAnsiTheme="minorHAnsi" w:cstheme="minorHAnsi"/>
                <w:sz w:val="22"/>
                <w:szCs w:val="22"/>
              </w:rPr>
              <w:t>d in Clause 6</w:t>
            </w:r>
            <w:r w:rsidRPr="00DC3244">
              <w:rPr>
                <w:rFonts w:asciiTheme="minorHAnsi" w:hAnsiTheme="minorHAnsi" w:cstheme="minorHAnsi"/>
                <w:sz w:val="22"/>
                <w:szCs w:val="22"/>
              </w:rPr>
              <w:t xml:space="preserve">.  </w:t>
            </w:r>
          </w:p>
          <w:p w14:paraId="6FD6ED0F" w14:textId="77777777" w:rsidR="00EE03CC" w:rsidRPr="00DC3244" w:rsidRDefault="00B746B3" w:rsidP="00B746B3">
            <w:pPr>
              <w:pBdr>
                <w:top w:val="single" w:sz="4" w:space="1" w:color="auto"/>
                <w:left w:val="single" w:sz="4" w:space="4" w:color="auto"/>
                <w:bottom w:val="single" w:sz="4" w:space="1" w:color="auto"/>
                <w:right w:val="single" w:sz="4" w:space="4" w:color="auto"/>
              </w:pBdr>
              <w:autoSpaceDE w:val="0"/>
              <w:autoSpaceDN w:val="0"/>
              <w:adjustRightInd w:val="0"/>
              <w:rPr>
                <w:rFonts w:asciiTheme="minorHAnsi" w:hAnsiTheme="minorHAnsi" w:cstheme="minorHAnsi"/>
                <w:sz w:val="22"/>
                <w:szCs w:val="22"/>
              </w:rPr>
            </w:pPr>
            <w:r w:rsidRPr="00DC3244">
              <w:rPr>
                <w:rFonts w:asciiTheme="minorHAnsi" w:hAnsiTheme="minorHAnsi" w:cstheme="minorHAnsi"/>
                <w:color w:val="000000"/>
                <w:sz w:val="22"/>
                <w:szCs w:val="22"/>
              </w:rPr>
              <w:t xml:space="preserve">Documented information could be improved to support evidence </w:t>
            </w:r>
            <w:r w:rsidR="00035F5B" w:rsidRPr="00DC3244">
              <w:rPr>
                <w:rFonts w:ascii="Calibri" w:hAnsi="Calibri" w:cs="Calibri"/>
                <w:color w:val="000000"/>
                <w:sz w:val="22"/>
                <w:szCs w:val="22"/>
              </w:rPr>
              <w:t>that the processes h</w:t>
            </w:r>
            <w:r w:rsidRPr="00DC3244">
              <w:rPr>
                <w:rFonts w:ascii="Calibri" w:hAnsi="Calibri" w:cs="Calibri"/>
                <w:color w:val="000000"/>
                <w:sz w:val="22"/>
                <w:szCs w:val="22"/>
              </w:rPr>
              <w:t>ave been carried out as planned.</w:t>
            </w:r>
          </w:p>
        </w:tc>
      </w:tr>
      <w:tr w:rsidR="00057666" w:rsidRPr="00DC3244" w14:paraId="0CF09DE3" w14:textId="77777777" w:rsidTr="00F0255D">
        <w:trPr>
          <w:trHeight w:hRule="exact" w:val="1628"/>
        </w:trPr>
        <w:tc>
          <w:tcPr>
            <w:tcW w:w="4654" w:type="dxa"/>
            <w:tcBorders>
              <w:top w:val="single" w:sz="5" w:space="0" w:color="000000"/>
              <w:left w:val="single" w:sz="5" w:space="0" w:color="000000"/>
              <w:bottom w:val="single" w:sz="5" w:space="0" w:color="000000"/>
              <w:right w:val="single" w:sz="5" w:space="0" w:color="000000"/>
            </w:tcBorders>
          </w:tcPr>
          <w:p w14:paraId="0127C2D6"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lastRenderedPageBreak/>
              <w:t xml:space="preserve">8.1.1 </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pe</w:t>
            </w:r>
            <w:r w:rsidRPr="00DC3244">
              <w:rPr>
                <w:rFonts w:asciiTheme="minorHAnsi" w:eastAsia="Calibri" w:hAnsiTheme="minorHAnsi" w:cstheme="minorHAnsi"/>
                <w:sz w:val="22"/>
                <w:szCs w:val="22"/>
              </w:rPr>
              <w:t>rat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 xml:space="preserve">al </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l</w:t>
            </w:r>
            <w:r w:rsidRPr="00DC3244">
              <w:rPr>
                <w:rFonts w:asciiTheme="minorHAnsi" w:eastAsia="Calibri" w:hAnsiTheme="minorHAnsi" w:cstheme="minorHAnsi"/>
                <w:spacing w:val="2"/>
                <w:sz w:val="22"/>
                <w:szCs w:val="22"/>
              </w:rPr>
              <w:t>a</w:t>
            </w:r>
            <w:r w:rsidRPr="00DC3244">
              <w:rPr>
                <w:rFonts w:asciiTheme="minorHAnsi" w:eastAsia="Calibri" w:hAnsiTheme="minorHAnsi" w:cstheme="minorHAnsi"/>
                <w:spacing w:val="-1"/>
                <w:sz w:val="22"/>
                <w:szCs w:val="22"/>
              </w:rPr>
              <w:t>nn</w:t>
            </w:r>
            <w:r w:rsidRPr="00DC3244">
              <w:rPr>
                <w:rFonts w:asciiTheme="minorHAnsi" w:eastAsia="Calibri" w:hAnsiTheme="minorHAnsi" w:cstheme="minorHAnsi"/>
                <w:spacing w:val="2"/>
                <w:sz w:val="22"/>
                <w:szCs w:val="22"/>
              </w:rPr>
              <w:t>i</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g</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2"/>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1"/>
                <w:sz w:val="22"/>
                <w:szCs w:val="22"/>
              </w:rPr>
              <w:t>co</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l</w:t>
            </w:r>
          </w:p>
        </w:tc>
        <w:tc>
          <w:tcPr>
            <w:tcW w:w="2160" w:type="dxa"/>
            <w:gridSpan w:val="2"/>
            <w:tcBorders>
              <w:top w:val="single" w:sz="5" w:space="0" w:color="000000"/>
              <w:left w:val="single" w:sz="5" w:space="0" w:color="000000"/>
              <w:bottom w:val="single" w:sz="5" w:space="0" w:color="000000"/>
              <w:right w:val="single" w:sz="5" w:space="0" w:color="000000"/>
            </w:tcBorders>
          </w:tcPr>
          <w:p w14:paraId="6D6A4CA1" w14:textId="77777777" w:rsidR="00057666" w:rsidRPr="00DC3244" w:rsidRDefault="00EE03CC" w:rsidP="00CB7677">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220AA1DF" w14:textId="77777777" w:rsidR="00057666" w:rsidRPr="00DC3244" w:rsidRDefault="00D418E9">
            <w:pPr>
              <w:rPr>
                <w:rFonts w:asciiTheme="minorHAnsi" w:hAnsiTheme="minorHAnsi" w:cstheme="minorHAnsi"/>
                <w:sz w:val="22"/>
                <w:szCs w:val="22"/>
              </w:rPr>
            </w:pPr>
            <w:proofErr w:type="gramStart"/>
            <w:r w:rsidRPr="00DC3244">
              <w:rPr>
                <w:rFonts w:asciiTheme="minorHAnsi" w:hAnsiTheme="minorHAnsi" w:cstheme="minorHAnsi"/>
                <w:color w:val="000000"/>
                <w:sz w:val="22"/>
                <w:szCs w:val="22"/>
              </w:rPr>
              <w:t>he</w:t>
            </w:r>
            <w:proofErr w:type="gramEnd"/>
            <w:r w:rsidRPr="00DC3244">
              <w:rPr>
                <w:rFonts w:asciiTheme="minorHAnsi" w:hAnsiTheme="minorHAnsi" w:cstheme="minorHAnsi"/>
                <w:color w:val="000000"/>
                <w:sz w:val="22"/>
                <w:szCs w:val="22"/>
              </w:rPr>
              <w:t xml:space="preserve"> APQP process is used to plan, implement and control the provision of products. </w:t>
            </w:r>
            <w:r w:rsidRPr="00DC3244">
              <w:rPr>
                <w:rFonts w:asciiTheme="minorHAnsi" w:hAnsiTheme="minorHAnsi" w:cstheme="minorHAnsi"/>
                <w:sz w:val="22"/>
                <w:szCs w:val="22"/>
              </w:rPr>
              <w:t>This</w:t>
            </w:r>
            <w:r w:rsidR="00EE03CC" w:rsidRPr="00DC3244">
              <w:rPr>
                <w:rFonts w:asciiTheme="minorHAnsi" w:hAnsiTheme="minorHAnsi" w:cstheme="minorHAnsi"/>
                <w:sz w:val="22"/>
                <w:szCs w:val="22"/>
              </w:rPr>
              <w:t xml:space="preserve"> process </w:t>
            </w:r>
            <w:proofErr w:type="gramStart"/>
            <w:r w:rsidR="00EE03CC" w:rsidRPr="00DC3244">
              <w:rPr>
                <w:rFonts w:asciiTheme="minorHAnsi" w:hAnsiTheme="minorHAnsi" w:cstheme="minorHAnsi"/>
                <w:sz w:val="22"/>
                <w:szCs w:val="22"/>
              </w:rPr>
              <w:t>current</w:t>
            </w:r>
            <w:proofErr w:type="gramEnd"/>
            <w:r w:rsidR="00EE03CC" w:rsidRPr="00DC3244">
              <w:rPr>
                <w:rFonts w:asciiTheme="minorHAnsi" w:hAnsiTheme="minorHAnsi" w:cstheme="minorHAnsi"/>
                <w:sz w:val="22"/>
                <w:szCs w:val="22"/>
              </w:rPr>
              <w:t xml:space="preserve"> considers customer product requirements, technical specifications, logistics, feasibility, project planning and acceptance criteria.</w:t>
            </w:r>
            <w:r w:rsidR="00B746B3" w:rsidRPr="00DC3244">
              <w:rPr>
                <w:rFonts w:asciiTheme="minorHAnsi" w:hAnsiTheme="minorHAnsi" w:cstheme="minorHAnsi"/>
                <w:color w:val="000000"/>
                <w:sz w:val="22"/>
                <w:szCs w:val="22"/>
              </w:rPr>
              <w:t xml:space="preserve"> The APQP process is used to plan, implement and control the provision of produc</w:t>
            </w:r>
            <w:r w:rsidRPr="00DC3244">
              <w:rPr>
                <w:rFonts w:asciiTheme="minorHAnsi" w:hAnsiTheme="minorHAnsi" w:cstheme="minorHAnsi"/>
                <w:color w:val="000000"/>
                <w:sz w:val="22"/>
                <w:szCs w:val="22"/>
              </w:rPr>
              <w:t xml:space="preserve">ts. </w:t>
            </w:r>
            <w:proofErr w:type="gramStart"/>
            <w:r w:rsidRPr="00DC3244">
              <w:rPr>
                <w:rFonts w:asciiTheme="minorHAnsi" w:hAnsiTheme="minorHAnsi" w:cstheme="minorHAnsi"/>
                <w:color w:val="000000"/>
                <w:sz w:val="22"/>
                <w:szCs w:val="22"/>
              </w:rPr>
              <w:t>ECN’s</w:t>
            </w:r>
            <w:proofErr w:type="gramEnd"/>
            <w:r w:rsidRPr="00DC3244">
              <w:rPr>
                <w:rFonts w:asciiTheme="minorHAnsi" w:hAnsiTheme="minorHAnsi" w:cstheme="minorHAnsi"/>
                <w:color w:val="000000"/>
                <w:sz w:val="22"/>
                <w:szCs w:val="22"/>
              </w:rPr>
              <w:t xml:space="preserve"> are used to control the changes to the product realization process.</w:t>
            </w:r>
          </w:p>
        </w:tc>
      </w:tr>
      <w:tr w:rsidR="00057666" w:rsidRPr="00DC3244" w14:paraId="398D768F" w14:textId="77777777" w:rsidTr="00F0255D">
        <w:trPr>
          <w:trHeight w:hRule="exact" w:val="449"/>
        </w:trPr>
        <w:tc>
          <w:tcPr>
            <w:tcW w:w="4654" w:type="dxa"/>
            <w:tcBorders>
              <w:top w:val="single" w:sz="5" w:space="0" w:color="000000"/>
              <w:left w:val="single" w:sz="5" w:space="0" w:color="000000"/>
              <w:bottom w:val="single" w:sz="5" w:space="0" w:color="000000"/>
              <w:right w:val="single" w:sz="5" w:space="0" w:color="000000"/>
            </w:tcBorders>
          </w:tcPr>
          <w:p w14:paraId="05E5D7F3"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8.1.2 C</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fi</w:t>
            </w:r>
            <w:r w:rsidRPr="00DC3244">
              <w:rPr>
                <w:rFonts w:asciiTheme="minorHAnsi" w:eastAsia="Calibri" w:hAnsiTheme="minorHAnsi" w:cstheme="minorHAnsi"/>
                <w:spacing w:val="-1"/>
                <w:sz w:val="22"/>
                <w:szCs w:val="22"/>
              </w:rPr>
              <w:t>den</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2"/>
                <w:sz w:val="22"/>
                <w:szCs w:val="22"/>
              </w:rPr>
              <w:t>a</w:t>
            </w:r>
            <w:r w:rsidRPr="00DC3244">
              <w:rPr>
                <w:rFonts w:asciiTheme="minorHAnsi" w:eastAsia="Calibri" w:hAnsiTheme="minorHAnsi" w:cstheme="minorHAnsi"/>
                <w:sz w:val="22"/>
                <w:szCs w:val="22"/>
              </w:rPr>
              <w:t>lity</w:t>
            </w:r>
          </w:p>
        </w:tc>
        <w:tc>
          <w:tcPr>
            <w:tcW w:w="2160" w:type="dxa"/>
            <w:gridSpan w:val="2"/>
            <w:tcBorders>
              <w:top w:val="single" w:sz="5" w:space="0" w:color="000000"/>
              <w:left w:val="single" w:sz="5" w:space="0" w:color="000000"/>
              <w:bottom w:val="single" w:sz="5" w:space="0" w:color="000000"/>
              <w:right w:val="single" w:sz="5" w:space="0" w:color="000000"/>
            </w:tcBorders>
          </w:tcPr>
          <w:p w14:paraId="5D9A2785" w14:textId="77777777" w:rsidR="00057666" w:rsidRPr="00DC3244" w:rsidRDefault="005620A9" w:rsidP="00CB7677">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7DEAF387" w14:textId="77777777" w:rsidR="00057666" w:rsidRPr="00DC3244" w:rsidRDefault="005620A9">
            <w:pPr>
              <w:rPr>
                <w:rFonts w:asciiTheme="minorHAnsi" w:hAnsiTheme="minorHAnsi" w:cstheme="minorHAnsi"/>
                <w:sz w:val="22"/>
                <w:szCs w:val="22"/>
              </w:rPr>
            </w:pPr>
            <w:r w:rsidRPr="00DC3244">
              <w:rPr>
                <w:rFonts w:asciiTheme="minorHAnsi" w:hAnsiTheme="minorHAnsi" w:cstheme="minorHAnsi"/>
                <w:sz w:val="22"/>
                <w:szCs w:val="22"/>
              </w:rPr>
              <w:t xml:space="preserve">Confidentiality is maintained as required </w:t>
            </w:r>
            <w:proofErr w:type="gramStart"/>
            <w:r w:rsidRPr="00DC3244">
              <w:rPr>
                <w:rFonts w:asciiTheme="minorHAnsi" w:hAnsiTheme="minorHAnsi" w:cstheme="minorHAnsi"/>
                <w:sz w:val="22"/>
                <w:szCs w:val="22"/>
              </w:rPr>
              <w:t>per</w:t>
            </w:r>
            <w:proofErr w:type="gramEnd"/>
            <w:r w:rsidRPr="00DC3244">
              <w:rPr>
                <w:rFonts w:asciiTheme="minorHAnsi" w:hAnsiTheme="minorHAnsi" w:cstheme="minorHAnsi"/>
                <w:sz w:val="22"/>
                <w:szCs w:val="22"/>
              </w:rPr>
              <w:t xml:space="preserve"> contract/SOW/PO agreements.</w:t>
            </w:r>
          </w:p>
        </w:tc>
      </w:tr>
      <w:tr w:rsidR="00057666" w:rsidRPr="00DC3244" w14:paraId="54EC26C6" w14:textId="77777777" w:rsidTr="00BB24A8">
        <w:trPr>
          <w:trHeight w:hRule="exact" w:val="278"/>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030A10D0" w14:textId="77777777" w:rsidR="00057666" w:rsidRPr="00DC3244" w:rsidRDefault="00E3650D">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8.2 </w:t>
            </w:r>
            <w:r w:rsidRPr="00DC3244">
              <w:rPr>
                <w:rFonts w:asciiTheme="minorHAnsi" w:eastAsia="Calibri" w:hAnsiTheme="minorHAnsi" w:cstheme="minorHAnsi"/>
                <w:spacing w:val="1"/>
                <w:sz w:val="22"/>
                <w:szCs w:val="22"/>
              </w:rPr>
              <w:t>R</w:t>
            </w:r>
            <w:r w:rsidRPr="00DC3244">
              <w:rPr>
                <w:rFonts w:asciiTheme="minorHAnsi" w:eastAsia="Calibri" w:hAnsiTheme="minorHAnsi" w:cstheme="minorHAnsi"/>
                <w:spacing w:val="-1"/>
                <w:sz w:val="22"/>
                <w:szCs w:val="22"/>
              </w:rPr>
              <w:t>equ</w:t>
            </w:r>
            <w:r w:rsidRPr="00DC3244">
              <w:rPr>
                <w:rFonts w:asciiTheme="minorHAnsi" w:eastAsia="Calibri" w:hAnsiTheme="minorHAnsi" w:cstheme="minorHAnsi"/>
                <w:sz w:val="22"/>
                <w:szCs w:val="22"/>
              </w:rPr>
              <w:t>ir</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pacing w:val="2"/>
                <w:sz w:val="22"/>
                <w:szCs w:val="22"/>
              </w:rPr>
              <w:t>m</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pacing w:val="2"/>
                <w:sz w:val="22"/>
                <w:szCs w:val="22"/>
              </w:rPr>
              <w:t>t</w:t>
            </w:r>
            <w:r w:rsidRPr="00DC3244">
              <w:rPr>
                <w:rFonts w:asciiTheme="minorHAnsi" w:eastAsia="Calibri" w:hAnsiTheme="minorHAnsi" w:cstheme="minorHAnsi"/>
                <w:sz w:val="22"/>
                <w:szCs w:val="22"/>
              </w:rPr>
              <w:t>s</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f</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 xml:space="preserve">r </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du</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ts</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3"/>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1"/>
                <w:sz w:val="22"/>
                <w:szCs w:val="22"/>
              </w:rPr>
              <w:t>s</w:t>
            </w:r>
            <w:r w:rsidRPr="00DC3244">
              <w:rPr>
                <w:rFonts w:asciiTheme="minorHAnsi" w:eastAsia="Calibri" w:hAnsiTheme="minorHAnsi" w:cstheme="minorHAnsi"/>
                <w:spacing w:val="2"/>
                <w:sz w:val="22"/>
                <w:szCs w:val="22"/>
              </w:rPr>
              <w:t>e</w:t>
            </w:r>
            <w:r w:rsidRPr="00DC3244">
              <w:rPr>
                <w:rFonts w:asciiTheme="minorHAnsi" w:eastAsia="Calibri" w:hAnsiTheme="minorHAnsi" w:cstheme="minorHAnsi"/>
                <w:sz w:val="22"/>
                <w:szCs w:val="22"/>
              </w:rPr>
              <w:t>rv</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3433AC44" w14:textId="77777777" w:rsidR="00057666" w:rsidRPr="00DC3244" w:rsidRDefault="00057666" w:rsidP="00CB7677">
            <w:pPr>
              <w:jc w:val="center"/>
              <w:rPr>
                <w:rFonts w:asciiTheme="minorHAnsi" w:hAnsiTheme="minorHAnsi" w:cstheme="minorHAnsi"/>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3D648918" w14:textId="77777777" w:rsidR="00057666" w:rsidRPr="00DC3244" w:rsidRDefault="00057666">
            <w:pPr>
              <w:rPr>
                <w:rFonts w:asciiTheme="minorHAnsi" w:hAnsiTheme="minorHAnsi" w:cstheme="minorHAnsi"/>
                <w:sz w:val="22"/>
                <w:szCs w:val="22"/>
              </w:rPr>
            </w:pPr>
          </w:p>
        </w:tc>
      </w:tr>
      <w:tr w:rsidR="00057666" w:rsidRPr="00DC3244" w14:paraId="542BD7CA" w14:textId="77777777" w:rsidTr="007D4CEE">
        <w:trPr>
          <w:trHeight w:hRule="exact" w:val="1637"/>
        </w:trPr>
        <w:tc>
          <w:tcPr>
            <w:tcW w:w="4654" w:type="dxa"/>
            <w:tcBorders>
              <w:top w:val="single" w:sz="5" w:space="0" w:color="000000"/>
              <w:left w:val="single" w:sz="5" w:space="0" w:color="000000"/>
              <w:bottom w:val="single" w:sz="5" w:space="0" w:color="000000"/>
              <w:right w:val="single" w:sz="5" w:space="0" w:color="000000"/>
            </w:tcBorders>
          </w:tcPr>
          <w:p w14:paraId="02985798" w14:textId="77777777" w:rsidR="00057666" w:rsidRPr="00DC3244" w:rsidRDefault="00E3650D">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8.2.1 Cu</w:t>
            </w:r>
            <w:r w:rsidRPr="00DC3244">
              <w:rPr>
                <w:rFonts w:asciiTheme="minorHAnsi" w:eastAsia="Calibri" w:hAnsiTheme="minorHAnsi" w:cstheme="minorHAnsi"/>
                <w:spacing w:val="-1"/>
                <w:sz w:val="22"/>
                <w:szCs w:val="22"/>
              </w:rPr>
              <w:t>s</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r c</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mm</w:t>
            </w:r>
            <w:r w:rsidRPr="00DC3244">
              <w:rPr>
                <w:rFonts w:asciiTheme="minorHAnsi" w:eastAsia="Calibri" w:hAnsiTheme="minorHAnsi" w:cstheme="minorHAnsi"/>
                <w:spacing w:val="-1"/>
                <w:sz w:val="22"/>
                <w:szCs w:val="22"/>
              </w:rPr>
              <w:t>un</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at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tcPr>
          <w:p w14:paraId="296517A5" w14:textId="77777777" w:rsidR="00057666" w:rsidRPr="00DC3244" w:rsidRDefault="00AA2A8A" w:rsidP="00CB7677">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2648DBFA" w14:textId="67DC9BE1" w:rsidR="00057666" w:rsidRPr="00DC3244" w:rsidRDefault="00BB24A8" w:rsidP="00BB24A8">
            <w:pPr>
              <w:autoSpaceDE w:val="0"/>
              <w:autoSpaceDN w:val="0"/>
              <w:adjustRightInd w:val="0"/>
              <w:rPr>
                <w:rFonts w:asciiTheme="minorHAnsi" w:hAnsiTheme="minorHAnsi" w:cstheme="minorHAnsi"/>
                <w:sz w:val="22"/>
                <w:szCs w:val="22"/>
              </w:rPr>
            </w:pPr>
            <w:r w:rsidRPr="00DC3244">
              <w:rPr>
                <w:rFonts w:asciiTheme="minorHAnsi" w:hAnsiTheme="minorHAnsi" w:cstheme="minorHAnsi"/>
                <w:color w:val="231F20"/>
                <w:sz w:val="22"/>
                <w:szCs w:val="22"/>
              </w:rPr>
              <w:t xml:space="preserve">has systems in place to support communication with customers for providing information relating to products and services; </w:t>
            </w:r>
            <w:proofErr w:type="gramStart"/>
            <w:r w:rsidRPr="00DC3244">
              <w:rPr>
                <w:rFonts w:asciiTheme="minorHAnsi" w:hAnsiTheme="minorHAnsi" w:cstheme="minorHAnsi"/>
                <w:color w:val="231F20"/>
                <w:sz w:val="22"/>
                <w:szCs w:val="22"/>
              </w:rPr>
              <w:t>b)  handling</w:t>
            </w:r>
            <w:proofErr w:type="gramEnd"/>
            <w:r w:rsidRPr="00DC3244">
              <w:rPr>
                <w:rFonts w:asciiTheme="minorHAnsi" w:hAnsiTheme="minorHAnsi" w:cstheme="minorHAnsi"/>
                <w:color w:val="231F20"/>
                <w:sz w:val="22"/>
                <w:szCs w:val="22"/>
              </w:rPr>
              <w:t xml:space="preserve"> enquiries, contracts or orders, including changes; c) obtaining customer feedback relating to products and services, including customer complaints; d) handling or controlling customer property; establishing specific requirements for contingency actions, when relevant.</w:t>
            </w:r>
          </w:p>
        </w:tc>
      </w:tr>
      <w:tr w:rsidR="00057666" w:rsidRPr="00DC3244" w14:paraId="68CA90EC" w14:textId="77777777" w:rsidTr="004C5FCA">
        <w:trPr>
          <w:trHeight w:hRule="exact" w:val="278"/>
        </w:trPr>
        <w:tc>
          <w:tcPr>
            <w:tcW w:w="4654" w:type="dxa"/>
            <w:tcBorders>
              <w:top w:val="single" w:sz="5" w:space="0" w:color="000000"/>
              <w:left w:val="single" w:sz="5" w:space="0" w:color="000000"/>
              <w:bottom w:val="single" w:sz="5" w:space="0" w:color="000000"/>
              <w:right w:val="single" w:sz="5" w:space="0" w:color="000000"/>
            </w:tcBorders>
          </w:tcPr>
          <w:p w14:paraId="310255A6"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8.2.1.1 C</w:t>
            </w:r>
            <w:r w:rsidRPr="00DC3244">
              <w:rPr>
                <w:rFonts w:asciiTheme="minorHAnsi" w:eastAsia="Calibri" w:hAnsiTheme="minorHAnsi" w:cstheme="minorHAnsi"/>
                <w:spacing w:val="-1"/>
                <w:sz w:val="22"/>
                <w:szCs w:val="22"/>
              </w:rPr>
              <w:t>us</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r c</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mm</w:t>
            </w:r>
            <w:r w:rsidRPr="00DC3244">
              <w:rPr>
                <w:rFonts w:asciiTheme="minorHAnsi" w:eastAsia="Calibri" w:hAnsiTheme="minorHAnsi" w:cstheme="minorHAnsi"/>
                <w:spacing w:val="-1"/>
                <w:sz w:val="22"/>
                <w:szCs w:val="22"/>
              </w:rPr>
              <w:t>un</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at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tcPr>
          <w:p w14:paraId="419C7F0C" w14:textId="77777777" w:rsidR="00057666" w:rsidRPr="00DC3244" w:rsidRDefault="00AA2A8A" w:rsidP="00CB7677">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2BC2BC9D" w14:textId="77777777" w:rsidR="00057666" w:rsidRPr="00DC3244" w:rsidRDefault="00AA2A8A">
            <w:pPr>
              <w:rPr>
                <w:rFonts w:asciiTheme="minorHAnsi" w:hAnsiTheme="minorHAnsi" w:cstheme="minorHAnsi"/>
                <w:sz w:val="22"/>
                <w:szCs w:val="22"/>
              </w:rPr>
            </w:pPr>
            <w:proofErr w:type="gramStart"/>
            <w:r w:rsidRPr="00DC3244">
              <w:rPr>
                <w:rFonts w:asciiTheme="minorHAnsi" w:hAnsiTheme="minorHAnsi" w:cstheme="minorHAnsi"/>
                <w:sz w:val="22"/>
                <w:szCs w:val="22"/>
              </w:rPr>
              <w:t>Customer specified</w:t>
            </w:r>
            <w:proofErr w:type="gramEnd"/>
            <w:r w:rsidRPr="00DC3244">
              <w:rPr>
                <w:rFonts w:asciiTheme="minorHAnsi" w:hAnsiTheme="minorHAnsi" w:cstheme="minorHAnsi"/>
                <w:sz w:val="22"/>
                <w:szCs w:val="22"/>
              </w:rPr>
              <w:t xml:space="preserve"> computer systems and formats are currently maintained (</w:t>
            </w:r>
            <w:proofErr w:type="spellStart"/>
            <w:r w:rsidRPr="00DC3244">
              <w:rPr>
                <w:rFonts w:asciiTheme="minorHAnsi" w:hAnsiTheme="minorHAnsi" w:cstheme="minorHAnsi"/>
                <w:sz w:val="22"/>
                <w:szCs w:val="22"/>
              </w:rPr>
              <w:t>ie</w:t>
            </w:r>
            <w:proofErr w:type="spellEnd"/>
            <w:r w:rsidRPr="00DC3244">
              <w:rPr>
                <w:rFonts w:asciiTheme="minorHAnsi" w:hAnsiTheme="minorHAnsi" w:cstheme="minorHAnsi"/>
                <w:sz w:val="22"/>
                <w:szCs w:val="22"/>
              </w:rPr>
              <w:t xml:space="preserve"> CAD, EDI).</w:t>
            </w:r>
          </w:p>
        </w:tc>
      </w:tr>
      <w:tr w:rsidR="00057666" w:rsidRPr="00DC3244" w14:paraId="1CFFC504" w14:textId="77777777" w:rsidTr="004C5FCA">
        <w:trPr>
          <w:trHeight w:hRule="exact" w:val="449"/>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3E26AF49" w14:textId="77777777" w:rsidR="00057666" w:rsidRPr="00DC3244" w:rsidRDefault="00E3650D" w:rsidP="00BF37BF">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8.2.2 D</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rm</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g</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2"/>
                <w:sz w:val="22"/>
                <w:szCs w:val="22"/>
              </w:rPr>
              <w:t>t</w:t>
            </w:r>
            <w:r w:rsidRPr="00DC3244">
              <w:rPr>
                <w:rFonts w:asciiTheme="minorHAnsi" w:eastAsia="Calibri" w:hAnsiTheme="minorHAnsi" w:cstheme="minorHAnsi"/>
                <w:spacing w:val="-1"/>
                <w:sz w:val="22"/>
                <w:szCs w:val="22"/>
              </w:rPr>
              <w:t>h</w:t>
            </w:r>
            <w:r w:rsidRPr="00DC3244">
              <w:rPr>
                <w:rFonts w:asciiTheme="minorHAnsi" w:eastAsia="Calibri" w:hAnsiTheme="minorHAnsi" w:cstheme="minorHAnsi"/>
                <w:sz w:val="22"/>
                <w:szCs w:val="22"/>
              </w:rPr>
              <w:t>e</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2"/>
                <w:sz w:val="22"/>
                <w:szCs w:val="22"/>
              </w:rPr>
              <w:t>r</w:t>
            </w:r>
            <w:r w:rsidRPr="00DC3244">
              <w:rPr>
                <w:rFonts w:asciiTheme="minorHAnsi" w:eastAsia="Calibri" w:hAnsiTheme="minorHAnsi" w:cstheme="minorHAnsi"/>
                <w:spacing w:val="-1"/>
                <w:sz w:val="22"/>
                <w:szCs w:val="22"/>
              </w:rPr>
              <w:t>eq</w:t>
            </w:r>
            <w:r w:rsidRPr="00DC3244">
              <w:rPr>
                <w:rFonts w:asciiTheme="minorHAnsi" w:eastAsia="Calibri" w:hAnsiTheme="minorHAnsi" w:cstheme="minorHAnsi"/>
                <w:spacing w:val="1"/>
                <w:sz w:val="22"/>
                <w:szCs w:val="22"/>
              </w:rPr>
              <w:t>u</w:t>
            </w:r>
            <w:r w:rsidRPr="00DC3244">
              <w:rPr>
                <w:rFonts w:asciiTheme="minorHAnsi" w:eastAsia="Calibri" w:hAnsiTheme="minorHAnsi" w:cstheme="minorHAnsi"/>
                <w:sz w:val="22"/>
                <w:szCs w:val="22"/>
              </w:rPr>
              <w:t>ir</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2"/>
                <w:sz w:val="22"/>
                <w:szCs w:val="22"/>
              </w:rPr>
              <w:t>e</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ts</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f</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 xml:space="preserve">r </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du</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ts</w:t>
            </w:r>
            <w:r w:rsidR="00BF37BF" w:rsidRPr="00DC3244">
              <w:rPr>
                <w:rFonts w:asciiTheme="minorHAnsi" w:eastAsia="Calibri" w:hAnsiTheme="minorHAnsi" w:cstheme="minorHAnsi"/>
                <w:spacing w:val="-1"/>
                <w:sz w:val="22"/>
                <w:szCs w:val="22"/>
              </w:rPr>
              <w:t>/</w:t>
            </w:r>
            <w:r w:rsidRPr="00DC3244">
              <w:rPr>
                <w:rFonts w:asciiTheme="minorHAnsi" w:eastAsia="Calibri" w:hAnsiTheme="minorHAnsi" w:cstheme="minorHAnsi"/>
                <w:spacing w:val="-1"/>
                <w:sz w:val="22"/>
                <w:szCs w:val="22"/>
              </w:rPr>
              <w:t>se</w:t>
            </w:r>
            <w:r w:rsidRPr="00DC3244">
              <w:rPr>
                <w:rFonts w:asciiTheme="minorHAnsi" w:eastAsia="Calibri" w:hAnsiTheme="minorHAnsi" w:cstheme="minorHAnsi"/>
                <w:sz w:val="22"/>
                <w:szCs w:val="22"/>
              </w:rPr>
              <w:t>rv</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6D1F5F87" w14:textId="77777777" w:rsidR="00057666" w:rsidRPr="00DC3244" w:rsidRDefault="00057666">
            <w:pPr>
              <w:rPr>
                <w:rFonts w:asciiTheme="minorHAnsi" w:hAnsiTheme="minorHAnsi" w:cstheme="minorHAnsi"/>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67A0C057" w14:textId="77777777" w:rsidR="00057666" w:rsidRPr="00DC3244" w:rsidRDefault="00057666">
            <w:pPr>
              <w:rPr>
                <w:rFonts w:asciiTheme="minorHAnsi" w:hAnsiTheme="minorHAnsi" w:cstheme="minorHAnsi"/>
                <w:sz w:val="22"/>
                <w:szCs w:val="22"/>
              </w:rPr>
            </w:pPr>
          </w:p>
        </w:tc>
      </w:tr>
      <w:tr w:rsidR="00057666" w:rsidRPr="00DC3244" w14:paraId="233934C0" w14:textId="77777777" w:rsidTr="00A91595">
        <w:trPr>
          <w:trHeight w:hRule="exact" w:val="719"/>
        </w:trPr>
        <w:tc>
          <w:tcPr>
            <w:tcW w:w="4654" w:type="dxa"/>
            <w:tcBorders>
              <w:top w:val="single" w:sz="5" w:space="0" w:color="000000"/>
              <w:left w:val="single" w:sz="5" w:space="0" w:color="000000"/>
              <w:bottom w:val="single" w:sz="5" w:space="0" w:color="000000"/>
              <w:right w:val="single" w:sz="5" w:space="0" w:color="000000"/>
            </w:tcBorders>
          </w:tcPr>
          <w:p w14:paraId="1B35E427"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8.2.2.1 D</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rm</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g</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2"/>
                <w:sz w:val="22"/>
                <w:szCs w:val="22"/>
              </w:rPr>
              <w:t>t</w:t>
            </w:r>
            <w:r w:rsidRPr="00DC3244">
              <w:rPr>
                <w:rFonts w:asciiTheme="minorHAnsi" w:eastAsia="Calibri" w:hAnsiTheme="minorHAnsi" w:cstheme="minorHAnsi"/>
                <w:spacing w:val="-1"/>
                <w:sz w:val="22"/>
                <w:szCs w:val="22"/>
              </w:rPr>
              <w:t>h</w:t>
            </w:r>
            <w:r w:rsidRPr="00DC3244">
              <w:rPr>
                <w:rFonts w:asciiTheme="minorHAnsi" w:eastAsia="Calibri" w:hAnsiTheme="minorHAnsi" w:cstheme="minorHAnsi"/>
                <w:sz w:val="22"/>
                <w:szCs w:val="22"/>
              </w:rPr>
              <w:t>e</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2"/>
                <w:sz w:val="22"/>
                <w:szCs w:val="22"/>
              </w:rPr>
              <w:t>r</w:t>
            </w:r>
            <w:r w:rsidRPr="00DC3244">
              <w:rPr>
                <w:rFonts w:asciiTheme="minorHAnsi" w:eastAsia="Calibri" w:hAnsiTheme="minorHAnsi" w:cstheme="minorHAnsi"/>
                <w:spacing w:val="-1"/>
                <w:sz w:val="22"/>
                <w:szCs w:val="22"/>
              </w:rPr>
              <w:t>eq</w:t>
            </w:r>
            <w:r w:rsidRPr="00DC3244">
              <w:rPr>
                <w:rFonts w:asciiTheme="minorHAnsi" w:eastAsia="Calibri" w:hAnsiTheme="minorHAnsi" w:cstheme="minorHAnsi"/>
                <w:spacing w:val="1"/>
                <w:sz w:val="22"/>
                <w:szCs w:val="22"/>
              </w:rPr>
              <w:t>u</w:t>
            </w:r>
            <w:r w:rsidRPr="00DC3244">
              <w:rPr>
                <w:rFonts w:asciiTheme="minorHAnsi" w:eastAsia="Calibri" w:hAnsiTheme="minorHAnsi" w:cstheme="minorHAnsi"/>
                <w:sz w:val="22"/>
                <w:szCs w:val="22"/>
              </w:rPr>
              <w:t>ir</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z w:val="22"/>
                <w:szCs w:val="22"/>
              </w:rPr>
              <w:t>ts</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f</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r</w:t>
            </w:r>
          </w:p>
          <w:p w14:paraId="7D7E5A65" w14:textId="77777777" w:rsidR="00057666" w:rsidRPr="00DC3244" w:rsidRDefault="00E3650D">
            <w:pPr>
              <w:spacing w:before="1"/>
              <w:ind w:left="822"/>
              <w:rPr>
                <w:rFonts w:asciiTheme="minorHAnsi" w:eastAsia="Calibri" w:hAnsiTheme="minorHAnsi" w:cstheme="minorHAnsi"/>
                <w:sz w:val="22"/>
                <w:szCs w:val="22"/>
              </w:rPr>
            </w:pP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du</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ts</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2"/>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s</w:t>
            </w:r>
            <w:r w:rsidRPr="00DC3244">
              <w:rPr>
                <w:rFonts w:asciiTheme="minorHAnsi" w:eastAsia="Calibri" w:hAnsiTheme="minorHAnsi" w:cstheme="minorHAnsi"/>
                <w:spacing w:val="2"/>
                <w:sz w:val="22"/>
                <w:szCs w:val="22"/>
              </w:rPr>
              <w:t>e</w:t>
            </w:r>
            <w:r w:rsidRPr="00DC3244">
              <w:rPr>
                <w:rFonts w:asciiTheme="minorHAnsi" w:eastAsia="Calibri" w:hAnsiTheme="minorHAnsi" w:cstheme="minorHAnsi"/>
                <w:sz w:val="22"/>
                <w:szCs w:val="22"/>
              </w:rPr>
              <w:t>rv</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tcPr>
          <w:p w14:paraId="735ED7AA" w14:textId="77777777" w:rsidR="00057666" w:rsidRPr="00DC3244" w:rsidRDefault="00BF37BF" w:rsidP="00BF37BF">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18848215" w14:textId="77777777" w:rsidR="00057666" w:rsidRPr="00DC3244" w:rsidRDefault="00BF37BF">
            <w:pPr>
              <w:rPr>
                <w:rFonts w:asciiTheme="minorHAnsi" w:hAnsiTheme="minorHAnsi" w:cstheme="minorHAnsi"/>
                <w:sz w:val="22"/>
                <w:szCs w:val="22"/>
              </w:rPr>
            </w:pPr>
            <w:r w:rsidRPr="00DC3244">
              <w:rPr>
                <w:rFonts w:asciiTheme="minorHAnsi" w:hAnsiTheme="minorHAnsi" w:cstheme="minorHAnsi"/>
                <w:sz w:val="22"/>
                <w:szCs w:val="22"/>
              </w:rPr>
              <w:t xml:space="preserve">Requirements for </w:t>
            </w:r>
            <w:proofErr w:type="gramStart"/>
            <w:r w:rsidRPr="00DC3244">
              <w:rPr>
                <w:rFonts w:asciiTheme="minorHAnsi" w:hAnsiTheme="minorHAnsi" w:cstheme="minorHAnsi"/>
                <w:sz w:val="22"/>
                <w:szCs w:val="22"/>
              </w:rPr>
              <w:t>recycling,</w:t>
            </w:r>
            <w:proofErr w:type="gramEnd"/>
            <w:r w:rsidRPr="00DC3244">
              <w:rPr>
                <w:rFonts w:asciiTheme="minorHAnsi" w:hAnsiTheme="minorHAnsi" w:cstheme="minorHAnsi"/>
                <w:sz w:val="22"/>
                <w:szCs w:val="22"/>
              </w:rPr>
              <w:t xml:space="preserve"> environmental impact are considered in the Quoting/contract review process.</w:t>
            </w:r>
          </w:p>
          <w:p w14:paraId="2E7F13B5" w14:textId="77777777" w:rsidR="00BB24A8" w:rsidRPr="00DC3244" w:rsidRDefault="00BB24A8">
            <w:pPr>
              <w:rPr>
                <w:rFonts w:asciiTheme="minorHAnsi" w:hAnsiTheme="minorHAnsi" w:cstheme="minorHAnsi"/>
                <w:sz w:val="22"/>
                <w:szCs w:val="22"/>
              </w:rPr>
            </w:pPr>
          </w:p>
          <w:p w14:paraId="5C23C372" w14:textId="77777777" w:rsidR="00BB24A8" w:rsidRPr="00DC3244" w:rsidRDefault="00BB24A8">
            <w:pPr>
              <w:rPr>
                <w:rFonts w:asciiTheme="minorHAnsi" w:hAnsiTheme="minorHAnsi" w:cstheme="minorHAnsi"/>
                <w:sz w:val="22"/>
                <w:szCs w:val="22"/>
              </w:rPr>
            </w:pPr>
          </w:p>
          <w:p w14:paraId="630DCB32" w14:textId="77777777" w:rsidR="00BB24A8" w:rsidRPr="00DC3244" w:rsidRDefault="00BB24A8">
            <w:pPr>
              <w:rPr>
                <w:rFonts w:asciiTheme="minorHAnsi" w:hAnsiTheme="minorHAnsi" w:cstheme="minorHAnsi"/>
                <w:sz w:val="22"/>
                <w:szCs w:val="22"/>
              </w:rPr>
            </w:pPr>
          </w:p>
        </w:tc>
      </w:tr>
      <w:tr w:rsidR="00057666" w:rsidRPr="00DC3244" w14:paraId="1A3F7B02" w14:textId="77777777" w:rsidTr="004C5FCA">
        <w:trPr>
          <w:trHeight w:hRule="exact" w:val="359"/>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64A97FB1" w14:textId="77777777" w:rsidR="00057666" w:rsidRPr="00DC3244" w:rsidRDefault="00E3650D" w:rsidP="00BF37BF">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8.2.3 </w:t>
            </w:r>
            <w:r w:rsidRPr="00DC3244">
              <w:rPr>
                <w:rFonts w:asciiTheme="minorHAnsi" w:eastAsia="Calibri" w:hAnsiTheme="minorHAnsi" w:cstheme="minorHAnsi"/>
                <w:spacing w:val="1"/>
                <w:sz w:val="22"/>
                <w:szCs w:val="22"/>
              </w:rPr>
              <w:t>R</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vi</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w</w:t>
            </w:r>
            <w:r w:rsidRPr="00DC3244">
              <w:rPr>
                <w:rFonts w:asciiTheme="minorHAnsi" w:eastAsia="Calibri" w:hAnsiTheme="minorHAnsi" w:cstheme="minorHAnsi"/>
                <w:spacing w:val="1"/>
                <w:sz w:val="22"/>
                <w:szCs w:val="22"/>
              </w:rPr>
              <w:t xml:space="preserve"> o</w:t>
            </w:r>
            <w:r w:rsidRPr="00DC3244">
              <w:rPr>
                <w:rFonts w:asciiTheme="minorHAnsi" w:eastAsia="Calibri" w:hAnsiTheme="minorHAnsi" w:cstheme="minorHAnsi"/>
                <w:sz w:val="22"/>
                <w:szCs w:val="22"/>
              </w:rPr>
              <w:t>f t</w:t>
            </w:r>
            <w:r w:rsidRPr="00DC3244">
              <w:rPr>
                <w:rFonts w:asciiTheme="minorHAnsi" w:eastAsia="Calibri" w:hAnsiTheme="minorHAnsi" w:cstheme="minorHAnsi"/>
                <w:spacing w:val="-1"/>
                <w:sz w:val="22"/>
                <w:szCs w:val="22"/>
              </w:rPr>
              <w:t>h</w:t>
            </w:r>
            <w:r w:rsidRPr="00DC3244">
              <w:rPr>
                <w:rFonts w:asciiTheme="minorHAnsi" w:eastAsia="Calibri" w:hAnsiTheme="minorHAnsi" w:cstheme="minorHAnsi"/>
                <w:sz w:val="22"/>
                <w:szCs w:val="22"/>
              </w:rPr>
              <w:t>e</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eq</w:t>
            </w:r>
            <w:r w:rsidRPr="00DC3244">
              <w:rPr>
                <w:rFonts w:asciiTheme="minorHAnsi" w:eastAsia="Calibri" w:hAnsiTheme="minorHAnsi" w:cstheme="minorHAnsi"/>
                <w:spacing w:val="1"/>
                <w:sz w:val="22"/>
                <w:szCs w:val="22"/>
              </w:rPr>
              <w:t>u</w:t>
            </w:r>
            <w:r w:rsidRPr="00DC3244">
              <w:rPr>
                <w:rFonts w:asciiTheme="minorHAnsi" w:eastAsia="Calibri" w:hAnsiTheme="minorHAnsi" w:cstheme="minorHAnsi"/>
                <w:sz w:val="22"/>
                <w:szCs w:val="22"/>
              </w:rPr>
              <w:t>ir</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2"/>
                <w:sz w:val="22"/>
                <w:szCs w:val="22"/>
              </w:rPr>
              <w:t>e</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ts</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f</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 xml:space="preserve">r </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du</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ts</w:t>
            </w:r>
            <w:r w:rsidR="00BF37BF" w:rsidRPr="00DC3244">
              <w:rPr>
                <w:rFonts w:asciiTheme="minorHAnsi" w:eastAsia="Calibri" w:hAnsiTheme="minorHAnsi" w:cstheme="minorHAnsi"/>
                <w:spacing w:val="1"/>
                <w:sz w:val="22"/>
                <w:szCs w:val="22"/>
              </w:rPr>
              <w:t>/</w:t>
            </w:r>
            <w:r w:rsidRPr="00DC3244">
              <w:rPr>
                <w:rFonts w:asciiTheme="minorHAnsi" w:eastAsia="Calibri" w:hAnsiTheme="minorHAnsi" w:cstheme="minorHAnsi"/>
                <w:spacing w:val="-1"/>
                <w:sz w:val="22"/>
                <w:szCs w:val="22"/>
              </w:rPr>
              <w:t>se</w:t>
            </w:r>
            <w:r w:rsidRPr="00DC3244">
              <w:rPr>
                <w:rFonts w:asciiTheme="minorHAnsi" w:eastAsia="Calibri" w:hAnsiTheme="minorHAnsi" w:cstheme="minorHAnsi"/>
                <w:sz w:val="22"/>
                <w:szCs w:val="22"/>
              </w:rPr>
              <w:t>rv</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55949040" w14:textId="77777777" w:rsidR="00057666" w:rsidRPr="00DC3244" w:rsidRDefault="00057666" w:rsidP="000930A1">
            <w:pPr>
              <w:jc w:val="center"/>
              <w:rPr>
                <w:rFonts w:asciiTheme="minorHAnsi" w:hAnsiTheme="minorHAnsi" w:cstheme="minorHAnsi"/>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3F6ED71E" w14:textId="77777777" w:rsidR="00057666" w:rsidRPr="00DC3244" w:rsidRDefault="00057666">
            <w:pPr>
              <w:rPr>
                <w:rFonts w:asciiTheme="minorHAnsi" w:hAnsiTheme="minorHAnsi" w:cstheme="minorHAnsi"/>
                <w:sz w:val="22"/>
                <w:szCs w:val="22"/>
              </w:rPr>
            </w:pPr>
          </w:p>
        </w:tc>
      </w:tr>
      <w:tr w:rsidR="00057666" w:rsidRPr="00DC3244" w14:paraId="594E40E7" w14:textId="77777777" w:rsidTr="007D4CEE">
        <w:trPr>
          <w:trHeight w:hRule="exact" w:val="1340"/>
        </w:trPr>
        <w:tc>
          <w:tcPr>
            <w:tcW w:w="4654" w:type="dxa"/>
            <w:tcBorders>
              <w:top w:val="single" w:sz="5" w:space="0" w:color="000000"/>
              <w:left w:val="single" w:sz="5" w:space="0" w:color="000000"/>
              <w:bottom w:val="single" w:sz="5" w:space="0" w:color="000000"/>
              <w:right w:val="single" w:sz="5" w:space="0" w:color="000000"/>
            </w:tcBorders>
          </w:tcPr>
          <w:p w14:paraId="105EBECA"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8.2.3.1.1 </w:t>
            </w:r>
            <w:r w:rsidRPr="00DC3244">
              <w:rPr>
                <w:rFonts w:asciiTheme="minorHAnsi" w:eastAsia="Calibri" w:hAnsiTheme="minorHAnsi" w:cstheme="minorHAnsi"/>
                <w:spacing w:val="1"/>
                <w:sz w:val="22"/>
                <w:szCs w:val="22"/>
              </w:rPr>
              <w:t>R</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vi</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w</w:t>
            </w:r>
            <w:r w:rsidRPr="00DC3244">
              <w:rPr>
                <w:rFonts w:asciiTheme="minorHAnsi" w:eastAsia="Calibri" w:hAnsiTheme="minorHAnsi" w:cstheme="minorHAnsi"/>
                <w:spacing w:val="1"/>
                <w:sz w:val="22"/>
                <w:szCs w:val="22"/>
              </w:rPr>
              <w:t xml:space="preserve"> o</w:t>
            </w:r>
            <w:r w:rsidRPr="00DC3244">
              <w:rPr>
                <w:rFonts w:asciiTheme="minorHAnsi" w:eastAsia="Calibri" w:hAnsiTheme="minorHAnsi" w:cstheme="minorHAnsi"/>
                <w:sz w:val="22"/>
                <w:szCs w:val="22"/>
              </w:rPr>
              <w:t>f t</w:t>
            </w:r>
            <w:r w:rsidRPr="00DC3244">
              <w:rPr>
                <w:rFonts w:asciiTheme="minorHAnsi" w:eastAsia="Calibri" w:hAnsiTheme="minorHAnsi" w:cstheme="minorHAnsi"/>
                <w:spacing w:val="-1"/>
                <w:sz w:val="22"/>
                <w:szCs w:val="22"/>
              </w:rPr>
              <w:t>h</w:t>
            </w:r>
            <w:r w:rsidRPr="00DC3244">
              <w:rPr>
                <w:rFonts w:asciiTheme="minorHAnsi" w:eastAsia="Calibri" w:hAnsiTheme="minorHAnsi" w:cstheme="minorHAnsi"/>
                <w:sz w:val="22"/>
                <w:szCs w:val="22"/>
              </w:rPr>
              <w:t>e</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eq</w:t>
            </w:r>
            <w:r w:rsidRPr="00DC3244">
              <w:rPr>
                <w:rFonts w:asciiTheme="minorHAnsi" w:eastAsia="Calibri" w:hAnsiTheme="minorHAnsi" w:cstheme="minorHAnsi"/>
                <w:spacing w:val="1"/>
                <w:sz w:val="22"/>
                <w:szCs w:val="22"/>
              </w:rPr>
              <w:t>u</w:t>
            </w:r>
            <w:r w:rsidRPr="00DC3244">
              <w:rPr>
                <w:rFonts w:asciiTheme="minorHAnsi" w:eastAsia="Calibri" w:hAnsiTheme="minorHAnsi" w:cstheme="minorHAnsi"/>
                <w:sz w:val="22"/>
                <w:szCs w:val="22"/>
              </w:rPr>
              <w:t>ir</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pacing w:val="2"/>
                <w:sz w:val="22"/>
                <w:szCs w:val="22"/>
              </w:rPr>
              <w:t>m</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z w:val="22"/>
                <w:szCs w:val="22"/>
              </w:rPr>
              <w:t>t f</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r</w:t>
            </w:r>
          </w:p>
          <w:p w14:paraId="1DCA14AA" w14:textId="77777777" w:rsidR="00057666" w:rsidRPr="00DC3244" w:rsidRDefault="00E3650D">
            <w:pPr>
              <w:spacing w:before="1"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du</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ts</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2"/>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s</w:t>
            </w:r>
            <w:r w:rsidRPr="00DC3244">
              <w:rPr>
                <w:rFonts w:asciiTheme="minorHAnsi" w:eastAsia="Calibri" w:hAnsiTheme="minorHAnsi" w:cstheme="minorHAnsi"/>
                <w:spacing w:val="2"/>
                <w:sz w:val="22"/>
                <w:szCs w:val="22"/>
              </w:rPr>
              <w:t>e</w:t>
            </w:r>
            <w:r w:rsidRPr="00DC3244">
              <w:rPr>
                <w:rFonts w:asciiTheme="minorHAnsi" w:eastAsia="Calibri" w:hAnsiTheme="minorHAnsi" w:cstheme="minorHAnsi"/>
                <w:sz w:val="22"/>
                <w:szCs w:val="22"/>
              </w:rPr>
              <w:t>rv</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tcPr>
          <w:p w14:paraId="6C8789F5" w14:textId="77777777" w:rsidR="00057666" w:rsidRPr="00DC3244" w:rsidRDefault="00BF37BF" w:rsidP="000930A1">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26C471CB" w14:textId="77777777" w:rsidR="00057666" w:rsidRPr="00DC3244" w:rsidRDefault="00BF37BF">
            <w:pPr>
              <w:rPr>
                <w:rFonts w:asciiTheme="minorHAnsi" w:hAnsiTheme="minorHAnsi" w:cstheme="minorHAnsi"/>
                <w:sz w:val="22"/>
                <w:szCs w:val="22"/>
              </w:rPr>
            </w:pPr>
            <w:r w:rsidRPr="00DC3244">
              <w:rPr>
                <w:rFonts w:asciiTheme="minorHAnsi" w:hAnsiTheme="minorHAnsi" w:cstheme="minorHAnsi"/>
                <w:sz w:val="22"/>
                <w:szCs w:val="22"/>
              </w:rPr>
              <w:t>Customer requirements are reviewed during the quoting and feasibility process by a multi</w:t>
            </w:r>
            <w:r w:rsidR="007D4CEE">
              <w:rPr>
                <w:rFonts w:asciiTheme="minorHAnsi" w:hAnsiTheme="minorHAnsi" w:cstheme="minorHAnsi"/>
                <w:sz w:val="22"/>
                <w:szCs w:val="22"/>
              </w:rPr>
              <w:t>-disci</w:t>
            </w:r>
            <w:r w:rsidRPr="00DC3244">
              <w:rPr>
                <w:rFonts w:asciiTheme="minorHAnsi" w:hAnsiTheme="minorHAnsi" w:cstheme="minorHAnsi"/>
                <w:sz w:val="22"/>
                <w:szCs w:val="22"/>
              </w:rPr>
              <w:t>plinary team to ensure requirements can be met prior to acceptance.  These requirements includ</w:t>
            </w:r>
            <w:r w:rsidR="003C0353" w:rsidRPr="00DC3244">
              <w:rPr>
                <w:rFonts w:asciiTheme="minorHAnsi" w:hAnsiTheme="minorHAnsi" w:cstheme="minorHAnsi"/>
                <w:sz w:val="22"/>
                <w:szCs w:val="22"/>
              </w:rPr>
              <w:t>e delivery, post-</w:t>
            </w:r>
            <w:r w:rsidRPr="00DC3244">
              <w:rPr>
                <w:rFonts w:asciiTheme="minorHAnsi" w:hAnsiTheme="minorHAnsi" w:cstheme="minorHAnsi"/>
                <w:sz w:val="22"/>
                <w:szCs w:val="22"/>
              </w:rPr>
              <w:t>deliv</w:t>
            </w:r>
            <w:r w:rsidR="003C0353" w:rsidRPr="00DC3244">
              <w:rPr>
                <w:rFonts w:asciiTheme="minorHAnsi" w:hAnsiTheme="minorHAnsi" w:cstheme="minorHAnsi"/>
                <w:sz w:val="22"/>
                <w:szCs w:val="22"/>
              </w:rPr>
              <w:t>ery, regulatory and statutory requirements.  Documented evidence maintained as a waiver</w:t>
            </w:r>
            <w:r w:rsidR="003040A1" w:rsidRPr="00DC3244">
              <w:rPr>
                <w:rFonts w:asciiTheme="minorHAnsi" w:hAnsiTheme="minorHAnsi" w:cstheme="minorHAnsi"/>
                <w:sz w:val="22"/>
                <w:szCs w:val="22"/>
              </w:rPr>
              <w:t xml:space="preserve"> </w:t>
            </w:r>
            <w:r w:rsidR="003C0353" w:rsidRPr="00DC3244">
              <w:rPr>
                <w:rFonts w:asciiTheme="minorHAnsi" w:hAnsiTheme="minorHAnsi" w:cstheme="minorHAnsi"/>
                <w:sz w:val="22"/>
                <w:szCs w:val="22"/>
              </w:rPr>
              <w:t>for any of these requirements.</w:t>
            </w:r>
          </w:p>
        </w:tc>
      </w:tr>
      <w:tr w:rsidR="00057666" w:rsidRPr="00DC3244" w14:paraId="0932E3F5" w14:textId="77777777" w:rsidTr="004C5FCA">
        <w:trPr>
          <w:trHeight w:hRule="exact" w:val="539"/>
        </w:trPr>
        <w:tc>
          <w:tcPr>
            <w:tcW w:w="4654" w:type="dxa"/>
            <w:tcBorders>
              <w:top w:val="single" w:sz="5" w:space="0" w:color="000000"/>
              <w:left w:val="single" w:sz="5" w:space="0" w:color="000000"/>
              <w:bottom w:val="single" w:sz="5" w:space="0" w:color="000000"/>
              <w:right w:val="single" w:sz="5" w:space="0" w:color="000000"/>
            </w:tcBorders>
          </w:tcPr>
          <w:p w14:paraId="2A1CB4B0"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8.2.3.1.2 C</w:t>
            </w:r>
            <w:r w:rsidRPr="00DC3244">
              <w:rPr>
                <w:rFonts w:asciiTheme="minorHAnsi" w:eastAsia="Calibri" w:hAnsiTheme="minorHAnsi" w:cstheme="minorHAnsi"/>
                <w:spacing w:val="-1"/>
                <w:sz w:val="22"/>
                <w:szCs w:val="22"/>
              </w:rPr>
              <w:t>us</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d</w:t>
            </w:r>
            <w:r w:rsidRPr="00DC3244">
              <w:rPr>
                <w:rFonts w:asciiTheme="minorHAnsi" w:eastAsia="Calibri" w:hAnsiTheme="minorHAnsi" w:cstheme="minorHAnsi"/>
                <w:spacing w:val="2"/>
                <w:sz w:val="22"/>
                <w:szCs w:val="22"/>
              </w:rPr>
              <w:t>e</w:t>
            </w:r>
            <w:r w:rsidRPr="00DC3244">
              <w:rPr>
                <w:rFonts w:asciiTheme="minorHAnsi" w:eastAsia="Calibri" w:hAnsiTheme="minorHAnsi" w:cstheme="minorHAnsi"/>
                <w:spacing w:val="-1"/>
                <w:sz w:val="22"/>
                <w:szCs w:val="22"/>
              </w:rPr>
              <w:t>s</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g</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at</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s</w:t>
            </w:r>
            <w:r w:rsidRPr="00DC3244">
              <w:rPr>
                <w:rFonts w:asciiTheme="minorHAnsi" w:eastAsia="Calibri" w:hAnsiTheme="minorHAnsi" w:cstheme="minorHAnsi"/>
                <w:spacing w:val="-1"/>
                <w:sz w:val="22"/>
                <w:szCs w:val="22"/>
              </w:rPr>
              <w:t>pe</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ial</w:t>
            </w:r>
          </w:p>
          <w:p w14:paraId="2A4C8474" w14:textId="77777777" w:rsidR="00057666" w:rsidRPr="00DC3244" w:rsidRDefault="00E3650D">
            <w:pPr>
              <w:spacing w:before="1"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pacing w:val="-1"/>
                <w:sz w:val="22"/>
                <w:szCs w:val="22"/>
              </w:rPr>
              <w:t>h</w:t>
            </w:r>
            <w:r w:rsidRPr="00DC3244">
              <w:rPr>
                <w:rFonts w:asciiTheme="minorHAnsi" w:eastAsia="Calibri" w:hAnsiTheme="minorHAnsi" w:cstheme="minorHAnsi"/>
                <w:sz w:val="22"/>
                <w:szCs w:val="22"/>
              </w:rPr>
              <w:t>aract</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is</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tcPr>
          <w:p w14:paraId="548218AD" w14:textId="77777777" w:rsidR="00057666" w:rsidRPr="00DC3244" w:rsidRDefault="003C0353" w:rsidP="000930A1">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1DF98A14" w14:textId="77777777" w:rsidR="00057666" w:rsidRPr="00DC3244" w:rsidRDefault="003040A1">
            <w:pPr>
              <w:rPr>
                <w:rFonts w:asciiTheme="minorHAnsi" w:hAnsiTheme="minorHAnsi" w:cstheme="minorHAnsi"/>
                <w:sz w:val="22"/>
                <w:szCs w:val="22"/>
              </w:rPr>
            </w:pPr>
            <w:r w:rsidRPr="00DC3244">
              <w:rPr>
                <w:rFonts w:asciiTheme="minorHAnsi" w:hAnsiTheme="minorHAnsi" w:cstheme="minorHAnsi"/>
                <w:sz w:val="22"/>
                <w:szCs w:val="22"/>
              </w:rPr>
              <w:t xml:space="preserve">Customer requirements for SC’s designation, approval and control are received in the Quoting process and managed through the APQP/ECN process. </w:t>
            </w:r>
          </w:p>
        </w:tc>
      </w:tr>
      <w:tr w:rsidR="00057666" w:rsidRPr="00DC3244" w14:paraId="1EB7462F" w14:textId="77777777" w:rsidTr="004C5FCA">
        <w:trPr>
          <w:trHeight w:hRule="exact" w:val="557"/>
        </w:trPr>
        <w:tc>
          <w:tcPr>
            <w:tcW w:w="4654" w:type="dxa"/>
            <w:tcBorders>
              <w:top w:val="single" w:sz="5" w:space="0" w:color="000000"/>
              <w:left w:val="single" w:sz="5" w:space="0" w:color="000000"/>
              <w:bottom w:val="single" w:sz="5" w:space="0" w:color="000000"/>
              <w:right w:val="single" w:sz="5" w:space="0" w:color="000000"/>
            </w:tcBorders>
          </w:tcPr>
          <w:p w14:paraId="005FD472" w14:textId="77777777" w:rsidR="00057666" w:rsidRPr="00DC3244" w:rsidRDefault="00E3650D">
            <w:pPr>
              <w:spacing w:before="1"/>
              <w:ind w:left="822" w:right="606"/>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8.2.3.1.3 </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g</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z</w:t>
            </w:r>
            <w:r w:rsidRPr="00DC3244">
              <w:rPr>
                <w:rFonts w:asciiTheme="minorHAnsi" w:eastAsia="Calibri" w:hAnsiTheme="minorHAnsi" w:cstheme="minorHAnsi"/>
                <w:sz w:val="22"/>
                <w:szCs w:val="22"/>
              </w:rPr>
              <w:t>at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n</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man</w:t>
            </w:r>
            <w:r w:rsidRPr="00DC3244">
              <w:rPr>
                <w:rFonts w:asciiTheme="minorHAnsi" w:eastAsia="Calibri" w:hAnsiTheme="minorHAnsi" w:cstheme="minorHAnsi"/>
                <w:spacing w:val="-1"/>
                <w:sz w:val="22"/>
                <w:szCs w:val="22"/>
              </w:rPr>
              <w:t>u</w:t>
            </w:r>
            <w:r w:rsidRPr="00DC3244">
              <w:rPr>
                <w:rFonts w:asciiTheme="minorHAnsi" w:eastAsia="Calibri" w:hAnsiTheme="minorHAnsi" w:cstheme="minorHAnsi"/>
                <w:sz w:val="22"/>
                <w:szCs w:val="22"/>
              </w:rPr>
              <w:t>fa</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u</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in</w:t>
            </w:r>
            <w:r w:rsidRPr="00DC3244">
              <w:rPr>
                <w:rFonts w:asciiTheme="minorHAnsi" w:eastAsia="Calibri" w:hAnsiTheme="minorHAnsi" w:cstheme="minorHAnsi"/>
                <w:sz w:val="22"/>
                <w:szCs w:val="22"/>
              </w:rPr>
              <w:t>g fea</w:t>
            </w:r>
            <w:r w:rsidRPr="00DC3244">
              <w:rPr>
                <w:rFonts w:asciiTheme="minorHAnsi" w:eastAsia="Calibri" w:hAnsiTheme="minorHAnsi" w:cstheme="minorHAnsi"/>
                <w:spacing w:val="-1"/>
                <w:sz w:val="22"/>
                <w:szCs w:val="22"/>
              </w:rPr>
              <w:t>s</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b</w:t>
            </w:r>
            <w:r w:rsidRPr="00DC3244">
              <w:rPr>
                <w:rFonts w:asciiTheme="minorHAnsi" w:eastAsia="Calibri" w:hAnsiTheme="minorHAnsi" w:cstheme="minorHAnsi"/>
                <w:spacing w:val="2"/>
                <w:sz w:val="22"/>
                <w:szCs w:val="22"/>
              </w:rPr>
              <w:t>i</w:t>
            </w:r>
            <w:r w:rsidRPr="00DC3244">
              <w:rPr>
                <w:rFonts w:asciiTheme="minorHAnsi" w:eastAsia="Calibri" w:hAnsiTheme="minorHAnsi" w:cstheme="minorHAnsi"/>
                <w:sz w:val="22"/>
                <w:szCs w:val="22"/>
              </w:rPr>
              <w:t>lity</w:t>
            </w:r>
          </w:p>
        </w:tc>
        <w:tc>
          <w:tcPr>
            <w:tcW w:w="2160" w:type="dxa"/>
            <w:gridSpan w:val="2"/>
            <w:tcBorders>
              <w:top w:val="single" w:sz="5" w:space="0" w:color="000000"/>
              <w:left w:val="single" w:sz="5" w:space="0" w:color="000000"/>
              <w:bottom w:val="single" w:sz="5" w:space="0" w:color="000000"/>
              <w:right w:val="single" w:sz="5" w:space="0" w:color="000000"/>
            </w:tcBorders>
          </w:tcPr>
          <w:p w14:paraId="7765D3DB" w14:textId="77777777" w:rsidR="00057666" w:rsidRPr="00DC3244" w:rsidRDefault="000930A1" w:rsidP="000930A1">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187D6C7A" w14:textId="11357540" w:rsidR="00057666" w:rsidRPr="00DC3244" w:rsidRDefault="000930A1">
            <w:pPr>
              <w:rPr>
                <w:rFonts w:asciiTheme="minorHAnsi" w:hAnsiTheme="minorHAnsi" w:cstheme="minorHAnsi"/>
                <w:sz w:val="22"/>
                <w:szCs w:val="22"/>
              </w:rPr>
            </w:pPr>
            <w:r w:rsidRPr="00DC3244">
              <w:rPr>
                <w:rFonts w:asciiTheme="minorHAnsi" w:hAnsiTheme="minorHAnsi" w:cstheme="minorHAnsi"/>
                <w:sz w:val="22"/>
                <w:szCs w:val="22"/>
              </w:rPr>
              <w:t xml:space="preserve">Manufacturing feasibility is performed using </w:t>
            </w:r>
            <w:r w:rsidR="00E04BAE">
              <w:rPr>
                <w:rFonts w:asciiTheme="minorHAnsi" w:hAnsiTheme="minorHAnsi" w:cstheme="minorHAnsi"/>
                <w:sz w:val="22"/>
                <w:szCs w:val="22"/>
              </w:rPr>
              <w:t>the company’</w:t>
            </w:r>
            <w:r w:rsidRPr="00DC3244">
              <w:rPr>
                <w:rFonts w:asciiTheme="minorHAnsi" w:hAnsiTheme="minorHAnsi" w:cstheme="minorHAnsi"/>
                <w:sz w:val="22"/>
                <w:szCs w:val="22"/>
              </w:rPr>
              <w:t>s form or customer’s equiv</w:t>
            </w:r>
            <w:r w:rsidR="00B267BF" w:rsidRPr="00DC3244">
              <w:rPr>
                <w:rFonts w:asciiTheme="minorHAnsi" w:hAnsiTheme="minorHAnsi" w:cstheme="minorHAnsi"/>
                <w:sz w:val="22"/>
                <w:szCs w:val="22"/>
              </w:rPr>
              <w:t>a</w:t>
            </w:r>
            <w:r w:rsidRPr="00DC3244">
              <w:rPr>
                <w:rFonts w:asciiTheme="minorHAnsi" w:hAnsiTheme="minorHAnsi" w:cstheme="minorHAnsi"/>
                <w:sz w:val="22"/>
                <w:szCs w:val="22"/>
              </w:rPr>
              <w:t>l</w:t>
            </w:r>
            <w:r w:rsidR="00B267BF" w:rsidRPr="00DC3244">
              <w:rPr>
                <w:rFonts w:asciiTheme="minorHAnsi" w:hAnsiTheme="minorHAnsi" w:cstheme="minorHAnsi"/>
                <w:sz w:val="22"/>
                <w:szCs w:val="22"/>
              </w:rPr>
              <w:t>e</w:t>
            </w:r>
            <w:r w:rsidR="004E73B6" w:rsidRPr="00DC3244">
              <w:rPr>
                <w:rFonts w:asciiTheme="minorHAnsi" w:hAnsiTheme="minorHAnsi" w:cstheme="minorHAnsi"/>
                <w:sz w:val="22"/>
                <w:szCs w:val="22"/>
              </w:rPr>
              <w:t>nt utilizing a multi</w:t>
            </w:r>
            <w:r w:rsidR="007D4CEE">
              <w:rPr>
                <w:rFonts w:asciiTheme="minorHAnsi" w:hAnsiTheme="minorHAnsi" w:cstheme="minorHAnsi"/>
                <w:sz w:val="22"/>
                <w:szCs w:val="22"/>
              </w:rPr>
              <w:t>-di</w:t>
            </w:r>
            <w:r w:rsidR="004E67C2">
              <w:rPr>
                <w:rFonts w:asciiTheme="minorHAnsi" w:hAnsiTheme="minorHAnsi" w:cstheme="minorHAnsi"/>
                <w:sz w:val="22"/>
                <w:szCs w:val="22"/>
              </w:rPr>
              <w:t>sci</w:t>
            </w:r>
            <w:r w:rsidR="004E73B6" w:rsidRPr="00DC3244">
              <w:rPr>
                <w:rFonts w:asciiTheme="minorHAnsi" w:hAnsiTheme="minorHAnsi" w:cstheme="minorHAnsi"/>
                <w:sz w:val="22"/>
                <w:szCs w:val="22"/>
              </w:rPr>
              <w:t>plinary approach.</w:t>
            </w:r>
          </w:p>
        </w:tc>
      </w:tr>
      <w:tr w:rsidR="00057666" w:rsidRPr="00DC3244" w14:paraId="4D9504CA" w14:textId="77777777" w:rsidTr="004C5FCA">
        <w:trPr>
          <w:trHeight w:hRule="exact" w:val="521"/>
        </w:trPr>
        <w:tc>
          <w:tcPr>
            <w:tcW w:w="4654" w:type="dxa"/>
            <w:tcBorders>
              <w:top w:val="single" w:sz="5" w:space="0" w:color="000000"/>
              <w:left w:val="single" w:sz="5" w:space="0" w:color="000000"/>
              <w:bottom w:val="single" w:sz="5" w:space="0" w:color="000000"/>
              <w:right w:val="single" w:sz="5" w:space="0" w:color="000000"/>
            </w:tcBorders>
          </w:tcPr>
          <w:p w14:paraId="780C45F3" w14:textId="77777777" w:rsidR="00057666" w:rsidRPr="00DC3244" w:rsidRDefault="00E3650D">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8.2.4 Cha</w:t>
            </w:r>
            <w:r w:rsidRPr="00DC3244">
              <w:rPr>
                <w:rFonts w:asciiTheme="minorHAnsi" w:eastAsia="Calibri" w:hAnsiTheme="minorHAnsi" w:cstheme="minorHAnsi"/>
                <w:spacing w:val="-1"/>
                <w:sz w:val="22"/>
                <w:szCs w:val="22"/>
              </w:rPr>
              <w:t>ng</w:t>
            </w:r>
            <w:r w:rsidRPr="00DC3244">
              <w:rPr>
                <w:rFonts w:asciiTheme="minorHAnsi" w:eastAsia="Calibri" w:hAnsiTheme="minorHAnsi" w:cstheme="minorHAnsi"/>
                <w:spacing w:val="2"/>
                <w:sz w:val="22"/>
                <w:szCs w:val="22"/>
              </w:rPr>
              <w:t>e</w:t>
            </w:r>
            <w:r w:rsidRPr="00DC3244">
              <w:rPr>
                <w:rFonts w:asciiTheme="minorHAnsi" w:eastAsia="Calibri" w:hAnsiTheme="minorHAnsi" w:cstheme="minorHAnsi"/>
                <w:sz w:val="22"/>
                <w:szCs w:val="22"/>
              </w:rPr>
              <w:t>s</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to</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eq</w:t>
            </w:r>
            <w:r w:rsidRPr="00DC3244">
              <w:rPr>
                <w:rFonts w:asciiTheme="minorHAnsi" w:eastAsia="Calibri" w:hAnsiTheme="minorHAnsi" w:cstheme="minorHAnsi"/>
                <w:spacing w:val="1"/>
                <w:sz w:val="22"/>
                <w:szCs w:val="22"/>
              </w:rPr>
              <w:t>u</w:t>
            </w:r>
            <w:r w:rsidRPr="00DC3244">
              <w:rPr>
                <w:rFonts w:asciiTheme="minorHAnsi" w:eastAsia="Calibri" w:hAnsiTheme="minorHAnsi" w:cstheme="minorHAnsi"/>
                <w:sz w:val="22"/>
                <w:szCs w:val="22"/>
              </w:rPr>
              <w:t>ir</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2"/>
                <w:sz w:val="22"/>
                <w:szCs w:val="22"/>
              </w:rPr>
              <w:t>e</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ts</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f</w:t>
            </w:r>
            <w:r w:rsidRPr="00DC3244">
              <w:rPr>
                <w:rFonts w:asciiTheme="minorHAnsi" w:eastAsia="Calibri" w:hAnsiTheme="minorHAnsi" w:cstheme="minorHAnsi"/>
                <w:spacing w:val="4"/>
                <w:sz w:val="22"/>
                <w:szCs w:val="22"/>
              </w:rPr>
              <w:t>o</w:t>
            </w:r>
            <w:r w:rsidRPr="00DC3244">
              <w:rPr>
                <w:rFonts w:asciiTheme="minorHAnsi" w:eastAsia="Calibri" w:hAnsiTheme="minorHAnsi" w:cstheme="minorHAnsi"/>
                <w:sz w:val="22"/>
                <w:szCs w:val="22"/>
              </w:rPr>
              <w:t xml:space="preserve">r </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du</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ts</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3"/>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d</w:t>
            </w:r>
          </w:p>
          <w:p w14:paraId="09E4630F" w14:textId="77777777" w:rsidR="00057666" w:rsidRPr="00DC3244" w:rsidRDefault="00E3650D">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pacing w:val="-1"/>
                <w:sz w:val="22"/>
                <w:szCs w:val="22"/>
              </w:rPr>
              <w:t>se</w:t>
            </w:r>
            <w:r w:rsidRPr="00DC3244">
              <w:rPr>
                <w:rFonts w:asciiTheme="minorHAnsi" w:eastAsia="Calibri" w:hAnsiTheme="minorHAnsi" w:cstheme="minorHAnsi"/>
                <w:sz w:val="22"/>
                <w:szCs w:val="22"/>
              </w:rPr>
              <w:t>rv</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tcPr>
          <w:p w14:paraId="19B8D998" w14:textId="77777777" w:rsidR="00057666" w:rsidRPr="00DC3244" w:rsidRDefault="00CD54B8" w:rsidP="000930A1">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638056F6" w14:textId="77777777" w:rsidR="00057666" w:rsidRPr="00DC3244" w:rsidRDefault="00CD54B8" w:rsidP="00CD54B8">
            <w:pPr>
              <w:rPr>
                <w:rFonts w:asciiTheme="minorHAnsi" w:hAnsiTheme="minorHAnsi" w:cstheme="minorHAnsi"/>
                <w:sz w:val="22"/>
                <w:szCs w:val="22"/>
              </w:rPr>
            </w:pPr>
            <w:r w:rsidRPr="00DC3244">
              <w:rPr>
                <w:rFonts w:asciiTheme="minorHAnsi" w:hAnsiTheme="minorHAnsi" w:cstheme="minorHAnsi"/>
                <w:sz w:val="22"/>
                <w:szCs w:val="22"/>
              </w:rPr>
              <w:t>Documented records are maintained to identify the review of changes to orders or products via the quoting and ECN process as applicable.</w:t>
            </w:r>
          </w:p>
        </w:tc>
      </w:tr>
      <w:tr w:rsidR="00057666" w:rsidRPr="00DC3244" w14:paraId="0167CEB9" w14:textId="77777777" w:rsidTr="004C5FCA">
        <w:trPr>
          <w:trHeight w:hRule="exact" w:val="278"/>
        </w:trPr>
        <w:tc>
          <w:tcPr>
            <w:tcW w:w="4654" w:type="dxa"/>
            <w:tcBorders>
              <w:top w:val="single" w:sz="5" w:space="0" w:color="000000"/>
              <w:left w:val="single" w:sz="5" w:space="0" w:color="000000"/>
              <w:bottom w:val="single" w:sz="5" w:space="0" w:color="000000"/>
              <w:right w:val="single" w:sz="5" w:space="0" w:color="000000"/>
            </w:tcBorders>
          </w:tcPr>
          <w:p w14:paraId="68E5A906" w14:textId="77777777" w:rsidR="00057666" w:rsidRPr="00DC3244" w:rsidRDefault="00E3650D">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8.3 D</w:t>
            </w:r>
            <w:r w:rsidRPr="00DC3244">
              <w:rPr>
                <w:rFonts w:asciiTheme="minorHAnsi" w:eastAsia="Calibri" w:hAnsiTheme="minorHAnsi" w:cstheme="minorHAnsi"/>
                <w:spacing w:val="-1"/>
                <w:sz w:val="22"/>
                <w:szCs w:val="22"/>
              </w:rPr>
              <w:t>es</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g</w:t>
            </w:r>
            <w:r w:rsidRPr="00DC3244">
              <w:rPr>
                <w:rFonts w:asciiTheme="minorHAnsi" w:eastAsia="Calibri" w:hAnsiTheme="minorHAnsi" w:cstheme="minorHAnsi"/>
                <w:sz w:val="22"/>
                <w:szCs w:val="22"/>
              </w:rPr>
              <w:t>n</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1"/>
                <w:sz w:val="22"/>
                <w:szCs w:val="22"/>
              </w:rPr>
              <w:t>de</w:t>
            </w:r>
            <w:r w:rsidRPr="00DC3244">
              <w:rPr>
                <w:rFonts w:asciiTheme="minorHAnsi" w:eastAsia="Calibri" w:hAnsiTheme="minorHAnsi" w:cstheme="minorHAnsi"/>
                <w:sz w:val="22"/>
                <w:szCs w:val="22"/>
              </w:rPr>
              <w:t>vel</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pacing w:val="2"/>
                <w:sz w:val="22"/>
                <w:szCs w:val="22"/>
              </w:rPr>
              <w:t>m</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z w:val="22"/>
                <w:szCs w:val="22"/>
              </w:rPr>
              <w:t xml:space="preserve">t </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 xml:space="preserve">f </w:t>
            </w:r>
            <w:r w:rsidRPr="00DC3244">
              <w:rPr>
                <w:rFonts w:asciiTheme="minorHAnsi" w:eastAsia="Calibri" w:hAnsiTheme="minorHAnsi" w:cstheme="minorHAnsi"/>
                <w:spacing w:val="2"/>
                <w:sz w:val="22"/>
                <w:szCs w:val="22"/>
              </w:rPr>
              <w:t>p</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du</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ts</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1"/>
                <w:sz w:val="22"/>
                <w:szCs w:val="22"/>
              </w:rPr>
              <w:t>se</w:t>
            </w:r>
            <w:r w:rsidRPr="00DC3244">
              <w:rPr>
                <w:rFonts w:asciiTheme="minorHAnsi" w:eastAsia="Calibri" w:hAnsiTheme="minorHAnsi" w:cstheme="minorHAnsi"/>
                <w:sz w:val="22"/>
                <w:szCs w:val="22"/>
              </w:rPr>
              <w:t>rv</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pacing w:val="2"/>
                <w:sz w:val="22"/>
                <w:szCs w:val="22"/>
              </w:rPr>
              <w:t>e</w:t>
            </w:r>
            <w:r w:rsidRPr="00DC3244">
              <w:rPr>
                <w:rFonts w:asciiTheme="minorHAnsi" w:eastAsia="Calibri" w:hAnsiTheme="minorHAnsi" w:cstheme="minorHAns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A6A6A6" w:themeFill="background1" w:themeFillShade="A6"/>
          </w:tcPr>
          <w:p w14:paraId="4D923DBF" w14:textId="77777777" w:rsidR="00057666" w:rsidRPr="00DC3244" w:rsidRDefault="000930A1" w:rsidP="000930A1">
            <w:pPr>
              <w:jc w:val="center"/>
              <w:rPr>
                <w:rFonts w:asciiTheme="minorHAnsi" w:hAnsiTheme="minorHAnsi" w:cstheme="minorHAnsi"/>
                <w:sz w:val="22"/>
                <w:szCs w:val="22"/>
              </w:rPr>
            </w:pPr>
            <w:r w:rsidRPr="00DC3244">
              <w:rPr>
                <w:rFonts w:asciiTheme="minorHAnsi" w:hAnsiTheme="minorHAnsi" w:cstheme="minorHAnsi"/>
                <w:sz w:val="22"/>
                <w:szCs w:val="22"/>
              </w:rPr>
              <w:t>NA</w:t>
            </w:r>
          </w:p>
        </w:tc>
        <w:tc>
          <w:tcPr>
            <w:tcW w:w="6960" w:type="dxa"/>
            <w:tcBorders>
              <w:top w:val="single" w:sz="5" w:space="0" w:color="000000"/>
              <w:left w:val="single" w:sz="5" w:space="0" w:color="000000"/>
              <w:bottom w:val="single" w:sz="5" w:space="0" w:color="000000"/>
              <w:right w:val="single" w:sz="5" w:space="0" w:color="000000"/>
            </w:tcBorders>
            <w:shd w:val="clear" w:color="auto" w:fill="A6A6A6" w:themeFill="background1" w:themeFillShade="A6"/>
          </w:tcPr>
          <w:p w14:paraId="7E5797CF" w14:textId="77777777" w:rsidR="00057666" w:rsidRPr="00DC3244" w:rsidRDefault="00057666">
            <w:pPr>
              <w:rPr>
                <w:rFonts w:asciiTheme="minorHAnsi" w:hAnsiTheme="minorHAnsi" w:cstheme="minorHAnsi"/>
                <w:sz w:val="22"/>
                <w:szCs w:val="22"/>
              </w:rPr>
            </w:pPr>
          </w:p>
        </w:tc>
      </w:tr>
      <w:tr w:rsidR="00057666" w:rsidRPr="00DC3244" w14:paraId="628AC716" w14:textId="77777777" w:rsidTr="004C5FCA">
        <w:trPr>
          <w:trHeight w:hRule="exact" w:val="377"/>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06723FB1" w14:textId="77777777" w:rsidR="00057666" w:rsidRPr="00DC3244" w:rsidRDefault="00E3650D">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lastRenderedPageBreak/>
              <w:t>8.3.1 G</w:t>
            </w:r>
            <w:r w:rsidRPr="00DC3244">
              <w:rPr>
                <w:rFonts w:asciiTheme="minorHAnsi" w:eastAsia="Calibri" w:hAnsiTheme="minorHAnsi" w:cstheme="minorHAnsi"/>
                <w:spacing w:val="-1"/>
                <w:sz w:val="22"/>
                <w:szCs w:val="22"/>
              </w:rPr>
              <w:t>ene</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2"/>
                <w:sz w:val="22"/>
                <w:szCs w:val="22"/>
              </w:rPr>
              <w:t>a</w:t>
            </w:r>
            <w:r w:rsidRPr="00DC3244">
              <w:rPr>
                <w:rFonts w:asciiTheme="minorHAnsi" w:eastAsia="Calibri" w:hAnsiTheme="minorHAnsi" w:cstheme="minorHAnsi"/>
                <w:sz w:val="22"/>
                <w:szCs w:val="22"/>
              </w:rPr>
              <w:t>l</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68020A6B" w14:textId="77777777" w:rsidR="00057666" w:rsidRPr="00DC3244" w:rsidRDefault="00E84B16" w:rsidP="009C0154">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31569B26" w14:textId="77777777" w:rsidR="00057666" w:rsidRPr="00DC3244" w:rsidRDefault="00033863">
            <w:pPr>
              <w:rPr>
                <w:rFonts w:asciiTheme="minorHAnsi" w:hAnsiTheme="minorHAnsi" w:cstheme="minorHAnsi"/>
                <w:sz w:val="22"/>
                <w:szCs w:val="22"/>
              </w:rPr>
            </w:pPr>
            <w:r w:rsidRPr="00DC3244">
              <w:rPr>
                <w:rFonts w:asciiTheme="minorHAnsi" w:hAnsiTheme="minorHAnsi" w:cstheme="minorHAnsi"/>
                <w:sz w:val="22"/>
                <w:szCs w:val="22"/>
              </w:rPr>
              <w:t>The company has established a manufacturing design and development process.</w:t>
            </w:r>
          </w:p>
        </w:tc>
      </w:tr>
      <w:tr w:rsidR="00057666" w:rsidRPr="00DC3244" w14:paraId="4316914A" w14:textId="77777777" w:rsidTr="004C5FCA">
        <w:trPr>
          <w:trHeight w:hRule="exact" w:val="449"/>
        </w:trPr>
        <w:tc>
          <w:tcPr>
            <w:tcW w:w="4654" w:type="dxa"/>
            <w:tcBorders>
              <w:top w:val="single" w:sz="5" w:space="0" w:color="000000"/>
              <w:left w:val="single" w:sz="5" w:space="0" w:color="000000"/>
              <w:bottom w:val="single" w:sz="5" w:space="0" w:color="000000"/>
              <w:right w:val="single" w:sz="5" w:space="0" w:color="000000"/>
            </w:tcBorders>
          </w:tcPr>
          <w:p w14:paraId="01047F5F"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8.3.1.1 D</w:t>
            </w:r>
            <w:r w:rsidRPr="00DC3244">
              <w:rPr>
                <w:rFonts w:asciiTheme="minorHAnsi" w:eastAsia="Calibri" w:hAnsiTheme="minorHAnsi" w:cstheme="minorHAnsi"/>
                <w:spacing w:val="-1"/>
                <w:sz w:val="22"/>
                <w:szCs w:val="22"/>
              </w:rPr>
              <w:t>es</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g</w:t>
            </w:r>
            <w:r w:rsidRPr="00DC3244">
              <w:rPr>
                <w:rFonts w:asciiTheme="minorHAnsi" w:eastAsia="Calibri" w:hAnsiTheme="minorHAnsi" w:cstheme="minorHAnsi"/>
                <w:sz w:val="22"/>
                <w:szCs w:val="22"/>
              </w:rPr>
              <w:t>n</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1"/>
                <w:sz w:val="22"/>
                <w:szCs w:val="22"/>
              </w:rPr>
              <w:t>de</w:t>
            </w:r>
            <w:r w:rsidRPr="00DC3244">
              <w:rPr>
                <w:rFonts w:asciiTheme="minorHAnsi" w:eastAsia="Calibri" w:hAnsiTheme="minorHAnsi" w:cstheme="minorHAnsi"/>
                <w:sz w:val="22"/>
                <w:szCs w:val="22"/>
              </w:rPr>
              <w:t>vel</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pacing w:val="2"/>
                <w:sz w:val="22"/>
                <w:szCs w:val="22"/>
              </w:rPr>
              <w:t>m</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2"/>
                <w:sz w:val="22"/>
                <w:szCs w:val="22"/>
              </w:rPr>
              <w:t xml:space="preserve"> </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f p</w:t>
            </w:r>
            <w:r w:rsidRPr="00DC3244">
              <w:rPr>
                <w:rFonts w:asciiTheme="minorHAnsi" w:eastAsia="Calibri" w:hAnsiTheme="minorHAnsi" w:cstheme="minorHAnsi"/>
                <w:spacing w:val="-1"/>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du</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ts</w:t>
            </w:r>
          </w:p>
          <w:p w14:paraId="249713F7" w14:textId="77777777" w:rsidR="00057666" w:rsidRPr="00DC3244" w:rsidRDefault="00E3650D">
            <w:pPr>
              <w:spacing w:before="1"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s</w:t>
            </w:r>
            <w:r w:rsidRPr="00DC3244">
              <w:rPr>
                <w:rFonts w:asciiTheme="minorHAnsi" w:eastAsia="Calibri" w:hAnsiTheme="minorHAnsi" w:cstheme="minorHAnsi"/>
                <w:spacing w:val="2"/>
                <w:sz w:val="22"/>
                <w:szCs w:val="22"/>
              </w:rPr>
              <w:t>e</w:t>
            </w:r>
            <w:r w:rsidRPr="00DC3244">
              <w:rPr>
                <w:rFonts w:asciiTheme="minorHAnsi" w:eastAsia="Calibri" w:hAnsiTheme="minorHAnsi" w:cstheme="minorHAnsi"/>
                <w:sz w:val="22"/>
                <w:szCs w:val="22"/>
              </w:rPr>
              <w:t>rv</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tcPr>
          <w:p w14:paraId="52E5A3E7" w14:textId="77777777" w:rsidR="00057666" w:rsidRPr="00DC3244" w:rsidRDefault="009C0154" w:rsidP="009C0154">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4ECDAA99" w14:textId="77777777" w:rsidR="00057666" w:rsidRPr="00DC3244" w:rsidRDefault="00033863">
            <w:pPr>
              <w:rPr>
                <w:rFonts w:asciiTheme="minorHAnsi" w:hAnsiTheme="minorHAnsi" w:cstheme="minorHAnsi"/>
                <w:sz w:val="22"/>
                <w:szCs w:val="22"/>
              </w:rPr>
            </w:pPr>
            <w:r w:rsidRPr="00DC3244">
              <w:rPr>
                <w:rFonts w:asciiTheme="minorHAnsi" w:hAnsiTheme="minorHAnsi" w:cstheme="minorHAnsi"/>
                <w:sz w:val="22"/>
                <w:szCs w:val="22"/>
              </w:rPr>
              <w:t xml:space="preserve">Design and Development </w:t>
            </w:r>
            <w:proofErr w:type="gramStart"/>
            <w:r w:rsidRPr="00DC3244">
              <w:rPr>
                <w:rFonts w:asciiTheme="minorHAnsi" w:hAnsiTheme="minorHAnsi" w:cstheme="minorHAnsi"/>
                <w:sz w:val="22"/>
                <w:szCs w:val="22"/>
              </w:rPr>
              <w:t>process is</w:t>
            </w:r>
            <w:proofErr w:type="gramEnd"/>
            <w:r w:rsidRPr="00DC3244">
              <w:rPr>
                <w:rFonts w:asciiTheme="minorHAnsi" w:hAnsiTheme="minorHAnsi" w:cstheme="minorHAnsi"/>
                <w:sz w:val="22"/>
                <w:szCs w:val="22"/>
              </w:rPr>
              <w:t xml:space="preserve"> documented in Plex.</w:t>
            </w:r>
            <w:r w:rsidR="001B2E1E" w:rsidRPr="00DC3244">
              <w:rPr>
                <w:rFonts w:asciiTheme="minorHAnsi" w:hAnsiTheme="minorHAnsi" w:cstheme="minorHAnsi"/>
                <w:sz w:val="22"/>
                <w:szCs w:val="22"/>
              </w:rPr>
              <w:t xml:space="preserve"> </w:t>
            </w:r>
          </w:p>
        </w:tc>
      </w:tr>
      <w:tr w:rsidR="00057666" w:rsidRPr="00DC3244" w14:paraId="327D499E" w14:textId="77777777" w:rsidTr="004E67C2">
        <w:trPr>
          <w:trHeight w:hRule="exact" w:val="881"/>
        </w:trPr>
        <w:tc>
          <w:tcPr>
            <w:tcW w:w="4654" w:type="dxa"/>
            <w:tcBorders>
              <w:top w:val="single" w:sz="5" w:space="0" w:color="000000"/>
              <w:left w:val="single" w:sz="5" w:space="0" w:color="000000"/>
              <w:bottom w:val="single" w:sz="5" w:space="0" w:color="000000"/>
              <w:right w:val="single" w:sz="5" w:space="0" w:color="000000"/>
            </w:tcBorders>
          </w:tcPr>
          <w:p w14:paraId="53D09853" w14:textId="77777777" w:rsidR="00057666" w:rsidRPr="00DC3244" w:rsidRDefault="00E3650D">
            <w:pPr>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8.3.2 D</w:t>
            </w:r>
            <w:r w:rsidRPr="00DC3244">
              <w:rPr>
                <w:rFonts w:asciiTheme="minorHAnsi" w:eastAsia="Calibri" w:hAnsiTheme="minorHAnsi" w:cstheme="minorHAnsi"/>
                <w:spacing w:val="-1"/>
                <w:sz w:val="22"/>
                <w:szCs w:val="22"/>
              </w:rPr>
              <w:t>es</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g</w:t>
            </w:r>
            <w:r w:rsidRPr="00DC3244">
              <w:rPr>
                <w:rFonts w:asciiTheme="minorHAnsi" w:eastAsia="Calibri" w:hAnsiTheme="minorHAnsi" w:cstheme="minorHAnsi"/>
                <w:sz w:val="22"/>
                <w:szCs w:val="22"/>
              </w:rPr>
              <w:t>n</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1"/>
                <w:sz w:val="22"/>
                <w:szCs w:val="22"/>
              </w:rPr>
              <w:t>de</w:t>
            </w:r>
            <w:r w:rsidRPr="00DC3244">
              <w:rPr>
                <w:rFonts w:asciiTheme="minorHAnsi" w:eastAsia="Calibri" w:hAnsiTheme="minorHAnsi" w:cstheme="minorHAnsi"/>
                <w:sz w:val="22"/>
                <w:szCs w:val="22"/>
              </w:rPr>
              <w:t>vel</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pacing w:val="2"/>
                <w:sz w:val="22"/>
                <w:szCs w:val="22"/>
              </w:rPr>
              <w:t>m</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z w:val="22"/>
                <w:szCs w:val="22"/>
              </w:rPr>
              <w:t xml:space="preserve">t </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pacing w:val="2"/>
                <w:sz w:val="22"/>
                <w:szCs w:val="22"/>
              </w:rPr>
              <w:t>l</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nn</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g</w:t>
            </w:r>
          </w:p>
        </w:tc>
        <w:tc>
          <w:tcPr>
            <w:tcW w:w="2160" w:type="dxa"/>
            <w:gridSpan w:val="2"/>
            <w:tcBorders>
              <w:top w:val="single" w:sz="5" w:space="0" w:color="000000"/>
              <w:left w:val="single" w:sz="5" w:space="0" w:color="000000"/>
              <w:bottom w:val="single" w:sz="5" w:space="0" w:color="000000"/>
              <w:right w:val="single" w:sz="5" w:space="0" w:color="000000"/>
            </w:tcBorders>
          </w:tcPr>
          <w:p w14:paraId="04709D32" w14:textId="77777777" w:rsidR="00057666" w:rsidRPr="00DC3244" w:rsidRDefault="009C0154" w:rsidP="009C0154">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6F4B2FFF" w14:textId="77777777" w:rsidR="00057666" w:rsidRPr="00DC3244" w:rsidRDefault="00033863">
            <w:pPr>
              <w:rPr>
                <w:rFonts w:asciiTheme="minorHAnsi" w:hAnsiTheme="minorHAnsi" w:cstheme="minorHAnsi"/>
                <w:sz w:val="22"/>
                <w:szCs w:val="22"/>
              </w:rPr>
            </w:pPr>
            <w:r w:rsidRPr="00DC3244">
              <w:rPr>
                <w:rFonts w:asciiTheme="minorHAnsi" w:hAnsiTheme="minorHAnsi" w:cstheme="minorHAnsi"/>
                <w:sz w:val="22"/>
                <w:szCs w:val="22"/>
              </w:rPr>
              <w:t xml:space="preserve">Stages and controls for design and development are identified in Plex. </w:t>
            </w:r>
            <w:r w:rsidR="003C4F43" w:rsidRPr="00DC3244">
              <w:rPr>
                <w:rFonts w:asciiTheme="minorHAnsi" w:hAnsiTheme="minorHAnsi" w:cstheme="minorHAnsi"/>
                <w:sz w:val="22"/>
                <w:szCs w:val="22"/>
              </w:rPr>
              <w:t>Stages include design reviews, verification and validation activit</w:t>
            </w:r>
            <w:r w:rsidR="004E67C2">
              <w:rPr>
                <w:rFonts w:asciiTheme="minorHAnsi" w:hAnsiTheme="minorHAnsi" w:cstheme="minorHAnsi"/>
                <w:sz w:val="22"/>
                <w:szCs w:val="22"/>
              </w:rPr>
              <w:t>i</w:t>
            </w:r>
            <w:r w:rsidR="003C4F43" w:rsidRPr="00DC3244">
              <w:rPr>
                <w:rFonts w:asciiTheme="minorHAnsi" w:hAnsiTheme="minorHAnsi" w:cstheme="minorHAnsi"/>
                <w:sz w:val="22"/>
                <w:szCs w:val="22"/>
              </w:rPr>
              <w:t>es. Individual tasks, requirements</w:t>
            </w:r>
            <w:proofErr w:type="gramStart"/>
            <w:r w:rsidR="003C4F43" w:rsidRPr="00DC3244">
              <w:rPr>
                <w:rFonts w:asciiTheme="minorHAnsi" w:hAnsiTheme="minorHAnsi" w:cstheme="minorHAnsi"/>
                <w:sz w:val="22"/>
                <w:szCs w:val="22"/>
              </w:rPr>
              <w:t>, deliverables</w:t>
            </w:r>
            <w:proofErr w:type="gramEnd"/>
            <w:r w:rsidR="003C4F43" w:rsidRPr="00DC3244">
              <w:rPr>
                <w:rFonts w:asciiTheme="minorHAnsi" w:hAnsiTheme="minorHAnsi" w:cstheme="minorHAnsi"/>
                <w:sz w:val="22"/>
                <w:szCs w:val="22"/>
              </w:rPr>
              <w:t xml:space="preserve"> are </w:t>
            </w:r>
            <w:r w:rsidRPr="00DC3244">
              <w:rPr>
                <w:rFonts w:asciiTheme="minorHAnsi" w:hAnsiTheme="minorHAnsi" w:cstheme="minorHAnsi"/>
                <w:sz w:val="22"/>
                <w:szCs w:val="22"/>
              </w:rPr>
              <w:t>identified</w:t>
            </w:r>
            <w:r w:rsidR="003C4F43" w:rsidRPr="00DC3244">
              <w:rPr>
                <w:rFonts w:asciiTheme="minorHAnsi" w:hAnsiTheme="minorHAnsi" w:cstheme="minorHAnsi"/>
                <w:sz w:val="22"/>
                <w:szCs w:val="22"/>
              </w:rPr>
              <w:t xml:space="preserve"> with due dates and assigned responsibility.  </w:t>
            </w:r>
          </w:p>
        </w:tc>
      </w:tr>
      <w:tr w:rsidR="00057666" w:rsidRPr="00DC3244" w14:paraId="7BD09231" w14:textId="77777777" w:rsidTr="004E67C2">
        <w:trPr>
          <w:trHeight w:hRule="exact" w:val="899"/>
        </w:trPr>
        <w:tc>
          <w:tcPr>
            <w:tcW w:w="4654" w:type="dxa"/>
            <w:tcBorders>
              <w:top w:val="single" w:sz="5" w:space="0" w:color="000000"/>
              <w:left w:val="single" w:sz="5" w:space="0" w:color="000000"/>
              <w:bottom w:val="single" w:sz="5" w:space="0" w:color="000000"/>
              <w:right w:val="single" w:sz="5" w:space="0" w:color="000000"/>
            </w:tcBorders>
          </w:tcPr>
          <w:p w14:paraId="0B7DEF2B" w14:textId="77777777" w:rsidR="00057666" w:rsidRPr="00DC3244" w:rsidRDefault="00E3650D">
            <w:pPr>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8.3.2.1 D</w:t>
            </w:r>
            <w:r w:rsidRPr="00DC3244">
              <w:rPr>
                <w:rFonts w:asciiTheme="minorHAnsi" w:eastAsia="Calibri" w:hAnsiTheme="minorHAnsi" w:cstheme="minorHAnsi"/>
                <w:spacing w:val="-1"/>
                <w:sz w:val="22"/>
                <w:szCs w:val="22"/>
              </w:rPr>
              <w:t>es</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g</w:t>
            </w:r>
            <w:r w:rsidRPr="00DC3244">
              <w:rPr>
                <w:rFonts w:asciiTheme="minorHAnsi" w:eastAsia="Calibri" w:hAnsiTheme="minorHAnsi" w:cstheme="minorHAnsi"/>
                <w:sz w:val="22"/>
                <w:szCs w:val="22"/>
              </w:rPr>
              <w:t>n</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1"/>
                <w:sz w:val="22"/>
                <w:szCs w:val="22"/>
              </w:rPr>
              <w:t>de</w:t>
            </w:r>
            <w:r w:rsidRPr="00DC3244">
              <w:rPr>
                <w:rFonts w:asciiTheme="minorHAnsi" w:eastAsia="Calibri" w:hAnsiTheme="minorHAnsi" w:cstheme="minorHAnsi"/>
                <w:sz w:val="22"/>
                <w:szCs w:val="22"/>
              </w:rPr>
              <w:t>vel</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pacing w:val="2"/>
                <w:sz w:val="22"/>
                <w:szCs w:val="22"/>
              </w:rPr>
              <w:t>m</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2"/>
                <w:sz w:val="22"/>
                <w:szCs w:val="22"/>
              </w:rPr>
              <w:t xml:space="preserve"> </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la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g</w:t>
            </w:r>
          </w:p>
        </w:tc>
        <w:tc>
          <w:tcPr>
            <w:tcW w:w="2160" w:type="dxa"/>
            <w:gridSpan w:val="2"/>
            <w:tcBorders>
              <w:top w:val="single" w:sz="5" w:space="0" w:color="000000"/>
              <w:left w:val="single" w:sz="5" w:space="0" w:color="000000"/>
              <w:bottom w:val="single" w:sz="5" w:space="0" w:color="000000"/>
              <w:right w:val="single" w:sz="5" w:space="0" w:color="000000"/>
            </w:tcBorders>
          </w:tcPr>
          <w:p w14:paraId="794D0402" w14:textId="77777777" w:rsidR="00057666" w:rsidRPr="00DC3244" w:rsidRDefault="009C0154" w:rsidP="009C0154">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1A9FB432" w14:textId="77777777" w:rsidR="00057666" w:rsidRPr="00DC3244" w:rsidRDefault="004E67C2">
            <w:pPr>
              <w:rPr>
                <w:rFonts w:asciiTheme="minorHAnsi" w:hAnsiTheme="minorHAnsi" w:cstheme="minorHAnsi"/>
                <w:sz w:val="22"/>
                <w:szCs w:val="22"/>
              </w:rPr>
            </w:pPr>
            <w:r>
              <w:rPr>
                <w:rFonts w:asciiTheme="minorHAnsi" w:hAnsiTheme="minorHAnsi" w:cstheme="minorHAnsi"/>
                <w:sz w:val="22"/>
                <w:szCs w:val="22"/>
              </w:rPr>
              <w:t>A multi-</w:t>
            </w:r>
            <w:r w:rsidR="009C0154" w:rsidRPr="00DC3244">
              <w:rPr>
                <w:rFonts w:asciiTheme="minorHAnsi" w:hAnsiTheme="minorHAnsi" w:cstheme="minorHAnsi"/>
                <w:sz w:val="22"/>
                <w:szCs w:val="22"/>
              </w:rPr>
              <w:t>disciplinary approach (including various functions of the organization, customers, and suppliers) is used in the design and development process. Multidisciplinary approach is used for identification of SC’s and FMEA.</w:t>
            </w:r>
          </w:p>
        </w:tc>
      </w:tr>
      <w:tr w:rsidR="00057666" w:rsidRPr="00DC3244" w14:paraId="576CC29D" w14:textId="77777777" w:rsidTr="004C5FCA">
        <w:trPr>
          <w:trHeight w:hRule="exact" w:val="281"/>
        </w:trPr>
        <w:tc>
          <w:tcPr>
            <w:tcW w:w="4654" w:type="dxa"/>
            <w:tcBorders>
              <w:top w:val="single" w:sz="5" w:space="0" w:color="000000"/>
              <w:left w:val="single" w:sz="5" w:space="0" w:color="000000"/>
              <w:bottom w:val="single" w:sz="5" w:space="0" w:color="000000"/>
              <w:right w:val="single" w:sz="5" w:space="0" w:color="000000"/>
            </w:tcBorders>
          </w:tcPr>
          <w:p w14:paraId="0B854C34" w14:textId="77777777" w:rsidR="00057666" w:rsidRPr="00DC3244" w:rsidRDefault="00E3650D">
            <w:pPr>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8.3.2.2 Pr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du</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 xml:space="preserve">t </w:t>
            </w:r>
            <w:r w:rsidRPr="00DC3244">
              <w:rPr>
                <w:rFonts w:asciiTheme="minorHAnsi" w:eastAsia="Calibri" w:hAnsiTheme="minorHAnsi" w:cstheme="minorHAnsi"/>
                <w:spacing w:val="-1"/>
                <w:sz w:val="22"/>
                <w:szCs w:val="22"/>
              </w:rPr>
              <w:t>des</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g</w:t>
            </w:r>
            <w:r w:rsidRPr="00DC3244">
              <w:rPr>
                <w:rFonts w:asciiTheme="minorHAnsi" w:eastAsia="Calibri" w:hAnsiTheme="minorHAnsi" w:cstheme="minorHAnsi"/>
                <w:sz w:val="22"/>
                <w:szCs w:val="22"/>
              </w:rPr>
              <w:t>n</w:t>
            </w:r>
            <w:r w:rsidRPr="00DC3244">
              <w:rPr>
                <w:rFonts w:asciiTheme="minorHAnsi" w:eastAsia="Calibri" w:hAnsiTheme="minorHAnsi" w:cstheme="minorHAnsi"/>
                <w:spacing w:val="-1"/>
                <w:sz w:val="22"/>
                <w:szCs w:val="22"/>
              </w:rPr>
              <w:t xml:space="preserve"> s</w:t>
            </w:r>
            <w:r w:rsidRPr="00DC3244">
              <w:rPr>
                <w:rFonts w:asciiTheme="minorHAnsi" w:eastAsia="Calibri" w:hAnsiTheme="minorHAnsi" w:cstheme="minorHAnsi"/>
                <w:sz w:val="22"/>
                <w:szCs w:val="22"/>
              </w:rPr>
              <w:t>k</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z w:val="22"/>
                <w:szCs w:val="22"/>
              </w:rPr>
              <w:t>lls</w:t>
            </w:r>
          </w:p>
        </w:tc>
        <w:tc>
          <w:tcPr>
            <w:tcW w:w="2160" w:type="dxa"/>
            <w:gridSpan w:val="2"/>
            <w:tcBorders>
              <w:top w:val="single" w:sz="5" w:space="0" w:color="000000"/>
              <w:left w:val="single" w:sz="5" w:space="0" w:color="000000"/>
              <w:bottom w:val="single" w:sz="5" w:space="0" w:color="000000"/>
              <w:right w:val="single" w:sz="5" w:space="0" w:color="000000"/>
            </w:tcBorders>
          </w:tcPr>
          <w:p w14:paraId="13C917AC" w14:textId="77777777" w:rsidR="00057666" w:rsidRPr="00DC3244" w:rsidRDefault="009C0154" w:rsidP="009C0154">
            <w:pPr>
              <w:jc w:val="center"/>
              <w:rPr>
                <w:rFonts w:asciiTheme="minorHAnsi" w:hAnsiTheme="minorHAnsi" w:cstheme="minorHAnsi"/>
                <w:sz w:val="22"/>
                <w:szCs w:val="22"/>
              </w:rPr>
            </w:pPr>
            <w:r w:rsidRPr="00DC3244">
              <w:rPr>
                <w:rFonts w:asciiTheme="minorHAnsi" w:hAnsiTheme="minorHAnsi" w:cstheme="minorHAnsi"/>
                <w:sz w:val="22"/>
                <w:szCs w:val="22"/>
              </w:rPr>
              <w:t>NA</w:t>
            </w:r>
          </w:p>
        </w:tc>
        <w:tc>
          <w:tcPr>
            <w:tcW w:w="6960" w:type="dxa"/>
            <w:tcBorders>
              <w:top w:val="single" w:sz="5" w:space="0" w:color="000000"/>
              <w:left w:val="single" w:sz="5" w:space="0" w:color="000000"/>
              <w:bottom w:val="single" w:sz="5" w:space="0" w:color="000000"/>
              <w:right w:val="single" w:sz="5" w:space="0" w:color="000000"/>
            </w:tcBorders>
            <w:shd w:val="clear" w:color="auto" w:fill="A6A6A6" w:themeFill="background1" w:themeFillShade="A6"/>
          </w:tcPr>
          <w:p w14:paraId="249DDE7A" w14:textId="77777777" w:rsidR="00057666" w:rsidRPr="00DC3244" w:rsidRDefault="00057666" w:rsidP="009C0154">
            <w:pPr>
              <w:jc w:val="center"/>
              <w:rPr>
                <w:rFonts w:asciiTheme="minorHAnsi" w:hAnsiTheme="minorHAnsi" w:cstheme="minorHAnsi"/>
                <w:sz w:val="22"/>
                <w:szCs w:val="22"/>
              </w:rPr>
            </w:pPr>
          </w:p>
        </w:tc>
      </w:tr>
      <w:tr w:rsidR="00057666" w:rsidRPr="00DC3244" w14:paraId="3AD02452" w14:textId="77777777" w:rsidTr="001A3146">
        <w:trPr>
          <w:trHeight w:hRule="exact" w:val="710"/>
        </w:trPr>
        <w:tc>
          <w:tcPr>
            <w:tcW w:w="4654" w:type="dxa"/>
            <w:tcBorders>
              <w:top w:val="single" w:sz="5" w:space="0" w:color="000000"/>
              <w:left w:val="single" w:sz="5" w:space="0" w:color="000000"/>
              <w:bottom w:val="single" w:sz="5" w:space="0" w:color="000000"/>
              <w:right w:val="single" w:sz="5" w:space="0" w:color="000000"/>
            </w:tcBorders>
          </w:tcPr>
          <w:p w14:paraId="0272E824"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8.3.2.3</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vel</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z w:val="22"/>
                <w:szCs w:val="22"/>
              </w:rPr>
              <w:t xml:space="preserve">t </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f p</w:t>
            </w:r>
            <w:r w:rsidRPr="00DC3244">
              <w:rPr>
                <w:rFonts w:asciiTheme="minorHAnsi" w:eastAsia="Calibri" w:hAnsiTheme="minorHAnsi" w:cstheme="minorHAnsi"/>
                <w:spacing w:val="-1"/>
                <w:sz w:val="22"/>
                <w:szCs w:val="22"/>
              </w:rPr>
              <w:t>r</w:t>
            </w:r>
            <w:r w:rsidRPr="00DC3244">
              <w:rPr>
                <w:rFonts w:asciiTheme="minorHAnsi" w:eastAsia="Calibri" w:hAnsiTheme="minorHAnsi" w:cstheme="minorHAnsi"/>
                <w:spacing w:val="1"/>
                <w:sz w:val="22"/>
                <w:szCs w:val="22"/>
              </w:rPr>
              <w:t>od</w:t>
            </w:r>
            <w:r w:rsidRPr="00DC3244">
              <w:rPr>
                <w:rFonts w:asciiTheme="minorHAnsi" w:eastAsia="Calibri" w:hAnsiTheme="minorHAnsi" w:cstheme="minorHAnsi"/>
                <w:spacing w:val="-1"/>
                <w:sz w:val="22"/>
                <w:szCs w:val="22"/>
              </w:rPr>
              <w:t>u</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ts</w:t>
            </w:r>
            <w:r w:rsidRPr="00DC3244">
              <w:rPr>
                <w:rFonts w:asciiTheme="minorHAnsi" w:eastAsia="Calibri" w:hAnsiTheme="minorHAnsi" w:cstheme="minorHAnsi"/>
                <w:spacing w:val="1"/>
                <w:sz w:val="22"/>
                <w:szCs w:val="22"/>
              </w:rPr>
              <w:t xml:space="preserve"> w</w:t>
            </w:r>
            <w:r w:rsidRPr="00DC3244">
              <w:rPr>
                <w:rFonts w:asciiTheme="minorHAnsi" w:eastAsia="Calibri" w:hAnsiTheme="minorHAnsi" w:cstheme="minorHAnsi"/>
                <w:sz w:val="22"/>
                <w:szCs w:val="22"/>
              </w:rPr>
              <w:t>ith</w:t>
            </w:r>
          </w:p>
          <w:p w14:paraId="0D405E29"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1"/>
                <w:sz w:val="22"/>
                <w:szCs w:val="22"/>
              </w:rPr>
              <w:t>be</w:t>
            </w:r>
            <w:r w:rsidRPr="00DC3244">
              <w:rPr>
                <w:rFonts w:asciiTheme="minorHAnsi" w:eastAsia="Calibri" w:hAnsiTheme="minorHAnsi" w:cstheme="minorHAnsi"/>
                <w:spacing w:val="1"/>
                <w:sz w:val="22"/>
                <w:szCs w:val="22"/>
              </w:rPr>
              <w:t>d</w:t>
            </w:r>
            <w:r w:rsidRPr="00DC3244">
              <w:rPr>
                <w:rFonts w:asciiTheme="minorHAnsi" w:eastAsia="Calibri" w:hAnsiTheme="minorHAnsi" w:cstheme="minorHAnsi"/>
                <w:spacing w:val="-1"/>
                <w:sz w:val="22"/>
                <w:szCs w:val="22"/>
              </w:rPr>
              <w:t>d</w:t>
            </w:r>
            <w:r w:rsidRPr="00DC3244">
              <w:rPr>
                <w:rFonts w:asciiTheme="minorHAnsi" w:eastAsia="Calibri" w:hAnsiTheme="minorHAnsi" w:cstheme="minorHAnsi"/>
                <w:spacing w:val="2"/>
                <w:sz w:val="22"/>
                <w:szCs w:val="22"/>
              </w:rPr>
              <w:t>e</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s</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ft</w:t>
            </w:r>
            <w:r w:rsidRPr="00DC3244">
              <w:rPr>
                <w:rFonts w:asciiTheme="minorHAnsi" w:eastAsia="Calibri" w:hAnsiTheme="minorHAnsi" w:cstheme="minorHAnsi"/>
                <w:spacing w:val="1"/>
                <w:sz w:val="22"/>
                <w:szCs w:val="22"/>
              </w:rPr>
              <w:t>w</w:t>
            </w:r>
            <w:r w:rsidRPr="00DC3244">
              <w:rPr>
                <w:rFonts w:asciiTheme="minorHAnsi" w:eastAsia="Calibri" w:hAnsiTheme="minorHAnsi" w:cstheme="minorHAnsi"/>
                <w:sz w:val="22"/>
                <w:szCs w:val="22"/>
              </w:rPr>
              <w:t>are</w:t>
            </w:r>
          </w:p>
        </w:tc>
        <w:tc>
          <w:tcPr>
            <w:tcW w:w="2160" w:type="dxa"/>
            <w:gridSpan w:val="2"/>
            <w:tcBorders>
              <w:top w:val="single" w:sz="5" w:space="0" w:color="000000"/>
              <w:left w:val="single" w:sz="5" w:space="0" w:color="000000"/>
              <w:bottom w:val="single" w:sz="5" w:space="0" w:color="000000"/>
              <w:right w:val="single" w:sz="5" w:space="0" w:color="000000"/>
            </w:tcBorders>
          </w:tcPr>
          <w:p w14:paraId="7968FD65" w14:textId="77777777" w:rsidR="00057666" w:rsidRPr="00DC3244" w:rsidRDefault="009C0154" w:rsidP="009C0154">
            <w:pPr>
              <w:jc w:val="center"/>
              <w:rPr>
                <w:rFonts w:asciiTheme="minorHAnsi" w:hAnsiTheme="minorHAnsi" w:cstheme="minorHAnsi"/>
                <w:sz w:val="22"/>
                <w:szCs w:val="22"/>
              </w:rPr>
            </w:pPr>
            <w:r w:rsidRPr="00DC3244">
              <w:rPr>
                <w:rFonts w:asciiTheme="minorHAnsi" w:hAnsiTheme="minorHAnsi" w:cstheme="minorHAnsi"/>
                <w:sz w:val="22"/>
                <w:szCs w:val="22"/>
              </w:rPr>
              <w:t>NA</w:t>
            </w:r>
          </w:p>
        </w:tc>
        <w:tc>
          <w:tcPr>
            <w:tcW w:w="6960" w:type="dxa"/>
            <w:tcBorders>
              <w:top w:val="single" w:sz="5" w:space="0" w:color="000000"/>
              <w:left w:val="single" w:sz="5" w:space="0" w:color="000000"/>
              <w:bottom w:val="single" w:sz="5" w:space="0" w:color="000000"/>
              <w:right w:val="single" w:sz="5" w:space="0" w:color="000000"/>
            </w:tcBorders>
            <w:shd w:val="clear" w:color="auto" w:fill="A6A6A6" w:themeFill="background1" w:themeFillShade="A6"/>
          </w:tcPr>
          <w:p w14:paraId="4BCE0CDC" w14:textId="77777777" w:rsidR="00057666" w:rsidRPr="00DC3244" w:rsidRDefault="00057666" w:rsidP="009C0154">
            <w:pPr>
              <w:jc w:val="center"/>
              <w:rPr>
                <w:rFonts w:asciiTheme="minorHAnsi" w:hAnsiTheme="minorHAnsi" w:cstheme="minorHAnsi"/>
                <w:sz w:val="22"/>
                <w:szCs w:val="22"/>
              </w:rPr>
            </w:pPr>
          </w:p>
        </w:tc>
      </w:tr>
      <w:tr w:rsidR="00057666" w:rsidRPr="00DC3244" w14:paraId="05691F68" w14:textId="77777777" w:rsidTr="004C5FCA">
        <w:trPr>
          <w:trHeight w:hRule="exact" w:val="278"/>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5E0E33CE" w14:textId="77777777" w:rsidR="00057666" w:rsidRPr="00DC3244" w:rsidRDefault="00E3650D">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8.3.3 D</w:t>
            </w:r>
            <w:r w:rsidRPr="00DC3244">
              <w:rPr>
                <w:rFonts w:asciiTheme="minorHAnsi" w:eastAsia="Calibri" w:hAnsiTheme="minorHAnsi" w:cstheme="minorHAnsi"/>
                <w:spacing w:val="-1"/>
                <w:sz w:val="22"/>
                <w:szCs w:val="22"/>
              </w:rPr>
              <w:t>es</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g</w:t>
            </w:r>
            <w:r w:rsidRPr="00DC3244">
              <w:rPr>
                <w:rFonts w:asciiTheme="minorHAnsi" w:eastAsia="Calibri" w:hAnsiTheme="minorHAnsi" w:cstheme="minorHAnsi"/>
                <w:sz w:val="22"/>
                <w:szCs w:val="22"/>
              </w:rPr>
              <w:t>n</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1"/>
                <w:sz w:val="22"/>
                <w:szCs w:val="22"/>
              </w:rPr>
              <w:t>de</w:t>
            </w:r>
            <w:r w:rsidRPr="00DC3244">
              <w:rPr>
                <w:rFonts w:asciiTheme="minorHAnsi" w:eastAsia="Calibri" w:hAnsiTheme="minorHAnsi" w:cstheme="minorHAnsi"/>
                <w:sz w:val="22"/>
                <w:szCs w:val="22"/>
              </w:rPr>
              <w:t>vel</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pacing w:val="2"/>
                <w:sz w:val="22"/>
                <w:szCs w:val="22"/>
              </w:rPr>
              <w:t>m</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z w:val="22"/>
                <w:szCs w:val="22"/>
              </w:rPr>
              <w:t xml:space="preserve">t </w:t>
            </w:r>
            <w:r w:rsidRPr="00DC3244">
              <w:rPr>
                <w:rFonts w:asciiTheme="minorHAnsi" w:eastAsia="Calibri" w:hAnsiTheme="minorHAnsi" w:cstheme="minorHAnsi"/>
                <w:spacing w:val="2"/>
                <w:sz w:val="22"/>
                <w:szCs w:val="22"/>
              </w:rPr>
              <w:t>i</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pacing w:val="-1"/>
                <w:sz w:val="22"/>
                <w:szCs w:val="22"/>
              </w:rPr>
              <w:t>pu</w:t>
            </w:r>
            <w:r w:rsidRPr="00DC3244">
              <w:rPr>
                <w:rFonts w:asciiTheme="minorHAnsi" w:eastAsia="Calibri" w:hAnsiTheme="minorHAnsi" w:cstheme="minorHAnsi"/>
                <w:sz w:val="22"/>
                <w:szCs w:val="22"/>
              </w:rPr>
              <w:t>ts</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61E653C1" w14:textId="77777777" w:rsidR="00057666" w:rsidRPr="00DC3244" w:rsidRDefault="00057666" w:rsidP="009C0154">
            <w:pPr>
              <w:jc w:val="center"/>
              <w:rPr>
                <w:rFonts w:asciiTheme="minorHAnsi" w:hAnsiTheme="minorHAnsi" w:cstheme="minorHAnsi"/>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5C27FEDC" w14:textId="77777777" w:rsidR="00057666" w:rsidRPr="00DC3244" w:rsidRDefault="009C0154">
            <w:pPr>
              <w:rPr>
                <w:rFonts w:asciiTheme="minorHAnsi" w:hAnsiTheme="minorHAnsi" w:cstheme="minorHAnsi"/>
                <w:sz w:val="22"/>
                <w:szCs w:val="22"/>
              </w:rPr>
            </w:pPr>
            <w:r w:rsidRPr="00DC3244">
              <w:rPr>
                <w:rFonts w:asciiTheme="minorHAnsi" w:hAnsiTheme="minorHAnsi" w:cstheme="minorHAnsi"/>
                <w:sz w:val="22"/>
                <w:szCs w:val="22"/>
              </w:rPr>
              <w:t xml:space="preserve"> </w:t>
            </w:r>
          </w:p>
        </w:tc>
      </w:tr>
      <w:tr w:rsidR="00057666" w:rsidRPr="00DC3244" w14:paraId="19A5F98A" w14:textId="77777777" w:rsidTr="004C5FCA">
        <w:trPr>
          <w:trHeight w:hRule="exact" w:val="278"/>
        </w:trPr>
        <w:tc>
          <w:tcPr>
            <w:tcW w:w="4654" w:type="dxa"/>
            <w:tcBorders>
              <w:top w:val="single" w:sz="5" w:space="0" w:color="000000"/>
              <w:left w:val="single" w:sz="5" w:space="0" w:color="000000"/>
              <w:bottom w:val="single" w:sz="5" w:space="0" w:color="000000"/>
              <w:right w:val="single" w:sz="5" w:space="0" w:color="000000"/>
            </w:tcBorders>
          </w:tcPr>
          <w:p w14:paraId="2CE69852"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8.3.3.1 Pr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du</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 xml:space="preserve">t </w:t>
            </w:r>
            <w:r w:rsidRPr="00DC3244">
              <w:rPr>
                <w:rFonts w:asciiTheme="minorHAnsi" w:eastAsia="Calibri" w:hAnsiTheme="minorHAnsi" w:cstheme="minorHAnsi"/>
                <w:spacing w:val="-1"/>
                <w:sz w:val="22"/>
                <w:szCs w:val="22"/>
              </w:rPr>
              <w:t>des</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g</w:t>
            </w:r>
            <w:r w:rsidRPr="00DC3244">
              <w:rPr>
                <w:rFonts w:asciiTheme="minorHAnsi" w:eastAsia="Calibri" w:hAnsiTheme="minorHAnsi" w:cstheme="minorHAnsi"/>
                <w:sz w:val="22"/>
                <w:szCs w:val="22"/>
              </w:rPr>
              <w:t>n</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pacing w:val="-1"/>
                <w:sz w:val="22"/>
                <w:szCs w:val="22"/>
              </w:rPr>
              <w:t>pu</w:t>
            </w:r>
            <w:r w:rsidRPr="00DC3244">
              <w:rPr>
                <w:rFonts w:asciiTheme="minorHAnsi" w:eastAsia="Calibri" w:hAnsiTheme="minorHAnsi" w:cstheme="minorHAnsi"/>
                <w:sz w:val="22"/>
                <w:szCs w:val="22"/>
              </w:rPr>
              <w:t>t</w:t>
            </w:r>
          </w:p>
        </w:tc>
        <w:tc>
          <w:tcPr>
            <w:tcW w:w="2160" w:type="dxa"/>
            <w:gridSpan w:val="2"/>
            <w:tcBorders>
              <w:top w:val="single" w:sz="5" w:space="0" w:color="000000"/>
              <w:left w:val="single" w:sz="5" w:space="0" w:color="000000"/>
              <w:bottom w:val="single" w:sz="5" w:space="0" w:color="000000"/>
              <w:right w:val="single" w:sz="5" w:space="0" w:color="000000"/>
            </w:tcBorders>
          </w:tcPr>
          <w:p w14:paraId="256E5CD4" w14:textId="77777777" w:rsidR="00057666" w:rsidRPr="00DC3244" w:rsidRDefault="009C0154" w:rsidP="009C0154">
            <w:pPr>
              <w:jc w:val="center"/>
              <w:rPr>
                <w:rFonts w:asciiTheme="minorHAnsi" w:hAnsiTheme="minorHAnsi" w:cstheme="minorHAnsi"/>
                <w:sz w:val="22"/>
                <w:szCs w:val="22"/>
              </w:rPr>
            </w:pPr>
            <w:r w:rsidRPr="00DC3244">
              <w:rPr>
                <w:rFonts w:asciiTheme="minorHAnsi" w:hAnsiTheme="minorHAnsi" w:cstheme="minorHAnsi"/>
                <w:sz w:val="22"/>
                <w:szCs w:val="22"/>
              </w:rPr>
              <w:t>NA</w:t>
            </w:r>
          </w:p>
        </w:tc>
        <w:tc>
          <w:tcPr>
            <w:tcW w:w="6960" w:type="dxa"/>
            <w:tcBorders>
              <w:top w:val="single" w:sz="5" w:space="0" w:color="000000"/>
              <w:left w:val="single" w:sz="5" w:space="0" w:color="000000"/>
              <w:bottom w:val="single" w:sz="5" w:space="0" w:color="000000"/>
              <w:right w:val="single" w:sz="5" w:space="0" w:color="000000"/>
            </w:tcBorders>
            <w:shd w:val="clear" w:color="auto" w:fill="A6A6A6" w:themeFill="background1" w:themeFillShade="A6"/>
          </w:tcPr>
          <w:p w14:paraId="15EBFF18" w14:textId="77777777" w:rsidR="00057666" w:rsidRPr="00DC3244" w:rsidRDefault="00057666">
            <w:pPr>
              <w:rPr>
                <w:rFonts w:asciiTheme="minorHAnsi" w:hAnsiTheme="minorHAnsi" w:cstheme="minorHAnsi"/>
                <w:sz w:val="22"/>
                <w:szCs w:val="22"/>
              </w:rPr>
            </w:pPr>
          </w:p>
        </w:tc>
      </w:tr>
      <w:tr w:rsidR="00057666" w:rsidRPr="00DC3244" w14:paraId="15FDCD71" w14:textId="77777777" w:rsidTr="004C5FCA">
        <w:trPr>
          <w:trHeight w:hRule="exact" w:val="620"/>
        </w:trPr>
        <w:tc>
          <w:tcPr>
            <w:tcW w:w="4654" w:type="dxa"/>
            <w:tcBorders>
              <w:top w:val="single" w:sz="5" w:space="0" w:color="000000"/>
              <w:left w:val="single" w:sz="5" w:space="0" w:color="000000"/>
              <w:bottom w:val="single" w:sz="5" w:space="0" w:color="000000"/>
              <w:right w:val="single" w:sz="5" w:space="0" w:color="000000"/>
            </w:tcBorders>
          </w:tcPr>
          <w:p w14:paraId="0F62D0FE"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8.3.3.2 Ma</w:t>
            </w:r>
            <w:r w:rsidRPr="00DC3244">
              <w:rPr>
                <w:rFonts w:asciiTheme="minorHAnsi" w:eastAsia="Calibri" w:hAnsiTheme="minorHAnsi" w:cstheme="minorHAnsi"/>
                <w:spacing w:val="-1"/>
                <w:sz w:val="22"/>
                <w:szCs w:val="22"/>
              </w:rPr>
              <w:t>nu</w:t>
            </w:r>
            <w:r w:rsidRPr="00DC3244">
              <w:rPr>
                <w:rFonts w:asciiTheme="minorHAnsi" w:eastAsia="Calibri" w:hAnsiTheme="minorHAnsi" w:cstheme="minorHAnsi"/>
                <w:sz w:val="22"/>
                <w:szCs w:val="22"/>
              </w:rPr>
              <w:t>fa</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u</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g</w:t>
            </w:r>
            <w:r w:rsidRPr="00DC3244">
              <w:rPr>
                <w:rFonts w:asciiTheme="minorHAnsi" w:eastAsia="Calibri" w:hAnsiTheme="minorHAnsi" w:cstheme="minorHAnsi"/>
                <w:spacing w:val="-1"/>
                <w:sz w:val="22"/>
                <w:szCs w:val="22"/>
              </w:rPr>
              <w:t xml:space="preserve"> p</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oc</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pacing w:val="1"/>
                <w:sz w:val="22"/>
                <w:szCs w:val="22"/>
              </w:rPr>
              <w:t>s</w:t>
            </w:r>
            <w:r w:rsidRPr="00DC3244">
              <w:rPr>
                <w:rFonts w:asciiTheme="minorHAnsi" w:eastAsia="Calibri" w:hAnsiTheme="minorHAnsi" w:cstheme="minorHAnsi"/>
                <w:sz w:val="22"/>
                <w:szCs w:val="22"/>
              </w:rPr>
              <w:t>s</w:t>
            </w:r>
            <w:r w:rsidRPr="00DC3244">
              <w:rPr>
                <w:rFonts w:asciiTheme="minorHAnsi" w:eastAsia="Calibri" w:hAnsiTheme="minorHAnsi" w:cstheme="minorHAnsi"/>
                <w:spacing w:val="-1"/>
                <w:sz w:val="22"/>
                <w:szCs w:val="22"/>
              </w:rPr>
              <w:t xml:space="preserve"> d</w:t>
            </w:r>
            <w:r w:rsidRPr="00DC3244">
              <w:rPr>
                <w:rFonts w:asciiTheme="minorHAnsi" w:eastAsia="Calibri" w:hAnsiTheme="minorHAnsi" w:cstheme="minorHAnsi"/>
                <w:spacing w:val="2"/>
                <w:sz w:val="22"/>
                <w:szCs w:val="22"/>
              </w:rPr>
              <w:t>e</w:t>
            </w:r>
            <w:r w:rsidRPr="00DC3244">
              <w:rPr>
                <w:rFonts w:asciiTheme="minorHAnsi" w:eastAsia="Calibri" w:hAnsiTheme="minorHAnsi" w:cstheme="minorHAnsi"/>
                <w:spacing w:val="-1"/>
                <w:sz w:val="22"/>
                <w:szCs w:val="22"/>
              </w:rPr>
              <w:t>s</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g</w:t>
            </w:r>
            <w:r w:rsidRPr="00DC3244">
              <w:rPr>
                <w:rFonts w:asciiTheme="minorHAnsi" w:eastAsia="Calibri" w:hAnsiTheme="minorHAnsi" w:cstheme="minorHAnsi"/>
                <w:sz w:val="22"/>
                <w:szCs w:val="22"/>
              </w:rPr>
              <w:t>n</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2"/>
                <w:sz w:val="22"/>
                <w:szCs w:val="22"/>
              </w:rPr>
              <w:t>i</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pacing w:val="-1"/>
                <w:sz w:val="22"/>
                <w:szCs w:val="22"/>
              </w:rPr>
              <w:t>u</w:t>
            </w:r>
            <w:r w:rsidRPr="00DC3244">
              <w:rPr>
                <w:rFonts w:asciiTheme="minorHAnsi" w:eastAsia="Calibri" w:hAnsiTheme="minorHAnsi" w:cstheme="minorHAnsi"/>
                <w:sz w:val="22"/>
                <w:szCs w:val="22"/>
              </w:rPr>
              <w:t>t</w:t>
            </w:r>
          </w:p>
        </w:tc>
        <w:tc>
          <w:tcPr>
            <w:tcW w:w="2160" w:type="dxa"/>
            <w:gridSpan w:val="2"/>
            <w:tcBorders>
              <w:top w:val="single" w:sz="5" w:space="0" w:color="000000"/>
              <w:left w:val="single" w:sz="5" w:space="0" w:color="000000"/>
              <w:bottom w:val="single" w:sz="5" w:space="0" w:color="000000"/>
              <w:right w:val="single" w:sz="5" w:space="0" w:color="000000"/>
            </w:tcBorders>
          </w:tcPr>
          <w:p w14:paraId="5CF85A0B" w14:textId="77777777" w:rsidR="00057666" w:rsidRPr="00DC3244" w:rsidRDefault="009C0154" w:rsidP="009C0154">
            <w:pPr>
              <w:jc w:val="center"/>
              <w:rPr>
                <w:rFonts w:asciiTheme="minorHAnsi" w:hAnsiTheme="minorHAnsi" w:cstheme="minorHAnsi"/>
                <w:color w:val="FF0000"/>
                <w:sz w:val="22"/>
                <w:szCs w:val="22"/>
              </w:rPr>
            </w:pPr>
            <w:r w:rsidRPr="00DC3244">
              <w:rPr>
                <w:rFonts w:asciiTheme="minorHAnsi" w:hAnsiTheme="minorHAnsi" w:cstheme="minorHAnsi"/>
                <w:color w:val="FF0000"/>
                <w:sz w:val="22"/>
                <w:szCs w:val="22"/>
              </w:rPr>
              <w:t>NC</w:t>
            </w:r>
            <w:r w:rsidR="004C5FCA" w:rsidRPr="00DC3244">
              <w:rPr>
                <w:rFonts w:asciiTheme="minorHAnsi" w:hAnsiTheme="minorHAnsi" w:cstheme="minorHAnsi"/>
                <w:color w:val="FF0000"/>
                <w:sz w:val="22"/>
                <w:szCs w:val="22"/>
              </w:rPr>
              <w:t>#40</w:t>
            </w:r>
          </w:p>
        </w:tc>
        <w:tc>
          <w:tcPr>
            <w:tcW w:w="6960" w:type="dxa"/>
            <w:tcBorders>
              <w:top w:val="single" w:sz="5" w:space="0" w:color="000000"/>
              <w:left w:val="single" w:sz="5" w:space="0" w:color="000000"/>
              <w:bottom w:val="single" w:sz="5" w:space="0" w:color="000000"/>
              <w:right w:val="single" w:sz="5" w:space="0" w:color="000000"/>
            </w:tcBorders>
          </w:tcPr>
          <w:p w14:paraId="3EA3338F" w14:textId="77777777" w:rsidR="00057666" w:rsidRPr="00DC3244" w:rsidRDefault="000930A1">
            <w:pPr>
              <w:rPr>
                <w:rFonts w:asciiTheme="minorHAnsi" w:hAnsiTheme="minorHAnsi" w:cstheme="minorHAnsi"/>
                <w:color w:val="FF0000"/>
                <w:sz w:val="22"/>
                <w:szCs w:val="22"/>
              </w:rPr>
            </w:pPr>
            <w:r w:rsidRPr="00DC3244">
              <w:rPr>
                <w:rFonts w:asciiTheme="minorHAnsi" w:hAnsiTheme="minorHAnsi" w:cstheme="minorHAnsi"/>
                <w:color w:val="FF0000"/>
                <w:sz w:val="22"/>
                <w:szCs w:val="22"/>
              </w:rPr>
              <w:t xml:space="preserve">Manufacturing design inputs have been identified. </w:t>
            </w:r>
            <w:r w:rsidR="009C0154" w:rsidRPr="00DC3244">
              <w:rPr>
                <w:rFonts w:asciiTheme="minorHAnsi" w:hAnsiTheme="minorHAnsi" w:cstheme="minorHAnsi"/>
                <w:color w:val="FF0000"/>
                <w:sz w:val="22"/>
                <w:szCs w:val="22"/>
              </w:rPr>
              <w:t>Manufacturing technology alternatives have not been considered as a manufacturing design input.</w:t>
            </w:r>
          </w:p>
        </w:tc>
      </w:tr>
      <w:tr w:rsidR="00057666" w:rsidRPr="00DC3244" w14:paraId="5D51C970" w14:textId="77777777" w:rsidTr="00A91595">
        <w:trPr>
          <w:trHeight w:hRule="exact" w:val="1061"/>
        </w:trPr>
        <w:tc>
          <w:tcPr>
            <w:tcW w:w="4654" w:type="dxa"/>
            <w:tcBorders>
              <w:top w:val="single" w:sz="5" w:space="0" w:color="000000"/>
              <w:left w:val="single" w:sz="5" w:space="0" w:color="000000"/>
              <w:bottom w:val="single" w:sz="5" w:space="0" w:color="000000"/>
              <w:right w:val="single" w:sz="5" w:space="0" w:color="000000"/>
            </w:tcBorders>
          </w:tcPr>
          <w:p w14:paraId="44BF2F62" w14:textId="77777777" w:rsidR="00057666" w:rsidRPr="00DC3244" w:rsidRDefault="00E3650D" w:rsidP="0052114B">
            <w:pPr>
              <w:pStyle w:val="ListParagraph"/>
              <w:numPr>
                <w:ilvl w:val="3"/>
                <w:numId w:val="18"/>
              </w:numPr>
              <w:spacing w:line="200" w:lineRule="exact"/>
              <w:rPr>
                <w:rFonts w:asciiTheme="minorHAnsi" w:eastAsia="Calibri" w:hAnsiTheme="minorHAnsi" w:cstheme="minorHAnsi"/>
                <w:sz w:val="22"/>
              </w:rPr>
            </w:pPr>
            <w:r w:rsidRPr="00DC3244">
              <w:rPr>
                <w:rFonts w:asciiTheme="minorHAnsi" w:eastAsia="Calibri" w:hAnsiTheme="minorHAnsi" w:cstheme="minorHAnsi"/>
                <w:spacing w:val="-1"/>
                <w:sz w:val="22"/>
              </w:rPr>
              <w:t>Spe</w:t>
            </w:r>
            <w:r w:rsidRPr="00DC3244">
              <w:rPr>
                <w:rFonts w:asciiTheme="minorHAnsi" w:eastAsia="Calibri" w:hAnsiTheme="minorHAnsi" w:cstheme="minorHAnsi"/>
                <w:spacing w:val="1"/>
                <w:sz w:val="22"/>
              </w:rPr>
              <w:t>c</w:t>
            </w:r>
            <w:r w:rsidRPr="00DC3244">
              <w:rPr>
                <w:rFonts w:asciiTheme="minorHAnsi" w:eastAsia="Calibri" w:hAnsiTheme="minorHAnsi" w:cstheme="minorHAnsi"/>
                <w:sz w:val="22"/>
              </w:rPr>
              <w:t>ial c</w:t>
            </w:r>
            <w:r w:rsidRPr="00DC3244">
              <w:rPr>
                <w:rFonts w:asciiTheme="minorHAnsi" w:eastAsia="Calibri" w:hAnsiTheme="minorHAnsi" w:cstheme="minorHAnsi"/>
                <w:spacing w:val="-1"/>
                <w:sz w:val="22"/>
              </w:rPr>
              <w:t>h</w:t>
            </w:r>
            <w:r w:rsidRPr="00DC3244">
              <w:rPr>
                <w:rFonts w:asciiTheme="minorHAnsi" w:eastAsia="Calibri" w:hAnsiTheme="minorHAnsi" w:cstheme="minorHAnsi"/>
                <w:sz w:val="22"/>
              </w:rPr>
              <w:t>aract</w:t>
            </w:r>
            <w:r w:rsidRPr="00DC3244">
              <w:rPr>
                <w:rFonts w:asciiTheme="minorHAnsi" w:eastAsia="Calibri" w:hAnsiTheme="minorHAnsi" w:cstheme="minorHAnsi"/>
                <w:spacing w:val="-1"/>
                <w:sz w:val="22"/>
              </w:rPr>
              <w:t>e</w:t>
            </w:r>
            <w:r w:rsidRPr="00DC3244">
              <w:rPr>
                <w:rFonts w:asciiTheme="minorHAnsi" w:eastAsia="Calibri" w:hAnsiTheme="minorHAnsi" w:cstheme="minorHAnsi"/>
                <w:spacing w:val="2"/>
                <w:sz w:val="22"/>
              </w:rPr>
              <w:t>r</w:t>
            </w:r>
            <w:r w:rsidRPr="00DC3244">
              <w:rPr>
                <w:rFonts w:asciiTheme="minorHAnsi" w:eastAsia="Calibri" w:hAnsiTheme="minorHAnsi" w:cstheme="minorHAnsi"/>
                <w:sz w:val="22"/>
              </w:rPr>
              <w:t>i</w:t>
            </w:r>
            <w:r w:rsidRPr="00DC3244">
              <w:rPr>
                <w:rFonts w:asciiTheme="minorHAnsi" w:eastAsia="Calibri" w:hAnsiTheme="minorHAnsi" w:cstheme="minorHAnsi"/>
                <w:spacing w:val="-1"/>
                <w:sz w:val="22"/>
              </w:rPr>
              <w:t>s</w:t>
            </w:r>
            <w:r w:rsidRPr="00DC3244">
              <w:rPr>
                <w:rFonts w:asciiTheme="minorHAnsi" w:eastAsia="Calibri" w:hAnsiTheme="minorHAnsi" w:cstheme="minorHAnsi"/>
                <w:sz w:val="22"/>
              </w:rPr>
              <w:t>t</w:t>
            </w:r>
            <w:r w:rsidRPr="00DC3244">
              <w:rPr>
                <w:rFonts w:asciiTheme="minorHAnsi" w:eastAsia="Calibri" w:hAnsiTheme="minorHAnsi" w:cstheme="minorHAnsi"/>
                <w:spacing w:val="-1"/>
                <w:sz w:val="22"/>
              </w:rPr>
              <w:t>i</w:t>
            </w:r>
            <w:r w:rsidRPr="00DC3244">
              <w:rPr>
                <w:rFonts w:asciiTheme="minorHAnsi" w:eastAsia="Calibri" w:hAnsiTheme="minorHAnsi" w:cstheme="minorHAnsi"/>
                <w:spacing w:val="1"/>
                <w:sz w:val="22"/>
              </w:rPr>
              <w:t>c</w:t>
            </w:r>
            <w:r w:rsidRPr="00DC3244">
              <w:rPr>
                <w:rFonts w:asciiTheme="minorHAnsi" w:eastAsia="Calibri" w:hAnsiTheme="minorHAnsi" w:cstheme="minorHAnsi"/>
                <w:sz w:val="22"/>
              </w:rPr>
              <w:t>s</w:t>
            </w:r>
          </w:p>
        </w:tc>
        <w:tc>
          <w:tcPr>
            <w:tcW w:w="2160" w:type="dxa"/>
            <w:gridSpan w:val="2"/>
            <w:tcBorders>
              <w:top w:val="single" w:sz="5" w:space="0" w:color="000000"/>
              <w:left w:val="single" w:sz="5" w:space="0" w:color="000000"/>
              <w:bottom w:val="single" w:sz="5" w:space="0" w:color="000000"/>
              <w:right w:val="single" w:sz="5" w:space="0" w:color="000000"/>
            </w:tcBorders>
          </w:tcPr>
          <w:p w14:paraId="75899971" w14:textId="77777777" w:rsidR="004C5FCA" w:rsidRPr="00DC3244" w:rsidRDefault="00355E98" w:rsidP="00E40852">
            <w:pPr>
              <w:jc w:val="center"/>
              <w:rPr>
                <w:rFonts w:asciiTheme="minorHAnsi" w:hAnsiTheme="minorHAnsi" w:cstheme="minorHAnsi"/>
                <w:color w:val="FF0000"/>
                <w:sz w:val="22"/>
                <w:szCs w:val="22"/>
              </w:rPr>
            </w:pPr>
            <w:r w:rsidRPr="00DC3244">
              <w:rPr>
                <w:rFonts w:asciiTheme="minorHAnsi" w:hAnsiTheme="minorHAnsi" w:cstheme="minorHAnsi"/>
                <w:color w:val="FF0000"/>
                <w:sz w:val="22"/>
                <w:szCs w:val="22"/>
              </w:rPr>
              <w:t>NC</w:t>
            </w:r>
            <w:r w:rsidR="004C5FCA" w:rsidRPr="00DC3244">
              <w:rPr>
                <w:rFonts w:asciiTheme="minorHAnsi" w:hAnsiTheme="minorHAnsi" w:cstheme="minorHAnsi"/>
                <w:color w:val="FF0000"/>
                <w:sz w:val="22"/>
                <w:szCs w:val="22"/>
              </w:rPr>
              <w:t>#41-</w:t>
            </w:r>
          </w:p>
          <w:p w14:paraId="3AD071E5" w14:textId="77777777" w:rsidR="00057666" w:rsidRPr="00DC3244" w:rsidRDefault="004C5FCA" w:rsidP="00E40852">
            <w:pPr>
              <w:jc w:val="center"/>
              <w:rPr>
                <w:rFonts w:asciiTheme="minorHAnsi" w:hAnsiTheme="minorHAnsi" w:cstheme="minorHAnsi"/>
                <w:color w:val="FF0000"/>
                <w:sz w:val="22"/>
                <w:szCs w:val="22"/>
              </w:rPr>
            </w:pPr>
            <w:r w:rsidRPr="00DC3244">
              <w:rPr>
                <w:rFonts w:asciiTheme="minorHAnsi" w:hAnsiTheme="minorHAnsi" w:cstheme="minorHAnsi"/>
                <w:color w:val="FF0000"/>
                <w:sz w:val="22"/>
                <w:szCs w:val="22"/>
              </w:rPr>
              <w:t>NC #42</w:t>
            </w:r>
          </w:p>
        </w:tc>
        <w:tc>
          <w:tcPr>
            <w:tcW w:w="6960" w:type="dxa"/>
            <w:tcBorders>
              <w:top w:val="single" w:sz="5" w:space="0" w:color="000000"/>
              <w:left w:val="single" w:sz="5" w:space="0" w:color="000000"/>
              <w:bottom w:val="single" w:sz="5" w:space="0" w:color="000000"/>
              <w:right w:val="single" w:sz="5" w:space="0" w:color="000000"/>
            </w:tcBorders>
          </w:tcPr>
          <w:p w14:paraId="69AE431E" w14:textId="5D5C27F4" w:rsidR="00355E98" w:rsidRPr="00DC3244" w:rsidRDefault="004C5FCA" w:rsidP="004C5FCA">
            <w:pPr>
              <w:rPr>
                <w:rFonts w:asciiTheme="minorHAnsi" w:hAnsiTheme="minorHAnsi" w:cstheme="minorHAnsi"/>
                <w:color w:val="FF0000"/>
                <w:sz w:val="22"/>
                <w:szCs w:val="22"/>
              </w:rPr>
            </w:pPr>
            <w:r w:rsidRPr="00DC3244">
              <w:rPr>
                <w:rFonts w:asciiTheme="minorHAnsi" w:hAnsiTheme="minorHAnsi" w:cstheme="minorHAnsi"/>
                <w:color w:val="FF0000"/>
                <w:sz w:val="22"/>
                <w:szCs w:val="22"/>
              </w:rPr>
              <w:t xml:space="preserve">NC#41 </w:t>
            </w:r>
            <w:r w:rsidR="009C0154" w:rsidRPr="00DC3244">
              <w:rPr>
                <w:rFonts w:asciiTheme="minorHAnsi" w:hAnsiTheme="minorHAnsi" w:cstheme="minorHAnsi"/>
                <w:color w:val="FF0000"/>
                <w:sz w:val="22"/>
                <w:szCs w:val="22"/>
              </w:rPr>
              <w:t xml:space="preserve">Risk analysis was not utilized to </w:t>
            </w:r>
            <w:r w:rsidR="00E84B16" w:rsidRPr="00DC3244">
              <w:rPr>
                <w:rFonts w:asciiTheme="minorHAnsi" w:hAnsiTheme="minorHAnsi" w:cstheme="minorHAnsi"/>
                <w:color w:val="FF0000"/>
                <w:sz w:val="22"/>
                <w:szCs w:val="22"/>
              </w:rPr>
              <w:t>identif</w:t>
            </w:r>
            <w:r w:rsidR="00355E98" w:rsidRPr="00DC3244">
              <w:rPr>
                <w:rFonts w:asciiTheme="minorHAnsi" w:hAnsiTheme="minorHAnsi" w:cstheme="minorHAnsi"/>
                <w:color w:val="FF0000"/>
                <w:sz w:val="22"/>
                <w:szCs w:val="22"/>
              </w:rPr>
              <w:t>y</w:t>
            </w:r>
            <w:r w:rsidR="009C0154" w:rsidRPr="00DC3244">
              <w:rPr>
                <w:rFonts w:asciiTheme="minorHAnsi" w:hAnsiTheme="minorHAnsi" w:cstheme="minorHAnsi"/>
                <w:color w:val="FF0000"/>
                <w:sz w:val="22"/>
                <w:szCs w:val="22"/>
              </w:rPr>
              <w:t xml:space="preserve"> special characteri</w:t>
            </w:r>
            <w:r w:rsidR="00355E98" w:rsidRPr="00DC3244">
              <w:rPr>
                <w:rFonts w:asciiTheme="minorHAnsi" w:hAnsiTheme="minorHAnsi" w:cstheme="minorHAnsi"/>
                <w:color w:val="FF0000"/>
                <w:sz w:val="22"/>
                <w:szCs w:val="22"/>
              </w:rPr>
              <w:t>stics determined by</w:t>
            </w:r>
            <w:r w:rsidR="002A6486">
              <w:rPr>
                <w:rFonts w:asciiTheme="minorHAnsi" w:hAnsiTheme="minorHAnsi" w:cstheme="minorHAnsi"/>
                <w:color w:val="FF0000"/>
                <w:sz w:val="22"/>
                <w:szCs w:val="22"/>
              </w:rPr>
              <w:t xml:space="preserve"> the org</w:t>
            </w:r>
            <w:r w:rsidR="00355E98" w:rsidRPr="00DC3244">
              <w:rPr>
                <w:rFonts w:asciiTheme="minorHAnsi" w:hAnsiTheme="minorHAnsi" w:cstheme="minorHAnsi"/>
                <w:color w:val="FF0000"/>
                <w:sz w:val="22"/>
                <w:szCs w:val="22"/>
              </w:rPr>
              <w:t>.</w:t>
            </w:r>
            <w:r w:rsidRPr="00DC3244">
              <w:rPr>
                <w:rFonts w:asciiTheme="minorHAnsi" w:hAnsiTheme="minorHAnsi" w:cstheme="minorHAnsi"/>
                <w:color w:val="FF0000"/>
                <w:sz w:val="22"/>
                <w:szCs w:val="22"/>
              </w:rPr>
              <w:t xml:space="preserve"> NC#42</w:t>
            </w:r>
            <w:r w:rsidR="0052114B" w:rsidRPr="00DC3244">
              <w:rPr>
                <w:rFonts w:asciiTheme="minorHAnsi" w:hAnsiTheme="minorHAnsi" w:cstheme="minorHAnsi"/>
                <w:color w:val="FF0000"/>
                <w:sz w:val="22"/>
                <w:szCs w:val="22"/>
              </w:rPr>
              <w:t xml:space="preserve"> </w:t>
            </w:r>
            <w:r w:rsidR="00355E98" w:rsidRPr="00DC3244">
              <w:rPr>
                <w:rFonts w:asciiTheme="minorHAnsi" w:hAnsiTheme="minorHAnsi"/>
                <w:color w:val="FF0000"/>
                <w:sz w:val="22"/>
                <w:szCs w:val="22"/>
              </w:rPr>
              <w:t>A symbol conversion table is not available to demonstrate compliance with customer-specified definitions and symbols or the organization’s equivalent symbols.</w:t>
            </w:r>
          </w:p>
        </w:tc>
      </w:tr>
      <w:tr w:rsidR="00057666" w:rsidRPr="00DC3244" w14:paraId="1D5A62A4" w14:textId="77777777" w:rsidTr="004C5FCA">
        <w:trPr>
          <w:trHeight w:hRule="exact" w:val="548"/>
        </w:trPr>
        <w:tc>
          <w:tcPr>
            <w:tcW w:w="4654" w:type="dxa"/>
            <w:tcBorders>
              <w:top w:val="single" w:sz="5" w:space="0" w:color="000000"/>
              <w:left w:val="single" w:sz="5" w:space="0" w:color="000000"/>
              <w:bottom w:val="single" w:sz="5" w:space="0" w:color="000000"/>
              <w:right w:val="single" w:sz="5" w:space="0" w:color="000000"/>
            </w:tcBorders>
          </w:tcPr>
          <w:p w14:paraId="25A9AAFA" w14:textId="77777777" w:rsidR="00057666" w:rsidRPr="00DC3244" w:rsidRDefault="00E3650D">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8.3.4 D</w:t>
            </w:r>
            <w:r w:rsidRPr="00DC3244">
              <w:rPr>
                <w:rFonts w:asciiTheme="minorHAnsi" w:eastAsia="Calibri" w:hAnsiTheme="minorHAnsi" w:cstheme="minorHAnsi"/>
                <w:spacing w:val="-1"/>
                <w:sz w:val="22"/>
                <w:szCs w:val="22"/>
              </w:rPr>
              <w:t>es</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g</w:t>
            </w:r>
            <w:r w:rsidRPr="00DC3244">
              <w:rPr>
                <w:rFonts w:asciiTheme="minorHAnsi" w:eastAsia="Calibri" w:hAnsiTheme="minorHAnsi" w:cstheme="minorHAnsi"/>
                <w:sz w:val="22"/>
                <w:szCs w:val="22"/>
              </w:rPr>
              <w:t>n</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1"/>
                <w:sz w:val="22"/>
                <w:szCs w:val="22"/>
              </w:rPr>
              <w:t>de</w:t>
            </w:r>
            <w:r w:rsidRPr="00DC3244">
              <w:rPr>
                <w:rFonts w:asciiTheme="minorHAnsi" w:eastAsia="Calibri" w:hAnsiTheme="minorHAnsi" w:cstheme="minorHAnsi"/>
                <w:sz w:val="22"/>
                <w:szCs w:val="22"/>
              </w:rPr>
              <w:t>vel</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pacing w:val="2"/>
                <w:sz w:val="22"/>
                <w:szCs w:val="22"/>
              </w:rPr>
              <w:t>m</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z w:val="22"/>
                <w:szCs w:val="22"/>
              </w:rPr>
              <w:t>t c</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ls</w:t>
            </w:r>
          </w:p>
        </w:tc>
        <w:tc>
          <w:tcPr>
            <w:tcW w:w="2160" w:type="dxa"/>
            <w:gridSpan w:val="2"/>
            <w:tcBorders>
              <w:top w:val="single" w:sz="5" w:space="0" w:color="000000"/>
              <w:left w:val="single" w:sz="5" w:space="0" w:color="000000"/>
              <w:bottom w:val="single" w:sz="5" w:space="0" w:color="000000"/>
              <w:right w:val="single" w:sz="5" w:space="0" w:color="000000"/>
            </w:tcBorders>
          </w:tcPr>
          <w:p w14:paraId="7910F1C3" w14:textId="77777777" w:rsidR="00057666" w:rsidRPr="00DC3244" w:rsidRDefault="001B2E1E" w:rsidP="00E40852">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1A17C7D8" w14:textId="77777777" w:rsidR="00057666" w:rsidRPr="00DC3244" w:rsidRDefault="001B2E1E">
            <w:pPr>
              <w:rPr>
                <w:rFonts w:asciiTheme="minorHAnsi" w:hAnsiTheme="minorHAnsi" w:cstheme="minorHAnsi"/>
                <w:sz w:val="22"/>
                <w:szCs w:val="22"/>
              </w:rPr>
            </w:pPr>
            <w:r w:rsidRPr="00DC3244">
              <w:rPr>
                <w:rFonts w:asciiTheme="minorHAnsi" w:hAnsiTheme="minorHAnsi" w:cstheme="minorHAnsi"/>
                <w:sz w:val="22"/>
                <w:szCs w:val="22"/>
              </w:rPr>
              <w:t>Design and Development controls have been established throughout the design process.</w:t>
            </w:r>
            <w:r w:rsidR="00E40852" w:rsidRPr="00DC3244">
              <w:rPr>
                <w:rFonts w:asciiTheme="minorHAnsi" w:hAnsiTheme="minorHAnsi" w:cstheme="minorHAnsi"/>
                <w:sz w:val="22"/>
                <w:szCs w:val="22"/>
              </w:rPr>
              <w:t xml:space="preserve"> Controls include review, verification and validation activities. </w:t>
            </w:r>
          </w:p>
        </w:tc>
      </w:tr>
      <w:tr w:rsidR="00057666" w:rsidRPr="00DC3244" w14:paraId="317F7E50" w14:textId="77777777" w:rsidTr="004C5FCA">
        <w:trPr>
          <w:trHeight w:hRule="exact" w:val="530"/>
        </w:trPr>
        <w:tc>
          <w:tcPr>
            <w:tcW w:w="4654" w:type="dxa"/>
            <w:tcBorders>
              <w:top w:val="single" w:sz="5" w:space="0" w:color="000000"/>
              <w:left w:val="single" w:sz="5" w:space="0" w:color="000000"/>
              <w:bottom w:val="single" w:sz="5" w:space="0" w:color="000000"/>
              <w:right w:val="single" w:sz="5" w:space="0" w:color="000000"/>
            </w:tcBorders>
          </w:tcPr>
          <w:p w14:paraId="2F86F7C2"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8.3.4.1</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it</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in</w:t>
            </w:r>
            <w:r w:rsidRPr="00DC3244">
              <w:rPr>
                <w:rFonts w:asciiTheme="minorHAnsi" w:eastAsia="Calibri" w:hAnsiTheme="minorHAnsi" w:cstheme="minorHAnsi"/>
                <w:sz w:val="22"/>
                <w:szCs w:val="22"/>
              </w:rPr>
              <w:t>g</w:t>
            </w:r>
          </w:p>
        </w:tc>
        <w:tc>
          <w:tcPr>
            <w:tcW w:w="2160" w:type="dxa"/>
            <w:gridSpan w:val="2"/>
            <w:tcBorders>
              <w:top w:val="single" w:sz="5" w:space="0" w:color="000000"/>
              <w:left w:val="single" w:sz="5" w:space="0" w:color="000000"/>
              <w:bottom w:val="single" w:sz="5" w:space="0" w:color="000000"/>
              <w:right w:val="single" w:sz="5" w:space="0" w:color="000000"/>
            </w:tcBorders>
          </w:tcPr>
          <w:p w14:paraId="67DBA092" w14:textId="77777777" w:rsidR="00057666" w:rsidRPr="00DC3244" w:rsidRDefault="007E6237" w:rsidP="00E40852">
            <w:pPr>
              <w:jc w:val="center"/>
              <w:rPr>
                <w:rFonts w:asciiTheme="minorHAnsi" w:hAnsiTheme="minorHAnsi" w:cstheme="minorHAnsi"/>
                <w:color w:val="FF0000"/>
                <w:sz w:val="22"/>
                <w:szCs w:val="22"/>
              </w:rPr>
            </w:pPr>
            <w:r w:rsidRPr="00DC3244">
              <w:rPr>
                <w:rFonts w:asciiTheme="minorHAnsi" w:hAnsiTheme="minorHAnsi" w:cstheme="minorHAnsi"/>
                <w:color w:val="FF0000"/>
                <w:sz w:val="22"/>
                <w:szCs w:val="22"/>
              </w:rPr>
              <w:t>NC</w:t>
            </w:r>
            <w:r w:rsidR="00A91595" w:rsidRPr="00DC3244">
              <w:rPr>
                <w:rFonts w:asciiTheme="minorHAnsi" w:hAnsiTheme="minorHAnsi" w:cstheme="minorHAnsi"/>
                <w:color w:val="FF0000"/>
                <w:sz w:val="22"/>
                <w:szCs w:val="22"/>
              </w:rPr>
              <w:t>#43</w:t>
            </w:r>
          </w:p>
        </w:tc>
        <w:tc>
          <w:tcPr>
            <w:tcW w:w="6960" w:type="dxa"/>
            <w:tcBorders>
              <w:top w:val="single" w:sz="5" w:space="0" w:color="000000"/>
              <w:left w:val="single" w:sz="5" w:space="0" w:color="000000"/>
              <w:bottom w:val="single" w:sz="5" w:space="0" w:color="000000"/>
              <w:right w:val="single" w:sz="5" w:space="0" w:color="000000"/>
            </w:tcBorders>
          </w:tcPr>
          <w:p w14:paraId="6FABEBBC" w14:textId="77777777" w:rsidR="00057666" w:rsidRPr="00DC3244" w:rsidRDefault="009274CE">
            <w:pPr>
              <w:rPr>
                <w:rFonts w:asciiTheme="minorHAnsi" w:hAnsiTheme="minorHAnsi" w:cstheme="minorHAnsi"/>
                <w:color w:val="FF0000"/>
                <w:sz w:val="22"/>
                <w:szCs w:val="22"/>
              </w:rPr>
            </w:pPr>
            <w:r w:rsidRPr="00DC3244">
              <w:rPr>
                <w:rFonts w:asciiTheme="minorHAnsi" w:hAnsiTheme="minorHAnsi" w:cstheme="minorHAnsi"/>
                <w:color w:val="FF0000"/>
                <w:sz w:val="22"/>
                <w:szCs w:val="22"/>
              </w:rPr>
              <w:t>Design and development activities are monitored, howeve</w:t>
            </w:r>
            <w:r w:rsidR="007E6237" w:rsidRPr="00DC3244">
              <w:rPr>
                <w:rFonts w:asciiTheme="minorHAnsi" w:hAnsiTheme="minorHAnsi" w:cstheme="minorHAnsi"/>
                <w:color w:val="FF0000"/>
                <w:sz w:val="22"/>
                <w:szCs w:val="22"/>
              </w:rPr>
              <w:t>r, the summary</w:t>
            </w:r>
            <w:r w:rsidRPr="00DC3244">
              <w:rPr>
                <w:rFonts w:asciiTheme="minorHAnsi" w:hAnsiTheme="minorHAnsi" w:cstheme="minorHAnsi"/>
                <w:color w:val="FF0000"/>
                <w:sz w:val="22"/>
                <w:szCs w:val="22"/>
              </w:rPr>
              <w:t xml:space="preserve"> of these activities </w:t>
            </w:r>
            <w:proofErr w:type="gramStart"/>
            <w:r w:rsidRPr="00DC3244">
              <w:rPr>
                <w:rFonts w:asciiTheme="minorHAnsi" w:hAnsiTheme="minorHAnsi" w:cstheme="minorHAnsi"/>
                <w:color w:val="FF0000"/>
                <w:sz w:val="22"/>
                <w:szCs w:val="22"/>
              </w:rPr>
              <w:t>are</w:t>
            </w:r>
            <w:proofErr w:type="gramEnd"/>
            <w:r w:rsidRPr="00DC3244">
              <w:rPr>
                <w:rFonts w:asciiTheme="minorHAnsi" w:hAnsiTheme="minorHAnsi" w:cstheme="minorHAnsi"/>
                <w:color w:val="FF0000"/>
                <w:sz w:val="22"/>
                <w:szCs w:val="22"/>
              </w:rPr>
              <w:t xml:space="preserve"> </w:t>
            </w:r>
            <w:r w:rsidR="007E6237" w:rsidRPr="00DC3244">
              <w:rPr>
                <w:rFonts w:asciiTheme="minorHAnsi" w:hAnsiTheme="minorHAnsi" w:cstheme="minorHAnsi"/>
                <w:color w:val="FF0000"/>
                <w:sz w:val="22"/>
                <w:szCs w:val="22"/>
              </w:rPr>
              <w:t>not reported as an input to management review.</w:t>
            </w:r>
          </w:p>
        </w:tc>
      </w:tr>
      <w:tr w:rsidR="00057666" w:rsidRPr="00DC3244" w14:paraId="04B2CC0E" w14:textId="77777777" w:rsidTr="004B3533">
        <w:trPr>
          <w:trHeight w:hRule="exact" w:val="809"/>
        </w:trPr>
        <w:tc>
          <w:tcPr>
            <w:tcW w:w="4654" w:type="dxa"/>
            <w:tcBorders>
              <w:top w:val="single" w:sz="5" w:space="0" w:color="000000"/>
              <w:left w:val="single" w:sz="5" w:space="0" w:color="000000"/>
              <w:bottom w:val="single" w:sz="5" w:space="0" w:color="000000"/>
              <w:right w:val="single" w:sz="5" w:space="0" w:color="000000"/>
            </w:tcBorders>
          </w:tcPr>
          <w:p w14:paraId="031D9603" w14:textId="77777777" w:rsidR="00057666" w:rsidRPr="00DC3244" w:rsidRDefault="00E3650D">
            <w:pPr>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8.3.4.2 D</w:t>
            </w:r>
            <w:r w:rsidRPr="00DC3244">
              <w:rPr>
                <w:rFonts w:asciiTheme="minorHAnsi" w:eastAsia="Calibri" w:hAnsiTheme="minorHAnsi" w:cstheme="minorHAnsi"/>
                <w:spacing w:val="-1"/>
                <w:sz w:val="22"/>
                <w:szCs w:val="22"/>
              </w:rPr>
              <w:t>es</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g</w:t>
            </w:r>
            <w:r w:rsidRPr="00DC3244">
              <w:rPr>
                <w:rFonts w:asciiTheme="minorHAnsi" w:eastAsia="Calibri" w:hAnsiTheme="minorHAnsi" w:cstheme="minorHAnsi"/>
                <w:sz w:val="22"/>
                <w:szCs w:val="22"/>
              </w:rPr>
              <w:t>n</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1"/>
                <w:sz w:val="22"/>
                <w:szCs w:val="22"/>
              </w:rPr>
              <w:t>de</w:t>
            </w:r>
            <w:r w:rsidRPr="00DC3244">
              <w:rPr>
                <w:rFonts w:asciiTheme="minorHAnsi" w:eastAsia="Calibri" w:hAnsiTheme="minorHAnsi" w:cstheme="minorHAnsi"/>
                <w:sz w:val="22"/>
                <w:szCs w:val="22"/>
              </w:rPr>
              <w:t>vel</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pacing w:val="2"/>
                <w:sz w:val="22"/>
                <w:szCs w:val="22"/>
              </w:rPr>
              <w:t>m</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2"/>
                <w:sz w:val="22"/>
                <w:szCs w:val="22"/>
              </w:rPr>
              <w:t xml:space="preserve"> </w:t>
            </w:r>
            <w:r w:rsidRPr="00DC3244">
              <w:rPr>
                <w:rFonts w:asciiTheme="minorHAnsi" w:eastAsia="Calibri" w:hAnsiTheme="minorHAnsi" w:cstheme="minorHAnsi"/>
                <w:sz w:val="22"/>
                <w:szCs w:val="22"/>
              </w:rPr>
              <w:t>vali</w:t>
            </w:r>
            <w:r w:rsidRPr="00DC3244">
              <w:rPr>
                <w:rFonts w:asciiTheme="minorHAnsi" w:eastAsia="Calibri" w:hAnsiTheme="minorHAnsi" w:cstheme="minorHAnsi"/>
                <w:spacing w:val="-1"/>
                <w:sz w:val="22"/>
                <w:szCs w:val="22"/>
              </w:rPr>
              <w:t>d</w:t>
            </w:r>
            <w:r w:rsidRPr="00DC3244">
              <w:rPr>
                <w:rFonts w:asciiTheme="minorHAnsi" w:eastAsia="Calibri" w:hAnsiTheme="minorHAnsi" w:cstheme="minorHAnsi"/>
                <w:sz w:val="22"/>
                <w:szCs w:val="22"/>
              </w:rPr>
              <w:t>at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tcPr>
          <w:p w14:paraId="2110A77D" w14:textId="77777777" w:rsidR="00057666" w:rsidRPr="00DC3244" w:rsidRDefault="004B3533" w:rsidP="00E40852">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16F63B4F" w14:textId="77777777" w:rsidR="00A91595" w:rsidRPr="00DC3244" w:rsidRDefault="00A91595" w:rsidP="00A91595">
            <w:pPr>
              <w:rPr>
                <w:sz w:val="22"/>
                <w:szCs w:val="22"/>
              </w:rPr>
            </w:pPr>
            <w:r w:rsidRPr="00DC3244">
              <w:rPr>
                <w:rFonts w:asciiTheme="minorHAnsi" w:hAnsiTheme="minorHAnsi" w:cstheme="minorHAnsi"/>
                <w:sz w:val="22"/>
                <w:szCs w:val="22"/>
              </w:rPr>
              <w:t xml:space="preserve">Design and development validation </w:t>
            </w:r>
            <w:r w:rsidR="004B3533" w:rsidRPr="00DC3244">
              <w:rPr>
                <w:rFonts w:asciiTheme="minorHAnsi" w:hAnsiTheme="minorHAnsi" w:cstheme="minorHAnsi"/>
                <w:sz w:val="22"/>
                <w:szCs w:val="22"/>
              </w:rPr>
              <w:t xml:space="preserve">is managed through the APQP gate process. </w:t>
            </w:r>
            <w:r w:rsidRPr="00DC3244">
              <w:rPr>
                <w:rFonts w:asciiTheme="minorHAnsi" w:hAnsiTheme="minorHAnsi" w:cstheme="minorHAnsi"/>
                <w:sz w:val="22"/>
                <w:szCs w:val="22"/>
              </w:rPr>
              <w:t xml:space="preserve">The timing of design and development validation </w:t>
            </w:r>
            <w:r w:rsidR="004B3533" w:rsidRPr="00DC3244">
              <w:rPr>
                <w:rFonts w:asciiTheme="minorHAnsi" w:hAnsiTheme="minorHAnsi" w:cstheme="minorHAnsi"/>
                <w:sz w:val="22"/>
                <w:szCs w:val="22"/>
              </w:rPr>
              <w:t>is planned per</w:t>
            </w:r>
            <w:r w:rsidRPr="00DC3244">
              <w:rPr>
                <w:rFonts w:asciiTheme="minorHAnsi" w:hAnsiTheme="minorHAnsi" w:cstheme="minorHAnsi"/>
                <w:sz w:val="22"/>
                <w:szCs w:val="22"/>
              </w:rPr>
              <w:t xml:space="preserve"> customer-specified timing, as applicable</w:t>
            </w:r>
            <w:r w:rsidRPr="00DC3244">
              <w:rPr>
                <w:sz w:val="22"/>
                <w:szCs w:val="22"/>
              </w:rPr>
              <w:t>.</w:t>
            </w:r>
          </w:p>
          <w:p w14:paraId="7F4E0875" w14:textId="77777777" w:rsidR="00A91595" w:rsidRPr="00DC3244" w:rsidRDefault="00A91595" w:rsidP="00A91595">
            <w:pPr>
              <w:rPr>
                <w:sz w:val="22"/>
                <w:szCs w:val="22"/>
              </w:rPr>
            </w:pPr>
          </w:p>
          <w:p w14:paraId="6FA76AA2" w14:textId="77777777" w:rsidR="00057666" w:rsidRPr="00DC3244" w:rsidRDefault="00A91595" w:rsidP="00A91595">
            <w:pPr>
              <w:rPr>
                <w:rFonts w:asciiTheme="minorHAnsi" w:hAnsiTheme="minorHAnsi" w:cstheme="minorHAnsi"/>
                <w:sz w:val="22"/>
                <w:szCs w:val="22"/>
              </w:rPr>
            </w:pPr>
            <w:r w:rsidRPr="00DC3244">
              <w:rPr>
                <w:sz w:val="22"/>
                <w:szCs w:val="22"/>
              </w:rPr>
              <w:t>Where contractually agreed with the customer, this shall include evaluation of the interaction of the organization’s product, including embedded software, within the system of the final customer’s product</w:t>
            </w:r>
          </w:p>
        </w:tc>
      </w:tr>
      <w:tr w:rsidR="00057666" w:rsidRPr="00DC3244" w14:paraId="6A5D0C16" w14:textId="77777777" w:rsidTr="004C5FCA">
        <w:trPr>
          <w:trHeight w:hRule="exact" w:val="611"/>
        </w:trPr>
        <w:tc>
          <w:tcPr>
            <w:tcW w:w="4654" w:type="dxa"/>
            <w:tcBorders>
              <w:top w:val="single" w:sz="5" w:space="0" w:color="000000"/>
              <w:left w:val="single" w:sz="5" w:space="0" w:color="000000"/>
              <w:bottom w:val="single" w:sz="5" w:space="0" w:color="000000"/>
              <w:right w:val="single" w:sz="5" w:space="0" w:color="000000"/>
            </w:tcBorders>
          </w:tcPr>
          <w:p w14:paraId="5A4AEAA9" w14:textId="77777777" w:rsidR="00057666" w:rsidRPr="00DC3244" w:rsidRDefault="00E3650D">
            <w:pPr>
              <w:spacing w:before="1"/>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8.3.4.3 Pr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ty</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e</w:t>
            </w:r>
            <w:r w:rsidRPr="00DC3244">
              <w:rPr>
                <w:rFonts w:asciiTheme="minorHAnsi" w:eastAsia="Calibri" w:hAnsiTheme="minorHAnsi" w:cstheme="minorHAnsi"/>
                <w:spacing w:val="-1"/>
                <w:sz w:val="22"/>
                <w:szCs w:val="22"/>
              </w:rPr>
              <w:t xml:space="preserve"> p</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g</w:t>
            </w:r>
            <w:r w:rsidRPr="00DC3244">
              <w:rPr>
                <w:rFonts w:asciiTheme="minorHAnsi" w:eastAsia="Calibri" w:hAnsiTheme="minorHAnsi" w:cstheme="minorHAnsi"/>
                <w:sz w:val="22"/>
                <w:szCs w:val="22"/>
              </w:rPr>
              <w:t>ram</w:t>
            </w:r>
          </w:p>
        </w:tc>
        <w:tc>
          <w:tcPr>
            <w:tcW w:w="2160" w:type="dxa"/>
            <w:gridSpan w:val="2"/>
            <w:tcBorders>
              <w:top w:val="single" w:sz="5" w:space="0" w:color="000000"/>
              <w:left w:val="single" w:sz="5" w:space="0" w:color="000000"/>
              <w:bottom w:val="single" w:sz="5" w:space="0" w:color="000000"/>
              <w:right w:val="single" w:sz="5" w:space="0" w:color="000000"/>
            </w:tcBorders>
          </w:tcPr>
          <w:p w14:paraId="07192A5E" w14:textId="77777777" w:rsidR="00057666" w:rsidRPr="00DC3244" w:rsidRDefault="00E40852" w:rsidP="00E40852">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6B7B0ADF" w14:textId="4C317152" w:rsidR="00057666" w:rsidRPr="00DC3244" w:rsidRDefault="00E40852">
            <w:pPr>
              <w:rPr>
                <w:rFonts w:asciiTheme="minorHAnsi" w:hAnsiTheme="minorHAnsi" w:cstheme="minorHAnsi"/>
                <w:sz w:val="22"/>
                <w:szCs w:val="22"/>
              </w:rPr>
            </w:pPr>
            <w:r w:rsidRPr="00DC3244">
              <w:rPr>
                <w:rFonts w:asciiTheme="minorHAnsi" w:hAnsiTheme="minorHAnsi" w:cstheme="minorHAnsi"/>
                <w:sz w:val="22"/>
                <w:szCs w:val="22"/>
              </w:rPr>
              <w:t>used a prototype program, when required by customer (i.e. ZF).  Program is implemented according to CSR’s (</w:t>
            </w:r>
            <w:proofErr w:type="spellStart"/>
            <w:r w:rsidRPr="00DC3244">
              <w:rPr>
                <w:rFonts w:asciiTheme="minorHAnsi" w:hAnsiTheme="minorHAnsi" w:cstheme="minorHAnsi"/>
                <w:sz w:val="22"/>
                <w:szCs w:val="22"/>
              </w:rPr>
              <w:t>i.e</w:t>
            </w:r>
            <w:proofErr w:type="spellEnd"/>
            <w:r w:rsidRPr="00DC3244">
              <w:rPr>
                <w:rFonts w:asciiTheme="minorHAnsi" w:hAnsiTheme="minorHAnsi" w:cstheme="minorHAnsi"/>
                <w:sz w:val="22"/>
                <w:szCs w:val="22"/>
              </w:rPr>
              <w:t xml:space="preserve"> QR83).</w:t>
            </w:r>
          </w:p>
        </w:tc>
      </w:tr>
      <w:tr w:rsidR="00057666" w:rsidRPr="00DC3244" w14:paraId="6D909B10" w14:textId="77777777" w:rsidTr="004C5FCA">
        <w:trPr>
          <w:trHeight w:hRule="exact" w:val="539"/>
        </w:trPr>
        <w:tc>
          <w:tcPr>
            <w:tcW w:w="4654" w:type="dxa"/>
            <w:tcBorders>
              <w:top w:val="single" w:sz="5" w:space="0" w:color="000000"/>
              <w:left w:val="single" w:sz="5" w:space="0" w:color="000000"/>
              <w:bottom w:val="single" w:sz="5" w:space="0" w:color="000000"/>
              <w:right w:val="single" w:sz="5" w:space="0" w:color="000000"/>
            </w:tcBorders>
          </w:tcPr>
          <w:p w14:paraId="0EA5AA98"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8.3.4.4 Pr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du</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t a</w:t>
            </w:r>
            <w:r w:rsidRPr="00DC3244">
              <w:rPr>
                <w:rFonts w:asciiTheme="minorHAnsi" w:eastAsia="Calibri" w:hAnsiTheme="minorHAnsi" w:cstheme="minorHAnsi"/>
                <w:spacing w:val="-1"/>
                <w:sz w:val="22"/>
                <w:szCs w:val="22"/>
              </w:rPr>
              <w:t>pp</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 xml:space="preserve">val </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oc</w:t>
            </w:r>
            <w:r w:rsidRPr="00DC3244">
              <w:rPr>
                <w:rFonts w:asciiTheme="minorHAnsi" w:eastAsia="Calibri" w:hAnsiTheme="minorHAnsi" w:cstheme="minorHAnsi"/>
                <w:spacing w:val="-1"/>
                <w:sz w:val="22"/>
                <w:szCs w:val="22"/>
              </w:rPr>
              <w:t>es</w:t>
            </w:r>
            <w:r w:rsidRPr="00DC3244">
              <w:rPr>
                <w:rFonts w:asciiTheme="minorHAnsi" w:eastAsia="Calibri" w:hAnsiTheme="minorHAnsi" w:cstheme="minorHAns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tcPr>
          <w:p w14:paraId="048E53B4" w14:textId="77777777" w:rsidR="00057666" w:rsidRPr="00DC3244" w:rsidRDefault="00E40852" w:rsidP="00E40852">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632DC2A2" w14:textId="77777777" w:rsidR="00057666" w:rsidRPr="00DC3244" w:rsidRDefault="00E40852">
            <w:pPr>
              <w:rPr>
                <w:rFonts w:asciiTheme="minorHAnsi" w:hAnsiTheme="minorHAnsi" w:cstheme="minorHAnsi"/>
                <w:sz w:val="22"/>
                <w:szCs w:val="22"/>
              </w:rPr>
            </w:pPr>
            <w:r w:rsidRPr="00DC3244">
              <w:rPr>
                <w:rFonts w:asciiTheme="minorHAnsi" w:hAnsiTheme="minorHAnsi" w:cstheme="minorHAnsi"/>
                <w:sz w:val="22"/>
                <w:szCs w:val="22"/>
              </w:rPr>
              <w:t xml:space="preserve"> The company uses a PPAP process in accordance </w:t>
            </w:r>
            <w:proofErr w:type="gramStart"/>
            <w:r w:rsidRPr="00DC3244">
              <w:rPr>
                <w:rFonts w:asciiTheme="minorHAnsi" w:hAnsiTheme="minorHAnsi" w:cstheme="minorHAnsi"/>
                <w:sz w:val="22"/>
                <w:szCs w:val="22"/>
              </w:rPr>
              <w:t>to</w:t>
            </w:r>
            <w:proofErr w:type="gramEnd"/>
            <w:r w:rsidRPr="00DC3244">
              <w:rPr>
                <w:rFonts w:asciiTheme="minorHAnsi" w:hAnsiTheme="minorHAnsi" w:cstheme="minorHAnsi"/>
                <w:sz w:val="22"/>
                <w:szCs w:val="22"/>
              </w:rPr>
              <w:t xml:space="preserve"> AIAG PPAP requirements.  These requirements are extended to suppliers. </w:t>
            </w:r>
          </w:p>
        </w:tc>
      </w:tr>
      <w:tr w:rsidR="00057666" w:rsidRPr="00DC3244" w14:paraId="17AA6EF1" w14:textId="77777777" w:rsidTr="004C5FCA">
        <w:trPr>
          <w:trHeight w:hRule="exact" w:val="278"/>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5F99A953" w14:textId="77777777" w:rsidR="00057666" w:rsidRPr="00DC3244" w:rsidRDefault="00E3650D">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8.3.5 D</w:t>
            </w:r>
            <w:r w:rsidRPr="00DC3244">
              <w:rPr>
                <w:rFonts w:asciiTheme="minorHAnsi" w:eastAsia="Calibri" w:hAnsiTheme="minorHAnsi" w:cstheme="minorHAnsi"/>
                <w:spacing w:val="-1"/>
                <w:sz w:val="22"/>
                <w:szCs w:val="22"/>
              </w:rPr>
              <w:t>es</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g</w:t>
            </w:r>
            <w:r w:rsidRPr="00DC3244">
              <w:rPr>
                <w:rFonts w:asciiTheme="minorHAnsi" w:eastAsia="Calibri" w:hAnsiTheme="minorHAnsi" w:cstheme="minorHAnsi"/>
                <w:sz w:val="22"/>
                <w:szCs w:val="22"/>
              </w:rPr>
              <w:t>n</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1"/>
                <w:sz w:val="22"/>
                <w:szCs w:val="22"/>
              </w:rPr>
              <w:t>de</w:t>
            </w:r>
            <w:r w:rsidRPr="00DC3244">
              <w:rPr>
                <w:rFonts w:asciiTheme="minorHAnsi" w:eastAsia="Calibri" w:hAnsiTheme="minorHAnsi" w:cstheme="minorHAnsi"/>
                <w:sz w:val="22"/>
                <w:szCs w:val="22"/>
              </w:rPr>
              <w:t>vel</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pacing w:val="2"/>
                <w:sz w:val="22"/>
                <w:szCs w:val="22"/>
              </w:rPr>
              <w:t>m</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z w:val="22"/>
                <w:szCs w:val="22"/>
              </w:rPr>
              <w:t xml:space="preserve">t </w:t>
            </w:r>
            <w:r w:rsidRPr="00DC3244">
              <w:rPr>
                <w:rFonts w:asciiTheme="minorHAnsi" w:eastAsia="Calibri" w:hAnsiTheme="minorHAnsi" w:cstheme="minorHAnsi"/>
                <w:spacing w:val="3"/>
                <w:sz w:val="22"/>
                <w:szCs w:val="22"/>
              </w:rPr>
              <w:t>o</w:t>
            </w:r>
            <w:r w:rsidRPr="00DC3244">
              <w:rPr>
                <w:rFonts w:asciiTheme="minorHAnsi" w:eastAsia="Calibri" w:hAnsiTheme="minorHAnsi" w:cstheme="minorHAnsi"/>
                <w:spacing w:val="-1"/>
                <w:sz w:val="22"/>
                <w:szCs w:val="22"/>
              </w:rPr>
              <w:t>u</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pu</w:t>
            </w:r>
            <w:r w:rsidRPr="00DC3244">
              <w:rPr>
                <w:rFonts w:asciiTheme="minorHAnsi" w:eastAsia="Calibri" w:hAnsiTheme="minorHAnsi" w:cstheme="minorHAnsi"/>
                <w:spacing w:val="2"/>
                <w:sz w:val="22"/>
                <w:szCs w:val="22"/>
              </w:rPr>
              <w:t>t</w:t>
            </w:r>
            <w:r w:rsidRPr="00DC3244">
              <w:rPr>
                <w:rFonts w:asciiTheme="minorHAnsi" w:eastAsia="Calibri" w:hAnsiTheme="minorHAnsi" w:cstheme="minorHAns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2501C060" w14:textId="77777777" w:rsidR="00057666" w:rsidRPr="00DC3244" w:rsidRDefault="00057666" w:rsidP="009C0154">
            <w:pPr>
              <w:jc w:val="center"/>
              <w:rPr>
                <w:rFonts w:asciiTheme="minorHAnsi" w:hAnsiTheme="minorHAnsi" w:cstheme="minorHAnsi"/>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4F3DF9F1" w14:textId="77777777" w:rsidR="00057666" w:rsidRPr="00DC3244" w:rsidRDefault="00057666">
            <w:pPr>
              <w:rPr>
                <w:rFonts w:asciiTheme="minorHAnsi" w:hAnsiTheme="minorHAnsi" w:cstheme="minorHAnsi"/>
                <w:sz w:val="22"/>
                <w:szCs w:val="22"/>
              </w:rPr>
            </w:pPr>
          </w:p>
        </w:tc>
      </w:tr>
      <w:tr w:rsidR="00057666" w:rsidRPr="00DC3244" w14:paraId="03EFAE64" w14:textId="77777777" w:rsidTr="004C5FCA">
        <w:trPr>
          <w:trHeight w:hRule="exact" w:val="278"/>
        </w:trPr>
        <w:tc>
          <w:tcPr>
            <w:tcW w:w="4654" w:type="dxa"/>
            <w:tcBorders>
              <w:top w:val="single" w:sz="5" w:space="0" w:color="000000"/>
              <w:left w:val="single" w:sz="5" w:space="0" w:color="000000"/>
              <w:bottom w:val="single" w:sz="5" w:space="0" w:color="000000"/>
              <w:right w:val="single" w:sz="5" w:space="0" w:color="000000"/>
            </w:tcBorders>
          </w:tcPr>
          <w:p w14:paraId="006EC59B"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lastRenderedPageBreak/>
              <w:t>8.3.5.1 D</w:t>
            </w:r>
            <w:r w:rsidRPr="00DC3244">
              <w:rPr>
                <w:rFonts w:asciiTheme="minorHAnsi" w:eastAsia="Calibri" w:hAnsiTheme="minorHAnsi" w:cstheme="minorHAnsi"/>
                <w:spacing w:val="-1"/>
                <w:sz w:val="22"/>
                <w:szCs w:val="22"/>
              </w:rPr>
              <w:t>es</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g</w:t>
            </w:r>
            <w:r w:rsidRPr="00DC3244">
              <w:rPr>
                <w:rFonts w:asciiTheme="minorHAnsi" w:eastAsia="Calibri" w:hAnsiTheme="minorHAnsi" w:cstheme="minorHAnsi"/>
                <w:sz w:val="22"/>
                <w:szCs w:val="22"/>
              </w:rPr>
              <w:t>n</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1"/>
                <w:sz w:val="22"/>
                <w:szCs w:val="22"/>
              </w:rPr>
              <w:t>de</w:t>
            </w:r>
            <w:r w:rsidRPr="00DC3244">
              <w:rPr>
                <w:rFonts w:asciiTheme="minorHAnsi" w:eastAsia="Calibri" w:hAnsiTheme="minorHAnsi" w:cstheme="minorHAnsi"/>
                <w:sz w:val="22"/>
                <w:szCs w:val="22"/>
              </w:rPr>
              <w:t>vel</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pacing w:val="2"/>
                <w:sz w:val="22"/>
                <w:szCs w:val="22"/>
              </w:rPr>
              <w:t>m</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2"/>
                <w:sz w:val="22"/>
                <w:szCs w:val="22"/>
              </w:rPr>
              <w:t xml:space="preserve"> </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u</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pu</w:t>
            </w:r>
            <w:r w:rsidRPr="00DC3244">
              <w:rPr>
                <w:rFonts w:asciiTheme="minorHAnsi" w:eastAsia="Calibri" w:hAnsiTheme="minorHAnsi" w:cstheme="minorHAnsi"/>
                <w:sz w:val="22"/>
                <w:szCs w:val="22"/>
              </w:rPr>
              <w:t>ts</w:t>
            </w:r>
          </w:p>
        </w:tc>
        <w:tc>
          <w:tcPr>
            <w:tcW w:w="2160" w:type="dxa"/>
            <w:gridSpan w:val="2"/>
            <w:tcBorders>
              <w:top w:val="single" w:sz="5" w:space="0" w:color="000000"/>
              <w:left w:val="single" w:sz="5" w:space="0" w:color="000000"/>
              <w:bottom w:val="single" w:sz="5" w:space="0" w:color="000000"/>
              <w:right w:val="single" w:sz="5" w:space="0" w:color="000000"/>
            </w:tcBorders>
          </w:tcPr>
          <w:p w14:paraId="349F8BAC" w14:textId="77777777" w:rsidR="00057666" w:rsidRPr="00DC3244" w:rsidRDefault="0029050E" w:rsidP="009C0154">
            <w:pPr>
              <w:jc w:val="center"/>
              <w:rPr>
                <w:rFonts w:asciiTheme="minorHAnsi" w:hAnsiTheme="minorHAnsi" w:cstheme="minorHAnsi"/>
                <w:sz w:val="22"/>
                <w:szCs w:val="22"/>
              </w:rPr>
            </w:pPr>
            <w:r w:rsidRPr="00DC3244">
              <w:rPr>
                <w:rFonts w:asciiTheme="minorHAnsi" w:hAnsiTheme="minorHAnsi" w:cstheme="minorHAnsi"/>
                <w:sz w:val="22"/>
                <w:szCs w:val="22"/>
              </w:rPr>
              <w:t>NA</w:t>
            </w:r>
          </w:p>
        </w:tc>
        <w:tc>
          <w:tcPr>
            <w:tcW w:w="6960" w:type="dxa"/>
            <w:tcBorders>
              <w:top w:val="single" w:sz="5" w:space="0" w:color="000000"/>
              <w:left w:val="single" w:sz="5" w:space="0" w:color="000000"/>
              <w:bottom w:val="single" w:sz="5" w:space="0" w:color="000000"/>
              <w:right w:val="single" w:sz="5" w:space="0" w:color="000000"/>
            </w:tcBorders>
            <w:shd w:val="clear" w:color="auto" w:fill="A6A6A6" w:themeFill="background1" w:themeFillShade="A6"/>
          </w:tcPr>
          <w:p w14:paraId="67BE2072" w14:textId="77777777" w:rsidR="00057666" w:rsidRPr="00DC3244" w:rsidRDefault="00057666">
            <w:pPr>
              <w:rPr>
                <w:rFonts w:asciiTheme="minorHAnsi" w:hAnsiTheme="minorHAnsi" w:cstheme="minorHAnsi"/>
                <w:sz w:val="22"/>
                <w:szCs w:val="22"/>
              </w:rPr>
            </w:pPr>
          </w:p>
        </w:tc>
      </w:tr>
      <w:tr w:rsidR="00057666" w:rsidRPr="00DC3244" w14:paraId="53D5133C" w14:textId="77777777" w:rsidTr="004C5FCA">
        <w:trPr>
          <w:trHeight w:hRule="exact" w:val="449"/>
        </w:trPr>
        <w:tc>
          <w:tcPr>
            <w:tcW w:w="4654" w:type="dxa"/>
            <w:tcBorders>
              <w:top w:val="single" w:sz="5" w:space="0" w:color="000000"/>
              <w:left w:val="single" w:sz="5" w:space="0" w:color="000000"/>
              <w:bottom w:val="single" w:sz="5" w:space="0" w:color="000000"/>
              <w:right w:val="single" w:sz="5" w:space="0" w:color="000000"/>
            </w:tcBorders>
          </w:tcPr>
          <w:p w14:paraId="1D01DC97"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8.3.5.2 Ma</w:t>
            </w:r>
            <w:r w:rsidRPr="00DC3244">
              <w:rPr>
                <w:rFonts w:asciiTheme="minorHAnsi" w:eastAsia="Calibri" w:hAnsiTheme="minorHAnsi" w:cstheme="minorHAnsi"/>
                <w:spacing w:val="-1"/>
                <w:sz w:val="22"/>
                <w:szCs w:val="22"/>
              </w:rPr>
              <w:t>nu</w:t>
            </w:r>
            <w:r w:rsidRPr="00DC3244">
              <w:rPr>
                <w:rFonts w:asciiTheme="minorHAnsi" w:eastAsia="Calibri" w:hAnsiTheme="minorHAnsi" w:cstheme="minorHAnsi"/>
                <w:sz w:val="22"/>
                <w:szCs w:val="22"/>
              </w:rPr>
              <w:t>fa</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u</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g</w:t>
            </w:r>
            <w:r w:rsidRPr="00DC3244">
              <w:rPr>
                <w:rFonts w:asciiTheme="minorHAnsi" w:eastAsia="Calibri" w:hAnsiTheme="minorHAnsi" w:cstheme="minorHAnsi"/>
                <w:spacing w:val="-1"/>
                <w:sz w:val="22"/>
                <w:szCs w:val="22"/>
              </w:rPr>
              <w:t xml:space="preserve"> p</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oc</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pacing w:val="1"/>
                <w:sz w:val="22"/>
                <w:szCs w:val="22"/>
              </w:rPr>
              <w:t>s</w:t>
            </w:r>
            <w:r w:rsidRPr="00DC3244">
              <w:rPr>
                <w:rFonts w:asciiTheme="minorHAnsi" w:eastAsia="Calibri" w:hAnsiTheme="minorHAnsi" w:cstheme="minorHAnsi"/>
                <w:sz w:val="22"/>
                <w:szCs w:val="22"/>
              </w:rPr>
              <w:t>s</w:t>
            </w:r>
            <w:r w:rsidRPr="00DC3244">
              <w:rPr>
                <w:rFonts w:asciiTheme="minorHAnsi" w:eastAsia="Calibri" w:hAnsiTheme="minorHAnsi" w:cstheme="minorHAnsi"/>
                <w:spacing w:val="-1"/>
                <w:sz w:val="22"/>
                <w:szCs w:val="22"/>
              </w:rPr>
              <w:t xml:space="preserve"> d</w:t>
            </w:r>
            <w:r w:rsidRPr="00DC3244">
              <w:rPr>
                <w:rFonts w:asciiTheme="minorHAnsi" w:eastAsia="Calibri" w:hAnsiTheme="minorHAnsi" w:cstheme="minorHAnsi"/>
                <w:spacing w:val="2"/>
                <w:sz w:val="22"/>
                <w:szCs w:val="22"/>
              </w:rPr>
              <w:t>e</w:t>
            </w:r>
            <w:r w:rsidRPr="00DC3244">
              <w:rPr>
                <w:rFonts w:asciiTheme="minorHAnsi" w:eastAsia="Calibri" w:hAnsiTheme="minorHAnsi" w:cstheme="minorHAnsi"/>
                <w:spacing w:val="-1"/>
                <w:sz w:val="22"/>
                <w:szCs w:val="22"/>
              </w:rPr>
              <w:t>s</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g</w:t>
            </w:r>
            <w:r w:rsidRPr="00DC3244">
              <w:rPr>
                <w:rFonts w:asciiTheme="minorHAnsi" w:eastAsia="Calibri" w:hAnsiTheme="minorHAnsi" w:cstheme="minorHAnsi"/>
                <w:sz w:val="22"/>
                <w:szCs w:val="22"/>
              </w:rPr>
              <w:t>n</w:t>
            </w:r>
          </w:p>
          <w:p w14:paraId="6B78516A"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u</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pu</w:t>
            </w:r>
            <w:r w:rsidRPr="00DC3244">
              <w:rPr>
                <w:rFonts w:asciiTheme="minorHAnsi" w:eastAsia="Calibri" w:hAnsiTheme="minorHAnsi" w:cstheme="minorHAnsi"/>
                <w:sz w:val="22"/>
                <w:szCs w:val="22"/>
              </w:rPr>
              <w:t>t</w:t>
            </w:r>
          </w:p>
        </w:tc>
        <w:tc>
          <w:tcPr>
            <w:tcW w:w="2160" w:type="dxa"/>
            <w:gridSpan w:val="2"/>
            <w:tcBorders>
              <w:top w:val="single" w:sz="5" w:space="0" w:color="000000"/>
              <w:left w:val="single" w:sz="5" w:space="0" w:color="000000"/>
              <w:bottom w:val="single" w:sz="5" w:space="0" w:color="000000"/>
              <w:right w:val="single" w:sz="5" w:space="0" w:color="000000"/>
            </w:tcBorders>
          </w:tcPr>
          <w:p w14:paraId="01D83112" w14:textId="77777777" w:rsidR="00057666" w:rsidRPr="00DC3244" w:rsidRDefault="00E3288A" w:rsidP="009C0154">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5DDF1FD5" w14:textId="77777777" w:rsidR="00057666" w:rsidRPr="00DC3244" w:rsidRDefault="00E82CEB">
            <w:pPr>
              <w:rPr>
                <w:rFonts w:asciiTheme="minorHAnsi" w:hAnsiTheme="minorHAnsi" w:cstheme="minorHAnsi"/>
                <w:sz w:val="22"/>
                <w:szCs w:val="22"/>
              </w:rPr>
            </w:pPr>
            <w:r w:rsidRPr="00DC3244">
              <w:rPr>
                <w:rFonts w:asciiTheme="minorHAnsi" w:hAnsiTheme="minorHAnsi" w:cstheme="minorHAnsi"/>
                <w:sz w:val="22"/>
                <w:szCs w:val="22"/>
              </w:rPr>
              <w:t xml:space="preserve">All required manufacturing design output is addressed in Plex APQP module. </w:t>
            </w:r>
          </w:p>
        </w:tc>
      </w:tr>
      <w:tr w:rsidR="00057666" w:rsidRPr="00DC3244" w14:paraId="6D6E660E" w14:textId="77777777" w:rsidTr="004C5FCA">
        <w:trPr>
          <w:trHeight w:hRule="exact" w:val="539"/>
        </w:trPr>
        <w:tc>
          <w:tcPr>
            <w:tcW w:w="4654" w:type="dxa"/>
            <w:tcBorders>
              <w:top w:val="single" w:sz="5" w:space="0" w:color="000000"/>
              <w:left w:val="single" w:sz="5" w:space="0" w:color="000000"/>
              <w:bottom w:val="single" w:sz="5" w:space="0" w:color="000000"/>
              <w:right w:val="single" w:sz="5" w:space="0" w:color="000000"/>
            </w:tcBorders>
          </w:tcPr>
          <w:p w14:paraId="304FC202" w14:textId="77777777" w:rsidR="00057666" w:rsidRPr="00DC3244" w:rsidRDefault="00E3650D">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8.3.6 D</w:t>
            </w:r>
            <w:r w:rsidRPr="00DC3244">
              <w:rPr>
                <w:rFonts w:asciiTheme="minorHAnsi" w:eastAsia="Calibri" w:hAnsiTheme="minorHAnsi" w:cstheme="minorHAnsi"/>
                <w:spacing w:val="-1"/>
                <w:sz w:val="22"/>
                <w:szCs w:val="22"/>
              </w:rPr>
              <w:t>es</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g</w:t>
            </w:r>
            <w:r w:rsidRPr="00DC3244">
              <w:rPr>
                <w:rFonts w:asciiTheme="minorHAnsi" w:eastAsia="Calibri" w:hAnsiTheme="minorHAnsi" w:cstheme="minorHAnsi"/>
                <w:sz w:val="22"/>
                <w:szCs w:val="22"/>
              </w:rPr>
              <w:t>n</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1"/>
                <w:sz w:val="22"/>
                <w:szCs w:val="22"/>
              </w:rPr>
              <w:t>de</w:t>
            </w:r>
            <w:r w:rsidRPr="00DC3244">
              <w:rPr>
                <w:rFonts w:asciiTheme="minorHAnsi" w:eastAsia="Calibri" w:hAnsiTheme="minorHAnsi" w:cstheme="minorHAnsi"/>
                <w:sz w:val="22"/>
                <w:szCs w:val="22"/>
              </w:rPr>
              <w:t>vel</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pacing w:val="2"/>
                <w:sz w:val="22"/>
                <w:szCs w:val="22"/>
              </w:rPr>
              <w:t>m</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z w:val="22"/>
                <w:szCs w:val="22"/>
              </w:rPr>
              <w:t>t c</w:t>
            </w:r>
            <w:r w:rsidRPr="00DC3244">
              <w:rPr>
                <w:rFonts w:asciiTheme="minorHAnsi" w:eastAsia="Calibri" w:hAnsiTheme="minorHAnsi" w:cstheme="minorHAnsi"/>
                <w:spacing w:val="2"/>
                <w:sz w:val="22"/>
                <w:szCs w:val="22"/>
              </w:rPr>
              <w:t>h</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nge</w:t>
            </w:r>
            <w:r w:rsidRPr="00DC3244">
              <w:rPr>
                <w:rFonts w:asciiTheme="minorHAnsi" w:eastAsia="Calibri" w:hAnsiTheme="minorHAnsi" w:cstheme="minorHAns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tcPr>
          <w:p w14:paraId="7ED29F10" w14:textId="77777777" w:rsidR="00057666" w:rsidRPr="00DC3244" w:rsidRDefault="00E82CEB" w:rsidP="00E82CEB">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712D2EEE" w14:textId="77777777" w:rsidR="00057666" w:rsidRPr="00DC3244" w:rsidRDefault="00E82CEB">
            <w:pPr>
              <w:rPr>
                <w:rFonts w:asciiTheme="minorHAnsi" w:hAnsiTheme="minorHAnsi" w:cstheme="minorHAnsi"/>
                <w:sz w:val="22"/>
                <w:szCs w:val="22"/>
              </w:rPr>
            </w:pPr>
            <w:r w:rsidRPr="00DC3244">
              <w:rPr>
                <w:rFonts w:asciiTheme="minorHAnsi" w:hAnsiTheme="minorHAnsi" w:cstheme="minorHAnsi"/>
                <w:sz w:val="22"/>
                <w:szCs w:val="22"/>
              </w:rPr>
              <w:t xml:space="preserve">Design changes are managed through the ECR process. Records are maintained to support the change, results of review and actions taken.  New PPAP is initiated depending on nature of change. </w:t>
            </w:r>
          </w:p>
        </w:tc>
      </w:tr>
      <w:tr w:rsidR="00057666" w:rsidRPr="00DC3244" w14:paraId="0964EC27" w14:textId="77777777" w:rsidTr="00775706">
        <w:trPr>
          <w:trHeight w:hRule="exact" w:val="359"/>
        </w:trPr>
        <w:tc>
          <w:tcPr>
            <w:tcW w:w="4654" w:type="dxa"/>
            <w:tcBorders>
              <w:top w:val="single" w:sz="5" w:space="0" w:color="000000"/>
              <w:left w:val="single" w:sz="5" w:space="0" w:color="000000"/>
              <w:bottom w:val="single" w:sz="5" w:space="0" w:color="000000"/>
              <w:right w:val="single" w:sz="5" w:space="0" w:color="000000"/>
            </w:tcBorders>
          </w:tcPr>
          <w:p w14:paraId="3F4E2232" w14:textId="77777777" w:rsidR="00057666" w:rsidRPr="00DC3244" w:rsidRDefault="00E3650D">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8.3.6.1 D</w:t>
            </w:r>
            <w:r w:rsidRPr="00DC3244">
              <w:rPr>
                <w:rFonts w:asciiTheme="minorHAnsi" w:eastAsia="Calibri" w:hAnsiTheme="minorHAnsi" w:cstheme="minorHAnsi"/>
                <w:spacing w:val="-1"/>
                <w:sz w:val="22"/>
                <w:szCs w:val="22"/>
              </w:rPr>
              <w:t>es</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g</w:t>
            </w:r>
            <w:r w:rsidRPr="00DC3244">
              <w:rPr>
                <w:rFonts w:asciiTheme="minorHAnsi" w:eastAsia="Calibri" w:hAnsiTheme="minorHAnsi" w:cstheme="minorHAnsi"/>
                <w:sz w:val="22"/>
                <w:szCs w:val="22"/>
              </w:rPr>
              <w:t>n</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1"/>
                <w:sz w:val="22"/>
                <w:szCs w:val="22"/>
              </w:rPr>
              <w:t>de</w:t>
            </w:r>
            <w:r w:rsidRPr="00DC3244">
              <w:rPr>
                <w:rFonts w:asciiTheme="minorHAnsi" w:eastAsia="Calibri" w:hAnsiTheme="minorHAnsi" w:cstheme="minorHAnsi"/>
                <w:sz w:val="22"/>
                <w:szCs w:val="22"/>
              </w:rPr>
              <w:t>vel</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pacing w:val="2"/>
                <w:sz w:val="22"/>
                <w:szCs w:val="22"/>
              </w:rPr>
              <w:t>m</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2"/>
                <w:sz w:val="22"/>
                <w:szCs w:val="22"/>
              </w:rPr>
              <w:t xml:space="preserve"> </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pacing w:val="-1"/>
                <w:sz w:val="22"/>
                <w:szCs w:val="22"/>
              </w:rPr>
              <w:t>h</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nge</w:t>
            </w:r>
            <w:r w:rsidRPr="00DC3244">
              <w:rPr>
                <w:rFonts w:asciiTheme="minorHAnsi" w:eastAsia="Calibri" w:hAnsiTheme="minorHAnsi" w:cstheme="minorHAns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tcPr>
          <w:p w14:paraId="33829C6D" w14:textId="77777777" w:rsidR="00057666" w:rsidRPr="00DC3244" w:rsidRDefault="00E82CEB" w:rsidP="00E82CEB">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34B7C748" w14:textId="77777777" w:rsidR="00057666" w:rsidRPr="00DC3244" w:rsidRDefault="00E82CEB">
            <w:pPr>
              <w:rPr>
                <w:rFonts w:asciiTheme="minorHAnsi" w:hAnsiTheme="minorHAnsi" w:cstheme="minorHAnsi"/>
                <w:sz w:val="22"/>
                <w:szCs w:val="22"/>
              </w:rPr>
            </w:pPr>
            <w:r w:rsidRPr="00DC3244">
              <w:rPr>
                <w:rFonts w:asciiTheme="minorHAnsi" w:hAnsiTheme="minorHAnsi" w:cstheme="minorHAnsi"/>
                <w:sz w:val="22"/>
                <w:szCs w:val="22"/>
              </w:rPr>
              <w:t>New PPAP is initiated depending on nature of change.</w:t>
            </w:r>
          </w:p>
        </w:tc>
      </w:tr>
      <w:tr w:rsidR="00057666" w:rsidRPr="00DC3244" w14:paraId="3366EDBB" w14:textId="77777777" w:rsidTr="00775706">
        <w:trPr>
          <w:trHeight w:hRule="exact" w:val="440"/>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7FC44338" w14:textId="77777777" w:rsidR="00057666" w:rsidRPr="00DC3244" w:rsidRDefault="00E3650D" w:rsidP="007B27C0">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8.4 C</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 xml:space="preserve">l </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f e</w:t>
            </w:r>
            <w:r w:rsidRPr="00DC3244">
              <w:rPr>
                <w:rFonts w:asciiTheme="minorHAnsi" w:eastAsia="Calibri" w:hAnsiTheme="minorHAnsi" w:cstheme="minorHAnsi"/>
                <w:spacing w:val="-2"/>
                <w:sz w:val="22"/>
                <w:szCs w:val="22"/>
              </w:rPr>
              <w:t>x</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al</w:t>
            </w:r>
            <w:r w:rsidRPr="00DC3244">
              <w:rPr>
                <w:rFonts w:asciiTheme="minorHAnsi" w:eastAsia="Calibri" w:hAnsiTheme="minorHAnsi" w:cstheme="minorHAnsi"/>
                <w:spacing w:val="-1"/>
                <w:sz w:val="22"/>
                <w:szCs w:val="22"/>
              </w:rPr>
              <w:t>l</w:t>
            </w:r>
            <w:r w:rsidRPr="00DC3244">
              <w:rPr>
                <w:rFonts w:asciiTheme="minorHAnsi" w:eastAsia="Calibri" w:hAnsiTheme="minorHAnsi" w:cstheme="minorHAnsi"/>
                <w:sz w:val="22"/>
                <w:szCs w:val="22"/>
              </w:rPr>
              <w:t>y</w:t>
            </w:r>
            <w:r w:rsidRPr="00DC3244">
              <w:rPr>
                <w:rFonts w:asciiTheme="minorHAnsi" w:eastAsia="Calibri" w:hAnsiTheme="minorHAnsi" w:cstheme="minorHAnsi"/>
                <w:spacing w:val="2"/>
                <w:sz w:val="22"/>
                <w:szCs w:val="22"/>
              </w:rPr>
              <w:t xml:space="preserve"> </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vi</w:t>
            </w:r>
            <w:r w:rsidRPr="00DC3244">
              <w:rPr>
                <w:rFonts w:asciiTheme="minorHAnsi" w:eastAsia="Calibri" w:hAnsiTheme="minorHAnsi" w:cstheme="minorHAnsi"/>
                <w:spacing w:val="-1"/>
                <w:sz w:val="22"/>
                <w:szCs w:val="22"/>
              </w:rPr>
              <w:t>d</w:t>
            </w:r>
            <w:r w:rsidRPr="00DC3244">
              <w:rPr>
                <w:rFonts w:asciiTheme="minorHAnsi" w:eastAsia="Calibri" w:hAnsiTheme="minorHAnsi" w:cstheme="minorHAnsi"/>
                <w:spacing w:val="2"/>
                <w:sz w:val="22"/>
                <w:szCs w:val="22"/>
              </w:rPr>
              <w:t>e</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p</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oc</w:t>
            </w:r>
            <w:r w:rsidRPr="00DC3244">
              <w:rPr>
                <w:rFonts w:asciiTheme="minorHAnsi" w:eastAsia="Calibri" w:hAnsiTheme="minorHAnsi" w:cstheme="minorHAnsi"/>
                <w:spacing w:val="-1"/>
                <w:sz w:val="22"/>
                <w:szCs w:val="22"/>
              </w:rPr>
              <w:t>es</w:t>
            </w:r>
            <w:r w:rsidRPr="00DC3244">
              <w:rPr>
                <w:rFonts w:asciiTheme="minorHAnsi" w:eastAsia="Calibri" w:hAnsiTheme="minorHAnsi" w:cstheme="minorHAnsi"/>
                <w:spacing w:val="1"/>
                <w:sz w:val="22"/>
                <w:szCs w:val="22"/>
              </w:rPr>
              <w:t>s</w:t>
            </w:r>
            <w:r w:rsidRPr="00DC3244">
              <w:rPr>
                <w:rFonts w:asciiTheme="minorHAnsi" w:eastAsia="Calibri" w:hAnsiTheme="minorHAnsi" w:cstheme="minorHAnsi"/>
                <w:spacing w:val="-1"/>
                <w:sz w:val="22"/>
                <w:szCs w:val="22"/>
              </w:rPr>
              <w:t>es</w:t>
            </w:r>
            <w:r w:rsidRPr="00DC3244">
              <w:rPr>
                <w:rFonts w:asciiTheme="minorHAnsi" w:eastAsia="Calibri" w:hAnsiTheme="minorHAnsi" w:cstheme="minorHAnsi"/>
                <w:sz w:val="22"/>
                <w:szCs w:val="22"/>
              </w:rPr>
              <w:t xml:space="preserve">, </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du</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pacing w:val="2"/>
                <w:sz w:val="22"/>
                <w:szCs w:val="22"/>
              </w:rPr>
              <w:t>t</w:t>
            </w:r>
            <w:r w:rsidRPr="00DC3244">
              <w:rPr>
                <w:rFonts w:asciiTheme="minorHAnsi" w:eastAsia="Calibri" w:hAnsiTheme="minorHAnsi" w:cstheme="minorHAnsi"/>
                <w:sz w:val="22"/>
                <w:szCs w:val="22"/>
              </w:rPr>
              <w:t>s</w:t>
            </w:r>
            <w:r w:rsidR="007B27C0" w:rsidRPr="00DC3244">
              <w:rPr>
                <w:rFonts w:asciiTheme="minorHAnsi" w:eastAsia="Calibri" w:hAnsiTheme="minorHAnsi" w:cstheme="minorHAnsi"/>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s</w:t>
            </w:r>
            <w:r w:rsidRPr="00DC3244">
              <w:rPr>
                <w:rFonts w:asciiTheme="minorHAnsi" w:eastAsia="Calibri" w:hAnsiTheme="minorHAnsi" w:cstheme="minorHAnsi"/>
                <w:spacing w:val="2"/>
                <w:sz w:val="22"/>
                <w:szCs w:val="22"/>
              </w:rPr>
              <w:t>e</w:t>
            </w:r>
            <w:r w:rsidRPr="00DC3244">
              <w:rPr>
                <w:rFonts w:asciiTheme="minorHAnsi" w:eastAsia="Calibri" w:hAnsiTheme="minorHAnsi" w:cstheme="minorHAnsi"/>
                <w:sz w:val="22"/>
                <w:szCs w:val="22"/>
              </w:rPr>
              <w:t>rv</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2753BE3F" w14:textId="77777777" w:rsidR="00057666" w:rsidRPr="00DC3244" w:rsidRDefault="00057666" w:rsidP="007B27C0">
            <w:pPr>
              <w:jc w:val="center"/>
              <w:rPr>
                <w:rFonts w:asciiTheme="minorHAnsi" w:hAnsiTheme="minorHAnsi" w:cstheme="minorHAnsi"/>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52B636F3" w14:textId="77777777" w:rsidR="00057666" w:rsidRPr="00DC3244" w:rsidRDefault="00057666">
            <w:pPr>
              <w:rPr>
                <w:rFonts w:asciiTheme="minorHAnsi" w:hAnsiTheme="minorHAnsi" w:cstheme="minorHAnsi"/>
                <w:sz w:val="22"/>
                <w:szCs w:val="22"/>
              </w:rPr>
            </w:pPr>
          </w:p>
        </w:tc>
      </w:tr>
      <w:tr w:rsidR="007B27C0" w:rsidRPr="00DC3244" w14:paraId="226F6163" w14:textId="77777777" w:rsidTr="004C5FCA">
        <w:trPr>
          <w:trHeight w:hRule="exact" w:val="566"/>
        </w:trPr>
        <w:tc>
          <w:tcPr>
            <w:tcW w:w="4654" w:type="dxa"/>
            <w:tcBorders>
              <w:top w:val="single" w:sz="5" w:space="0" w:color="000000"/>
              <w:left w:val="single" w:sz="5" w:space="0" w:color="000000"/>
              <w:bottom w:val="single" w:sz="5" w:space="0" w:color="000000"/>
              <w:right w:val="single" w:sz="5" w:space="0" w:color="000000"/>
            </w:tcBorders>
          </w:tcPr>
          <w:p w14:paraId="0EBAF687" w14:textId="77777777" w:rsidR="007B27C0" w:rsidRPr="00DC3244" w:rsidRDefault="007B27C0" w:rsidP="007B27C0">
            <w:pPr>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8.4.1 G</w:t>
            </w:r>
            <w:r w:rsidRPr="00DC3244">
              <w:rPr>
                <w:rFonts w:asciiTheme="minorHAnsi" w:eastAsia="Calibri" w:hAnsiTheme="minorHAnsi" w:cstheme="minorHAnsi"/>
                <w:spacing w:val="-1"/>
                <w:sz w:val="22"/>
                <w:szCs w:val="22"/>
              </w:rPr>
              <w:t>ene</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2"/>
                <w:sz w:val="22"/>
                <w:szCs w:val="22"/>
              </w:rPr>
              <w:t>a</w:t>
            </w:r>
            <w:r w:rsidRPr="00DC3244">
              <w:rPr>
                <w:rFonts w:asciiTheme="minorHAnsi" w:eastAsia="Calibri" w:hAnsiTheme="minorHAnsi" w:cstheme="minorHAnsi"/>
                <w:sz w:val="22"/>
                <w:szCs w:val="22"/>
              </w:rPr>
              <w:t>l</w:t>
            </w:r>
          </w:p>
        </w:tc>
        <w:tc>
          <w:tcPr>
            <w:tcW w:w="2160" w:type="dxa"/>
            <w:gridSpan w:val="2"/>
            <w:tcBorders>
              <w:top w:val="single" w:sz="5" w:space="0" w:color="000000"/>
              <w:left w:val="single" w:sz="5" w:space="0" w:color="000000"/>
              <w:bottom w:val="single" w:sz="5" w:space="0" w:color="000000"/>
              <w:right w:val="single" w:sz="5" w:space="0" w:color="000000"/>
            </w:tcBorders>
          </w:tcPr>
          <w:p w14:paraId="3590597B" w14:textId="77777777" w:rsidR="007B27C0" w:rsidRPr="00DC3244" w:rsidRDefault="007B27C0" w:rsidP="007B27C0">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7DC5A59D" w14:textId="77777777" w:rsidR="007B27C0" w:rsidRPr="00DC3244" w:rsidRDefault="007B27C0" w:rsidP="007B27C0">
            <w:pPr>
              <w:rPr>
                <w:rFonts w:asciiTheme="minorHAnsi" w:hAnsiTheme="minorHAnsi" w:cstheme="minorHAnsi"/>
                <w:sz w:val="22"/>
                <w:szCs w:val="22"/>
              </w:rPr>
            </w:pPr>
            <w:r w:rsidRPr="00DC3244">
              <w:rPr>
                <w:rFonts w:asciiTheme="minorHAnsi" w:hAnsiTheme="minorHAnsi" w:cstheme="minorHAnsi"/>
                <w:sz w:val="22"/>
                <w:szCs w:val="22"/>
              </w:rPr>
              <w:t xml:space="preserve">Criteria </w:t>
            </w:r>
            <w:proofErr w:type="gramStart"/>
            <w:r w:rsidRPr="00DC3244">
              <w:rPr>
                <w:rFonts w:asciiTheme="minorHAnsi" w:hAnsiTheme="minorHAnsi" w:cstheme="minorHAnsi"/>
                <w:sz w:val="22"/>
                <w:szCs w:val="22"/>
              </w:rPr>
              <w:t>has</w:t>
            </w:r>
            <w:proofErr w:type="gramEnd"/>
            <w:r w:rsidRPr="00DC3244">
              <w:rPr>
                <w:rFonts w:asciiTheme="minorHAnsi" w:hAnsiTheme="minorHAnsi" w:cstheme="minorHAnsi"/>
                <w:sz w:val="22"/>
                <w:szCs w:val="22"/>
              </w:rPr>
              <w:t xml:space="preserve"> been established for the selection, evaluation, monitoring and re-evaluation of suppliers. Records are maintained to support these activities. </w:t>
            </w:r>
          </w:p>
        </w:tc>
      </w:tr>
      <w:tr w:rsidR="007B27C0" w:rsidRPr="00DC3244" w14:paraId="1CBD09C1" w14:textId="77777777" w:rsidTr="00357270">
        <w:trPr>
          <w:trHeight w:hRule="exact" w:val="881"/>
        </w:trPr>
        <w:tc>
          <w:tcPr>
            <w:tcW w:w="4654" w:type="dxa"/>
            <w:tcBorders>
              <w:top w:val="single" w:sz="5" w:space="0" w:color="000000"/>
              <w:left w:val="single" w:sz="5" w:space="0" w:color="000000"/>
              <w:bottom w:val="single" w:sz="5" w:space="0" w:color="000000"/>
              <w:right w:val="single" w:sz="5" w:space="0" w:color="000000"/>
            </w:tcBorders>
          </w:tcPr>
          <w:p w14:paraId="25F7D56E" w14:textId="77777777" w:rsidR="007B27C0" w:rsidRPr="00DC3244" w:rsidRDefault="007B27C0" w:rsidP="007B27C0">
            <w:pPr>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8.4.1.1 </w:t>
            </w:r>
            <w:r w:rsidRPr="00DC3244">
              <w:rPr>
                <w:rFonts w:asciiTheme="minorHAnsi" w:eastAsia="Calibri" w:hAnsiTheme="minorHAnsi" w:cstheme="minorHAnsi"/>
                <w:spacing w:val="-1"/>
                <w:sz w:val="22"/>
                <w:szCs w:val="22"/>
              </w:rPr>
              <w:t>Gene</w:t>
            </w:r>
            <w:r w:rsidRPr="00DC3244">
              <w:rPr>
                <w:rFonts w:asciiTheme="minorHAnsi" w:eastAsia="Calibri" w:hAnsiTheme="minorHAnsi" w:cstheme="minorHAnsi"/>
                <w:sz w:val="22"/>
                <w:szCs w:val="22"/>
              </w:rPr>
              <w:t>ral</w:t>
            </w:r>
          </w:p>
        </w:tc>
        <w:tc>
          <w:tcPr>
            <w:tcW w:w="2160" w:type="dxa"/>
            <w:gridSpan w:val="2"/>
            <w:tcBorders>
              <w:top w:val="single" w:sz="5" w:space="0" w:color="000000"/>
              <w:left w:val="single" w:sz="5" w:space="0" w:color="000000"/>
              <w:bottom w:val="single" w:sz="5" w:space="0" w:color="000000"/>
              <w:right w:val="single" w:sz="5" w:space="0" w:color="000000"/>
            </w:tcBorders>
          </w:tcPr>
          <w:p w14:paraId="2FC394DC" w14:textId="77777777" w:rsidR="007B27C0" w:rsidRPr="00DC3244" w:rsidRDefault="007B27C0" w:rsidP="007B27C0">
            <w:pPr>
              <w:jc w:val="center"/>
              <w:rPr>
                <w:rFonts w:asciiTheme="minorHAnsi" w:hAnsiTheme="minorHAnsi" w:cstheme="minorHAnsi"/>
                <w:sz w:val="22"/>
                <w:szCs w:val="22"/>
              </w:rPr>
            </w:pPr>
            <w:r w:rsidRPr="00DC3244">
              <w:rPr>
                <w:rFonts w:asciiTheme="minorHAnsi" w:hAnsiTheme="minorHAnsi" w:cstheme="minorHAnsi"/>
                <w:color w:val="FF0000"/>
                <w:sz w:val="22"/>
                <w:szCs w:val="22"/>
              </w:rPr>
              <w:t>NC</w:t>
            </w:r>
            <w:r w:rsidR="00775706" w:rsidRPr="00DC3244">
              <w:rPr>
                <w:rFonts w:asciiTheme="minorHAnsi" w:hAnsiTheme="minorHAnsi" w:cstheme="minorHAnsi"/>
                <w:color w:val="FF0000"/>
                <w:sz w:val="22"/>
                <w:szCs w:val="22"/>
              </w:rPr>
              <w:t>#44</w:t>
            </w:r>
          </w:p>
        </w:tc>
        <w:tc>
          <w:tcPr>
            <w:tcW w:w="6960" w:type="dxa"/>
            <w:tcBorders>
              <w:top w:val="single" w:sz="5" w:space="0" w:color="000000"/>
              <w:left w:val="single" w:sz="5" w:space="0" w:color="000000"/>
              <w:bottom w:val="single" w:sz="5" w:space="0" w:color="000000"/>
              <w:right w:val="single" w:sz="5" w:space="0" w:color="000000"/>
            </w:tcBorders>
          </w:tcPr>
          <w:p w14:paraId="7D3282BA" w14:textId="48EAF5A5" w:rsidR="007B27C0" w:rsidRPr="00DC3244" w:rsidRDefault="007B27C0" w:rsidP="004048CD">
            <w:pPr>
              <w:rPr>
                <w:rFonts w:asciiTheme="minorHAnsi" w:hAnsiTheme="minorHAnsi"/>
                <w:color w:val="FF0000"/>
                <w:sz w:val="22"/>
                <w:szCs w:val="22"/>
              </w:rPr>
            </w:pPr>
            <w:r w:rsidRPr="00DC3244">
              <w:rPr>
                <w:rFonts w:asciiTheme="minorHAnsi" w:hAnsiTheme="minorHAnsi"/>
                <w:color w:val="FF0000"/>
                <w:sz w:val="22"/>
                <w:szCs w:val="22"/>
              </w:rPr>
              <w:t xml:space="preserve">Sub-assembly, sequencing, sorting, rework, and calibration services are not currently in the scope of </w:t>
            </w:r>
            <w:r w:rsidR="00E04BAE">
              <w:rPr>
                <w:rFonts w:asciiTheme="minorHAnsi" w:hAnsiTheme="minorHAnsi"/>
                <w:color w:val="FF0000"/>
                <w:sz w:val="22"/>
                <w:szCs w:val="22"/>
              </w:rPr>
              <w:t>the organizations</w:t>
            </w:r>
            <w:r w:rsidRPr="00DC3244">
              <w:rPr>
                <w:rFonts w:asciiTheme="minorHAnsi" w:hAnsiTheme="minorHAnsi"/>
                <w:color w:val="FF0000"/>
                <w:sz w:val="22"/>
                <w:szCs w:val="22"/>
              </w:rPr>
              <w:t xml:space="preserve"> externally provided products, processes, and services.</w:t>
            </w:r>
          </w:p>
          <w:p w14:paraId="15CE0C5D" w14:textId="77777777" w:rsidR="007B27C0" w:rsidRPr="00DC3244" w:rsidRDefault="007B27C0" w:rsidP="007B27C0">
            <w:pPr>
              <w:rPr>
                <w:rFonts w:asciiTheme="minorHAnsi" w:hAnsiTheme="minorHAnsi" w:cstheme="minorHAnsi"/>
                <w:sz w:val="22"/>
                <w:szCs w:val="22"/>
              </w:rPr>
            </w:pPr>
          </w:p>
        </w:tc>
      </w:tr>
      <w:tr w:rsidR="007B27C0" w:rsidRPr="00DC3244" w14:paraId="5F4B9305" w14:textId="77777777" w:rsidTr="004048CD">
        <w:trPr>
          <w:trHeight w:hRule="exact" w:val="2177"/>
        </w:trPr>
        <w:tc>
          <w:tcPr>
            <w:tcW w:w="4654" w:type="dxa"/>
            <w:tcBorders>
              <w:top w:val="single" w:sz="5" w:space="0" w:color="000000"/>
              <w:left w:val="single" w:sz="5" w:space="0" w:color="000000"/>
              <w:bottom w:val="single" w:sz="5" w:space="0" w:color="000000"/>
              <w:right w:val="single" w:sz="5" w:space="0" w:color="000000"/>
            </w:tcBorders>
          </w:tcPr>
          <w:p w14:paraId="1B2BECE9" w14:textId="77777777" w:rsidR="007B27C0" w:rsidRPr="00DC3244" w:rsidRDefault="007B27C0" w:rsidP="007B27C0">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8.4.1.2 </w:t>
            </w:r>
            <w:r w:rsidRPr="00DC3244">
              <w:rPr>
                <w:rFonts w:asciiTheme="minorHAnsi" w:eastAsia="Calibri" w:hAnsiTheme="minorHAnsi" w:cstheme="minorHAnsi"/>
                <w:spacing w:val="-1"/>
                <w:sz w:val="22"/>
                <w:szCs w:val="22"/>
              </w:rPr>
              <w:t>Su</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li</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2"/>
                <w:sz w:val="22"/>
                <w:szCs w:val="22"/>
              </w:rPr>
              <w:t xml:space="preserve"> </w:t>
            </w:r>
            <w:r w:rsidRPr="00DC3244">
              <w:rPr>
                <w:rFonts w:asciiTheme="minorHAnsi" w:eastAsia="Calibri" w:hAnsiTheme="minorHAnsi" w:cstheme="minorHAnsi"/>
                <w:spacing w:val="-1"/>
                <w:sz w:val="22"/>
                <w:szCs w:val="22"/>
              </w:rPr>
              <w:t>se</w:t>
            </w:r>
            <w:r w:rsidRPr="00DC3244">
              <w:rPr>
                <w:rFonts w:asciiTheme="minorHAnsi" w:eastAsia="Calibri" w:hAnsiTheme="minorHAnsi" w:cstheme="minorHAnsi"/>
                <w:spacing w:val="2"/>
                <w:sz w:val="22"/>
                <w:szCs w:val="22"/>
              </w:rPr>
              <w:t>l</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n</w:t>
            </w:r>
            <w:r w:rsidRPr="00DC3244">
              <w:rPr>
                <w:rFonts w:asciiTheme="minorHAnsi" w:eastAsia="Calibri" w:hAnsiTheme="minorHAnsi" w:cstheme="minorHAnsi"/>
                <w:spacing w:val="-1"/>
                <w:sz w:val="22"/>
                <w:szCs w:val="22"/>
              </w:rPr>
              <w:t xml:space="preserve"> p</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oc</w:t>
            </w:r>
            <w:r w:rsidRPr="00DC3244">
              <w:rPr>
                <w:rFonts w:asciiTheme="minorHAnsi" w:eastAsia="Calibri" w:hAnsiTheme="minorHAnsi" w:cstheme="minorHAnsi"/>
                <w:spacing w:val="-1"/>
                <w:sz w:val="22"/>
                <w:szCs w:val="22"/>
              </w:rPr>
              <w:t>es</w:t>
            </w:r>
            <w:r w:rsidRPr="00DC3244">
              <w:rPr>
                <w:rFonts w:asciiTheme="minorHAnsi" w:eastAsia="Calibri" w:hAnsiTheme="minorHAnsi" w:cstheme="minorHAns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tcPr>
          <w:p w14:paraId="7F2C582B" w14:textId="77777777" w:rsidR="007B27C0" w:rsidRPr="00DC3244" w:rsidRDefault="007B27C0" w:rsidP="007B27C0">
            <w:pPr>
              <w:jc w:val="center"/>
              <w:rPr>
                <w:rFonts w:asciiTheme="minorHAnsi" w:hAnsiTheme="minorHAnsi" w:cstheme="minorHAnsi"/>
                <w:color w:val="FF0000"/>
                <w:sz w:val="22"/>
                <w:szCs w:val="22"/>
              </w:rPr>
            </w:pPr>
            <w:r w:rsidRPr="00DC3244">
              <w:rPr>
                <w:rFonts w:asciiTheme="minorHAnsi" w:hAnsiTheme="minorHAnsi" w:cstheme="minorHAnsi"/>
                <w:color w:val="FF0000"/>
                <w:sz w:val="22"/>
                <w:szCs w:val="22"/>
              </w:rPr>
              <w:t>NC</w:t>
            </w:r>
            <w:r w:rsidR="00357270" w:rsidRPr="00DC3244">
              <w:rPr>
                <w:rFonts w:asciiTheme="minorHAnsi" w:hAnsiTheme="minorHAnsi" w:cstheme="minorHAnsi"/>
                <w:color w:val="FF0000"/>
                <w:sz w:val="22"/>
                <w:szCs w:val="22"/>
              </w:rPr>
              <w:t>#45</w:t>
            </w:r>
          </w:p>
        </w:tc>
        <w:tc>
          <w:tcPr>
            <w:tcW w:w="6960" w:type="dxa"/>
            <w:tcBorders>
              <w:top w:val="single" w:sz="5" w:space="0" w:color="000000"/>
              <w:left w:val="single" w:sz="5" w:space="0" w:color="000000"/>
              <w:bottom w:val="single" w:sz="5" w:space="0" w:color="000000"/>
              <w:right w:val="single" w:sz="5" w:space="0" w:color="000000"/>
            </w:tcBorders>
          </w:tcPr>
          <w:p w14:paraId="633F6C4B" w14:textId="77777777" w:rsidR="007B27C0" w:rsidRPr="00DC3244" w:rsidRDefault="007B27C0" w:rsidP="007B27C0">
            <w:pPr>
              <w:rPr>
                <w:rFonts w:asciiTheme="minorHAnsi" w:hAnsiTheme="minorHAnsi"/>
                <w:color w:val="FF0000"/>
                <w:sz w:val="22"/>
                <w:szCs w:val="22"/>
              </w:rPr>
            </w:pPr>
            <w:r w:rsidRPr="00DC3244">
              <w:rPr>
                <w:rFonts w:asciiTheme="minorHAnsi" w:hAnsiTheme="minorHAnsi" w:cstheme="minorHAnsi"/>
                <w:color w:val="FF0000"/>
                <w:sz w:val="22"/>
                <w:szCs w:val="22"/>
              </w:rPr>
              <w:t xml:space="preserve">The current documented Supplier Evaluation procedure (Doc#12972875, rev 7/1/14), does not support the inclusion of the following requirements: </w:t>
            </w:r>
          </w:p>
          <w:p w14:paraId="132A710F" w14:textId="77777777" w:rsidR="007B27C0" w:rsidRPr="00DC3244" w:rsidRDefault="007B27C0" w:rsidP="007B27C0">
            <w:pPr>
              <w:pStyle w:val="ListParagraph"/>
              <w:numPr>
                <w:ilvl w:val="0"/>
                <w:numId w:val="12"/>
              </w:numPr>
              <w:rPr>
                <w:rFonts w:asciiTheme="minorHAnsi" w:hAnsiTheme="minorHAnsi"/>
                <w:color w:val="FF0000"/>
                <w:sz w:val="22"/>
              </w:rPr>
            </w:pPr>
            <w:r w:rsidRPr="00DC3244">
              <w:rPr>
                <w:rFonts w:asciiTheme="minorHAnsi" w:hAnsiTheme="minorHAnsi"/>
                <w:color w:val="FF0000"/>
                <w:sz w:val="22"/>
              </w:rPr>
              <w:t xml:space="preserve">an assessment of the selected </w:t>
            </w:r>
            <w:r w:rsidRPr="00DC3244">
              <w:rPr>
                <w:rFonts w:asciiTheme="minorHAnsi" w:hAnsiTheme="minorHAnsi"/>
                <w:b/>
                <w:color w:val="FF0000"/>
                <w:sz w:val="22"/>
              </w:rPr>
              <w:t>supplier’s risk</w:t>
            </w:r>
            <w:r w:rsidRPr="00DC3244">
              <w:rPr>
                <w:rFonts w:asciiTheme="minorHAnsi" w:hAnsiTheme="minorHAnsi"/>
                <w:color w:val="FF0000"/>
                <w:sz w:val="22"/>
              </w:rPr>
              <w:t xml:space="preserve"> to product conformity and uninterrupted supply of the organization’s product to their </w:t>
            </w:r>
            <w:proofErr w:type="gramStart"/>
            <w:r w:rsidRPr="00DC3244">
              <w:rPr>
                <w:rFonts w:asciiTheme="minorHAnsi" w:hAnsiTheme="minorHAnsi"/>
                <w:color w:val="FF0000"/>
                <w:sz w:val="22"/>
              </w:rPr>
              <w:t>customers;</w:t>
            </w:r>
            <w:proofErr w:type="gramEnd"/>
          </w:p>
          <w:p w14:paraId="5E4010EF" w14:textId="77777777" w:rsidR="007B27C0" w:rsidRPr="00DC3244" w:rsidRDefault="007B27C0" w:rsidP="007B27C0">
            <w:pPr>
              <w:pStyle w:val="ListParagraph"/>
              <w:numPr>
                <w:ilvl w:val="0"/>
                <w:numId w:val="12"/>
              </w:numPr>
              <w:rPr>
                <w:rFonts w:asciiTheme="minorHAnsi" w:hAnsiTheme="minorHAnsi"/>
                <w:color w:val="FF0000"/>
                <w:sz w:val="22"/>
              </w:rPr>
            </w:pPr>
            <w:r w:rsidRPr="00DC3244">
              <w:rPr>
                <w:rFonts w:asciiTheme="minorHAnsi" w:hAnsiTheme="minorHAnsi"/>
                <w:color w:val="FF0000"/>
                <w:sz w:val="22"/>
              </w:rPr>
              <w:t xml:space="preserve">relevant quality and delivery </w:t>
            </w:r>
            <w:proofErr w:type="gramStart"/>
            <w:r w:rsidRPr="00DC3244">
              <w:rPr>
                <w:rFonts w:asciiTheme="minorHAnsi" w:hAnsiTheme="minorHAnsi"/>
                <w:color w:val="FF0000"/>
                <w:sz w:val="22"/>
              </w:rPr>
              <w:t>performance;</w:t>
            </w:r>
            <w:proofErr w:type="gramEnd"/>
          </w:p>
          <w:p w14:paraId="5AD67B69" w14:textId="77777777" w:rsidR="007B27C0" w:rsidRPr="00DC3244" w:rsidRDefault="007B27C0" w:rsidP="007B27C0">
            <w:pPr>
              <w:pStyle w:val="ListParagraph"/>
              <w:numPr>
                <w:ilvl w:val="0"/>
                <w:numId w:val="12"/>
              </w:numPr>
              <w:rPr>
                <w:rFonts w:asciiTheme="minorHAnsi" w:hAnsiTheme="minorHAnsi"/>
                <w:color w:val="FF0000"/>
                <w:sz w:val="22"/>
              </w:rPr>
            </w:pPr>
            <w:r w:rsidRPr="00DC3244">
              <w:rPr>
                <w:rFonts w:asciiTheme="minorHAnsi" w:hAnsiTheme="minorHAnsi"/>
                <w:color w:val="FF0000"/>
                <w:sz w:val="22"/>
              </w:rPr>
              <w:t xml:space="preserve">an evaluation of the supplier’s quality management </w:t>
            </w:r>
            <w:proofErr w:type="gramStart"/>
            <w:r w:rsidRPr="00DC3244">
              <w:rPr>
                <w:rFonts w:asciiTheme="minorHAnsi" w:hAnsiTheme="minorHAnsi"/>
                <w:color w:val="FF0000"/>
                <w:sz w:val="22"/>
              </w:rPr>
              <w:t>system;</w:t>
            </w:r>
            <w:proofErr w:type="gramEnd"/>
          </w:p>
          <w:p w14:paraId="71495C22" w14:textId="77777777" w:rsidR="007B27C0" w:rsidRPr="00DC3244" w:rsidRDefault="007B27C0" w:rsidP="007B27C0">
            <w:pPr>
              <w:pStyle w:val="ListParagraph"/>
              <w:numPr>
                <w:ilvl w:val="0"/>
                <w:numId w:val="12"/>
              </w:numPr>
              <w:rPr>
                <w:rFonts w:asciiTheme="minorHAnsi" w:hAnsiTheme="minorHAnsi"/>
                <w:color w:val="FF0000"/>
                <w:sz w:val="22"/>
              </w:rPr>
            </w:pPr>
            <w:r w:rsidRPr="00DC3244">
              <w:rPr>
                <w:rFonts w:asciiTheme="minorHAnsi" w:hAnsiTheme="minorHAnsi"/>
                <w:color w:val="FF0000"/>
                <w:sz w:val="22"/>
              </w:rPr>
              <w:t>multidisciplinary decision making</w:t>
            </w:r>
          </w:p>
          <w:p w14:paraId="26608142" w14:textId="77777777" w:rsidR="007B27C0" w:rsidRPr="00DC3244" w:rsidRDefault="007B27C0" w:rsidP="007B27C0">
            <w:pPr>
              <w:rPr>
                <w:rFonts w:asciiTheme="minorHAnsi" w:hAnsiTheme="minorHAnsi" w:cstheme="minorHAnsi"/>
                <w:color w:val="FF0000"/>
                <w:sz w:val="22"/>
                <w:szCs w:val="22"/>
              </w:rPr>
            </w:pPr>
            <w:r w:rsidRPr="00DC3244">
              <w:rPr>
                <w:rFonts w:asciiTheme="minorHAnsi" w:hAnsiTheme="minorHAnsi" w:cstheme="minorHAnsi"/>
                <w:color w:val="FF0000"/>
                <w:sz w:val="22"/>
                <w:szCs w:val="22"/>
              </w:rPr>
              <w:t xml:space="preserve"> </w:t>
            </w:r>
          </w:p>
        </w:tc>
      </w:tr>
      <w:tr w:rsidR="007B27C0" w:rsidRPr="00DC3244" w14:paraId="6BD5001D" w14:textId="77777777" w:rsidTr="00357270">
        <w:trPr>
          <w:trHeight w:hRule="exact" w:val="422"/>
        </w:trPr>
        <w:tc>
          <w:tcPr>
            <w:tcW w:w="4654" w:type="dxa"/>
            <w:tcBorders>
              <w:top w:val="single" w:sz="5" w:space="0" w:color="000000"/>
              <w:left w:val="single" w:sz="5" w:space="0" w:color="000000"/>
              <w:bottom w:val="single" w:sz="5" w:space="0" w:color="000000"/>
              <w:right w:val="single" w:sz="5" w:space="0" w:color="000000"/>
            </w:tcBorders>
          </w:tcPr>
          <w:p w14:paraId="7154230B" w14:textId="77777777" w:rsidR="007B27C0" w:rsidRPr="00DC3244" w:rsidRDefault="007B27C0" w:rsidP="007B27C0">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8.4.1.3 C</w:t>
            </w:r>
            <w:r w:rsidRPr="00DC3244">
              <w:rPr>
                <w:rFonts w:asciiTheme="minorHAnsi" w:eastAsia="Calibri" w:hAnsiTheme="minorHAnsi" w:cstheme="minorHAnsi"/>
                <w:spacing w:val="-1"/>
                <w:sz w:val="22"/>
                <w:szCs w:val="22"/>
              </w:rPr>
              <w:t>us</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d</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2"/>
                <w:sz w:val="22"/>
                <w:szCs w:val="22"/>
              </w:rPr>
              <w:t>r</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2"/>
                <w:sz w:val="22"/>
                <w:szCs w:val="22"/>
              </w:rPr>
              <w:t xml:space="preserve"> </w:t>
            </w:r>
            <w:r w:rsidRPr="00DC3244">
              <w:rPr>
                <w:rFonts w:asciiTheme="minorHAnsi" w:eastAsia="Calibri" w:hAnsiTheme="minorHAnsi" w:cstheme="minorHAnsi"/>
                <w:spacing w:val="-1"/>
                <w:sz w:val="22"/>
                <w:szCs w:val="22"/>
              </w:rPr>
              <w:t>s</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u</w:t>
            </w:r>
            <w:r w:rsidRPr="00DC3244">
              <w:rPr>
                <w:rFonts w:asciiTheme="minorHAnsi" w:eastAsia="Calibri" w:hAnsiTheme="minorHAnsi" w:cstheme="minorHAnsi"/>
                <w:sz w:val="22"/>
                <w:szCs w:val="22"/>
              </w:rPr>
              <w:t>rc</w:t>
            </w:r>
            <w:r w:rsidRPr="00DC3244">
              <w:rPr>
                <w:rFonts w:asciiTheme="minorHAnsi" w:eastAsia="Calibri" w:hAnsiTheme="minorHAnsi" w:cstheme="minorHAnsi"/>
                <w:spacing w:val="2"/>
                <w:sz w:val="22"/>
                <w:szCs w:val="22"/>
              </w:rPr>
              <w:t>e</w:t>
            </w:r>
            <w:r w:rsidRPr="00DC3244">
              <w:rPr>
                <w:rFonts w:asciiTheme="minorHAnsi" w:eastAsia="Calibri" w:hAnsiTheme="minorHAnsi" w:cstheme="minorHAnsi"/>
                <w:sz w:val="22"/>
                <w:szCs w:val="22"/>
              </w:rPr>
              <w:t>s</w:t>
            </w:r>
          </w:p>
          <w:p w14:paraId="43D16358" w14:textId="77777777" w:rsidR="007B27C0" w:rsidRPr="00DC3244" w:rsidRDefault="007B27C0" w:rsidP="007B27C0">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w:t>
            </w:r>
            <w:r w:rsidRPr="00DC3244">
              <w:rPr>
                <w:rFonts w:asciiTheme="minorHAnsi" w:eastAsia="Calibri" w:hAnsiTheme="minorHAnsi" w:cstheme="minorHAnsi"/>
                <w:spacing w:val="-1"/>
                <w:sz w:val="22"/>
                <w:szCs w:val="22"/>
              </w:rPr>
              <w:t>d</w:t>
            </w:r>
            <w:r w:rsidRPr="00DC3244">
              <w:rPr>
                <w:rFonts w:asciiTheme="minorHAnsi" w:eastAsia="Calibri" w:hAnsiTheme="minorHAnsi" w:cstheme="minorHAnsi"/>
                <w:sz w:val="22"/>
                <w:szCs w:val="22"/>
              </w:rPr>
              <w:t>ir</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2"/>
                <w:sz w:val="22"/>
                <w:szCs w:val="22"/>
              </w:rPr>
              <w:t>-</w:t>
            </w:r>
            <w:r w:rsidRPr="00DC3244">
              <w:rPr>
                <w:rFonts w:asciiTheme="minorHAnsi" w:eastAsia="Calibri" w:hAnsiTheme="minorHAnsi" w:cstheme="minorHAnsi"/>
                <w:spacing w:val="-1"/>
                <w:sz w:val="22"/>
                <w:szCs w:val="22"/>
              </w:rPr>
              <w:t>bu</w:t>
            </w:r>
            <w:r w:rsidRPr="00DC3244">
              <w:rPr>
                <w:rFonts w:asciiTheme="minorHAnsi" w:eastAsia="Calibri" w:hAnsiTheme="minorHAnsi" w:cstheme="minorHAnsi"/>
                <w:sz w:val="22"/>
                <w:szCs w:val="22"/>
              </w:rPr>
              <w:t>y)</w:t>
            </w:r>
          </w:p>
        </w:tc>
        <w:tc>
          <w:tcPr>
            <w:tcW w:w="2160" w:type="dxa"/>
            <w:gridSpan w:val="2"/>
            <w:tcBorders>
              <w:top w:val="single" w:sz="5" w:space="0" w:color="000000"/>
              <w:left w:val="single" w:sz="5" w:space="0" w:color="000000"/>
              <w:bottom w:val="single" w:sz="5" w:space="0" w:color="000000"/>
              <w:right w:val="single" w:sz="5" w:space="0" w:color="000000"/>
            </w:tcBorders>
          </w:tcPr>
          <w:p w14:paraId="52DCF4AB" w14:textId="77777777" w:rsidR="007B27C0" w:rsidRPr="00DC3244" w:rsidRDefault="00296FE5" w:rsidP="007B27C0">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01A32BD3" w14:textId="77777777" w:rsidR="007B27C0" w:rsidRPr="00DC3244" w:rsidRDefault="007F2D69" w:rsidP="007F2D69">
            <w:pPr>
              <w:rPr>
                <w:rFonts w:asciiTheme="minorHAnsi" w:hAnsiTheme="minorHAnsi" w:cstheme="minorHAnsi"/>
                <w:sz w:val="22"/>
                <w:szCs w:val="22"/>
              </w:rPr>
            </w:pPr>
            <w:r w:rsidRPr="00DC3244">
              <w:rPr>
                <w:rFonts w:asciiTheme="minorHAnsi" w:hAnsiTheme="minorHAnsi" w:cstheme="minorHAnsi"/>
                <w:sz w:val="22"/>
                <w:szCs w:val="22"/>
              </w:rPr>
              <w:t>Same controls are applied to c</w:t>
            </w:r>
            <w:r w:rsidR="00296FE5" w:rsidRPr="00DC3244">
              <w:rPr>
                <w:rFonts w:asciiTheme="minorHAnsi" w:hAnsiTheme="minorHAnsi" w:cstheme="minorHAnsi"/>
                <w:sz w:val="22"/>
                <w:szCs w:val="22"/>
              </w:rPr>
              <w:t>ustom</w:t>
            </w:r>
            <w:r w:rsidRPr="00DC3244">
              <w:rPr>
                <w:rFonts w:asciiTheme="minorHAnsi" w:hAnsiTheme="minorHAnsi" w:cstheme="minorHAnsi"/>
                <w:sz w:val="22"/>
                <w:szCs w:val="22"/>
              </w:rPr>
              <w:t>er directed sources (suppliers).</w:t>
            </w:r>
          </w:p>
        </w:tc>
      </w:tr>
      <w:tr w:rsidR="007B27C0" w:rsidRPr="00DC3244" w14:paraId="26D5669A" w14:textId="77777777" w:rsidTr="004C5FCA">
        <w:trPr>
          <w:trHeight w:hRule="exact" w:val="278"/>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657236CB" w14:textId="77777777" w:rsidR="007B27C0" w:rsidRPr="00DC3244" w:rsidRDefault="007B27C0" w:rsidP="007B27C0">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8.4.2 </w:t>
            </w:r>
            <w:r w:rsidRPr="00DC3244">
              <w:rPr>
                <w:rFonts w:asciiTheme="minorHAnsi" w:eastAsia="Calibri" w:hAnsiTheme="minorHAnsi" w:cstheme="minorHAnsi"/>
                <w:spacing w:val="1"/>
                <w:sz w:val="22"/>
                <w:szCs w:val="22"/>
              </w:rPr>
              <w:t>T</w:t>
            </w:r>
            <w:r w:rsidRPr="00DC3244">
              <w:rPr>
                <w:rFonts w:asciiTheme="minorHAnsi" w:eastAsia="Calibri" w:hAnsiTheme="minorHAnsi" w:cstheme="minorHAnsi"/>
                <w:sz w:val="22"/>
                <w:szCs w:val="22"/>
              </w:rPr>
              <w:t>y</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e</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2"/>
                <w:sz w:val="22"/>
                <w:szCs w:val="22"/>
              </w:rPr>
              <w:t>e</w:t>
            </w:r>
            <w:r w:rsidRPr="00DC3244">
              <w:rPr>
                <w:rFonts w:asciiTheme="minorHAnsi" w:eastAsia="Calibri" w:hAnsiTheme="minorHAnsi" w:cstheme="minorHAnsi"/>
                <w:spacing w:val="-1"/>
                <w:sz w:val="22"/>
                <w:szCs w:val="22"/>
              </w:rPr>
              <w:t>x</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 xml:space="preserve">t </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 xml:space="preserve">f </w:t>
            </w:r>
            <w:r w:rsidRPr="00DC3244">
              <w:rPr>
                <w:rFonts w:asciiTheme="minorHAnsi" w:eastAsia="Calibri" w:hAnsiTheme="minorHAnsi" w:cstheme="minorHAnsi"/>
                <w:spacing w:val="1"/>
                <w:sz w:val="22"/>
                <w:szCs w:val="22"/>
              </w:rPr>
              <w:t>co</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l</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69AD0274" w14:textId="77777777" w:rsidR="007B27C0" w:rsidRPr="00DC3244" w:rsidRDefault="007B27C0" w:rsidP="007B27C0">
            <w:pPr>
              <w:jc w:val="center"/>
              <w:rPr>
                <w:rFonts w:asciiTheme="minorHAnsi" w:hAnsiTheme="minorHAnsi" w:cstheme="minorHAnsi"/>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2D440DE2" w14:textId="77777777" w:rsidR="007B27C0" w:rsidRPr="00DC3244" w:rsidRDefault="007B27C0" w:rsidP="007B27C0">
            <w:pPr>
              <w:rPr>
                <w:rFonts w:asciiTheme="minorHAnsi" w:hAnsiTheme="minorHAnsi" w:cstheme="minorHAnsi"/>
                <w:sz w:val="22"/>
                <w:szCs w:val="22"/>
              </w:rPr>
            </w:pPr>
          </w:p>
        </w:tc>
      </w:tr>
      <w:tr w:rsidR="007B27C0" w:rsidRPr="00DC3244" w14:paraId="7D9A2ED8" w14:textId="77777777" w:rsidTr="00925039">
        <w:trPr>
          <w:trHeight w:hRule="exact" w:val="1097"/>
        </w:trPr>
        <w:tc>
          <w:tcPr>
            <w:tcW w:w="4654" w:type="dxa"/>
            <w:tcBorders>
              <w:top w:val="single" w:sz="5" w:space="0" w:color="000000"/>
              <w:left w:val="single" w:sz="5" w:space="0" w:color="000000"/>
              <w:bottom w:val="single" w:sz="5" w:space="0" w:color="000000"/>
              <w:right w:val="single" w:sz="5" w:space="0" w:color="000000"/>
            </w:tcBorders>
          </w:tcPr>
          <w:p w14:paraId="63CDF111" w14:textId="77777777" w:rsidR="007B27C0" w:rsidRPr="00DC3244" w:rsidRDefault="007B27C0" w:rsidP="007B27C0">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8.4.2.1 </w:t>
            </w:r>
            <w:r w:rsidRPr="00DC3244">
              <w:rPr>
                <w:rFonts w:asciiTheme="minorHAnsi" w:eastAsia="Calibri" w:hAnsiTheme="minorHAnsi" w:cstheme="minorHAnsi"/>
                <w:spacing w:val="1"/>
                <w:sz w:val="22"/>
                <w:szCs w:val="22"/>
              </w:rPr>
              <w:t>T</w:t>
            </w:r>
            <w:r w:rsidRPr="00DC3244">
              <w:rPr>
                <w:rFonts w:asciiTheme="minorHAnsi" w:eastAsia="Calibri" w:hAnsiTheme="minorHAnsi" w:cstheme="minorHAnsi"/>
                <w:sz w:val="22"/>
                <w:szCs w:val="22"/>
              </w:rPr>
              <w:t>y</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e</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2"/>
                <w:sz w:val="22"/>
                <w:szCs w:val="22"/>
              </w:rPr>
              <w:t>e</w:t>
            </w:r>
            <w:r w:rsidRPr="00DC3244">
              <w:rPr>
                <w:rFonts w:asciiTheme="minorHAnsi" w:eastAsia="Calibri" w:hAnsiTheme="minorHAnsi" w:cstheme="minorHAnsi"/>
                <w:spacing w:val="-1"/>
                <w:sz w:val="22"/>
                <w:szCs w:val="22"/>
              </w:rPr>
              <w:t>x</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z w:val="22"/>
                <w:szCs w:val="22"/>
              </w:rPr>
              <w:t xml:space="preserve">t </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 xml:space="preserve">f </w:t>
            </w:r>
            <w:r w:rsidRPr="00DC3244">
              <w:rPr>
                <w:rFonts w:asciiTheme="minorHAnsi" w:eastAsia="Calibri" w:hAnsiTheme="minorHAnsi" w:cstheme="minorHAnsi"/>
                <w:spacing w:val="1"/>
                <w:sz w:val="22"/>
                <w:szCs w:val="22"/>
              </w:rPr>
              <w:t>co</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l</w:t>
            </w:r>
          </w:p>
        </w:tc>
        <w:tc>
          <w:tcPr>
            <w:tcW w:w="2160" w:type="dxa"/>
            <w:gridSpan w:val="2"/>
            <w:tcBorders>
              <w:top w:val="single" w:sz="5" w:space="0" w:color="000000"/>
              <w:left w:val="single" w:sz="5" w:space="0" w:color="000000"/>
              <w:bottom w:val="single" w:sz="5" w:space="0" w:color="000000"/>
              <w:right w:val="single" w:sz="5" w:space="0" w:color="000000"/>
            </w:tcBorders>
          </w:tcPr>
          <w:p w14:paraId="6EA6122F" w14:textId="77777777" w:rsidR="007B27C0" w:rsidRPr="00925039" w:rsidRDefault="00925039" w:rsidP="007B27C0">
            <w:pPr>
              <w:jc w:val="center"/>
              <w:rPr>
                <w:rFonts w:asciiTheme="minorHAnsi" w:hAnsiTheme="minorHAnsi" w:cstheme="minorHAnsi"/>
                <w:color w:val="FF0000"/>
                <w:sz w:val="22"/>
                <w:szCs w:val="22"/>
              </w:rPr>
            </w:pPr>
            <w:r w:rsidRPr="00925039">
              <w:rPr>
                <w:rFonts w:asciiTheme="minorHAnsi" w:hAnsiTheme="minorHAnsi" w:cstheme="minorHAnsi"/>
                <w:color w:val="FF0000"/>
                <w:sz w:val="22"/>
                <w:szCs w:val="22"/>
              </w:rPr>
              <w:t>NC#46</w:t>
            </w:r>
          </w:p>
        </w:tc>
        <w:tc>
          <w:tcPr>
            <w:tcW w:w="6960" w:type="dxa"/>
            <w:tcBorders>
              <w:top w:val="single" w:sz="5" w:space="0" w:color="000000"/>
              <w:left w:val="single" w:sz="5" w:space="0" w:color="000000"/>
              <w:bottom w:val="single" w:sz="5" w:space="0" w:color="000000"/>
              <w:right w:val="single" w:sz="5" w:space="0" w:color="000000"/>
            </w:tcBorders>
          </w:tcPr>
          <w:p w14:paraId="74147C53" w14:textId="77777777" w:rsidR="000930A1" w:rsidRPr="00925039" w:rsidRDefault="00925039" w:rsidP="000930A1">
            <w:pPr>
              <w:rPr>
                <w:rFonts w:asciiTheme="minorHAnsi" w:hAnsiTheme="minorHAnsi"/>
                <w:color w:val="FF0000"/>
                <w:sz w:val="22"/>
                <w:szCs w:val="22"/>
              </w:rPr>
            </w:pPr>
            <w:r w:rsidRPr="00925039">
              <w:rPr>
                <w:rFonts w:asciiTheme="minorHAnsi" w:hAnsiTheme="minorHAnsi"/>
                <w:color w:val="FF0000"/>
                <w:sz w:val="22"/>
                <w:szCs w:val="22"/>
              </w:rPr>
              <w:t xml:space="preserve">Supplier evaluation procedure does not include </w:t>
            </w:r>
            <w:proofErr w:type="gramStart"/>
            <w:r w:rsidRPr="00925039">
              <w:rPr>
                <w:rFonts w:asciiTheme="minorHAnsi" w:hAnsiTheme="minorHAnsi"/>
                <w:color w:val="FF0000"/>
                <w:sz w:val="22"/>
                <w:szCs w:val="22"/>
              </w:rPr>
              <w:t>identify</w:t>
            </w:r>
            <w:proofErr w:type="gramEnd"/>
            <w:r w:rsidRPr="00925039">
              <w:rPr>
                <w:rFonts w:asciiTheme="minorHAnsi" w:hAnsiTheme="minorHAnsi"/>
                <w:color w:val="FF0000"/>
                <w:sz w:val="22"/>
                <w:szCs w:val="22"/>
              </w:rPr>
              <w:t xml:space="preserve"> the </w:t>
            </w:r>
            <w:r w:rsidR="000930A1" w:rsidRPr="00925039">
              <w:rPr>
                <w:rFonts w:asciiTheme="minorHAnsi" w:hAnsiTheme="minorHAnsi"/>
                <w:color w:val="FF0000"/>
                <w:sz w:val="22"/>
                <w:szCs w:val="22"/>
              </w:rPr>
              <w:t>criteria and actions to escalate or reduce the types and extent of controls and development activities based on supplier performance and assessment of product, material, or service risks.</w:t>
            </w:r>
          </w:p>
          <w:p w14:paraId="50F261AE" w14:textId="77777777" w:rsidR="007B27C0" w:rsidRPr="00925039" w:rsidRDefault="007B27C0" w:rsidP="007B27C0">
            <w:pPr>
              <w:rPr>
                <w:rFonts w:asciiTheme="minorHAnsi" w:hAnsiTheme="minorHAnsi" w:cstheme="minorHAnsi"/>
                <w:color w:val="FF0000"/>
                <w:sz w:val="22"/>
                <w:szCs w:val="22"/>
              </w:rPr>
            </w:pPr>
          </w:p>
        </w:tc>
      </w:tr>
      <w:tr w:rsidR="007B27C0" w:rsidRPr="00DC3244" w14:paraId="36FE89DC" w14:textId="77777777" w:rsidTr="00925039">
        <w:trPr>
          <w:trHeight w:hRule="exact" w:val="809"/>
        </w:trPr>
        <w:tc>
          <w:tcPr>
            <w:tcW w:w="4654" w:type="dxa"/>
            <w:tcBorders>
              <w:top w:val="single" w:sz="5" w:space="0" w:color="000000"/>
              <w:left w:val="single" w:sz="5" w:space="0" w:color="000000"/>
              <w:bottom w:val="single" w:sz="5" w:space="0" w:color="000000"/>
              <w:right w:val="single" w:sz="5" w:space="0" w:color="000000"/>
            </w:tcBorders>
          </w:tcPr>
          <w:p w14:paraId="1F03FE1F" w14:textId="77777777" w:rsidR="007B27C0" w:rsidRPr="00DC3244" w:rsidRDefault="007B27C0" w:rsidP="007B27C0">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8.4.2.2 </w:t>
            </w:r>
            <w:r w:rsidRPr="00DC3244">
              <w:rPr>
                <w:rFonts w:asciiTheme="minorHAnsi" w:eastAsia="Calibri" w:hAnsiTheme="minorHAnsi" w:cstheme="minorHAnsi"/>
                <w:spacing w:val="-1"/>
                <w:sz w:val="22"/>
                <w:szCs w:val="22"/>
              </w:rPr>
              <w:t>S</w:t>
            </w:r>
            <w:r w:rsidRPr="00DC3244">
              <w:rPr>
                <w:rFonts w:asciiTheme="minorHAnsi" w:eastAsia="Calibri" w:hAnsiTheme="minorHAnsi" w:cstheme="minorHAnsi"/>
                <w:sz w:val="22"/>
                <w:szCs w:val="22"/>
              </w:rPr>
              <w:t>tat</w:t>
            </w:r>
            <w:r w:rsidRPr="00DC3244">
              <w:rPr>
                <w:rFonts w:asciiTheme="minorHAnsi" w:eastAsia="Calibri" w:hAnsiTheme="minorHAnsi" w:cstheme="minorHAnsi"/>
                <w:spacing w:val="-1"/>
                <w:sz w:val="22"/>
                <w:szCs w:val="22"/>
              </w:rPr>
              <w:t>u</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ry &amp;</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pacing w:val="-1"/>
                <w:sz w:val="22"/>
                <w:szCs w:val="22"/>
              </w:rPr>
              <w:t>gu</w:t>
            </w:r>
            <w:r w:rsidRPr="00DC3244">
              <w:rPr>
                <w:rFonts w:asciiTheme="minorHAnsi" w:eastAsia="Calibri" w:hAnsiTheme="minorHAnsi" w:cstheme="minorHAnsi"/>
                <w:sz w:val="22"/>
                <w:szCs w:val="22"/>
              </w:rPr>
              <w:t>lat</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 xml:space="preserve">ry </w:t>
            </w:r>
            <w:r w:rsidRPr="00DC3244">
              <w:rPr>
                <w:rFonts w:asciiTheme="minorHAnsi" w:eastAsia="Calibri" w:hAnsiTheme="minorHAnsi" w:cstheme="minorHAnsi"/>
                <w:spacing w:val="-1"/>
                <w:sz w:val="22"/>
                <w:szCs w:val="22"/>
              </w:rPr>
              <w:t>r</w:t>
            </w:r>
            <w:r w:rsidRPr="00DC3244">
              <w:rPr>
                <w:rFonts w:asciiTheme="minorHAnsi" w:eastAsia="Calibri" w:hAnsiTheme="minorHAnsi" w:cstheme="minorHAnsi"/>
                <w:spacing w:val="2"/>
                <w:sz w:val="22"/>
                <w:szCs w:val="22"/>
              </w:rPr>
              <w:t>e</w:t>
            </w:r>
            <w:r w:rsidRPr="00DC3244">
              <w:rPr>
                <w:rFonts w:asciiTheme="minorHAnsi" w:eastAsia="Calibri" w:hAnsiTheme="minorHAnsi" w:cstheme="minorHAnsi"/>
                <w:spacing w:val="-1"/>
                <w:sz w:val="22"/>
                <w:szCs w:val="22"/>
              </w:rPr>
              <w:t>qu</w:t>
            </w:r>
            <w:r w:rsidRPr="00DC3244">
              <w:rPr>
                <w:rFonts w:asciiTheme="minorHAnsi" w:eastAsia="Calibri" w:hAnsiTheme="minorHAnsi" w:cstheme="minorHAnsi"/>
                <w:sz w:val="22"/>
                <w:szCs w:val="22"/>
              </w:rPr>
              <w:t>ir</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pacing w:val="2"/>
                <w:sz w:val="22"/>
                <w:szCs w:val="22"/>
              </w:rPr>
              <w:t>m</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pacing w:val="2"/>
                <w:sz w:val="22"/>
                <w:szCs w:val="22"/>
              </w:rPr>
              <w:t>t</w:t>
            </w:r>
            <w:r w:rsidRPr="00DC3244">
              <w:rPr>
                <w:rFonts w:asciiTheme="minorHAnsi" w:eastAsia="Calibri" w:hAnsiTheme="minorHAnsi" w:cstheme="minorHAns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tcPr>
          <w:p w14:paraId="7738A33B" w14:textId="77777777" w:rsidR="007B27C0" w:rsidRPr="00925039" w:rsidRDefault="00925039" w:rsidP="007B27C0">
            <w:pPr>
              <w:jc w:val="center"/>
              <w:rPr>
                <w:rFonts w:asciiTheme="minorHAnsi" w:hAnsiTheme="minorHAnsi" w:cstheme="minorHAnsi"/>
                <w:color w:val="FF0000"/>
                <w:sz w:val="22"/>
                <w:szCs w:val="22"/>
              </w:rPr>
            </w:pPr>
            <w:r w:rsidRPr="00925039">
              <w:rPr>
                <w:rFonts w:asciiTheme="minorHAnsi" w:hAnsiTheme="minorHAnsi" w:cstheme="minorHAnsi"/>
                <w:color w:val="FF0000"/>
                <w:sz w:val="22"/>
                <w:szCs w:val="22"/>
              </w:rPr>
              <w:t>NC#47</w:t>
            </w:r>
          </w:p>
        </w:tc>
        <w:tc>
          <w:tcPr>
            <w:tcW w:w="6960" w:type="dxa"/>
            <w:tcBorders>
              <w:top w:val="single" w:sz="5" w:space="0" w:color="000000"/>
              <w:left w:val="single" w:sz="5" w:space="0" w:color="000000"/>
              <w:bottom w:val="single" w:sz="5" w:space="0" w:color="000000"/>
              <w:right w:val="single" w:sz="5" w:space="0" w:color="000000"/>
            </w:tcBorders>
          </w:tcPr>
          <w:p w14:paraId="52DB0292" w14:textId="77777777" w:rsidR="007B27C0" w:rsidRPr="00925039" w:rsidRDefault="00925039" w:rsidP="007B27C0">
            <w:pPr>
              <w:rPr>
                <w:rFonts w:asciiTheme="minorHAnsi" w:hAnsiTheme="minorHAnsi" w:cstheme="minorHAnsi"/>
                <w:color w:val="FF0000"/>
                <w:sz w:val="22"/>
                <w:szCs w:val="22"/>
              </w:rPr>
            </w:pPr>
            <w:r w:rsidRPr="00925039">
              <w:rPr>
                <w:rFonts w:asciiTheme="minorHAnsi" w:hAnsiTheme="minorHAnsi" w:cstheme="minorHAnsi"/>
                <w:color w:val="FF0000"/>
                <w:sz w:val="22"/>
                <w:szCs w:val="22"/>
              </w:rPr>
              <w:t>The process for ensuring that purchased products, processes and services conform to applicable statutory and regulatory requirements is not documented.</w:t>
            </w:r>
          </w:p>
        </w:tc>
      </w:tr>
      <w:tr w:rsidR="007B27C0" w:rsidRPr="00DC3244" w14:paraId="4BA3D0B5" w14:textId="77777777" w:rsidTr="004C5FCA">
        <w:trPr>
          <w:trHeight w:hRule="exact" w:val="620"/>
        </w:trPr>
        <w:tc>
          <w:tcPr>
            <w:tcW w:w="4654" w:type="dxa"/>
            <w:tcBorders>
              <w:top w:val="single" w:sz="5" w:space="0" w:color="000000"/>
              <w:left w:val="single" w:sz="5" w:space="0" w:color="000000"/>
              <w:bottom w:val="single" w:sz="5" w:space="0" w:color="000000"/>
              <w:right w:val="single" w:sz="5" w:space="0" w:color="000000"/>
            </w:tcBorders>
          </w:tcPr>
          <w:p w14:paraId="5DFB8933" w14:textId="77777777" w:rsidR="007B27C0" w:rsidRPr="00DC3244" w:rsidRDefault="007B27C0" w:rsidP="007B27C0">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8.4.2.3 </w:t>
            </w:r>
            <w:r w:rsidRPr="00DC3244">
              <w:rPr>
                <w:rFonts w:asciiTheme="minorHAnsi" w:eastAsia="Calibri" w:hAnsiTheme="minorHAnsi" w:cstheme="minorHAnsi"/>
                <w:spacing w:val="-1"/>
                <w:sz w:val="22"/>
                <w:szCs w:val="22"/>
              </w:rPr>
              <w:t>Su</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li</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2"/>
                <w:sz w:val="22"/>
                <w:szCs w:val="22"/>
              </w:rPr>
              <w:t xml:space="preserve"> </w:t>
            </w:r>
            <w:r w:rsidRPr="00DC3244">
              <w:rPr>
                <w:rFonts w:asciiTheme="minorHAnsi" w:eastAsia="Calibri" w:hAnsiTheme="minorHAnsi" w:cstheme="minorHAnsi"/>
                <w:spacing w:val="-1"/>
                <w:sz w:val="22"/>
                <w:szCs w:val="22"/>
              </w:rPr>
              <w:t>Q</w:t>
            </w:r>
            <w:r w:rsidRPr="00DC3244">
              <w:rPr>
                <w:rFonts w:asciiTheme="minorHAnsi" w:eastAsia="Calibri" w:hAnsiTheme="minorHAnsi" w:cstheme="minorHAnsi"/>
                <w:sz w:val="22"/>
                <w:szCs w:val="22"/>
              </w:rPr>
              <w:t>MS</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1"/>
                <w:sz w:val="22"/>
                <w:szCs w:val="22"/>
              </w:rPr>
              <w:t>de</w:t>
            </w:r>
            <w:r w:rsidRPr="00DC3244">
              <w:rPr>
                <w:rFonts w:asciiTheme="minorHAnsi" w:eastAsia="Calibri" w:hAnsiTheme="minorHAnsi" w:cstheme="minorHAnsi"/>
                <w:sz w:val="22"/>
                <w:szCs w:val="22"/>
              </w:rPr>
              <w:t>v</w:t>
            </w:r>
            <w:r w:rsidRPr="00DC3244">
              <w:rPr>
                <w:rFonts w:asciiTheme="minorHAnsi" w:eastAsia="Calibri" w:hAnsiTheme="minorHAnsi" w:cstheme="minorHAnsi"/>
                <w:spacing w:val="2"/>
                <w:sz w:val="22"/>
                <w:szCs w:val="22"/>
              </w:rPr>
              <w:t>e</w:t>
            </w:r>
            <w:r w:rsidRPr="00DC3244">
              <w:rPr>
                <w:rFonts w:asciiTheme="minorHAnsi" w:eastAsia="Calibri" w:hAnsiTheme="minorHAnsi" w:cstheme="minorHAnsi"/>
                <w:sz w:val="22"/>
                <w:szCs w:val="22"/>
              </w:rPr>
              <w:t>l</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2"/>
                <w:sz w:val="22"/>
                <w:szCs w:val="22"/>
              </w:rPr>
              <w:t>e</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t</w:t>
            </w:r>
          </w:p>
        </w:tc>
        <w:tc>
          <w:tcPr>
            <w:tcW w:w="2160" w:type="dxa"/>
            <w:gridSpan w:val="2"/>
            <w:tcBorders>
              <w:top w:val="single" w:sz="5" w:space="0" w:color="000000"/>
              <w:left w:val="single" w:sz="5" w:space="0" w:color="000000"/>
              <w:bottom w:val="single" w:sz="5" w:space="0" w:color="000000"/>
              <w:right w:val="single" w:sz="5" w:space="0" w:color="000000"/>
            </w:tcBorders>
          </w:tcPr>
          <w:p w14:paraId="15CB3FEC" w14:textId="77777777" w:rsidR="007B27C0" w:rsidRPr="00DC3244" w:rsidRDefault="00357270" w:rsidP="007B27C0">
            <w:pPr>
              <w:jc w:val="center"/>
              <w:rPr>
                <w:rFonts w:asciiTheme="minorHAnsi" w:hAnsiTheme="minorHAnsi" w:cstheme="minorHAnsi"/>
                <w:sz w:val="22"/>
                <w:szCs w:val="22"/>
              </w:rPr>
            </w:pPr>
            <w:r w:rsidRPr="00DC3244">
              <w:rPr>
                <w:rFonts w:asciiTheme="minorHAnsi" w:hAnsiTheme="minorHAnsi" w:cstheme="minorHAnsi"/>
                <w:sz w:val="22"/>
                <w:szCs w:val="22"/>
              </w:rPr>
              <w:t>OBS#11</w:t>
            </w:r>
          </w:p>
        </w:tc>
        <w:tc>
          <w:tcPr>
            <w:tcW w:w="6960" w:type="dxa"/>
            <w:tcBorders>
              <w:top w:val="single" w:sz="5" w:space="0" w:color="000000"/>
              <w:left w:val="single" w:sz="5" w:space="0" w:color="000000"/>
              <w:bottom w:val="single" w:sz="5" w:space="0" w:color="000000"/>
              <w:right w:val="single" w:sz="5" w:space="0" w:color="000000"/>
            </w:tcBorders>
          </w:tcPr>
          <w:p w14:paraId="316004C5" w14:textId="77777777" w:rsidR="007B27C0" w:rsidRPr="00DC3244" w:rsidRDefault="000930A1" w:rsidP="007B27C0">
            <w:pPr>
              <w:rPr>
                <w:rFonts w:asciiTheme="minorHAnsi" w:hAnsiTheme="minorHAnsi" w:cstheme="minorHAnsi"/>
                <w:sz w:val="22"/>
                <w:szCs w:val="22"/>
              </w:rPr>
            </w:pPr>
            <w:r w:rsidRPr="00DC3244">
              <w:rPr>
                <w:rFonts w:asciiTheme="minorHAnsi" w:hAnsiTheme="minorHAnsi"/>
                <w:sz w:val="22"/>
                <w:szCs w:val="22"/>
              </w:rPr>
              <w:t xml:space="preserve">All suppliers are </w:t>
            </w:r>
            <w:r w:rsidR="00CA6409" w:rsidRPr="00DC3244">
              <w:rPr>
                <w:rFonts w:asciiTheme="minorHAnsi" w:hAnsiTheme="minorHAnsi"/>
                <w:sz w:val="22"/>
                <w:szCs w:val="22"/>
              </w:rPr>
              <w:t xml:space="preserve">currently ISO/TS </w:t>
            </w:r>
            <w:proofErr w:type="gramStart"/>
            <w:r w:rsidR="00CA6409" w:rsidRPr="00DC3244">
              <w:rPr>
                <w:rFonts w:asciiTheme="minorHAnsi" w:hAnsiTheme="minorHAnsi"/>
                <w:sz w:val="22"/>
                <w:szCs w:val="22"/>
              </w:rPr>
              <w:t>16949,</w:t>
            </w:r>
            <w:proofErr w:type="gramEnd"/>
            <w:r w:rsidR="00CA6409" w:rsidRPr="00DC3244">
              <w:rPr>
                <w:rFonts w:asciiTheme="minorHAnsi" w:hAnsiTheme="minorHAnsi"/>
                <w:sz w:val="22"/>
                <w:szCs w:val="22"/>
              </w:rPr>
              <w:t xml:space="preserve"> however, they would be required to upgrade to IATF.</w:t>
            </w:r>
          </w:p>
        </w:tc>
      </w:tr>
      <w:tr w:rsidR="007B27C0" w:rsidRPr="00DC3244" w14:paraId="1D95A3BB" w14:textId="77777777" w:rsidTr="004C5FCA">
        <w:trPr>
          <w:trHeight w:hRule="exact" w:val="670"/>
        </w:trPr>
        <w:tc>
          <w:tcPr>
            <w:tcW w:w="4654" w:type="dxa"/>
            <w:tcBorders>
              <w:top w:val="single" w:sz="5" w:space="0" w:color="000000"/>
              <w:left w:val="single" w:sz="5" w:space="0" w:color="000000"/>
              <w:bottom w:val="single" w:sz="5" w:space="0" w:color="000000"/>
              <w:right w:val="single" w:sz="5" w:space="0" w:color="000000"/>
            </w:tcBorders>
          </w:tcPr>
          <w:p w14:paraId="668A931B" w14:textId="77777777" w:rsidR="007B27C0" w:rsidRPr="00DC3244" w:rsidRDefault="007B27C0" w:rsidP="007B27C0">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lastRenderedPageBreak/>
              <w:t xml:space="preserve">8.4.2.3.1 </w:t>
            </w:r>
            <w:r w:rsidRPr="00DC3244">
              <w:rPr>
                <w:rFonts w:asciiTheme="minorHAnsi" w:eastAsia="Calibri" w:hAnsiTheme="minorHAnsi" w:cstheme="minorHAnsi"/>
                <w:spacing w:val="-1"/>
                <w:sz w:val="22"/>
                <w:szCs w:val="22"/>
              </w:rPr>
              <w:t>Au</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z w:val="22"/>
                <w:szCs w:val="22"/>
              </w:rPr>
              <w:t xml:space="preserve">ve </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du</w:t>
            </w:r>
            <w:r w:rsidRPr="00DC3244">
              <w:rPr>
                <w:rFonts w:asciiTheme="minorHAnsi" w:eastAsia="Calibri" w:hAnsiTheme="minorHAnsi" w:cstheme="minorHAnsi"/>
                <w:spacing w:val="1"/>
                <w:sz w:val="22"/>
                <w:szCs w:val="22"/>
              </w:rPr>
              <w:t>ct</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pacing w:val="2"/>
                <w:sz w:val="22"/>
                <w:szCs w:val="22"/>
              </w:rPr>
              <w:t>l</w:t>
            </w:r>
            <w:r w:rsidRPr="00DC3244">
              <w:rPr>
                <w:rFonts w:asciiTheme="minorHAnsi" w:eastAsia="Calibri" w:hAnsiTheme="minorHAnsi" w:cstheme="minorHAnsi"/>
                <w:sz w:val="22"/>
                <w:szCs w:val="22"/>
              </w:rPr>
              <w:t>at</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d</w:t>
            </w:r>
          </w:p>
          <w:p w14:paraId="6D3A6D77" w14:textId="77777777" w:rsidR="007B27C0" w:rsidRPr="00DC3244" w:rsidRDefault="007B27C0" w:rsidP="007B27C0">
            <w:pPr>
              <w:spacing w:before="2"/>
              <w:ind w:left="822" w:right="546"/>
              <w:rPr>
                <w:rFonts w:asciiTheme="minorHAnsi" w:eastAsia="Calibri" w:hAnsiTheme="minorHAnsi" w:cstheme="minorHAnsi"/>
                <w:sz w:val="22"/>
                <w:szCs w:val="22"/>
              </w:rPr>
            </w:pPr>
            <w:r w:rsidRPr="00DC3244">
              <w:rPr>
                <w:rFonts w:asciiTheme="minorHAnsi" w:eastAsia="Calibri" w:hAnsiTheme="minorHAnsi" w:cstheme="minorHAnsi"/>
                <w:spacing w:val="-1"/>
                <w:sz w:val="22"/>
                <w:szCs w:val="22"/>
              </w:rPr>
              <w:t>s</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ft</w:t>
            </w:r>
            <w:r w:rsidRPr="00DC3244">
              <w:rPr>
                <w:rFonts w:asciiTheme="minorHAnsi" w:eastAsia="Calibri" w:hAnsiTheme="minorHAnsi" w:cstheme="minorHAnsi"/>
                <w:spacing w:val="1"/>
                <w:sz w:val="22"/>
                <w:szCs w:val="22"/>
              </w:rPr>
              <w:t>w</w:t>
            </w:r>
            <w:r w:rsidRPr="00DC3244">
              <w:rPr>
                <w:rFonts w:asciiTheme="minorHAnsi" w:eastAsia="Calibri" w:hAnsiTheme="minorHAnsi" w:cstheme="minorHAnsi"/>
                <w:sz w:val="22"/>
                <w:szCs w:val="22"/>
              </w:rPr>
              <w:t>are</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r a</w:t>
            </w:r>
            <w:r w:rsidRPr="00DC3244">
              <w:rPr>
                <w:rFonts w:asciiTheme="minorHAnsi" w:eastAsia="Calibri" w:hAnsiTheme="minorHAnsi" w:cstheme="minorHAnsi"/>
                <w:spacing w:val="-1"/>
                <w:sz w:val="22"/>
                <w:szCs w:val="22"/>
              </w:rPr>
              <w:t>u</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z w:val="22"/>
                <w:szCs w:val="22"/>
              </w:rPr>
              <w:t xml:space="preserve">ve </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du</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ts</w:t>
            </w:r>
            <w:r w:rsidRPr="00DC3244">
              <w:rPr>
                <w:rFonts w:asciiTheme="minorHAnsi" w:eastAsia="Calibri" w:hAnsiTheme="minorHAnsi" w:cstheme="minorHAnsi"/>
                <w:spacing w:val="1"/>
                <w:sz w:val="22"/>
                <w:szCs w:val="22"/>
              </w:rPr>
              <w:t xml:space="preserve"> w</w:t>
            </w:r>
            <w:r w:rsidRPr="00DC3244">
              <w:rPr>
                <w:rFonts w:asciiTheme="minorHAnsi" w:eastAsia="Calibri" w:hAnsiTheme="minorHAnsi" w:cstheme="minorHAnsi"/>
                <w:sz w:val="22"/>
                <w:szCs w:val="22"/>
              </w:rPr>
              <w:t xml:space="preserve">ith </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m</w:t>
            </w:r>
            <w:r w:rsidRPr="00DC3244">
              <w:rPr>
                <w:rFonts w:asciiTheme="minorHAnsi" w:eastAsia="Calibri" w:hAnsiTheme="minorHAnsi" w:cstheme="minorHAnsi"/>
                <w:spacing w:val="-1"/>
                <w:sz w:val="22"/>
                <w:szCs w:val="22"/>
              </w:rPr>
              <w:t>be</w:t>
            </w:r>
            <w:r w:rsidRPr="00DC3244">
              <w:rPr>
                <w:rFonts w:asciiTheme="minorHAnsi" w:eastAsia="Calibri" w:hAnsiTheme="minorHAnsi" w:cstheme="minorHAnsi"/>
                <w:spacing w:val="1"/>
                <w:sz w:val="22"/>
                <w:szCs w:val="22"/>
              </w:rPr>
              <w:t>d</w:t>
            </w:r>
            <w:r w:rsidRPr="00DC3244">
              <w:rPr>
                <w:rFonts w:asciiTheme="minorHAnsi" w:eastAsia="Calibri" w:hAnsiTheme="minorHAnsi" w:cstheme="minorHAnsi"/>
                <w:spacing w:val="-1"/>
                <w:sz w:val="22"/>
                <w:szCs w:val="22"/>
              </w:rPr>
              <w:t>d</w:t>
            </w:r>
            <w:r w:rsidRPr="00DC3244">
              <w:rPr>
                <w:rFonts w:asciiTheme="minorHAnsi" w:eastAsia="Calibri" w:hAnsiTheme="minorHAnsi" w:cstheme="minorHAnsi"/>
                <w:spacing w:val="2"/>
                <w:sz w:val="22"/>
                <w:szCs w:val="22"/>
              </w:rPr>
              <w:t>e</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s</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ft</w:t>
            </w:r>
            <w:r w:rsidRPr="00DC3244">
              <w:rPr>
                <w:rFonts w:asciiTheme="minorHAnsi" w:eastAsia="Calibri" w:hAnsiTheme="minorHAnsi" w:cstheme="minorHAnsi"/>
                <w:spacing w:val="1"/>
                <w:sz w:val="22"/>
                <w:szCs w:val="22"/>
              </w:rPr>
              <w:t>w</w:t>
            </w:r>
            <w:r w:rsidRPr="00DC3244">
              <w:rPr>
                <w:rFonts w:asciiTheme="minorHAnsi" w:eastAsia="Calibri" w:hAnsiTheme="minorHAnsi" w:cstheme="minorHAnsi"/>
                <w:sz w:val="22"/>
                <w:szCs w:val="22"/>
              </w:rPr>
              <w:t>are</w:t>
            </w:r>
          </w:p>
        </w:tc>
        <w:tc>
          <w:tcPr>
            <w:tcW w:w="2160" w:type="dxa"/>
            <w:gridSpan w:val="2"/>
            <w:tcBorders>
              <w:top w:val="single" w:sz="5" w:space="0" w:color="000000"/>
              <w:left w:val="single" w:sz="5" w:space="0" w:color="000000"/>
              <w:bottom w:val="single" w:sz="5" w:space="0" w:color="000000"/>
              <w:right w:val="single" w:sz="5" w:space="0" w:color="000000"/>
            </w:tcBorders>
          </w:tcPr>
          <w:p w14:paraId="75865554" w14:textId="77777777" w:rsidR="007B27C0" w:rsidRPr="00DC3244" w:rsidRDefault="004A1F15" w:rsidP="007B27C0">
            <w:pPr>
              <w:jc w:val="center"/>
              <w:rPr>
                <w:rFonts w:asciiTheme="minorHAnsi" w:hAnsiTheme="minorHAnsi" w:cstheme="minorHAnsi"/>
                <w:sz w:val="22"/>
                <w:szCs w:val="22"/>
              </w:rPr>
            </w:pPr>
            <w:r w:rsidRPr="00DC3244">
              <w:rPr>
                <w:rFonts w:asciiTheme="minorHAnsi" w:hAnsiTheme="minorHAnsi" w:cstheme="minorHAnsi"/>
                <w:sz w:val="22"/>
                <w:szCs w:val="22"/>
              </w:rPr>
              <w:t>NA</w:t>
            </w:r>
          </w:p>
        </w:tc>
        <w:tc>
          <w:tcPr>
            <w:tcW w:w="6960" w:type="dxa"/>
            <w:tcBorders>
              <w:top w:val="single" w:sz="5" w:space="0" w:color="000000"/>
              <w:left w:val="single" w:sz="5" w:space="0" w:color="000000"/>
              <w:bottom w:val="single" w:sz="5" w:space="0" w:color="000000"/>
              <w:right w:val="single" w:sz="5" w:space="0" w:color="000000"/>
            </w:tcBorders>
            <w:shd w:val="clear" w:color="auto" w:fill="A6A6A6" w:themeFill="background1" w:themeFillShade="A6"/>
          </w:tcPr>
          <w:p w14:paraId="3D847552" w14:textId="77777777" w:rsidR="007B27C0" w:rsidRPr="00DC3244" w:rsidRDefault="007B27C0" w:rsidP="007B27C0">
            <w:pPr>
              <w:rPr>
                <w:rFonts w:asciiTheme="minorHAnsi" w:hAnsiTheme="minorHAnsi" w:cstheme="minorHAnsi"/>
                <w:sz w:val="22"/>
                <w:szCs w:val="22"/>
              </w:rPr>
            </w:pPr>
          </w:p>
        </w:tc>
      </w:tr>
      <w:tr w:rsidR="007B27C0" w:rsidRPr="00DC3244" w14:paraId="33DEEA1E" w14:textId="77777777" w:rsidTr="00925039">
        <w:trPr>
          <w:trHeight w:hRule="exact" w:val="1952"/>
        </w:trPr>
        <w:tc>
          <w:tcPr>
            <w:tcW w:w="4654" w:type="dxa"/>
            <w:tcBorders>
              <w:top w:val="single" w:sz="5" w:space="0" w:color="000000"/>
              <w:left w:val="single" w:sz="5" w:space="0" w:color="000000"/>
              <w:bottom w:val="single" w:sz="5" w:space="0" w:color="000000"/>
              <w:right w:val="single" w:sz="5" w:space="0" w:color="000000"/>
            </w:tcBorders>
          </w:tcPr>
          <w:p w14:paraId="10B707B7" w14:textId="77777777" w:rsidR="007B27C0" w:rsidRPr="00DC3244" w:rsidRDefault="007B27C0" w:rsidP="007B27C0">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8.4.2.4 </w:t>
            </w:r>
            <w:r w:rsidRPr="00DC3244">
              <w:rPr>
                <w:rFonts w:asciiTheme="minorHAnsi" w:eastAsia="Calibri" w:hAnsiTheme="minorHAnsi" w:cstheme="minorHAnsi"/>
                <w:spacing w:val="-1"/>
                <w:sz w:val="22"/>
                <w:szCs w:val="22"/>
              </w:rPr>
              <w:t>Su</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li</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r m</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pacing w:val="2"/>
                <w:sz w:val="22"/>
                <w:szCs w:val="22"/>
              </w:rPr>
              <w:t>i</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in</w:t>
            </w:r>
            <w:r w:rsidRPr="00DC3244">
              <w:rPr>
                <w:rFonts w:asciiTheme="minorHAnsi" w:eastAsia="Calibri" w:hAnsiTheme="minorHAnsi" w:cstheme="minorHAnsi"/>
                <w:sz w:val="22"/>
                <w:szCs w:val="22"/>
              </w:rPr>
              <w:t>g</w:t>
            </w:r>
          </w:p>
        </w:tc>
        <w:tc>
          <w:tcPr>
            <w:tcW w:w="2160" w:type="dxa"/>
            <w:gridSpan w:val="2"/>
            <w:tcBorders>
              <w:top w:val="single" w:sz="5" w:space="0" w:color="000000"/>
              <w:left w:val="single" w:sz="5" w:space="0" w:color="000000"/>
              <w:bottom w:val="single" w:sz="5" w:space="0" w:color="000000"/>
              <w:right w:val="single" w:sz="5" w:space="0" w:color="000000"/>
            </w:tcBorders>
          </w:tcPr>
          <w:p w14:paraId="58AFB598" w14:textId="77777777" w:rsidR="007B27C0" w:rsidRPr="00DC3244" w:rsidRDefault="004A1F15" w:rsidP="007B27C0">
            <w:pPr>
              <w:jc w:val="center"/>
              <w:rPr>
                <w:rFonts w:asciiTheme="minorHAnsi" w:hAnsiTheme="minorHAnsi" w:cstheme="minorHAnsi"/>
                <w:color w:val="FF0000"/>
                <w:sz w:val="22"/>
                <w:szCs w:val="22"/>
              </w:rPr>
            </w:pPr>
            <w:r w:rsidRPr="00DC3244">
              <w:rPr>
                <w:rFonts w:asciiTheme="minorHAnsi" w:hAnsiTheme="minorHAnsi" w:cstheme="minorHAnsi"/>
                <w:color w:val="FF0000"/>
                <w:sz w:val="22"/>
                <w:szCs w:val="22"/>
              </w:rPr>
              <w:t>NC</w:t>
            </w:r>
            <w:r w:rsidR="00925039">
              <w:rPr>
                <w:rFonts w:asciiTheme="minorHAnsi" w:hAnsiTheme="minorHAnsi" w:cstheme="minorHAnsi"/>
                <w:color w:val="FF0000"/>
                <w:sz w:val="22"/>
                <w:szCs w:val="22"/>
              </w:rPr>
              <w:t>#48</w:t>
            </w:r>
          </w:p>
        </w:tc>
        <w:tc>
          <w:tcPr>
            <w:tcW w:w="6960" w:type="dxa"/>
            <w:tcBorders>
              <w:top w:val="single" w:sz="5" w:space="0" w:color="000000"/>
              <w:left w:val="single" w:sz="5" w:space="0" w:color="000000"/>
              <w:bottom w:val="single" w:sz="5" w:space="0" w:color="000000"/>
              <w:right w:val="single" w:sz="5" w:space="0" w:color="000000"/>
            </w:tcBorders>
          </w:tcPr>
          <w:p w14:paraId="67D6784F" w14:textId="77777777" w:rsidR="00925039" w:rsidRDefault="004A1F15" w:rsidP="00BF0C26">
            <w:pPr>
              <w:jc w:val="both"/>
              <w:rPr>
                <w:rFonts w:asciiTheme="minorHAnsi" w:hAnsiTheme="minorHAnsi"/>
                <w:sz w:val="22"/>
                <w:szCs w:val="22"/>
              </w:rPr>
            </w:pPr>
            <w:proofErr w:type="gramStart"/>
            <w:r w:rsidRPr="00925039">
              <w:rPr>
                <w:rFonts w:asciiTheme="minorHAnsi" w:hAnsiTheme="minorHAnsi"/>
                <w:sz w:val="22"/>
                <w:szCs w:val="22"/>
              </w:rPr>
              <w:t>Suppliers</w:t>
            </w:r>
            <w:proofErr w:type="gramEnd"/>
            <w:r w:rsidRPr="00925039">
              <w:rPr>
                <w:rFonts w:asciiTheme="minorHAnsi" w:hAnsiTheme="minorHAnsi"/>
                <w:sz w:val="22"/>
                <w:szCs w:val="22"/>
              </w:rPr>
              <w:t xml:space="preserve"> performance is currently monitored</w:t>
            </w:r>
            <w:r w:rsidR="00DA0DC4" w:rsidRPr="00925039">
              <w:rPr>
                <w:rFonts w:asciiTheme="minorHAnsi" w:hAnsiTheme="minorHAnsi"/>
                <w:sz w:val="22"/>
                <w:szCs w:val="22"/>
              </w:rPr>
              <w:t xml:space="preserve"> </w:t>
            </w:r>
            <w:proofErr w:type="gramStart"/>
            <w:r w:rsidR="00DA0DC4" w:rsidRPr="00925039">
              <w:rPr>
                <w:rFonts w:asciiTheme="minorHAnsi" w:hAnsiTheme="minorHAnsi"/>
                <w:sz w:val="22"/>
                <w:szCs w:val="22"/>
              </w:rPr>
              <w:t>for</w:t>
            </w:r>
            <w:proofErr w:type="gramEnd"/>
            <w:r w:rsidR="00DA0DC4" w:rsidRPr="00925039">
              <w:rPr>
                <w:rFonts w:asciiTheme="minorHAnsi" w:hAnsiTheme="minorHAnsi"/>
                <w:sz w:val="22"/>
                <w:szCs w:val="22"/>
              </w:rPr>
              <w:t xml:space="preserve"> </w:t>
            </w:r>
            <w:r w:rsidR="00A14126" w:rsidRPr="00925039">
              <w:rPr>
                <w:rFonts w:asciiTheme="minorHAnsi" w:hAnsiTheme="minorHAnsi"/>
                <w:sz w:val="22"/>
                <w:szCs w:val="22"/>
              </w:rPr>
              <w:t xml:space="preserve">suppliers of </w:t>
            </w:r>
            <w:r w:rsidR="00DA0DC4" w:rsidRPr="00925039">
              <w:rPr>
                <w:rFonts w:asciiTheme="minorHAnsi" w:hAnsiTheme="minorHAnsi"/>
                <w:sz w:val="22"/>
                <w:szCs w:val="22"/>
              </w:rPr>
              <w:t>raw material</w:t>
            </w:r>
            <w:r w:rsidR="00A14126" w:rsidRPr="00925039">
              <w:rPr>
                <w:rFonts w:asciiTheme="minorHAnsi" w:hAnsiTheme="minorHAnsi"/>
                <w:sz w:val="22"/>
                <w:szCs w:val="22"/>
              </w:rPr>
              <w:t xml:space="preserve">s/components </w:t>
            </w:r>
            <w:proofErr w:type="gramStart"/>
            <w:r w:rsidRPr="00925039">
              <w:rPr>
                <w:rFonts w:asciiTheme="minorHAnsi" w:hAnsiTheme="minorHAnsi"/>
                <w:sz w:val="22"/>
                <w:szCs w:val="22"/>
              </w:rPr>
              <w:t>on a monthly basis</w:t>
            </w:r>
            <w:proofErr w:type="gramEnd"/>
            <w:r w:rsidRPr="00925039">
              <w:rPr>
                <w:rFonts w:asciiTheme="minorHAnsi" w:hAnsiTheme="minorHAnsi"/>
                <w:sz w:val="22"/>
                <w:szCs w:val="22"/>
              </w:rPr>
              <w:t>,</w:t>
            </w:r>
            <w:r w:rsidR="00925039" w:rsidRPr="00925039">
              <w:rPr>
                <w:rFonts w:asciiTheme="minorHAnsi" w:hAnsiTheme="minorHAnsi"/>
                <w:sz w:val="22"/>
                <w:szCs w:val="22"/>
              </w:rPr>
              <w:t xml:space="preserve"> and scorecards are issued. </w:t>
            </w:r>
          </w:p>
          <w:p w14:paraId="29D264B7" w14:textId="77777777" w:rsidR="004A1F15" w:rsidRPr="00925039" w:rsidRDefault="00925039" w:rsidP="00BF0C26">
            <w:pPr>
              <w:jc w:val="both"/>
              <w:rPr>
                <w:rFonts w:asciiTheme="minorHAnsi" w:hAnsiTheme="minorHAnsi"/>
                <w:color w:val="FF0000"/>
                <w:sz w:val="22"/>
                <w:szCs w:val="22"/>
              </w:rPr>
            </w:pPr>
            <w:r w:rsidRPr="00925039">
              <w:rPr>
                <w:rFonts w:asciiTheme="minorHAnsi" w:hAnsiTheme="minorHAnsi"/>
                <w:color w:val="FF0000"/>
                <w:sz w:val="22"/>
                <w:szCs w:val="22"/>
              </w:rPr>
              <w:t>NC#48 -</w:t>
            </w:r>
            <w:r w:rsidR="00A14126" w:rsidRPr="00925039">
              <w:rPr>
                <w:rFonts w:asciiTheme="minorHAnsi" w:hAnsiTheme="minorHAnsi"/>
                <w:color w:val="FF0000"/>
                <w:sz w:val="22"/>
                <w:szCs w:val="22"/>
              </w:rPr>
              <w:t>C</w:t>
            </w:r>
            <w:r w:rsidR="004A1F15" w:rsidRPr="00925039">
              <w:rPr>
                <w:rFonts w:asciiTheme="minorHAnsi" w:hAnsiTheme="minorHAnsi"/>
                <w:color w:val="FF0000"/>
                <w:sz w:val="22"/>
                <w:szCs w:val="22"/>
              </w:rPr>
              <w:t xml:space="preserve">urrent criteria does not </w:t>
            </w:r>
            <w:proofErr w:type="gramStart"/>
            <w:r w:rsidR="004A1F15" w:rsidRPr="00925039">
              <w:rPr>
                <w:rFonts w:asciiTheme="minorHAnsi" w:hAnsiTheme="minorHAnsi"/>
                <w:color w:val="FF0000"/>
                <w:sz w:val="22"/>
                <w:szCs w:val="22"/>
              </w:rPr>
              <w:t>include:</w:t>
            </w:r>
            <w:proofErr w:type="gramEnd"/>
            <w:r w:rsidR="004A1F15" w:rsidRPr="00925039">
              <w:rPr>
                <w:rFonts w:asciiTheme="minorHAnsi" w:hAnsiTheme="minorHAnsi"/>
                <w:color w:val="FF0000"/>
                <w:sz w:val="22"/>
                <w:szCs w:val="22"/>
              </w:rPr>
              <w:t xml:space="preserve"> customer disruptions at the receiv</w:t>
            </w:r>
            <w:r w:rsidRPr="00925039">
              <w:rPr>
                <w:rFonts w:asciiTheme="minorHAnsi" w:hAnsiTheme="minorHAnsi"/>
                <w:color w:val="FF0000"/>
                <w:sz w:val="22"/>
                <w:szCs w:val="22"/>
              </w:rPr>
              <w:t xml:space="preserve">ing plant, </w:t>
            </w:r>
            <w:r w:rsidR="004A1F15" w:rsidRPr="00925039">
              <w:rPr>
                <w:rFonts w:asciiTheme="minorHAnsi" w:hAnsiTheme="minorHAnsi"/>
                <w:color w:val="FF0000"/>
                <w:sz w:val="22"/>
                <w:szCs w:val="22"/>
              </w:rPr>
              <w:t>incl</w:t>
            </w:r>
            <w:r w:rsidR="00BF0C26" w:rsidRPr="00925039">
              <w:rPr>
                <w:rFonts w:asciiTheme="minorHAnsi" w:hAnsiTheme="minorHAnsi"/>
                <w:color w:val="FF0000"/>
                <w:sz w:val="22"/>
                <w:szCs w:val="22"/>
              </w:rPr>
              <w:t>uding yard holds and stop ships; nor special status customer notifications related to quality or delivery issues, or dealer returns, warranty, field action</w:t>
            </w:r>
            <w:r w:rsidRPr="00925039">
              <w:rPr>
                <w:rFonts w:asciiTheme="minorHAnsi" w:hAnsiTheme="minorHAnsi"/>
                <w:color w:val="FF0000"/>
                <w:sz w:val="22"/>
                <w:szCs w:val="22"/>
              </w:rPr>
              <w:t>s, and recalls, as applicable. NC#49-</w:t>
            </w:r>
            <w:r w:rsidR="00A14126" w:rsidRPr="00925039">
              <w:rPr>
                <w:rFonts w:asciiTheme="minorHAnsi" w:hAnsiTheme="minorHAnsi"/>
                <w:color w:val="FF0000"/>
                <w:sz w:val="22"/>
                <w:szCs w:val="22"/>
              </w:rPr>
              <w:t>Other external providers performance is not currently evaluated on established criteria.</w:t>
            </w:r>
          </w:p>
          <w:p w14:paraId="076E772F" w14:textId="77777777" w:rsidR="007B27C0" w:rsidRPr="00DC3244" w:rsidRDefault="007B27C0" w:rsidP="007B27C0">
            <w:pPr>
              <w:rPr>
                <w:rFonts w:asciiTheme="minorHAnsi" w:hAnsiTheme="minorHAnsi" w:cstheme="minorHAnsi"/>
                <w:color w:val="FF0000"/>
                <w:sz w:val="22"/>
                <w:szCs w:val="22"/>
              </w:rPr>
            </w:pPr>
          </w:p>
        </w:tc>
      </w:tr>
      <w:tr w:rsidR="007B27C0" w:rsidRPr="00DC3244" w14:paraId="0A7877CD" w14:textId="77777777" w:rsidTr="00925039">
        <w:trPr>
          <w:trHeight w:hRule="exact" w:val="1979"/>
        </w:trPr>
        <w:tc>
          <w:tcPr>
            <w:tcW w:w="4654" w:type="dxa"/>
            <w:tcBorders>
              <w:top w:val="single" w:sz="5" w:space="0" w:color="000000"/>
              <w:left w:val="single" w:sz="5" w:space="0" w:color="000000"/>
              <w:bottom w:val="single" w:sz="5" w:space="0" w:color="000000"/>
              <w:right w:val="single" w:sz="5" w:space="0" w:color="000000"/>
            </w:tcBorders>
          </w:tcPr>
          <w:p w14:paraId="09C8428A" w14:textId="77777777" w:rsidR="007B27C0" w:rsidRPr="00DC3244" w:rsidRDefault="007B27C0" w:rsidP="007B27C0">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8.4.2.4.1 </w:t>
            </w:r>
            <w:r w:rsidRPr="00DC3244">
              <w:rPr>
                <w:rFonts w:asciiTheme="minorHAnsi" w:eastAsia="Calibri" w:hAnsiTheme="minorHAnsi" w:cstheme="minorHAnsi"/>
                <w:spacing w:val="-1"/>
                <w:sz w:val="22"/>
                <w:szCs w:val="22"/>
              </w:rPr>
              <w:t>Se</w:t>
            </w:r>
            <w:r w:rsidRPr="00DC3244">
              <w:rPr>
                <w:rFonts w:asciiTheme="minorHAnsi" w:eastAsia="Calibri" w:hAnsiTheme="minorHAnsi" w:cstheme="minorHAnsi"/>
                <w:spacing w:val="1"/>
                <w:sz w:val="22"/>
                <w:szCs w:val="22"/>
              </w:rPr>
              <w:t>co</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arty a</w:t>
            </w:r>
            <w:r w:rsidRPr="00DC3244">
              <w:rPr>
                <w:rFonts w:asciiTheme="minorHAnsi" w:eastAsia="Calibri" w:hAnsiTheme="minorHAnsi" w:cstheme="minorHAnsi"/>
                <w:spacing w:val="2"/>
                <w:sz w:val="22"/>
                <w:szCs w:val="22"/>
              </w:rPr>
              <w:t>u</w:t>
            </w:r>
            <w:r w:rsidRPr="00DC3244">
              <w:rPr>
                <w:rFonts w:asciiTheme="minorHAnsi" w:eastAsia="Calibri" w:hAnsiTheme="minorHAnsi" w:cstheme="minorHAnsi"/>
                <w:spacing w:val="-1"/>
                <w:sz w:val="22"/>
                <w:szCs w:val="22"/>
              </w:rPr>
              <w:t>d</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2"/>
                <w:sz w:val="22"/>
                <w:szCs w:val="22"/>
              </w:rPr>
              <w:t>t</w:t>
            </w:r>
            <w:r w:rsidRPr="00DC3244">
              <w:rPr>
                <w:rFonts w:asciiTheme="minorHAnsi" w:eastAsia="Calibri" w:hAnsiTheme="minorHAnsi" w:cstheme="minorHAns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tcPr>
          <w:p w14:paraId="62AD601A" w14:textId="77777777" w:rsidR="007B27C0" w:rsidRPr="00DC3244" w:rsidRDefault="007B27C0" w:rsidP="007B27C0">
            <w:pPr>
              <w:jc w:val="center"/>
              <w:rPr>
                <w:rFonts w:asciiTheme="minorHAnsi" w:hAnsiTheme="minorHAnsi" w:cstheme="minorHAnsi"/>
                <w:sz w:val="22"/>
                <w:szCs w:val="22"/>
              </w:rPr>
            </w:pPr>
            <w:r w:rsidRPr="00DC3244">
              <w:rPr>
                <w:rFonts w:asciiTheme="minorHAnsi" w:hAnsiTheme="minorHAnsi" w:cstheme="minorHAnsi"/>
                <w:color w:val="FF0000"/>
                <w:sz w:val="22"/>
                <w:szCs w:val="22"/>
              </w:rPr>
              <w:t>NC</w:t>
            </w:r>
            <w:r w:rsidR="00925039">
              <w:rPr>
                <w:rFonts w:asciiTheme="minorHAnsi" w:hAnsiTheme="minorHAnsi" w:cstheme="minorHAnsi"/>
                <w:color w:val="FF0000"/>
                <w:sz w:val="22"/>
                <w:szCs w:val="22"/>
              </w:rPr>
              <w:t>#49</w:t>
            </w:r>
          </w:p>
        </w:tc>
        <w:tc>
          <w:tcPr>
            <w:tcW w:w="6960" w:type="dxa"/>
            <w:tcBorders>
              <w:top w:val="single" w:sz="5" w:space="0" w:color="000000"/>
              <w:left w:val="single" w:sz="5" w:space="0" w:color="000000"/>
              <w:bottom w:val="single" w:sz="5" w:space="0" w:color="000000"/>
              <w:right w:val="single" w:sz="5" w:space="0" w:color="000000"/>
            </w:tcBorders>
          </w:tcPr>
          <w:p w14:paraId="304CB996" w14:textId="77777777" w:rsidR="007B27C0" w:rsidRPr="00AB484A" w:rsidRDefault="004A1F15" w:rsidP="00925039">
            <w:pPr>
              <w:autoSpaceDE w:val="0"/>
              <w:autoSpaceDN w:val="0"/>
              <w:adjustRightInd w:val="0"/>
              <w:rPr>
                <w:rFonts w:asciiTheme="minorHAnsi" w:hAnsiTheme="minorHAnsi" w:cstheme="minorHAnsi"/>
              </w:rPr>
            </w:pPr>
            <w:r w:rsidRPr="00AB484A">
              <w:rPr>
                <w:rFonts w:asciiTheme="minorHAnsi" w:hAnsiTheme="minorHAnsi" w:cs="Calibri"/>
                <w:color w:val="FF0000"/>
              </w:rPr>
              <w:t xml:space="preserve">The organization </w:t>
            </w:r>
            <w:r w:rsidR="007B27C0" w:rsidRPr="00AB484A">
              <w:rPr>
                <w:rFonts w:asciiTheme="minorHAnsi" w:hAnsiTheme="minorHAnsi" w:cs="Calibri"/>
                <w:color w:val="FF0000"/>
              </w:rPr>
              <w:t>does not currently meet GM IATF CSR for 2</w:t>
            </w:r>
            <w:r w:rsidR="007B27C0" w:rsidRPr="00AB484A">
              <w:rPr>
                <w:rFonts w:asciiTheme="minorHAnsi" w:hAnsiTheme="minorHAnsi" w:cs="Calibri"/>
                <w:color w:val="FF0000"/>
                <w:vertAlign w:val="superscript"/>
              </w:rPr>
              <w:t>nd</w:t>
            </w:r>
            <w:r w:rsidR="007B27C0" w:rsidRPr="00AB484A">
              <w:rPr>
                <w:rFonts w:asciiTheme="minorHAnsi" w:hAnsiTheme="minorHAnsi" w:cs="Calibri"/>
                <w:color w:val="FF0000"/>
              </w:rPr>
              <w:t xml:space="preserve"> party auditor qualifications. </w:t>
            </w:r>
            <w:r w:rsidR="00925039" w:rsidRPr="00AB484A">
              <w:rPr>
                <w:rFonts w:asciiTheme="minorHAnsi" w:hAnsiTheme="minorHAnsi" w:cs="Calibri"/>
                <w:color w:val="FF0000"/>
              </w:rPr>
              <w:t xml:space="preserve"> </w:t>
            </w:r>
            <w:r w:rsidR="007B27C0" w:rsidRPr="00AB484A">
              <w:rPr>
                <w:rFonts w:asciiTheme="minorHAnsi" w:hAnsiTheme="minorHAnsi" w:cs="Calibri"/>
                <w:color w:val="FF0000"/>
              </w:rPr>
              <w:t xml:space="preserve">1) CSR </w:t>
            </w:r>
            <w:proofErr w:type="gramStart"/>
            <w:r w:rsidR="007B27C0" w:rsidRPr="00AB484A">
              <w:rPr>
                <w:rFonts w:asciiTheme="minorHAnsi" w:hAnsiTheme="minorHAnsi" w:cs="Calibri"/>
                <w:color w:val="FF0000"/>
              </w:rPr>
              <w:t>requires that</w:t>
            </w:r>
            <w:proofErr w:type="gramEnd"/>
            <w:r w:rsidR="007B27C0" w:rsidRPr="00AB484A">
              <w:rPr>
                <w:rFonts w:asciiTheme="minorHAnsi" w:hAnsiTheme="minorHAnsi" w:cs="Calibri"/>
                <w:color w:val="FF0000"/>
              </w:rPr>
              <w:t xml:space="preserve"> a qualified ISO Lead Auditor, or a qualified internal auditor with evidence of their successful completion of training, and a minimum of five internal</w:t>
            </w:r>
            <w:r w:rsidR="00925039" w:rsidRPr="00AB484A">
              <w:rPr>
                <w:rFonts w:asciiTheme="minorHAnsi" w:hAnsiTheme="minorHAnsi" w:cs="Calibri"/>
                <w:color w:val="FF0000"/>
              </w:rPr>
              <w:t xml:space="preserve"> </w:t>
            </w:r>
            <w:r w:rsidR="007B27C0" w:rsidRPr="00AB484A">
              <w:rPr>
                <w:rFonts w:asciiTheme="minorHAnsi" w:hAnsiTheme="minorHAnsi" w:cs="Calibri"/>
                <w:color w:val="FF0000"/>
              </w:rPr>
              <w:t>ISO/TS16949:2009 and/or IATF16949:2016 audits under the supervision of a qualified lead auditor. 2) The duration of these audits must conform to the full application of the Audit Day Requirements table of the current edition of Automotive Certification Scheme for IATF16949 Rules for Achieving and Maintaining IATF Recognition.</w:t>
            </w:r>
          </w:p>
        </w:tc>
      </w:tr>
      <w:tr w:rsidR="007B27C0" w:rsidRPr="00DC3244" w14:paraId="355EDD68" w14:textId="77777777" w:rsidTr="00AB484A">
        <w:trPr>
          <w:trHeight w:hRule="exact" w:val="1277"/>
        </w:trPr>
        <w:tc>
          <w:tcPr>
            <w:tcW w:w="4654" w:type="dxa"/>
            <w:tcBorders>
              <w:top w:val="single" w:sz="5" w:space="0" w:color="000000"/>
              <w:left w:val="single" w:sz="5" w:space="0" w:color="000000"/>
              <w:bottom w:val="single" w:sz="5" w:space="0" w:color="000000"/>
              <w:right w:val="single" w:sz="5" w:space="0" w:color="000000"/>
            </w:tcBorders>
          </w:tcPr>
          <w:p w14:paraId="4A98B1D0" w14:textId="77777777" w:rsidR="007B27C0" w:rsidRPr="00DC3244" w:rsidRDefault="007B27C0" w:rsidP="000930A1">
            <w:pPr>
              <w:spacing w:line="200" w:lineRule="exact"/>
              <w:ind w:left="822"/>
              <w:jc w:val="center"/>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8.4.2.5 </w:t>
            </w:r>
            <w:r w:rsidRPr="00DC3244">
              <w:rPr>
                <w:rFonts w:asciiTheme="minorHAnsi" w:eastAsia="Calibri" w:hAnsiTheme="minorHAnsi" w:cstheme="minorHAnsi"/>
                <w:spacing w:val="-1"/>
                <w:sz w:val="22"/>
                <w:szCs w:val="22"/>
              </w:rPr>
              <w:t>Su</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li</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2"/>
                <w:sz w:val="22"/>
                <w:szCs w:val="22"/>
              </w:rPr>
              <w:t xml:space="preserve"> </w:t>
            </w:r>
            <w:r w:rsidRPr="00DC3244">
              <w:rPr>
                <w:rFonts w:asciiTheme="minorHAnsi" w:eastAsia="Calibri" w:hAnsiTheme="minorHAnsi" w:cstheme="minorHAnsi"/>
                <w:spacing w:val="-1"/>
                <w:sz w:val="22"/>
                <w:szCs w:val="22"/>
              </w:rPr>
              <w:t>de</w:t>
            </w:r>
            <w:r w:rsidRPr="00DC3244">
              <w:rPr>
                <w:rFonts w:asciiTheme="minorHAnsi" w:eastAsia="Calibri" w:hAnsiTheme="minorHAnsi" w:cstheme="minorHAnsi"/>
                <w:sz w:val="22"/>
                <w:szCs w:val="22"/>
              </w:rPr>
              <w:t>vel</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pacing w:val="2"/>
                <w:sz w:val="22"/>
                <w:szCs w:val="22"/>
              </w:rPr>
              <w:t>m</w:t>
            </w:r>
            <w:r w:rsidRPr="00DC3244">
              <w:rPr>
                <w:rFonts w:asciiTheme="minorHAnsi" w:eastAsia="Calibri" w:hAnsiTheme="minorHAnsi" w:cstheme="minorHAnsi"/>
                <w:spacing w:val="-1"/>
                <w:sz w:val="22"/>
                <w:szCs w:val="22"/>
              </w:rPr>
              <w:t>en</w:t>
            </w:r>
            <w:r w:rsidRPr="00DC3244">
              <w:rPr>
                <w:rFonts w:asciiTheme="minorHAnsi" w:eastAsia="Calibri" w:hAnsiTheme="minorHAnsi" w:cstheme="minorHAnsi"/>
                <w:sz w:val="22"/>
                <w:szCs w:val="22"/>
              </w:rPr>
              <w:t>t</w:t>
            </w:r>
          </w:p>
        </w:tc>
        <w:tc>
          <w:tcPr>
            <w:tcW w:w="2160" w:type="dxa"/>
            <w:gridSpan w:val="2"/>
            <w:tcBorders>
              <w:top w:val="single" w:sz="5" w:space="0" w:color="000000"/>
              <w:left w:val="single" w:sz="5" w:space="0" w:color="000000"/>
              <w:bottom w:val="single" w:sz="5" w:space="0" w:color="000000"/>
              <w:right w:val="single" w:sz="5" w:space="0" w:color="000000"/>
            </w:tcBorders>
          </w:tcPr>
          <w:p w14:paraId="5EEA5732" w14:textId="77777777" w:rsidR="007B27C0" w:rsidRPr="00DC3244" w:rsidRDefault="00AB484A" w:rsidP="000930A1">
            <w:pPr>
              <w:jc w:val="center"/>
              <w:rPr>
                <w:rFonts w:asciiTheme="minorHAnsi" w:hAnsiTheme="minorHAnsi" w:cstheme="minorHAnsi"/>
                <w:sz w:val="22"/>
                <w:szCs w:val="22"/>
              </w:rPr>
            </w:pPr>
            <w:r>
              <w:rPr>
                <w:rFonts w:asciiTheme="minorHAnsi" w:hAnsiTheme="minorHAnsi" w:cstheme="minorHAnsi"/>
                <w:sz w:val="22"/>
                <w:szCs w:val="22"/>
              </w:rPr>
              <w:t>OBS#12</w:t>
            </w:r>
          </w:p>
        </w:tc>
        <w:tc>
          <w:tcPr>
            <w:tcW w:w="6960" w:type="dxa"/>
            <w:tcBorders>
              <w:top w:val="single" w:sz="5" w:space="0" w:color="000000"/>
              <w:left w:val="single" w:sz="5" w:space="0" w:color="000000"/>
              <w:bottom w:val="single" w:sz="5" w:space="0" w:color="000000"/>
              <w:right w:val="single" w:sz="5" w:space="0" w:color="000000"/>
            </w:tcBorders>
          </w:tcPr>
          <w:p w14:paraId="5F2002D0" w14:textId="77777777" w:rsidR="000930A1" w:rsidRPr="00AB484A" w:rsidRDefault="000930A1" w:rsidP="000930A1">
            <w:pPr>
              <w:jc w:val="both"/>
              <w:rPr>
                <w:rFonts w:asciiTheme="minorHAnsi" w:hAnsiTheme="minorHAnsi"/>
              </w:rPr>
            </w:pPr>
            <w:r w:rsidRPr="00AB484A">
              <w:rPr>
                <w:rFonts w:asciiTheme="minorHAnsi" w:hAnsiTheme="minorHAnsi"/>
              </w:rPr>
              <w:t xml:space="preserve">The process for </w:t>
            </w:r>
            <w:r w:rsidR="002E699A" w:rsidRPr="00AB484A">
              <w:rPr>
                <w:rFonts w:asciiTheme="minorHAnsi" w:hAnsiTheme="minorHAnsi"/>
              </w:rPr>
              <w:t xml:space="preserve">supplier development could be improved for determining the </w:t>
            </w:r>
            <w:r w:rsidRPr="00AB484A">
              <w:rPr>
                <w:rFonts w:asciiTheme="minorHAnsi" w:hAnsiTheme="minorHAnsi"/>
              </w:rPr>
              <w:t>priority, type, extent, and timing of required supplier development actions for its active supplier</w:t>
            </w:r>
            <w:r w:rsidR="00AB484A">
              <w:rPr>
                <w:rFonts w:asciiTheme="minorHAnsi" w:hAnsiTheme="minorHAnsi"/>
              </w:rPr>
              <w:t>s, based on</w:t>
            </w:r>
            <w:r w:rsidRPr="00AB484A">
              <w:rPr>
                <w:rFonts w:asciiTheme="minorHAnsi" w:hAnsiTheme="minorHAnsi"/>
              </w:rPr>
              <w:t xml:space="preserve"> performance issues identified through supplier monitoring (see Section 8.4.2.4); second-party audit findings (see Section 8.4.</w:t>
            </w:r>
            <w:proofErr w:type="gramStart"/>
            <w:r w:rsidRPr="00AB484A">
              <w:rPr>
                <w:rFonts w:asciiTheme="minorHAnsi" w:hAnsiTheme="minorHAnsi"/>
              </w:rPr>
              <w:t>2.4.1</w:t>
            </w:r>
            <w:proofErr w:type="gramEnd"/>
            <w:r w:rsidRPr="00AB484A">
              <w:rPr>
                <w:rFonts w:asciiTheme="minorHAnsi" w:hAnsiTheme="minorHAnsi"/>
              </w:rPr>
              <w:t>); third-party quality management system certification status; risk analysis.</w:t>
            </w:r>
          </w:p>
          <w:p w14:paraId="6A18C3BF" w14:textId="77777777" w:rsidR="000930A1" w:rsidRPr="00DC3244" w:rsidRDefault="000930A1" w:rsidP="000930A1">
            <w:pPr>
              <w:jc w:val="both"/>
              <w:rPr>
                <w:rFonts w:asciiTheme="minorHAnsi" w:hAnsiTheme="minorHAnsi"/>
                <w:sz w:val="22"/>
                <w:szCs w:val="22"/>
              </w:rPr>
            </w:pPr>
          </w:p>
          <w:p w14:paraId="531A5C97" w14:textId="77777777" w:rsidR="007B27C0" w:rsidRPr="00DC3244" w:rsidRDefault="007B27C0" w:rsidP="007B27C0">
            <w:pPr>
              <w:rPr>
                <w:rFonts w:asciiTheme="minorHAnsi" w:hAnsiTheme="minorHAnsi" w:cstheme="minorHAnsi"/>
                <w:sz w:val="22"/>
                <w:szCs w:val="22"/>
              </w:rPr>
            </w:pPr>
          </w:p>
        </w:tc>
      </w:tr>
      <w:tr w:rsidR="007B27C0" w:rsidRPr="00DC3244" w14:paraId="0AF7F244" w14:textId="77777777" w:rsidTr="00912CFE">
        <w:trPr>
          <w:trHeight w:hRule="exact" w:val="539"/>
        </w:trPr>
        <w:tc>
          <w:tcPr>
            <w:tcW w:w="4654" w:type="dxa"/>
            <w:tcBorders>
              <w:top w:val="single" w:sz="5" w:space="0" w:color="000000"/>
              <w:left w:val="single" w:sz="5" w:space="0" w:color="000000"/>
              <w:bottom w:val="single" w:sz="5" w:space="0" w:color="000000"/>
              <w:right w:val="single" w:sz="5" w:space="0" w:color="000000"/>
            </w:tcBorders>
          </w:tcPr>
          <w:p w14:paraId="13609C60" w14:textId="77777777" w:rsidR="007B27C0" w:rsidRPr="00DC3244" w:rsidRDefault="007B27C0" w:rsidP="007B27C0">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8.4.3 </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f</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rmat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n</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f</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 xml:space="preserve">r </w:t>
            </w:r>
            <w:r w:rsidRPr="00DC3244">
              <w:rPr>
                <w:rFonts w:asciiTheme="minorHAnsi" w:eastAsia="Calibri" w:hAnsiTheme="minorHAnsi" w:cstheme="minorHAnsi"/>
                <w:spacing w:val="-1"/>
                <w:sz w:val="22"/>
                <w:szCs w:val="22"/>
              </w:rPr>
              <w:t>ex</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al</w:t>
            </w:r>
            <w:r w:rsidRPr="00DC3244">
              <w:rPr>
                <w:rFonts w:asciiTheme="minorHAnsi" w:eastAsia="Calibri" w:hAnsiTheme="minorHAnsi" w:cstheme="minorHAnsi"/>
                <w:spacing w:val="2"/>
                <w:sz w:val="22"/>
                <w:szCs w:val="22"/>
              </w:rPr>
              <w:t xml:space="preserve"> </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pacing w:val="2"/>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vi</w:t>
            </w:r>
            <w:r w:rsidRPr="00DC3244">
              <w:rPr>
                <w:rFonts w:asciiTheme="minorHAnsi" w:eastAsia="Calibri" w:hAnsiTheme="minorHAnsi" w:cstheme="minorHAnsi"/>
                <w:spacing w:val="-1"/>
                <w:sz w:val="22"/>
                <w:szCs w:val="22"/>
              </w:rPr>
              <w:t>de</w:t>
            </w:r>
            <w:r w:rsidRPr="00DC3244">
              <w:rPr>
                <w:rFonts w:asciiTheme="minorHAnsi" w:eastAsia="Calibri" w:hAnsiTheme="minorHAnsi" w:cstheme="minorHAnsi"/>
                <w:sz w:val="22"/>
                <w:szCs w:val="22"/>
              </w:rPr>
              <w:t>rs</w:t>
            </w:r>
          </w:p>
        </w:tc>
        <w:tc>
          <w:tcPr>
            <w:tcW w:w="2160" w:type="dxa"/>
            <w:gridSpan w:val="2"/>
            <w:tcBorders>
              <w:top w:val="single" w:sz="5" w:space="0" w:color="000000"/>
              <w:left w:val="single" w:sz="5" w:space="0" w:color="000000"/>
              <w:bottom w:val="single" w:sz="5" w:space="0" w:color="000000"/>
              <w:right w:val="single" w:sz="5" w:space="0" w:color="000000"/>
            </w:tcBorders>
          </w:tcPr>
          <w:p w14:paraId="7C5BCE30" w14:textId="77777777" w:rsidR="007B27C0" w:rsidRPr="00DC3244" w:rsidRDefault="00FA696D" w:rsidP="00FA696D">
            <w:pPr>
              <w:jc w:val="center"/>
              <w:rPr>
                <w:rFonts w:ascii="Calibri" w:hAnsi="Calibri" w:cstheme="minorHAnsi"/>
                <w:sz w:val="22"/>
                <w:szCs w:val="22"/>
              </w:rPr>
            </w:pPr>
            <w:r>
              <w:rPr>
                <w:rFonts w:ascii="Calibri" w:hAnsi="Calibr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6901F3EE" w14:textId="77777777" w:rsidR="007B27C0" w:rsidRPr="00DC3244" w:rsidRDefault="00AB484A" w:rsidP="007B27C0">
            <w:pPr>
              <w:rPr>
                <w:rFonts w:ascii="Calibri" w:hAnsi="Calibri" w:cstheme="minorHAnsi"/>
                <w:sz w:val="22"/>
                <w:szCs w:val="22"/>
              </w:rPr>
            </w:pPr>
            <w:r>
              <w:rPr>
                <w:rFonts w:ascii="Calibri" w:hAnsi="Calibri" w:cs="Cambria"/>
                <w:sz w:val="22"/>
                <w:szCs w:val="22"/>
              </w:rPr>
              <w:t xml:space="preserve">The company is currently communicating </w:t>
            </w:r>
            <w:proofErr w:type="gramStart"/>
            <w:r>
              <w:rPr>
                <w:rFonts w:ascii="Calibri" w:hAnsi="Calibri" w:cs="Cambria"/>
                <w:sz w:val="22"/>
                <w:szCs w:val="22"/>
              </w:rPr>
              <w:t>it’s</w:t>
            </w:r>
            <w:proofErr w:type="gramEnd"/>
            <w:r>
              <w:rPr>
                <w:rFonts w:ascii="Calibri" w:hAnsi="Calibri" w:cs="Cambria"/>
                <w:sz w:val="22"/>
                <w:szCs w:val="22"/>
              </w:rPr>
              <w:t xml:space="preserve"> req</w:t>
            </w:r>
            <w:r w:rsidR="00FA696D">
              <w:rPr>
                <w:rFonts w:ascii="Calibri" w:hAnsi="Calibri" w:cs="Cambria"/>
                <w:sz w:val="22"/>
                <w:szCs w:val="22"/>
              </w:rPr>
              <w:t>uirements to external providers for the products/processes provided.</w:t>
            </w:r>
          </w:p>
        </w:tc>
      </w:tr>
      <w:tr w:rsidR="007B27C0" w:rsidRPr="00DC3244" w14:paraId="0642BB71" w14:textId="77777777" w:rsidTr="00912CFE">
        <w:trPr>
          <w:trHeight w:hRule="exact" w:val="359"/>
        </w:trPr>
        <w:tc>
          <w:tcPr>
            <w:tcW w:w="4654" w:type="dxa"/>
            <w:tcBorders>
              <w:top w:val="single" w:sz="5" w:space="0" w:color="000000"/>
              <w:left w:val="single" w:sz="5" w:space="0" w:color="000000"/>
              <w:bottom w:val="single" w:sz="5" w:space="0" w:color="000000"/>
              <w:right w:val="single" w:sz="5" w:space="0" w:color="000000"/>
            </w:tcBorders>
          </w:tcPr>
          <w:p w14:paraId="6515D765" w14:textId="77777777" w:rsidR="007B27C0" w:rsidRPr="00DC3244" w:rsidRDefault="007B27C0" w:rsidP="007B27C0">
            <w:pPr>
              <w:spacing w:line="200" w:lineRule="exact"/>
              <w:ind w:left="822"/>
              <w:rPr>
                <w:rFonts w:asciiTheme="minorHAnsi" w:eastAsia="Calibri" w:hAnsiTheme="minorHAnsi" w:cstheme="minorHAnsi"/>
                <w:sz w:val="22"/>
                <w:szCs w:val="22"/>
              </w:rPr>
            </w:pPr>
            <w:r w:rsidRPr="00DC3244">
              <w:rPr>
                <w:rFonts w:asciiTheme="minorHAnsi" w:eastAsia="Calibri" w:hAnsiTheme="minorHAnsi" w:cstheme="minorHAnsi"/>
                <w:sz w:val="22"/>
                <w:szCs w:val="22"/>
              </w:rPr>
              <w:t>8.4.3.1 I</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f</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rmat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n</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f</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 xml:space="preserve">r </w:t>
            </w:r>
            <w:r w:rsidRPr="00DC3244">
              <w:rPr>
                <w:rFonts w:asciiTheme="minorHAnsi" w:eastAsia="Calibri" w:hAnsiTheme="minorHAnsi" w:cstheme="minorHAnsi"/>
                <w:spacing w:val="-1"/>
                <w:sz w:val="22"/>
                <w:szCs w:val="22"/>
              </w:rPr>
              <w:t>ex</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al</w:t>
            </w:r>
            <w:r w:rsidRPr="00DC3244">
              <w:rPr>
                <w:rFonts w:asciiTheme="minorHAnsi" w:eastAsia="Calibri" w:hAnsiTheme="minorHAnsi" w:cstheme="minorHAnsi"/>
                <w:spacing w:val="2"/>
                <w:sz w:val="22"/>
                <w:szCs w:val="22"/>
              </w:rPr>
              <w:t xml:space="preserve"> </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vi</w:t>
            </w:r>
            <w:r w:rsidRPr="00DC3244">
              <w:rPr>
                <w:rFonts w:asciiTheme="minorHAnsi" w:eastAsia="Calibri" w:hAnsiTheme="minorHAnsi" w:cstheme="minorHAnsi"/>
                <w:spacing w:val="-1"/>
                <w:sz w:val="22"/>
                <w:szCs w:val="22"/>
              </w:rPr>
              <w:t>de</w:t>
            </w:r>
            <w:r w:rsidRPr="00DC3244">
              <w:rPr>
                <w:rFonts w:asciiTheme="minorHAnsi" w:eastAsia="Calibri" w:hAnsiTheme="minorHAnsi" w:cstheme="minorHAnsi"/>
                <w:sz w:val="22"/>
                <w:szCs w:val="22"/>
              </w:rPr>
              <w:t>rs</w:t>
            </w:r>
          </w:p>
        </w:tc>
        <w:tc>
          <w:tcPr>
            <w:tcW w:w="2160" w:type="dxa"/>
            <w:gridSpan w:val="2"/>
            <w:tcBorders>
              <w:top w:val="single" w:sz="5" w:space="0" w:color="000000"/>
              <w:left w:val="single" w:sz="5" w:space="0" w:color="000000"/>
              <w:bottom w:val="single" w:sz="5" w:space="0" w:color="000000"/>
              <w:right w:val="single" w:sz="5" w:space="0" w:color="000000"/>
            </w:tcBorders>
          </w:tcPr>
          <w:p w14:paraId="11F51C7B" w14:textId="77777777" w:rsidR="007B27C0" w:rsidRPr="00DC3244" w:rsidRDefault="00FA696D" w:rsidP="00FA696D">
            <w:pPr>
              <w:jc w:val="center"/>
              <w:rPr>
                <w:rFonts w:ascii="Calibri" w:hAnsi="Calibri" w:cstheme="minorHAnsi"/>
                <w:sz w:val="22"/>
                <w:szCs w:val="22"/>
              </w:rPr>
            </w:pPr>
            <w:r>
              <w:rPr>
                <w:rFonts w:ascii="Calibri" w:hAnsi="Calibr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0352458C" w14:textId="77777777" w:rsidR="007B27C0" w:rsidRPr="00DC3244" w:rsidRDefault="00FA696D" w:rsidP="007B27C0">
            <w:pPr>
              <w:rPr>
                <w:rFonts w:ascii="Calibri" w:hAnsi="Calibri" w:cstheme="minorHAnsi"/>
                <w:sz w:val="22"/>
                <w:szCs w:val="22"/>
              </w:rPr>
            </w:pPr>
            <w:r>
              <w:rPr>
                <w:rFonts w:ascii="Calibri" w:hAnsi="Calibri" w:cs="Cambria"/>
                <w:sz w:val="22"/>
                <w:szCs w:val="22"/>
              </w:rPr>
              <w:t>R</w:t>
            </w:r>
            <w:r w:rsidR="002E699A" w:rsidRPr="00DC3244">
              <w:rPr>
                <w:rFonts w:ascii="Calibri" w:hAnsi="Calibri" w:cs="Cambria"/>
                <w:sz w:val="22"/>
                <w:szCs w:val="22"/>
              </w:rPr>
              <w:t>equirements</w:t>
            </w:r>
            <w:r>
              <w:rPr>
                <w:rFonts w:ascii="Calibri" w:hAnsi="Calibri" w:cs="Cambria"/>
                <w:sz w:val="22"/>
                <w:szCs w:val="22"/>
              </w:rPr>
              <w:t xml:space="preserve"> are passed down to sub</w:t>
            </w:r>
            <w:r w:rsidR="00EB3407">
              <w:rPr>
                <w:rFonts w:ascii="Calibri" w:hAnsi="Calibri" w:cs="Cambria"/>
                <w:sz w:val="22"/>
                <w:szCs w:val="22"/>
              </w:rPr>
              <w:t>-</w:t>
            </w:r>
            <w:r>
              <w:rPr>
                <w:rFonts w:ascii="Calibri" w:hAnsi="Calibri" w:cs="Cambria"/>
                <w:sz w:val="22"/>
                <w:szCs w:val="22"/>
              </w:rPr>
              <w:t>suppliers</w:t>
            </w:r>
          </w:p>
        </w:tc>
      </w:tr>
      <w:tr w:rsidR="007B27C0" w:rsidRPr="00DC3244" w14:paraId="158979F8" w14:textId="77777777" w:rsidTr="00FA696D">
        <w:trPr>
          <w:trHeight w:hRule="exact" w:val="278"/>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491D9EA4" w14:textId="77777777" w:rsidR="007B27C0" w:rsidRPr="00DC3244" w:rsidRDefault="007B27C0" w:rsidP="007B27C0">
            <w:pPr>
              <w:spacing w:line="200" w:lineRule="exact"/>
              <w:ind w:left="102"/>
              <w:rPr>
                <w:rFonts w:asciiTheme="minorHAnsi" w:eastAsia="Calibri" w:hAnsiTheme="minorHAnsi" w:cstheme="minorHAnsi"/>
                <w:sz w:val="22"/>
                <w:szCs w:val="22"/>
              </w:rPr>
            </w:pPr>
            <w:r w:rsidRPr="00DC3244">
              <w:rPr>
                <w:rFonts w:asciiTheme="minorHAnsi" w:eastAsia="Calibri" w:hAnsiTheme="minorHAnsi" w:cstheme="minorHAnsi"/>
                <w:sz w:val="22"/>
                <w:szCs w:val="22"/>
              </w:rPr>
              <w:t xml:space="preserve">8.5 </w:t>
            </w:r>
            <w:r w:rsidRPr="00DC3244">
              <w:rPr>
                <w:rFonts w:asciiTheme="minorHAnsi" w:eastAsia="Calibri" w:hAnsiTheme="minorHAnsi" w:cstheme="minorHAnsi"/>
                <w:spacing w:val="1"/>
                <w:sz w:val="22"/>
                <w:szCs w:val="22"/>
              </w:rPr>
              <w:t>P</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pacing w:val="-1"/>
                <w:sz w:val="22"/>
                <w:szCs w:val="22"/>
              </w:rPr>
              <w:t>du</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t</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n</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z w:val="22"/>
                <w:szCs w:val="22"/>
              </w:rPr>
              <w:t>a</w:t>
            </w:r>
            <w:r w:rsidRPr="00DC3244">
              <w:rPr>
                <w:rFonts w:asciiTheme="minorHAnsi" w:eastAsia="Calibri" w:hAnsiTheme="minorHAnsi" w:cstheme="minorHAnsi"/>
                <w:spacing w:val="-1"/>
                <w:sz w:val="22"/>
                <w:szCs w:val="22"/>
              </w:rPr>
              <w:t>n</w:t>
            </w:r>
            <w:r w:rsidRPr="00DC3244">
              <w:rPr>
                <w:rFonts w:asciiTheme="minorHAnsi" w:eastAsia="Calibri" w:hAnsiTheme="minorHAnsi" w:cstheme="minorHAnsi"/>
                <w:sz w:val="22"/>
                <w:szCs w:val="22"/>
              </w:rPr>
              <w:t>d</w:t>
            </w:r>
            <w:r w:rsidRPr="00DC3244">
              <w:rPr>
                <w:rFonts w:asciiTheme="minorHAnsi" w:eastAsia="Calibri" w:hAnsiTheme="minorHAnsi" w:cstheme="minorHAnsi"/>
                <w:spacing w:val="-1"/>
                <w:sz w:val="22"/>
                <w:szCs w:val="22"/>
              </w:rPr>
              <w:t xml:space="preserve"> </w:t>
            </w:r>
            <w:r w:rsidRPr="00DC3244">
              <w:rPr>
                <w:rFonts w:asciiTheme="minorHAnsi" w:eastAsia="Calibri" w:hAnsiTheme="minorHAnsi" w:cstheme="minorHAnsi"/>
                <w:spacing w:val="2"/>
                <w:sz w:val="22"/>
                <w:szCs w:val="22"/>
              </w:rPr>
              <w:t>s</w:t>
            </w:r>
            <w:r w:rsidRPr="00DC3244">
              <w:rPr>
                <w:rFonts w:asciiTheme="minorHAnsi" w:eastAsia="Calibri" w:hAnsiTheme="minorHAnsi" w:cstheme="minorHAnsi"/>
                <w:spacing w:val="-1"/>
                <w:sz w:val="22"/>
                <w:szCs w:val="22"/>
              </w:rPr>
              <w:t>e</w:t>
            </w:r>
            <w:r w:rsidRPr="00DC3244">
              <w:rPr>
                <w:rFonts w:asciiTheme="minorHAnsi" w:eastAsia="Calibri" w:hAnsiTheme="minorHAnsi" w:cstheme="minorHAnsi"/>
                <w:sz w:val="22"/>
                <w:szCs w:val="22"/>
              </w:rPr>
              <w:t>rv</w:t>
            </w:r>
            <w:r w:rsidRPr="00DC3244">
              <w:rPr>
                <w:rFonts w:asciiTheme="minorHAnsi" w:eastAsia="Calibri" w:hAnsiTheme="minorHAnsi" w:cstheme="minorHAnsi"/>
                <w:spacing w:val="-1"/>
                <w:sz w:val="22"/>
                <w:szCs w:val="22"/>
              </w:rPr>
              <w:t>i</w:t>
            </w:r>
            <w:r w:rsidRPr="00DC3244">
              <w:rPr>
                <w:rFonts w:asciiTheme="minorHAnsi" w:eastAsia="Calibri" w:hAnsiTheme="minorHAnsi" w:cstheme="minorHAnsi"/>
                <w:spacing w:val="1"/>
                <w:sz w:val="22"/>
                <w:szCs w:val="22"/>
              </w:rPr>
              <w:t>c</w:t>
            </w:r>
            <w:r w:rsidRPr="00DC3244">
              <w:rPr>
                <w:rFonts w:asciiTheme="minorHAnsi" w:eastAsia="Calibri" w:hAnsiTheme="minorHAnsi" w:cstheme="minorHAnsi"/>
                <w:sz w:val="22"/>
                <w:szCs w:val="22"/>
              </w:rPr>
              <w:t>e</w:t>
            </w:r>
            <w:r w:rsidRPr="00DC3244">
              <w:rPr>
                <w:rFonts w:asciiTheme="minorHAnsi" w:eastAsia="Calibri" w:hAnsiTheme="minorHAnsi" w:cstheme="minorHAnsi"/>
                <w:spacing w:val="-1"/>
                <w:sz w:val="22"/>
                <w:szCs w:val="22"/>
              </w:rPr>
              <w:t xml:space="preserve"> p</w:t>
            </w:r>
            <w:r w:rsidRPr="00DC3244">
              <w:rPr>
                <w:rFonts w:asciiTheme="minorHAnsi" w:eastAsia="Calibri" w:hAnsiTheme="minorHAnsi" w:cstheme="minorHAnsi"/>
                <w:sz w:val="22"/>
                <w:szCs w:val="22"/>
              </w:rPr>
              <w:t>r</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vi</w:t>
            </w:r>
            <w:r w:rsidRPr="00DC3244">
              <w:rPr>
                <w:rFonts w:asciiTheme="minorHAnsi" w:eastAsia="Calibri" w:hAnsiTheme="minorHAnsi" w:cstheme="minorHAnsi"/>
                <w:spacing w:val="1"/>
                <w:sz w:val="22"/>
                <w:szCs w:val="22"/>
              </w:rPr>
              <w:t>s</w:t>
            </w:r>
            <w:r w:rsidRPr="00DC3244">
              <w:rPr>
                <w:rFonts w:asciiTheme="minorHAnsi" w:eastAsia="Calibri" w:hAnsiTheme="minorHAnsi" w:cstheme="minorHAnsi"/>
                <w:sz w:val="22"/>
                <w:szCs w:val="22"/>
              </w:rPr>
              <w:t>i</w:t>
            </w:r>
            <w:r w:rsidRPr="00DC3244">
              <w:rPr>
                <w:rFonts w:asciiTheme="minorHAnsi" w:eastAsia="Calibri" w:hAnsiTheme="minorHAnsi" w:cstheme="minorHAnsi"/>
                <w:spacing w:val="1"/>
                <w:sz w:val="22"/>
                <w:szCs w:val="22"/>
              </w:rPr>
              <w:t>o</w:t>
            </w:r>
            <w:r w:rsidRPr="00DC3244">
              <w:rPr>
                <w:rFonts w:asciiTheme="minorHAnsi" w:eastAsia="Calibri" w:hAnsiTheme="minorHAnsi" w:cstheme="minorHAnsi"/>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105BDA14" w14:textId="77777777" w:rsidR="007B27C0" w:rsidRPr="00DC3244" w:rsidRDefault="007B27C0" w:rsidP="007B27C0">
            <w:pPr>
              <w:rPr>
                <w:rFonts w:ascii="Calibri" w:hAnsi="Calibri" w:cstheme="minorHAnsi"/>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2EC9FA06" w14:textId="77777777" w:rsidR="007B27C0" w:rsidRPr="00DC3244" w:rsidRDefault="007B27C0" w:rsidP="007B27C0">
            <w:pPr>
              <w:rPr>
                <w:rFonts w:ascii="Calibri" w:hAnsi="Calibri" w:cstheme="minorHAnsi"/>
                <w:sz w:val="22"/>
                <w:szCs w:val="22"/>
              </w:rPr>
            </w:pPr>
          </w:p>
        </w:tc>
      </w:tr>
      <w:tr w:rsidR="00057666" w:rsidRPr="00DC3244" w14:paraId="7AD67A54" w14:textId="77777777" w:rsidTr="00912CFE">
        <w:trPr>
          <w:trHeight w:hRule="exact" w:val="350"/>
        </w:trPr>
        <w:tc>
          <w:tcPr>
            <w:tcW w:w="4654" w:type="dxa"/>
            <w:tcBorders>
              <w:top w:val="single" w:sz="5" w:space="0" w:color="000000"/>
              <w:left w:val="single" w:sz="5" w:space="0" w:color="000000"/>
              <w:bottom w:val="single" w:sz="5" w:space="0" w:color="000000"/>
              <w:right w:val="single" w:sz="5" w:space="0" w:color="000000"/>
            </w:tcBorders>
          </w:tcPr>
          <w:p w14:paraId="5618E500" w14:textId="77777777" w:rsidR="00057666" w:rsidRPr="00DC3244" w:rsidRDefault="00E3650D">
            <w:pPr>
              <w:spacing w:line="200" w:lineRule="exact"/>
              <w:ind w:left="102"/>
              <w:rPr>
                <w:rFonts w:ascii="Calibri" w:eastAsia="Calibri" w:hAnsi="Calibri" w:cs="Calibri"/>
                <w:sz w:val="22"/>
                <w:szCs w:val="22"/>
              </w:rPr>
            </w:pPr>
            <w:r w:rsidRPr="00DC3244">
              <w:rPr>
                <w:rFonts w:ascii="Calibri" w:eastAsia="Calibri" w:hAnsi="Calibri" w:cs="Calibri"/>
                <w:sz w:val="22"/>
                <w:szCs w:val="22"/>
              </w:rPr>
              <w:t>8.5.1 C</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n</w:t>
            </w:r>
            <w:r w:rsidRPr="00DC3244">
              <w:rPr>
                <w:rFonts w:ascii="Calibri" w:eastAsia="Calibri" w:hAnsi="Calibri" w:cs="Calibri"/>
                <w:sz w:val="22"/>
                <w:szCs w:val="22"/>
              </w:rPr>
              <w:t>t</w:t>
            </w:r>
            <w:r w:rsidRPr="00DC3244">
              <w:rPr>
                <w:rFonts w:ascii="Calibri" w:eastAsia="Calibri" w:hAnsi="Calibri" w:cs="Calibri"/>
                <w:spacing w:val="-1"/>
                <w:sz w:val="22"/>
                <w:szCs w:val="22"/>
              </w:rPr>
              <w:t>r</w:t>
            </w:r>
            <w:r w:rsidRPr="00DC3244">
              <w:rPr>
                <w:rFonts w:ascii="Calibri" w:eastAsia="Calibri" w:hAnsi="Calibri" w:cs="Calibri"/>
                <w:spacing w:val="1"/>
                <w:sz w:val="22"/>
                <w:szCs w:val="22"/>
              </w:rPr>
              <w:t>o</w:t>
            </w:r>
            <w:r w:rsidRPr="00DC3244">
              <w:rPr>
                <w:rFonts w:ascii="Calibri" w:eastAsia="Calibri" w:hAnsi="Calibri" w:cs="Calibri"/>
                <w:sz w:val="22"/>
                <w:szCs w:val="22"/>
              </w:rPr>
              <w:t xml:space="preserve">l </w:t>
            </w:r>
            <w:r w:rsidRPr="00DC3244">
              <w:rPr>
                <w:rFonts w:ascii="Calibri" w:eastAsia="Calibri" w:hAnsi="Calibri" w:cs="Calibri"/>
                <w:spacing w:val="1"/>
                <w:sz w:val="22"/>
                <w:szCs w:val="22"/>
              </w:rPr>
              <w:t>o</w:t>
            </w:r>
            <w:r w:rsidRPr="00DC3244">
              <w:rPr>
                <w:rFonts w:ascii="Calibri" w:eastAsia="Calibri" w:hAnsi="Calibri" w:cs="Calibri"/>
                <w:sz w:val="22"/>
                <w:szCs w:val="22"/>
              </w:rPr>
              <w:t>f p</w:t>
            </w:r>
            <w:r w:rsidRPr="00DC3244">
              <w:rPr>
                <w:rFonts w:ascii="Calibri" w:eastAsia="Calibri" w:hAnsi="Calibri" w:cs="Calibri"/>
                <w:spacing w:val="-1"/>
                <w:sz w:val="22"/>
                <w:szCs w:val="22"/>
              </w:rPr>
              <w:t>r</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du</w:t>
            </w:r>
            <w:r w:rsidRPr="00DC3244">
              <w:rPr>
                <w:rFonts w:ascii="Calibri" w:eastAsia="Calibri" w:hAnsi="Calibri" w:cs="Calibri"/>
                <w:spacing w:val="1"/>
                <w:sz w:val="22"/>
                <w:szCs w:val="22"/>
              </w:rPr>
              <w:t>c</w:t>
            </w:r>
            <w:r w:rsidRPr="00DC3244">
              <w:rPr>
                <w:rFonts w:ascii="Calibri" w:eastAsia="Calibri" w:hAnsi="Calibri" w:cs="Calibri"/>
                <w:sz w:val="22"/>
                <w:szCs w:val="22"/>
              </w:rPr>
              <w:t>t</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o</w:t>
            </w:r>
            <w:r w:rsidRPr="00DC3244">
              <w:rPr>
                <w:rFonts w:ascii="Calibri" w:eastAsia="Calibri" w:hAnsi="Calibri" w:cs="Calibri"/>
                <w:sz w:val="22"/>
                <w:szCs w:val="22"/>
              </w:rPr>
              <w:t>n</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a</w:t>
            </w:r>
            <w:r w:rsidRPr="00DC3244">
              <w:rPr>
                <w:rFonts w:ascii="Calibri" w:eastAsia="Calibri" w:hAnsi="Calibri" w:cs="Calibri"/>
                <w:spacing w:val="-1"/>
                <w:sz w:val="22"/>
                <w:szCs w:val="22"/>
              </w:rPr>
              <w:t>n</w:t>
            </w:r>
            <w:r w:rsidRPr="00DC3244">
              <w:rPr>
                <w:rFonts w:ascii="Calibri" w:eastAsia="Calibri" w:hAnsi="Calibri" w:cs="Calibri"/>
                <w:sz w:val="22"/>
                <w:szCs w:val="22"/>
              </w:rPr>
              <w:t>d</w:t>
            </w:r>
            <w:r w:rsidRPr="00DC3244">
              <w:rPr>
                <w:rFonts w:ascii="Calibri" w:eastAsia="Calibri" w:hAnsi="Calibri" w:cs="Calibri"/>
                <w:spacing w:val="-1"/>
                <w:sz w:val="22"/>
                <w:szCs w:val="22"/>
              </w:rPr>
              <w:t xml:space="preserve"> </w:t>
            </w:r>
            <w:r w:rsidRPr="00DC3244">
              <w:rPr>
                <w:rFonts w:ascii="Calibri" w:eastAsia="Calibri" w:hAnsi="Calibri" w:cs="Calibri"/>
                <w:spacing w:val="2"/>
                <w:sz w:val="22"/>
                <w:szCs w:val="22"/>
              </w:rPr>
              <w:t>s</w:t>
            </w:r>
            <w:r w:rsidRPr="00DC3244">
              <w:rPr>
                <w:rFonts w:ascii="Calibri" w:eastAsia="Calibri" w:hAnsi="Calibri" w:cs="Calibri"/>
                <w:spacing w:val="-1"/>
                <w:sz w:val="22"/>
                <w:szCs w:val="22"/>
              </w:rPr>
              <w:t>e</w:t>
            </w:r>
            <w:r w:rsidRPr="00DC3244">
              <w:rPr>
                <w:rFonts w:ascii="Calibri" w:eastAsia="Calibri" w:hAnsi="Calibri" w:cs="Calibri"/>
                <w:sz w:val="22"/>
                <w:szCs w:val="22"/>
              </w:rPr>
              <w:t>rv</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c</w:t>
            </w:r>
            <w:r w:rsidRPr="00DC3244">
              <w:rPr>
                <w:rFonts w:ascii="Calibri" w:eastAsia="Calibri" w:hAnsi="Calibri" w:cs="Calibri"/>
                <w:sz w:val="22"/>
                <w:szCs w:val="22"/>
              </w:rPr>
              <w:t>e</w:t>
            </w:r>
            <w:r w:rsidRPr="00DC3244">
              <w:rPr>
                <w:rFonts w:ascii="Calibri" w:eastAsia="Calibri" w:hAnsi="Calibri" w:cs="Calibri"/>
                <w:spacing w:val="-1"/>
                <w:sz w:val="22"/>
                <w:szCs w:val="22"/>
              </w:rPr>
              <w:t xml:space="preserve"> p</w:t>
            </w:r>
            <w:r w:rsidRPr="00DC3244">
              <w:rPr>
                <w:rFonts w:ascii="Calibri" w:eastAsia="Calibri" w:hAnsi="Calibri" w:cs="Calibri"/>
                <w:sz w:val="22"/>
                <w:szCs w:val="22"/>
              </w:rPr>
              <w:t>r</w:t>
            </w:r>
            <w:r w:rsidRPr="00DC3244">
              <w:rPr>
                <w:rFonts w:ascii="Calibri" w:eastAsia="Calibri" w:hAnsi="Calibri" w:cs="Calibri"/>
                <w:spacing w:val="1"/>
                <w:sz w:val="22"/>
                <w:szCs w:val="22"/>
              </w:rPr>
              <w:t>o</w:t>
            </w:r>
            <w:r w:rsidRPr="00DC3244">
              <w:rPr>
                <w:rFonts w:ascii="Calibri" w:eastAsia="Calibri" w:hAnsi="Calibri" w:cs="Calibri"/>
                <w:sz w:val="22"/>
                <w:szCs w:val="22"/>
              </w:rPr>
              <w:t>vi</w:t>
            </w:r>
            <w:r w:rsidRPr="00DC3244">
              <w:rPr>
                <w:rFonts w:ascii="Calibri" w:eastAsia="Calibri" w:hAnsi="Calibri" w:cs="Calibri"/>
                <w:spacing w:val="-1"/>
                <w:sz w:val="22"/>
                <w:szCs w:val="22"/>
              </w:rPr>
              <w:t>s</w:t>
            </w:r>
            <w:r w:rsidRPr="00DC3244">
              <w:rPr>
                <w:rFonts w:ascii="Calibri" w:eastAsia="Calibri" w:hAnsi="Calibri" w:cs="Calibri"/>
                <w:sz w:val="22"/>
                <w:szCs w:val="22"/>
              </w:rPr>
              <w:t>i</w:t>
            </w:r>
            <w:r w:rsidRPr="00DC3244">
              <w:rPr>
                <w:rFonts w:ascii="Calibri" w:eastAsia="Calibri" w:hAnsi="Calibri" w:cs="Calibri"/>
                <w:spacing w:val="1"/>
                <w:sz w:val="22"/>
                <w:szCs w:val="22"/>
              </w:rPr>
              <w:t>o</w:t>
            </w:r>
            <w:r w:rsidRPr="00DC3244">
              <w:rPr>
                <w:rFonts w:ascii="Calibri" w:eastAsia="Calibri" w:hAnsi="Calibri" w:cs="Calibri"/>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tcPr>
          <w:p w14:paraId="14161CE6" w14:textId="77777777" w:rsidR="00057666" w:rsidRPr="00EB3407" w:rsidRDefault="00EB3407" w:rsidP="000F75D7">
            <w:pPr>
              <w:jc w:val="center"/>
              <w:rPr>
                <w:rFonts w:asciiTheme="minorHAnsi" w:hAnsiTheme="minorHAnsi" w:cstheme="minorHAnsi"/>
                <w:sz w:val="22"/>
                <w:szCs w:val="22"/>
              </w:rPr>
            </w:pPr>
            <w:r w:rsidRPr="00EB3407">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2F5F6C9C" w14:textId="77777777" w:rsidR="00057666" w:rsidRPr="00EB3407" w:rsidRDefault="00A554D3">
            <w:pPr>
              <w:rPr>
                <w:rFonts w:asciiTheme="minorHAnsi" w:hAnsiTheme="minorHAnsi" w:cstheme="minorHAnsi"/>
                <w:sz w:val="22"/>
                <w:szCs w:val="22"/>
              </w:rPr>
            </w:pPr>
            <w:r w:rsidRPr="00EB3407">
              <w:rPr>
                <w:rFonts w:asciiTheme="minorHAnsi" w:hAnsiTheme="minorHAnsi" w:cstheme="minorHAnsi"/>
                <w:color w:val="231F20"/>
                <w:sz w:val="22"/>
                <w:szCs w:val="22"/>
              </w:rPr>
              <w:t>C</w:t>
            </w:r>
            <w:r w:rsidR="00FA696D" w:rsidRPr="00EB3407">
              <w:rPr>
                <w:rFonts w:asciiTheme="minorHAnsi" w:hAnsiTheme="minorHAnsi" w:cstheme="minorHAnsi"/>
                <w:color w:val="231F20"/>
                <w:sz w:val="22"/>
                <w:szCs w:val="22"/>
              </w:rPr>
              <w:t>ontrolled condition</w:t>
            </w:r>
            <w:r w:rsidRPr="00EB3407">
              <w:rPr>
                <w:rFonts w:asciiTheme="minorHAnsi" w:hAnsiTheme="minorHAnsi" w:cstheme="minorHAnsi"/>
                <w:color w:val="231F20"/>
                <w:sz w:val="22"/>
                <w:szCs w:val="22"/>
              </w:rPr>
              <w:t>s are implemented for the p</w:t>
            </w:r>
            <w:r w:rsidR="00EB3407" w:rsidRPr="00EB3407">
              <w:rPr>
                <w:rFonts w:asciiTheme="minorHAnsi" w:hAnsiTheme="minorHAnsi" w:cstheme="minorHAnsi"/>
                <w:color w:val="231F20"/>
                <w:sz w:val="22"/>
                <w:szCs w:val="22"/>
              </w:rPr>
              <w:t xml:space="preserve">rovision of production </w:t>
            </w:r>
          </w:p>
        </w:tc>
      </w:tr>
      <w:tr w:rsidR="00057666" w:rsidRPr="00DC3244" w14:paraId="54A584B6" w14:textId="77777777" w:rsidTr="00AB484A">
        <w:trPr>
          <w:trHeight w:hRule="exact" w:val="2231"/>
        </w:trPr>
        <w:tc>
          <w:tcPr>
            <w:tcW w:w="4654" w:type="dxa"/>
            <w:tcBorders>
              <w:top w:val="single" w:sz="5" w:space="0" w:color="000000"/>
              <w:left w:val="single" w:sz="5" w:space="0" w:color="000000"/>
              <w:bottom w:val="single" w:sz="5" w:space="0" w:color="000000"/>
              <w:right w:val="single" w:sz="5" w:space="0" w:color="000000"/>
            </w:tcBorders>
          </w:tcPr>
          <w:p w14:paraId="111FEAAB" w14:textId="77777777" w:rsidR="00057666" w:rsidRPr="00DC3244" w:rsidRDefault="00E3650D">
            <w:pPr>
              <w:spacing w:line="200" w:lineRule="exact"/>
              <w:ind w:left="822"/>
              <w:rPr>
                <w:rFonts w:ascii="Calibri" w:eastAsia="Calibri" w:hAnsi="Calibri" w:cs="Calibri"/>
                <w:sz w:val="22"/>
                <w:szCs w:val="22"/>
              </w:rPr>
            </w:pPr>
            <w:r w:rsidRPr="00DC3244">
              <w:rPr>
                <w:rFonts w:ascii="Calibri" w:eastAsia="Calibri" w:hAnsi="Calibri" w:cs="Calibri"/>
                <w:sz w:val="22"/>
                <w:szCs w:val="22"/>
              </w:rPr>
              <w:lastRenderedPageBreak/>
              <w:t>8.5.1.1 C</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n</w:t>
            </w:r>
            <w:r w:rsidRPr="00DC3244">
              <w:rPr>
                <w:rFonts w:ascii="Calibri" w:eastAsia="Calibri" w:hAnsi="Calibri" w:cs="Calibri"/>
                <w:sz w:val="22"/>
                <w:szCs w:val="22"/>
              </w:rPr>
              <w:t>t</w:t>
            </w:r>
            <w:r w:rsidRPr="00DC3244">
              <w:rPr>
                <w:rFonts w:ascii="Calibri" w:eastAsia="Calibri" w:hAnsi="Calibri" w:cs="Calibri"/>
                <w:spacing w:val="-1"/>
                <w:sz w:val="22"/>
                <w:szCs w:val="22"/>
              </w:rPr>
              <w:t>r</w:t>
            </w:r>
            <w:r w:rsidRPr="00DC3244">
              <w:rPr>
                <w:rFonts w:ascii="Calibri" w:eastAsia="Calibri" w:hAnsi="Calibri" w:cs="Calibri"/>
                <w:spacing w:val="1"/>
                <w:sz w:val="22"/>
                <w:szCs w:val="22"/>
              </w:rPr>
              <w:t>o</w:t>
            </w:r>
            <w:r w:rsidRPr="00DC3244">
              <w:rPr>
                <w:rFonts w:ascii="Calibri" w:eastAsia="Calibri" w:hAnsi="Calibri" w:cs="Calibri"/>
                <w:sz w:val="22"/>
                <w:szCs w:val="22"/>
              </w:rPr>
              <w:t xml:space="preserve">l </w:t>
            </w:r>
            <w:r w:rsidRPr="00DC3244">
              <w:rPr>
                <w:rFonts w:ascii="Calibri" w:eastAsia="Calibri" w:hAnsi="Calibri" w:cs="Calibri"/>
                <w:spacing w:val="-1"/>
                <w:sz w:val="22"/>
                <w:szCs w:val="22"/>
              </w:rPr>
              <w:t>p</w:t>
            </w:r>
            <w:r w:rsidRPr="00DC3244">
              <w:rPr>
                <w:rFonts w:ascii="Calibri" w:eastAsia="Calibri" w:hAnsi="Calibri" w:cs="Calibri"/>
                <w:sz w:val="22"/>
                <w:szCs w:val="22"/>
              </w:rPr>
              <w:t>lan</w:t>
            </w:r>
          </w:p>
        </w:tc>
        <w:tc>
          <w:tcPr>
            <w:tcW w:w="2160" w:type="dxa"/>
            <w:gridSpan w:val="2"/>
            <w:tcBorders>
              <w:top w:val="single" w:sz="5" w:space="0" w:color="000000"/>
              <w:left w:val="single" w:sz="5" w:space="0" w:color="000000"/>
              <w:bottom w:val="single" w:sz="5" w:space="0" w:color="000000"/>
              <w:right w:val="single" w:sz="5" w:space="0" w:color="000000"/>
            </w:tcBorders>
          </w:tcPr>
          <w:p w14:paraId="107A693B" w14:textId="77777777" w:rsidR="00057666" w:rsidRPr="00DC3244" w:rsidRDefault="0050634D" w:rsidP="000F75D7">
            <w:pPr>
              <w:jc w:val="center"/>
              <w:rPr>
                <w:rFonts w:asciiTheme="minorHAnsi" w:hAnsiTheme="minorHAnsi" w:cstheme="minorHAnsi"/>
                <w:sz w:val="22"/>
                <w:szCs w:val="22"/>
              </w:rPr>
            </w:pPr>
            <w:r w:rsidRPr="00DC3244">
              <w:rPr>
                <w:rFonts w:asciiTheme="minorHAnsi" w:hAnsiTheme="minorHAnsi" w:cstheme="minorHAnsi"/>
                <w:color w:val="FF0000"/>
                <w:sz w:val="22"/>
                <w:szCs w:val="22"/>
              </w:rPr>
              <w:t>N</w:t>
            </w:r>
            <w:r w:rsidR="000F75D7" w:rsidRPr="00DC3244">
              <w:rPr>
                <w:rFonts w:asciiTheme="minorHAnsi" w:hAnsiTheme="minorHAnsi" w:cstheme="minorHAnsi"/>
                <w:color w:val="FF0000"/>
                <w:sz w:val="22"/>
                <w:szCs w:val="22"/>
              </w:rPr>
              <w:t>C</w:t>
            </w:r>
            <w:r w:rsidR="00EB3407">
              <w:rPr>
                <w:rFonts w:asciiTheme="minorHAnsi" w:hAnsiTheme="minorHAnsi" w:cstheme="minorHAnsi"/>
                <w:color w:val="FF0000"/>
                <w:sz w:val="22"/>
                <w:szCs w:val="22"/>
              </w:rPr>
              <w:t>#50 – NC#51</w:t>
            </w:r>
          </w:p>
        </w:tc>
        <w:tc>
          <w:tcPr>
            <w:tcW w:w="6960" w:type="dxa"/>
            <w:tcBorders>
              <w:top w:val="single" w:sz="5" w:space="0" w:color="000000"/>
              <w:left w:val="single" w:sz="5" w:space="0" w:color="000000"/>
              <w:bottom w:val="single" w:sz="5" w:space="0" w:color="000000"/>
              <w:right w:val="single" w:sz="5" w:space="0" w:color="000000"/>
            </w:tcBorders>
          </w:tcPr>
          <w:p w14:paraId="4323BE5F" w14:textId="77777777" w:rsidR="00B54C91" w:rsidRPr="00EB3407" w:rsidRDefault="00EB3407" w:rsidP="00EB3407">
            <w:pPr>
              <w:rPr>
                <w:rFonts w:asciiTheme="minorHAnsi" w:hAnsiTheme="minorHAnsi" w:cstheme="minorHAnsi"/>
                <w:color w:val="FF0000"/>
                <w:sz w:val="22"/>
                <w:szCs w:val="22"/>
              </w:rPr>
            </w:pPr>
            <w:r>
              <w:rPr>
                <w:rFonts w:asciiTheme="minorHAnsi" w:hAnsiTheme="minorHAnsi" w:cstheme="minorHAnsi"/>
                <w:sz w:val="22"/>
                <w:szCs w:val="22"/>
              </w:rPr>
              <w:t>Reviewed c</w:t>
            </w:r>
            <w:r w:rsidR="00BB6299" w:rsidRPr="00DC3244">
              <w:rPr>
                <w:rFonts w:asciiTheme="minorHAnsi" w:hAnsiTheme="minorHAnsi" w:cstheme="minorHAnsi"/>
                <w:sz w:val="22"/>
                <w:szCs w:val="22"/>
              </w:rPr>
              <w:t xml:space="preserve">ontrol </w:t>
            </w:r>
            <w:r>
              <w:rPr>
                <w:rFonts w:asciiTheme="minorHAnsi" w:hAnsiTheme="minorHAnsi" w:cstheme="minorHAnsi"/>
                <w:sz w:val="22"/>
                <w:szCs w:val="22"/>
              </w:rPr>
              <w:t>p</w:t>
            </w:r>
            <w:r w:rsidR="00BB6299" w:rsidRPr="00DC3244">
              <w:rPr>
                <w:rFonts w:asciiTheme="minorHAnsi" w:hAnsiTheme="minorHAnsi" w:cstheme="minorHAnsi"/>
                <w:sz w:val="22"/>
                <w:szCs w:val="22"/>
              </w:rPr>
              <w:t xml:space="preserve">lan ZF Bearing Bracket – PN#1094277006; rev 8/11/17. Control plans include SC’s, </w:t>
            </w:r>
            <w:proofErr w:type="gramStart"/>
            <w:r w:rsidR="00BB6299" w:rsidRPr="00DC3244">
              <w:rPr>
                <w:rFonts w:asciiTheme="minorHAnsi" w:hAnsiTheme="minorHAnsi" w:cstheme="minorHAnsi"/>
                <w:sz w:val="22"/>
                <w:szCs w:val="22"/>
              </w:rPr>
              <w:t>First</w:t>
            </w:r>
            <w:proofErr w:type="gramEnd"/>
            <w:r w:rsidR="00BB6299" w:rsidRPr="00DC3244">
              <w:rPr>
                <w:rFonts w:asciiTheme="minorHAnsi" w:hAnsiTheme="minorHAnsi" w:cstheme="minorHAnsi"/>
                <w:sz w:val="22"/>
                <w:szCs w:val="22"/>
              </w:rPr>
              <w:t xml:space="preserve"> piece inspection</w:t>
            </w:r>
            <w:r w:rsidR="00AA19FF" w:rsidRPr="00DC3244">
              <w:rPr>
                <w:rFonts w:asciiTheme="minorHAnsi" w:hAnsiTheme="minorHAnsi" w:cstheme="minorHAnsi"/>
                <w:sz w:val="22"/>
                <w:szCs w:val="22"/>
              </w:rPr>
              <w:t xml:space="preserve">, reaction plans, and are linked back to </w:t>
            </w:r>
            <w:r w:rsidR="0050634D" w:rsidRPr="00DC3244">
              <w:rPr>
                <w:rFonts w:asciiTheme="minorHAnsi" w:hAnsiTheme="minorHAnsi" w:cstheme="minorHAnsi"/>
                <w:sz w:val="22"/>
                <w:szCs w:val="22"/>
              </w:rPr>
              <w:t xml:space="preserve">PFMEA. Customer approval is not required after change to CP. </w:t>
            </w:r>
            <w:r w:rsidR="005D15C3" w:rsidRPr="00DC3244">
              <w:rPr>
                <w:rFonts w:asciiTheme="minorHAnsi" w:hAnsiTheme="minorHAnsi" w:cstheme="minorHAnsi"/>
                <w:sz w:val="22"/>
                <w:szCs w:val="22"/>
              </w:rPr>
              <w:t>Control plans are updated after customer compliant; 8D form triggers update to CP.</w:t>
            </w:r>
            <w:r>
              <w:rPr>
                <w:rFonts w:asciiTheme="minorHAnsi" w:hAnsiTheme="minorHAnsi" w:cstheme="minorHAnsi"/>
                <w:sz w:val="22"/>
                <w:szCs w:val="22"/>
              </w:rPr>
              <w:t xml:space="preserve"> </w:t>
            </w:r>
            <w:r w:rsidRPr="00EB3407">
              <w:rPr>
                <w:rFonts w:asciiTheme="minorHAnsi" w:hAnsiTheme="minorHAnsi" w:cstheme="minorHAnsi"/>
                <w:color w:val="FF0000"/>
                <w:sz w:val="22"/>
                <w:szCs w:val="22"/>
              </w:rPr>
              <w:t>NC#50-</w:t>
            </w:r>
            <w:r w:rsidR="0050634D" w:rsidRPr="00EB3407">
              <w:rPr>
                <w:rFonts w:asciiTheme="minorHAnsi" w:hAnsiTheme="minorHAnsi" w:cstheme="minorHAnsi"/>
                <w:color w:val="FF0000"/>
                <w:sz w:val="22"/>
                <w:szCs w:val="22"/>
              </w:rPr>
              <w:t xml:space="preserve">Current process controls are not effective in ensuring control plan is reviewed and updated, i.e. (measurement, logistics). </w:t>
            </w:r>
            <w:r w:rsidRPr="00EB3407">
              <w:rPr>
                <w:rFonts w:asciiTheme="minorHAnsi" w:hAnsiTheme="minorHAnsi" w:cstheme="minorHAnsi"/>
                <w:color w:val="FF0000"/>
                <w:sz w:val="22"/>
                <w:szCs w:val="22"/>
              </w:rPr>
              <w:t>NC#51- C</w:t>
            </w:r>
            <w:r w:rsidR="005D15C3" w:rsidRPr="00EB3407">
              <w:rPr>
                <w:rFonts w:asciiTheme="minorHAnsi" w:hAnsiTheme="minorHAnsi" w:cstheme="minorHAnsi"/>
                <w:color w:val="FF0000"/>
                <w:sz w:val="22"/>
                <w:szCs w:val="22"/>
              </w:rPr>
              <w:t xml:space="preserve">ontrol plans are not reviewed </w:t>
            </w:r>
            <w:r w:rsidR="00B54C91" w:rsidRPr="00EB3407">
              <w:rPr>
                <w:rFonts w:asciiTheme="minorHAnsi" w:hAnsiTheme="minorHAnsi" w:cstheme="minorHAnsi"/>
                <w:color w:val="FF0000"/>
                <w:sz w:val="22"/>
                <w:szCs w:val="22"/>
              </w:rPr>
              <w:t>a set fre</w:t>
            </w:r>
            <w:r w:rsidR="005D15C3" w:rsidRPr="00EB3407">
              <w:rPr>
                <w:rFonts w:asciiTheme="minorHAnsi" w:hAnsiTheme="minorHAnsi" w:cstheme="minorHAnsi"/>
                <w:color w:val="FF0000"/>
                <w:sz w:val="22"/>
                <w:szCs w:val="22"/>
              </w:rPr>
              <w:t xml:space="preserve">quency based on a risk analysis, to determine if update is needed. </w:t>
            </w:r>
          </w:p>
          <w:p w14:paraId="4D4B165B" w14:textId="77777777" w:rsidR="00BB6299" w:rsidRPr="00DC3244" w:rsidRDefault="00BB6299">
            <w:pPr>
              <w:rPr>
                <w:rFonts w:asciiTheme="minorHAnsi" w:hAnsiTheme="minorHAnsi" w:cstheme="minorHAnsi"/>
                <w:sz w:val="22"/>
                <w:szCs w:val="22"/>
              </w:rPr>
            </w:pPr>
          </w:p>
        </w:tc>
      </w:tr>
      <w:tr w:rsidR="00057666" w:rsidRPr="00DC3244" w14:paraId="00F33CF2" w14:textId="77777777" w:rsidTr="00AB484A">
        <w:trPr>
          <w:trHeight w:hRule="exact" w:val="791"/>
        </w:trPr>
        <w:tc>
          <w:tcPr>
            <w:tcW w:w="4654" w:type="dxa"/>
            <w:tcBorders>
              <w:top w:val="single" w:sz="5" w:space="0" w:color="000000"/>
              <w:left w:val="single" w:sz="5" w:space="0" w:color="000000"/>
              <w:bottom w:val="single" w:sz="5" w:space="0" w:color="000000"/>
              <w:right w:val="single" w:sz="5" w:space="0" w:color="000000"/>
            </w:tcBorders>
          </w:tcPr>
          <w:p w14:paraId="6CE12A48" w14:textId="77777777" w:rsidR="00057666" w:rsidRPr="00DC3244" w:rsidRDefault="00E3650D">
            <w:pPr>
              <w:spacing w:line="200" w:lineRule="exact"/>
              <w:ind w:left="822"/>
              <w:rPr>
                <w:rFonts w:ascii="Calibri" w:eastAsia="Calibri" w:hAnsi="Calibri" w:cs="Calibri"/>
                <w:sz w:val="22"/>
                <w:szCs w:val="22"/>
              </w:rPr>
            </w:pPr>
            <w:r w:rsidRPr="00DC3244">
              <w:rPr>
                <w:rFonts w:ascii="Calibri" w:eastAsia="Calibri" w:hAnsi="Calibri" w:cs="Calibri"/>
                <w:sz w:val="22"/>
                <w:szCs w:val="22"/>
              </w:rPr>
              <w:t xml:space="preserve">8.5.1.2 </w:t>
            </w:r>
            <w:r w:rsidRPr="00DC3244">
              <w:rPr>
                <w:rFonts w:ascii="Calibri" w:eastAsia="Calibri" w:hAnsi="Calibri" w:cs="Calibri"/>
                <w:spacing w:val="-1"/>
                <w:sz w:val="22"/>
                <w:szCs w:val="22"/>
              </w:rPr>
              <w:t>S</w:t>
            </w:r>
            <w:r w:rsidRPr="00DC3244">
              <w:rPr>
                <w:rFonts w:ascii="Calibri" w:eastAsia="Calibri" w:hAnsi="Calibri" w:cs="Calibri"/>
                <w:sz w:val="22"/>
                <w:szCs w:val="22"/>
              </w:rPr>
              <w:t>ta</w:t>
            </w:r>
            <w:r w:rsidRPr="00DC3244">
              <w:rPr>
                <w:rFonts w:ascii="Calibri" w:eastAsia="Calibri" w:hAnsi="Calibri" w:cs="Calibri"/>
                <w:spacing w:val="-1"/>
                <w:sz w:val="22"/>
                <w:szCs w:val="22"/>
              </w:rPr>
              <w:t>nd</w:t>
            </w:r>
            <w:r w:rsidRPr="00DC3244">
              <w:rPr>
                <w:rFonts w:ascii="Calibri" w:eastAsia="Calibri" w:hAnsi="Calibri" w:cs="Calibri"/>
                <w:sz w:val="22"/>
                <w:szCs w:val="22"/>
              </w:rPr>
              <w:t>a</w:t>
            </w:r>
            <w:r w:rsidRPr="00DC3244">
              <w:rPr>
                <w:rFonts w:ascii="Calibri" w:eastAsia="Calibri" w:hAnsi="Calibri" w:cs="Calibri"/>
                <w:spacing w:val="2"/>
                <w:sz w:val="22"/>
                <w:szCs w:val="22"/>
              </w:rPr>
              <w:t>r</w:t>
            </w:r>
            <w:r w:rsidRPr="00DC3244">
              <w:rPr>
                <w:rFonts w:ascii="Calibri" w:eastAsia="Calibri" w:hAnsi="Calibri" w:cs="Calibri"/>
                <w:spacing w:val="-1"/>
                <w:sz w:val="22"/>
                <w:szCs w:val="22"/>
              </w:rPr>
              <w:t>d</w:t>
            </w:r>
            <w:r w:rsidRPr="00DC3244">
              <w:rPr>
                <w:rFonts w:ascii="Calibri" w:eastAsia="Calibri" w:hAnsi="Calibri" w:cs="Calibri"/>
                <w:sz w:val="22"/>
                <w:szCs w:val="22"/>
              </w:rPr>
              <w:t>i</w:t>
            </w:r>
            <w:r w:rsidRPr="00DC3244">
              <w:rPr>
                <w:rFonts w:ascii="Calibri" w:eastAsia="Calibri" w:hAnsi="Calibri" w:cs="Calibri"/>
                <w:spacing w:val="1"/>
                <w:sz w:val="22"/>
                <w:szCs w:val="22"/>
              </w:rPr>
              <w:t>z</w:t>
            </w:r>
            <w:r w:rsidRPr="00DC3244">
              <w:rPr>
                <w:rFonts w:ascii="Calibri" w:eastAsia="Calibri" w:hAnsi="Calibri" w:cs="Calibri"/>
                <w:spacing w:val="-1"/>
                <w:sz w:val="22"/>
                <w:szCs w:val="22"/>
              </w:rPr>
              <w:t>e</w:t>
            </w:r>
            <w:r w:rsidRPr="00DC3244">
              <w:rPr>
                <w:rFonts w:ascii="Calibri" w:eastAsia="Calibri" w:hAnsi="Calibri" w:cs="Calibri"/>
                <w:sz w:val="22"/>
                <w:szCs w:val="22"/>
              </w:rPr>
              <w:t>d</w:t>
            </w:r>
            <w:r w:rsidRPr="00DC3244">
              <w:rPr>
                <w:rFonts w:ascii="Calibri" w:eastAsia="Calibri" w:hAnsi="Calibri" w:cs="Calibri"/>
                <w:spacing w:val="-1"/>
                <w:sz w:val="22"/>
                <w:szCs w:val="22"/>
              </w:rPr>
              <w:t xml:space="preserve"> </w:t>
            </w:r>
            <w:r w:rsidRPr="00DC3244">
              <w:rPr>
                <w:rFonts w:ascii="Calibri" w:eastAsia="Calibri" w:hAnsi="Calibri" w:cs="Calibri"/>
                <w:spacing w:val="1"/>
                <w:sz w:val="22"/>
                <w:szCs w:val="22"/>
              </w:rPr>
              <w:t>wo</w:t>
            </w:r>
            <w:r w:rsidRPr="00DC3244">
              <w:rPr>
                <w:rFonts w:ascii="Calibri" w:eastAsia="Calibri" w:hAnsi="Calibri" w:cs="Calibri"/>
                <w:sz w:val="22"/>
                <w:szCs w:val="22"/>
              </w:rPr>
              <w:t>rk</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w:t>
            </w:r>
            <w:r w:rsidRPr="00DC3244">
              <w:rPr>
                <w:rFonts w:ascii="Calibri" w:eastAsia="Calibri" w:hAnsi="Calibri" w:cs="Calibri"/>
                <w:spacing w:val="-1"/>
                <w:sz w:val="22"/>
                <w:szCs w:val="22"/>
              </w:rPr>
              <w:t xml:space="preserve"> </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pe</w:t>
            </w:r>
            <w:r w:rsidRPr="00DC3244">
              <w:rPr>
                <w:rFonts w:ascii="Calibri" w:eastAsia="Calibri" w:hAnsi="Calibri" w:cs="Calibri"/>
                <w:spacing w:val="2"/>
                <w:sz w:val="22"/>
                <w:szCs w:val="22"/>
              </w:rPr>
              <w:t>r</w:t>
            </w:r>
            <w:r w:rsidRPr="00DC3244">
              <w:rPr>
                <w:rFonts w:ascii="Calibri" w:eastAsia="Calibri" w:hAnsi="Calibri" w:cs="Calibri"/>
                <w:sz w:val="22"/>
                <w:szCs w:val="22"/>
              </w:rPr>
              <w:t>at</w:t>
            </w:r>
            <w:r w:rsidRPr="00DC3244">
              <w:rPr>
                <w:rFonts w:ascii="Calibri" w:eastAsia="Calibri" w:hAnsi="Calibri" w:cs="Calibri"/>
                <w:spacing w:val="1"/>
                <w:sz w:val="22"/>
                <w:szCs w:val="22"/>
              </w:rPr>
              <w:t>o</w:t>
            </w:r>
            <w:r w:rsidRPr="00DC3244">
              <w:rPr>
                <w:rFonts w:ascii="Calibri" w:eastAsia="Calibri" w:hAnsi="Calibri" w:cs="Calibri"/>
                <w:sz w:val="22"/>
                <w:szCs w:val="22"/>
              </w:rPr>
              <w:t>r</w:t>
            </w:r>
          </w:p>
          <w:p w14:paraId="15200924" w14:textId="77777777" w:rsidR="00057666" w:rsidRPr="00DC3244" w:rsidRDefault="00E3650D">
            <w:pPr>
              <w:spacing w:before="1" w:line="200" w:lineRule="exact"/>
              <w:ind w:left="822"/>
              <w:rPr>
                <w:rFonts w:ascii="Calibri" w:eastAsia="Calibri" w:hAnsi="Calibri" w:cs="Calibri"/>
                <w:sz w:val="22"/>
                <w:szCs w:val="22"/>
              </w:rPr>
            </w:pPr>
            <w:r w:rsidRPr="00DC3244">
              <w:rPr>
                <w:rFonts w:ascii="Calibri" w:eastAsia="Calibri" w:hAnsi="Calibri" w:cs="Calibri"/>
                <w:sz w:val="22"/>
                <w:szCs w:val="22"/>
              </w:rPr>
              <w:t>i</w:t>
            </w:r>
            <w:r w:rsidRPr="00DC3244">
              <w:rPr>
                <w:rFonts w:ascii="Calibri" w:eastAsia="Calibri" w:hAnsi="Calibri" w:cs="Calibri"/>
                <w:spacing w:val="-1"/>
                <w:sz w:val="22"/>
                <w:szCs w:val="22"/>
              </w:rPr>
              <w:t>ns</w:t>
            </w:r>
            <w:r w:rsidRPr="00DC3244">
              <w:rPr>
                <w:rFonts w:ascii="Calibri" w:eastAsia="Calibri" w:hAnsi="Calibri" w:cs="Calibri"/>
                <w:sz w:val="22"/>
                <w:szCs w:val="22"/>
              </w:rPr>
              <w:t>t</w:t>
            </w:r>
            <w:r w:rsidRPr="00DC3244">
              <w:rPr>
                <w:rFonts w:ascii="Calibri" w:eastAsia="Calibri" w:hAnsi="Calibri" w:cs="Calibri"/>
                <w:spacing w:val="2"/>
                <w:sz w:val="22"/>
                <w:szCs w:val="22"/>
              </w:rPr>
              <w:t>r</w:t>
            </w:r>
            <w:r w:rsidRPr="00DC3244">
              <w:rPr>
                <w:rFonts w:ascii="Calibri" w:eastAsia="Calibri" w:hAnsi="Calibri" w:cs="Calibri"/>
                <w:spacing w:val="-1"/>
                <w:sz w:val="22"/>
                <w:szCs w:val="22"/>
              </w:rPr>
              <w:t>u</w:t>
            </w:r>
            <w:r w:rsidRPr="00DC3244">
              <w:rPr>
                <w:rFonts w:ascii="Calibri" w:eastAsia="Calibri" w:hAnsi="Calibri" w:cs="Calibri"/>
                <w:spacing w:val="1"/>
                <w:sz w:val="22"/>
                <w:szCs w:val="22"/>
              </w:rPr>
              <w:t>c</w:t>
            </w:r>
            <w:r w:rsidRPr="00DC3244">
              <w:rPr>
                <w:rFonts w:ascii="Calibri" w:eastAsia="Calibri" w:hAnsi="Calibri" w:cs="Calibri"/>
                <w:sz w:val="22"/>
                <w:szCs w:val="22"/>
              </w:rPr>
              <w:t>t</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n</w:t>
            </w:r>
            <w:r w:rsidRPr="00DC3244">
              <w:rPr>
                <w:rFonts w:ascii="Calibri" w:eastAsia="Calibri" w:hAnsi="Calibri" w:cs="Calibri"/>
                <w:sz w:val="22"/>
                <w:szCs w:val="22"/>
              </w:rPr>
              <w:t>s</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a</w:t>
            </w:r>
            <w:r w:rsidRPr="00DC3244">
              <w:rPr>
                <w:rFonts w:ascii="Calibri" w:eastAsia="Calibri" w:hAnsi="Calibri" w:cs="Calibri"/>
                <w:spacing w:val="2"/>
                <w:sz w:val="22"/>
                <w:szCs w:val="22"/>
              </w:rPr>
              <w:t>n</w:t>
            </w:r>
            <w:r w:rsidRPr="00DC3244">
              <w:rPr>
                <w:rFonts w:ascii="Calibri" w:eastAsia="Calibri" w:hAnsi="Calibri" w:cs="Calibri"/>
                <w:sz w:val="22"/>
                <w:szCs w:val="22"/>
              </w:rPr>
              <w:t>d</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vi</w:t>
            </w:r>
            <w:r w:rsidRPr="00DC3244">
              <w:rPr>
                <w:rFonts w:ascii="Calibri" w:eastAsia="Calibri" w:hAnsi="Calibri" w:cs="Calibri"/>
                <w:spacing w:val="-1"/>
                <w:sz w:val="22"/>
                <w:szCs w:val="22"/>
              </w:rPr>
              <w:t>su</w:t>
            </w:r>
            <w:r w:rsidRPr="00DC3244">
              <w:rPr>
                <w:rFonts w:ascii="Calibri" w:eastAsia="Calibri" w:hAnsi="Calibri" w:cs="Calibri"/>
                <w:spacing w:val="2"/>
                <w:sz w:val="22"/>
                <w:szCs w:val="22"/>
              </w:rPr>
              <w:t>a</w:t>
            </w:r>
            <w:r w:rsidRPr="00DC3244">
              <w:rPr>
                <w:rFonts w:ascii="Calibri" w:eastAsia="Calibri" w:hAnsi="Calibri" w:cs="Calibri"/>
                <w:sz w:val="22"/>
                <w:szCs w:val="22"/>
              </w:rPr>
              <w:t xml:space="preserve">l </w:t>
            </w:r>
            <w:r w:rsidRPr="00DC3244">
              <w:rPr>
                <w:rFonts w:ascii="Calibri" w:eastAsia="Calibri" w:hAnsi="Calibri" w:cs="Calibri"/>
                <w:spacing w:val="-1"/>
                <w:sz w:val="22"/>
                <w:szCs w:val="22"/>
              </w:rPr>
              <w:t>s</w:t>
            </w:r>
            <w:r w:rsidRPr="00DC3244">
              <w:rPr>
                <w:rFonts w:ascii="Calibri" w:eastAsia="Calibri" w:hAnsi="Calibri" w:cs="Calibri"/>
                <w:sz w:val="22"/>
                <w:szCs w:val="22"/>
              </w:rPr>
              <w:t>ta</w:t>
            </w:r>
            <w:r w:rsidRPr="00DC3244">
              <w:rPr>
                <w:rFonts w:ascii="Calibri" w:eastAsia="Calibri" w:hAnsi="Calibri" w:cs="Calibri"/>
                <w:spacing w:val="1"/>
                <w:sz w:val="22"/>
                <w:szCs w:val="22"/>
              </w:rPr>
              <w:t>n</w:t>
            </w:r>
            <w:r w:rsidRPr="00DC3244">
              <w:rPr>
                <w:rFonts w:ascii="Calibri" w:eastAsia="Calibri" w:hAnsi="Calibri" w:cs="Calibri"/>
                <w:spacing w:val="-1"/>
                <w:sz w:val="22"/>
                <w:szCs w:val="22"/>
              </w:rPr>
              <w:t>d</w:t>
            </w:r>
            <w:r w:rsidRPr="00DC3244">
              <w:rPr>
                <w:rFonts w:ascii="Calibri" w:eastAsia="Calibri" w:hAnsi="Calibri" w:cs="Calibri"/>
                <w:sz w:val="22"/>
                <w:szCs w:val="22"/>
              </w:rPr>
              <w:t>ar</w:t>
            </w:r>
            <w:r w:rsidRPr="00DC3244">
              <w:rPr>
                <w:rFonts w:ascii="Calibri" w:eastAsia="Calibri" w:hAnsi="Calibri" w:cs="Calibri"/>
                <w:spacing w:val="1"/>
                <w:sz w:val="22"/>
                <w:szCs w:val="22"/>
              </w:rPr>
              <w:t>d</w:t>
            </w:r>
            <w:r w:rsidRPr="00DC3244">
              <w:rPr>
                <w:rFonts w:ascii="Calibri" w:eastAsia="Calibri" w:hAnsi="Calibri" w:cs="Calibr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tcPr>
          <w:p w14:paraId="090B5CA9" w14:textId="77777777" w:rsidR="00057666" w:rsidRPr="00EB3407" w:rsidRDefault="00EB3407" w:rsidP="00EB3407">
            <w:pPr>
              <w:jc w:val="center"/>
              <w:rPr>
                <w:rFonts w:asciiTheme="minorHAnsi" w:hAnsiTheme="minorHAnsi" w:cstheme="minorHAnsi"/>
                <w:sz w:val="22"/>
                <w:szCs w:val="22"/>
              </w:rPr>
            </w:pPr>
            <w:r>
              <w:rPr>
                <w:rFonts w:asciiTheme="minorHAnsi" w:hAnsiTheme="minorHAnsi" w:cstheme="minorHAnsi"/>
                <w:sz w:val="22"/>
                <w:szCs w:val="22"/>
              </w:rPr>
              <w:t>OBS#13</w:t>
            </w:r>
          </w:p>
        </w:tc>
        <w:tc>
          <w:tcPr>
            <w:tcW w:w="6960" w:type="dxa"/>
            <w:tcBorders>
              <w:top w:val="single" w:sz="5" w:space="0" w:color="000000"/>
              <w:left w:val="single" w:sz="5" w:space="0" w:color="000000"/>
              <w:bottom w:val="single" w:sz="5" w:space="0" w:color="000000"/>
              <w:right w:val="single" w:sz="5" w:space="0" w:color="000000"/>
            </w:tcBorders>
          </w:tcPr>
          <w:p w14:paraId="13EE63D0" w14:textId="77777777" w:rsidR="00057666" w:rsidRPr="00EB3407" w:rsidRDefault="002E699A">
            <w:pPr>
              <w:rPr>
                <w:rFonts w:asciiTheme="minorHAnsi" w:hAnsiTheme="minorHAnsi"/>
                <w:sz w:val="22"/>
                <w:szCs w:val="22"/>
              </w:rPr>
            </w:pPr>
            <w:r w:rsidRPr="00EB3407">
              <w:rPr>
                <w:rFonts w:asciiTheme="minorHAnsi" w:hAnsiTheme="minorHAnsi"/>
                <w:sz w:val="22"/>
                <w:szCs w:val="22"/>
              </w:rPr>
              <w:t xml:space="preserve">Standardized work is available in the production area. Visual standards/work instructions are available for packaging and gaging parts.  </w:t>
            </w:r>
            <w:r w:rsidR="00EB3407">
              <w:rPr>
                <w:rFonts w:asciiTheme="minorHAnsi" w:hAnsiTheme="minorHAnsi"/>
                <w:sz w:val="22"/>
                <w:szCs w:val="22"/>
              </w:rPr>
              <w:t>However, g</w:t>
            </w:r>
            <w:r w:rsidRPr="00EB3407">
              <w:rPr>
                <w:rFonts w:asciiTheme="minorHAnsi" w:hAnsiTheme="minorHAnsi"/>
                <w:sz w:val="22"/>
                <w:szCs w:val="22"/>
              </w:rPr>
              <w:t>aging instructions were not readily available at</w:t>
            </w:r>
            <w:r w:rsidR="00EB3407">
              <w:rPr>
                <w:rFonts w:asciiTheme="minorHAnsi" w:hAnsiTheme="minorHAnsi"/>
                <w:sz w:val="22"/>
                <w:szCs w:val="22"/>
              </w:rPr>
              <w:t xml:space="preserve"> all </w:t>
            </w:r>
            <w:proofErr w:type="gramStart"/>
            <w:r w:rsidR="00EB3407">
              <w:rPr>
                <w:rFonts w:asciiTheme="minorHAnsi" w:hAnsiTheme="minorHAnsi"/>
                <w:sz w:val="22"/>
                <w:szCs w:val="22"/>
              </w:rPr>
              <w:t>work stations</w:t>
            </w:r>
            <w:proofErr w:type="gramEnd"/>
            <w:r w:rsidR="00EB3407">
              <w:rPr>
                <w:rFonts w:asciiTheme="minorHAnsi" w:hAnsiTheme="minorHAnsi"/>
                <w:sz w:val="22"/>
                <w:szCs w:val="22"/>
              </w:rPr>
              <w:t xml:space="preserve"> sampled.</w:t>
            </w:r>
          </w:p>
          <w:p w14:paraId="3B77E0AE" w14:textId="77777777" w:rsidR="00B46917" w:rsidRPr="00EB3407" w:rsidRDefault="00B46917">
            <w:pPr>
              <w:rPr>
                <w:rFonts w:asciiTheme="minorHAnsi" w:hAnsiTheme="minorHAnsi"/>
                <w:sz w:val="22"/>
                <w:szCs w:val="22"/>
              </w:rPr>
            </w:pPr>
          </w:p>
        </w:tc>
      </w:tr>
      <w:tr w:rsidR="00057666" w:rsidRPr="00DC3244" w14:paraId="685D934E" w14:textId="77777777" w:rsidTr="00AB484A">
        <w:trPr>
          <w:trHeight w:hRule="exact" w:val="629"/>
        </w:trPr>
        <w:tc>
          <w:tcPr>
            <w:tcW w:w="4654" w:type="dxa"/>
            <w:tcBorders>
              <w:top w:val="single" w:sz="5" w:space="0" w:color="000000"/>
              <w:left w:val="single" w:sz="5" w:space="0" w:color="000000"/>
              <w:bottom w:val="single" w:sz="5" w:space="0" w:color="000000"/>
              <w:right w:val="single" w:sz="5" w:space="0" w:color="000000"/>
            </w:tcBorders>
          </w:tcPr>
          <w:p w14:paraId="0E75B934" w14:textId="77777777" w:rsidR="00057666" w:rsidRPr="00DC3244" w:rsidRDefault="00E3650D">
            <w:pPr>
              <w:ind w:left="822"/>
              <w:rPr>
                <w:rFonts w:ascii="Calibri" w:eastAsia="Calibri" w:hAnsi="Calibri" w:cs="Calibri"/>
                <w:sz w:val="22"/>
                <w:szCs w:val="22"/>
              </w:rPr>
            </w:pPr>
            <w:r w:rsidRPr="00DC3244">
              <w:rPr>
                <w:rFonts w:ascii="Calibri" w:eastAsia="Calibri" w:hAnsi="Calibri" w:cs="Calibri"/>
                <w:sz w:val="22"/>
                <w:szCs w:val="22"/>
              </w:rPr>
              <w:t xml:space="preserve">8.5.1.3 </w:t>
            </w:r>
            <w:r w:rsidRPr="00DC3244">
              <w:rPr>
                <w:rFonts w:ascii="Calibri" w:eastAsia="Calibri" w:hAnsi="Calibri" w:cs="Calibri"/>
                <w:spacing w:val="1"/>
                <w:sz w:val="22"/>
                <w:szCs w:val="22"/>
              </w:rPr>
              <w:t>V</w:t>
            </w:r>
            <w:r w:rsidRPr="00DC3244">
              <w:rPr>
                <w:rFonts w:ascii="Calibri" w:eastAsia="Calibri" w:hAnsi="Calibri" w:cs="Calibri"/>
                <w:spacing w:val="-1"/>
                <w:sz w:val="22"/>
                <w:szCs w:val="22"/>
              </w:rPr>
              <w:t>e</w:t>
            </w:r>
            <w:r w:rsidRPr="00DC3244">
              <w:rPr>
                <w:rFonts w:ascii="Calibri" w:eastAsia="Calibri" w:hAnsi="Calibri" w:cs="Calibri"/>
                <w:sz w:val="22"/>
                <w:szCs w:val="22"/>
              </w:rPr>
              <w:t>r</w:t>
            </w:r>
            <w:r w:rsidRPr="00DC3244">
              <w:rPr>
                <w:rFonts w:ascii="Calibri" w:eastAsia="Calibri" w:hAnsi="Calibri" w:cs="Calibri"/>
                <w:spacing w:val="-1"/>
                <w:sz w:val="22"/>
                <w:szCs w:val="22"/>
              </w:rPr>
              <w:t>i</w:t>
            </w:r>
            <w:r w:rsidRPr="00DC3244">
              <w:rPr>
                <w:rFonts w:ascii="Calibri" w:eastAsia="Calibri" w:hAnsi="Calibri" w:cs="Calibri"/>
                <w:sz w:val="22"/>
                <w:szCs w:val="22"/>
              </w:rPr>
              <w:t>ficat</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o</w:t>
            </w:r>
            <w:r w:rsidRPr="00DC3244">
              <w:rPr>
                <w:rFonts w:ascii="Calibri" w:eastAsia="Calibri" w:hAnsi="Calibri" w:cs="Calibri"/>
                <w:sz w:val="22"/>
                <w:szCs w:val="22"/>
              </w:rPr>
              <w:t>n</w:t>
            </w:r>
            <w:r w:rsidRPr="00DC3244">
              <w:rPr>
                <w:rFonts w:ascii="Calibri" w:eastAsia="Calibri" w:hAnsi="Calibri" w:cs="Calibri"/>
                <w:spacing w:val="-1"/>
                <w:sz w:val="22"/>
                <w:szCs w:val="22"/>
              </w:rPr>
              <w:t xml:space="preserve"> </w:t>
            </w:r>
            <w:r w:rsidRPr="00DC3244">
              <w:rPr>
                <w:rFonts w:ascii="Calibri" w:eastAsia="Calibri" w:hAnsi="Calibri" w:cs="Calibri"/>
                <w:spacing w:val="1"/>
                <w:sz w:val="22"/>
                <w:szCs w:val="22"/>
              </w:rPr>
              <w:t>o</w:t>
            </w:r>
            <w:r w:rsidRPr="00DC3244">
              <w:rPr>
                <w:rFonts w:ascii="Calibri" w:eastAsia="Calibri" w:hAnsi="Calibri" w:cs="Calibri"/>
                <w:sz w:val="22"/>
                <w:szCs w:val="22"/>
              </w:rPr>
              <w:t>f j</w:t>
            </w:r>
            <w:r w:rsidRPr="00DC3244">
              <w:rPr>
                <w:rFonts w:ascii="Calibri" w:eastAsia="Calibri" w:hAnsi="Calibri" w:cs="Calibri"/>
                <w:spacing w:val="1"/>
                <w:sz w:val="22"/>
                <w:szCs w:val="22"/>
              </w:rPr>
              <w:t>o</w:t>
            </w:r>
            <w:r w:rsidRPr="00DC3244">
              <w:rPr>
                <w:rFonts w:ascii="Calibri" w:eastAsia="Calibri" w:hAnsi="Calibri" w:cs="Calibri"/>
                <w:sz w:val="22"/>
                <w:szCs w:val="22"/>
              </w:rPr>
              <w:t>b</w:t>
            </w:r>
            <w:r w:rsidRPr="00DC3244">
              <w:rPr>
                <w:rFonts w:ascii="Calibri" w:eastAsia="Calibri" w:hAnsi="Calibri" w:cs="Calibri"/>
                <w:spacing w:val="-1"/>
                <w:sz w:val="22"/>
                <w:szCs w:val="22"/>
              </w:rPr>
              <w:t xml:space="preserve"> se</w:t>
            </w:r>
            <w:r w:rsidRPr="00DC3244">
              <w:rPr>
                <w:rFonts w:ascii="Calibri" w:eastAsia="Calibri" w:hAnsi="Calibri" w:cs="Calibri"/>
                <w:spacing w:val="2"/>
                <w:sz w:val="22"/>
                <w:szCs w:val="22"/>
              </w:rPr>
              <w:t>t</w:t>
            </w:r>
            <w:r w:rsidRPr="00DC3244">
              <w:rPr>
                <w:rFonts w:ascii="Calibri" w:eastAsia="Calibri" w:hAnsi="Calibri" w:cs="Calibri"/>
                <w:sz w:val="22"/>
                <w:szCs w:val="22"/>
              </w:rPr>
              <w:t>-</w:t>
            </w:r>
            <w:r w:rsidRPr="00DC3244">
              <w:rPr>
                <w:rFonts w:ascii="Calibri" w:eastAsia="Calibri" w:hAnsi="Calibri" w:cs="Calibri"/>
                <w:spacing w:val="-1"/>
                <w:sz w:val="22"/>
                <w:szCs w:val="22"/>
              </w:rPr>
              <w:t>ups</w:t>
            </w:r>
          </w:p>
        </w:tc>
        <w:tc>
          <w:tcPr>
            <w:tcW w:w="2160" w:type="dxa"/>
            <w:gridSpan w:val="2"/>
            <w:tcBorders>
              <w:top w:val="single" w:sz="5" w:space="0" w:color="000000"/>
              <w:left w:val="single" w:sz="5" w:space="0" w:color="000000"/>
              <w:bottom w:val="single" w:sz="5" w:space="0" w:color="000000"/>
              <w:right w:val="single" w:sz="5" w:space="0" w:color="000000"/>
            </w:tcBorders>
          </w:tcPr>
          <w:p w14:paraId="554EB697" w14:textId="77777777" w:rsidR="00057666" w:rsidRPr="00DC3244" w:rsidRDefault="00F30684" w:rsidP="00F30684">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47BF94C3" w14:textId="77777777" w:rsidR="005002D6" w:rsidRPr="00DC3244" w:rsidRDefault="002E699A" w:rsidP="005002D6">
            <w:pPr>
              <w:jc w:val="both"/>
              <w:rPr>
                <w:rFonts w:asciiTheme="minorHAnsi" w:hAnsiTheme="minorHAnsi" w:cstheme="minorHAnsi"/>
                <w:sz w:val="22"/>
                <w:szCs w:val="22"/>
              </w:rPr>
            </w:pPr>
            <w:r w:rsidRPr="00DC3244">
              <w:rPr>
                <w:rFonts w:asciiTheme="minorHAnsi" w:hAnsiTheme="minorHAnsi" w:cstheme="minorHAnsi"/>
                <w:sz w:val="22"/>
                <w:szCs w:val="22"/>
              </w:rPr>
              <w:t>First piece inspections are performed at the beginning of shift and after downtime.</w:t>
            </w:r>
          </w:p>
          <w:p w14:paraId="1BBACD2A" w14:textId="77777777" w:rsidR="00057666" w:rsidRPr="00DC3244" w:rsidRDefault="00057666">
            <w:pPr>
              <w:rPr>
                <w:sz w:val="22"/>
                <w:szCs w:val="22"/>
              </w:rPr>
            </w:pPr>
          </w:p>
        </w:tc>
      </w:tr>
      <w:tr w:rsidR="005002D6" w:rsidRPr="00DC3244" w14:paraId="509A0B9F" w14:textId="77777777" w:rsidTr="00912CFE">
        <w:trPr>
          <w:trHeight w:hRule="exact" w:val="575"/>
        </w:trPr>
        <w:tc>
          <w:tcPr>
            <w:tcW w:w="4654" w:type="dxa"/>
            <w:tcBorders>
              <w:top w:val="single" w:sz="5" w:space="0" w:color="000000"/>
              <w:left w:val="single" w:sz="5" w:space="0" w:color="000000"/>
              <w:bottom w:val="single" w:sz="5" w:space="0" w:color="000000"/>
              <w:right w:val="single" w:sz="5" w:space="0" w:color="000000"/>
            </w:tcBorders>
          </w:tcPr>
          <w:p w14:paraId="68E90960" w14:textId="77777777" w:rsidR="005002D6" w:rsidRPr="00DC3244" w:rsidRDefault="005002D6" w:rsidP="005002D6">
            <w:pPr>
              <w:ind w:left="822"/>
              <w:rPr>
                <w:rFonts w:ascii="Calibri" w:eastAsia="Calibri" w:hAnsi="Calibri" w:cs="Calibri"/>
                <w:sz w:val="22"/>
                <w:szCs w:val="22"/>
              </w:rPr>
            </w:pPr>
            <w:r w:rsidRPr="00DC3244">
              <w:rPr>
                <w:rFonts w:ascii="Calibri" w:eastAsia="Calibri" w:hAnsi="Calibri" w:cs="Calibri"/>
                <w:sz w:val="22"/>
                <w:szCs w:val="22"/>
              </w:rPr>
              <w:t xml:space="preserve">8.5.1.4 </w:t>
            </w:r>
            <w:r w:rsidRPr="00DC3244">
              <w:rPr>
                <w:rFonts w:ascii="Calibri" w:eastAsia="Calibri" w:hAnsi="Calibri" w:cs="Calibri"/>
                <w:spacing w:val="1"/>
                <w:sz w:val="22"/>
                <w:szCs w:val="22"/>
              </w:rPr>
              <w:t>V</w:t>
            </w:r>
            <w:r w:rsidRPr="00DC3244">
              <w:rPr>
                <w:rFonts w:ascii="Calibri" w:eastAsia="Calibri" w:hAnsi="Calibri" w:cs="Calibri"/>
                <w:spacing w:val="-1"/>
                <w:sz w:val="22"/>
                <w:szCs w:val="22"/>
              </w:rPr>
              <w:t>e</w:t>
            </w:r>
            <w:r w:rsidRPr="00DC3244">
              <w:rPr>
                <w:rFonts w:ascii="Calibri" w:eastAsia="Calibri" w:hAnsi="Calibri" w:cs="Calibri"/>
                <w:sz w:val="22"/>
                <w:szCs w:val="22"/>
              </w:rPr>
              <w:t>r</w:t>
            </w:r>
            <w:r w:rsidRPr="00DC3244">
              <w:rPr>
                <w:rFonts w:ascii="Calibri" w:eastAsia="Calibri" w:hAnsi="Calibri" w:cs="Calibri"/>
                <w:spacing w:val="-1"/>
                <w:sz w:val="22"/>
                <w:szCs w:val="22"/>
              </w:rPr>
              <w:t>i</w:t>
            </w:r>
            <w:r w:rsidRPr="00DC3244">
              <w:rPr>
                <w:rFonts w:ascii="Calibri" w:eastAsia="Calibri" w:hAnsi="Calibri" w:cs="Calibri"/>
                <w:sz w:val="22"/>
                <w:szCs w:val="22"/>
              </w:rPr>
              <w:t>ficat</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o</w:t>
            </w:r>
            <w:r w:rsidRPr="00DC3244">
              <w:rPr>
                <w:rFonts w:ascii="Calibri" w:eastAsia="Calibri" w:hAnsi="Calibri" w:cs="Calibri"/>
                <w:sz w:val="22"/>
                <w:szCs w:val="22"/>
              </w:rPr>
              <w:t>n</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aft</w:t>
            </w:r>
            <w:r w:rsidRPr="00DC3244">
              <w:rPr>
                <w:rFonts w:ascii="Calibri" w:eastAsia="Calibri" w:hAnsi="Calibri" w:cs="Calibri"/>
                <w:spacing w:val="-1"/>
                <w:sz w:val="22"/>
                <w:szCs w:val="22"/>
              </w:rPr>
              <w:t>e</w:t>
            </w:r>
            <w:r w:rsidRPr="00DC3244">
              <w:rPr>
                <w:rFonts w:ascii="Calibri" w:eastAsia="Calibri" w:hAnsi="Calibri" w:cs="Calibri"/>
                <w:sz w:val="22"/>
                <w:szCs w:val="22"/>
              </w:rPr>
              <w:t xml:space="preserve">r </w:t>
            </w:r>
            <w:r w:rsidRPr="00DC3244">
              <w:rPr>
                <w:rFonts w:ascii="Calibri" w:eastAsia="Calibri" w:hAnsi="Calibri" w:cs="Calibri"/>
                <w:spacing w:val="-1"/>
                <w:sz w:val="22"/>
                <w:szCs w:val="22"/>
              </w:rPr>
              <w:t>s</w:t>
            </w:r>
            <w:r w:rsidRPr="00DC3244">
              <w:rPr>
                <w:rFonts w:ascii="Calibri" w:eastAsia="Calibri" w:hAnsi="Calibri" w:cs="Calibri"/>
                <w:spacing w:val="1"/>
                <w:sz w:val="22"/>
                <w:szCs w:val="22"/>
              </w:rPr>
              <w:t>h</w:t>
            </w:r>
            <w:r w:rsidRPr="00DC3244">
              <w:rPr>
                <w:rFonts w:ascii="Calibri" w:eastAsia="Calibri" w:hAnsi="Calibri" w:cs="Calibri"/>
                <w:spacing w:val="-1"/>
                <w:sz w:val="22"/>
                <w:szCs w:val="22"/>
              </w:rPr>
              <w:t>u</w:t>
            </w:r>
            <w:r w:rsidRPr="00DC3244">
              <w:rPr>
                <w:rFonts w:ascii="Calibri" w:eastAsia="Calibri" w:hAnsi="Calibri" w:cs="Calibri"/>
                <w:sz w:val="22"/>
                <w:szCs w:val="22"/>
              </w:rPr>
              <w:t>t</w:t>
            </w:r>
            <w:r w:rsidRPr="00DC3244">
              <w:rPr>
                <w:rFonts w:ascii="Calibri" w:eastAsia="Calibri" w:hAnsi="Calibri" w:cs="Calibri"/>
                <w:spacing w:val="-1"/>
                <w:sz w:val="22"/>
                <w:szCs w:val="22"/>
              </w:rPr>
              <w:t>d</w:t>
            </w:r>
            <w:r w:rsidRPr="00DC3244">
              <w:rPr>
                <w:rFonts w:ascii="Calibri" w:eastAsia="Calibri" w:hAnsi="Calibri" w:cs="Calibri"/>
                <w:spacing w:val="3"/>
                <w:sz w:val="22"/>
                <w:szCs w:val="22"/>
              </w:rPr>
              <w:t>o</w:t>
            </w:r>
            <w:r w:rsidRPr="00DC3244">
              <w:rPr>
                <w:rFonts w:ascii="Calibri" w:eastAsia="Calibri" w:hAnsi="Calibri" w:cs="Calibri"/>
                <w:spacing w:val="1"/>
                <w:sz w:val="22"/>
                <w:szCs w:val="22"/>
              </w:rPr>
              <w:t>w</w:t>
            </w:r>
            <w:r w:rsidRPr="00DC3244">
              <w:rPr>
                <w:rFonts w:ascii="Calibri" w:eastAsia="Calibri" w:hAnsi="Calibri" w:cs="Calibri"/>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tcPr>
          <w:p w14:paraId="4F19933F" w14:textId="77777777" w:rsidR="005002D6" w:rsidRPr="00DC3244" w:rsidRDefault="00A83EAE" w:rsidP="005002D6">
            <w:pPr>
              <w:jc w:val="center"/>
              <w:rPr>
                <w:rFonts w:asciiTheme="minorHAnsi" w:hAnsiTheme="minorHAnsi" w:cstheme="minorHAnsi"/>
                <w:sz w:val="22"/>
                <w:szCs w:val="22"/>
              </w:rPr>
            </w:pPr>
            <w:r w:rsidRPr="00DC3244">
              <w:rPr>
                <w:rFonts w:asciiTheme="minorHAnsi" w:hAnsiTheme="minorHAnsi" w:cstheme="minorHAnsi"/>
                <w:color w:val="FF0000"/>
                <w:sz w:val="22"/>
                <w:szCs w:val="22"/>
              </w:rPr>
              <w:t>NC</w:t>
            </w:r>
            <w:r w:rsidR="00EB3407">
              <w:rPr>
                <w:rFonts w:asciiTheme="minorHAnsi" w:hAnsiTheme="minorHAnsi" w:cstheme="minorHAnsi"/>
                <w:color w:val="FF0000"/>
                <w:sz w:val="22"/>
                <w:szCs w:val="22"/>
              </w:rPr>
              <w:t>#52</w:t>
            </w:r>
          </w:p>
        </w:tc>
        <w:tc>
          <w:tcPr>
            <w:tcW w:w="6960" w:type="dxa"/>
            <w:tcBorders>
              <w:top w:val="single" w:sz="5" w:space="0" w:color="000000"/>
              <w:left w:val="single" w:sz="5" w:space="0" w:color="000000"/>
              <w:bottom w:val="single" w:sz="5" w:space="0" w:color="000000"/>
              <w:right w:val="single" w:sz="5" w:space="0" w:color="000000"/>
            </w:tcBorders>
          </w:tcPr>
          <w:p w14:paraId="2332BCE4" w14:textId="77777777" w:rsidR="005002D6" w:rsidRPr="00DC3244" w:rsidRDefault="005002D6" w:rsidP="005002D6">
            <w:pPr>
              <w:jc w:val="both"/>
              <w:rPr>
                <w:rFonts w:asciiTheme="minorHAnsi" w:hAnsiTheme="minorHAnsi" w:cstheme="minorHAnsi"/>
                <w:sz w:val="22"/>
                <w:szCs w:val="22"/>
              </w:rPr>
            </w:pPr>
            <w:r w:rsidRPr="00DC3244">
              <w:rPr>
                <w:rFonts w:asciiTheme="minorHAnsi" w:hAnsiTheme="minorHAnsi" w:cstheme="minorHAnsi"/>
                <w:color w:val="FF0000"/>
                <w:sz w:val="22"/>
                <w:szCs w:val="22"/>
              </w:rPr>
              <w:t>Actions to ensure product compliance with requirements after a planned or unplanned production shutdown period have not been defined.</w:t>
            </w:r>
          </w:p>
          <w:p w14:paraId="6C854AF8" w14:textId="77777777" w:rsidR="005002D6" w:rsidRPr="00DC3244" w:rsidRDefault="005002D6" w:rsidP="005002D6">
            <w:pPr>
              <w:rPr>
                <w:sz w:val="22"/>
                <w:szCs w:val="22"/>
              </w:rPr>
            </w:pPr>
          </w:p>
        </w:tc>
      </w:tr>
      <w:tr w:rsidR="005002D6" w:rsidRPr="00DC3244" w14:paraId="037BFAD5" w14:textId="77777777" w:rsidTr="003C21DE">
        <w:trPr>
          <w:trHeight w:hRule="exact" w:val="854"/>
        </w:trPr>
        <w:tc>
          <w:tcPr>
            <w:tcW w:w="4654" w:type="dxa"/>
            <w:tcBorders>
              <w:top w:val="single" w:sz="5" w:space="0" w:color="000000"/>
              <w:left w:val="single" w:sz="5" w:space="0" w:color="000000"/>
              <w:bottom w:val="single" w:sz="5" w:space="0" w:color="000000"/>
              <w:right w:val="single" w:sz="5" w:space="0" w:color="000000"/>
            </w:tcBorders>
          </w:tcPr>
          <w:p w14:paraId="40BCB298" w14:textId="77777777" w:rsidR="005002D6" w:rsidRPr="00DC3244" w:rsidRDefault="005002D6" w:rsidP="005002D6">
            <w:pPr>
              <w:spacing w:line="200" w:lineRule="exact"/>
              <w:ind w:left="822"/>
              <w:rPr>
                <w:rFonts w:ascii="Calibri" w:eastAsia="Calibri" w:hAnsi="Calibri" w:cs="Calibri"/>
                <w:sz w:val="22"/>
                <w:szCs w:val="22"/>
              </w:rPr>
            </w:pPr>
            <w:r w:rsidRPr="00DC3244">
              <w:rPr>
                <w:rFonts w:ascii="Calibri" w:eastAsia="Calibri" w:hAnsi="Calibri" w:cs="Calibri"/>
                <w:sz w:val="22"/>
                <w:szCs w:val="22"/>
              </w:rPr>
              <w:t xml:space="preserve">8.5.1.5 </w:t>
            </w:r>
            <w:r w:rsidRPr="00DC3244">
              <w:rPr>
                <w:rFonts w:ascii="Calibri" w:eastAsia="Calibri" w:hAnsi="Calibri" w:cs="Calibri"/>
                <w:spacing w:val="1"/>
                <w:sz w:val="22"/>
                <w:szCs w:val="22"/>
              </w:rPr>
              <w:t>To</w:t>
            </w:r>
            <w:r w:rsidRPr="00DC3244">
              <w:rPr>
                <w:rFonts w:ascii="Calibri" w:eastAsia="Calibri" w:hAnsi="Calibri" w:cs="Calibri"/>
                <w:sz w:val="22"/>
                <w:szCs w:val="22"/>
              </w:rPr>
              <w:t>tal</w:t>
            </w:r>
            <w:r w:rsidRPr="00DC3244">
              <w:rPr>
                <w:rFonts w:ascii="Calibri" w:eastAsia="Calibri" w:hAnsi="Calibri" w:cs="Calibri"/>
                <w:spacing w:val="-1"/>
                <w:sz w:val="22"/>
                <w:szCs w:val="22"/>
              </w:rPr>
              <w:t xml:space="preserve"> p</w:t>
            </w:r>
            <w:r w:rsidRPr="00DC3244">
              <w:rPr>
                <w:rFonts w:ascii="Calibri" w:eastAsia="Calibri" w:hAnsi="Calibri" w:cs="Calibri"/>
                <w:sz w:val="22"/>
                <w:szCs w:val="22"/>
              </w:rPr>
              <w:t>r</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du</w:t>
            </w:r>
            <w:r w:rsidRPr="00DC3244">
              <w:rPr>
                <w:rFonts w:ascii="Calibri" w:eastAsia="Calibri" w:hAnsi="Calibri" w:cs="Calibri"/>
                <w:spacing w:val="1"/>
                <w:sz w:val="22"/>
                <w:szCs w:val="22"/>
              </w:rPr>
              <w:t>c</w:t>
            </w:r>
            <w:r w:rsidRPr="00DC3244">
              <w:rPr>
                <w:rFonts w:ascii="Calibri" w:eastAsia="Calibri" w:hAnsi="Calibri" w:cs="Calibri"/>
                <w:sz w:val="22"/>
                <w:szCs w:val="22"/>
              </w:rPr>
              <w:t>t</w:t>
            </w:r>
            <w:r w:rsidRPr="00DC3244">
              <w:rPr>
                <w:rFonts w:ascii="Calibri" w:eastAsia="Calibri" w:hAnsi="Calibri" w:cs="Calibri"/>
                <w:spacing w:val="-1"/>
                <w:sz w:val="22"/>
                <w:szCs w:val="22"/>
              </w:rPr>
              <w:t>i</w:t>
            </w:r>
            <w:r w:rsidRPr="00DC3244">
              <w:rPr>
                <w:rFonts w:ascii="Calibri" w:eastAsia="Calibri" w:hAnsi="Calibri" w:cs="Calibri"/>
                <w:sz w:val="22"/>
                <w:szCs w:val="22"/>
              </w:rPr>
              <w:t>ve</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mai</w:t>
            </w:r>
            <w:r w:rsidRPr="00DC3244">
              <w:rPr>
                <w:rFonts w:ascii="Calibri" w:eastAsia="Calibri" w:hAnsi="Calibri" w:cs="Calibri"/>
                <w:spacing w:val="-1"/>
                <w:sz w:val="22"/>
                <w:szCs w:val="22"/>
              </w:rPr>
              <w:t>n</w:t>
            </w:r>
            <w:r w:rsidRPr="00DC3244">
              <w:rPr>
                <w:rFonts w:ascii="Calibri" w:eastAsia="Calibri" w:hAnsi="Calibri" w:cs="Calibri"/>
                <w:sz w:val="22"/>
                <w:szCs w:val="22"/>
              </w:rPr>
              <w:t>t</w:t>
            </w:r>
            <w:r w:rsidRPr="00DC3244">
              <w:rPr>
                <w:rFonts w:ascii="Calibri" w:eastAsia="Calibri" w:hAnsi="Calibri" w:cs="Calibri"/>
                <w:spacing w:val="1"/>
                <w:sz w:val="22"/>
                <w:szCs w:val="22"/>
              </w:rPr>
              <w:t>en</w:t>
            </w:r>
            <w:r w:rsidRPr="00DC3244">
              <w:rPr>
                <w:rFonts w:ascii="Calibri" w:eastAsia="Calibri" w:hAnsi="Calibri" w:cs="Calibri"/>
                <w:sz w:val="22"/>
                <w:szCs w:val="22"/>
              </w:rPr>
              <w:t>a</w:t>
            </w:r>
            <w:r w:rsidRPr="00DC3244">
              <w:rPr>
                <w:rFonts w:ascii="Calibri" w:eastAsia="Calibri" w:hAnsi="Calibri" w:cs="Calibri"/>
                <w:spacing w:val="-1"/>
                <w:sz w:val="22"/>
                <w:szCs w:val="22"/>
              </w:rPr>
              <w:t>n</w:t>
            </w:r>
            <w:r w:rsidRPr="00DC3244">
              <w:rPr>
                <w:rFonts w:ascii="Calibri" w:eastAsia="Calibri" w:hAnsi="Calibri" w:cs="Calibri"/>
                <w:spacing w:val="1"/>
                <w:sz w:val="22"/>
                <w:szCs w:val="22"/>
              </w:rPr>
              <w:t>c</w:t>
            </w:r>
            <w:r w:rsidRPr="00DC3244">
              <w:rPr>
                <w:rFonts w:ascii="Calibri" w:eastAsia="Calibri" w:hAnsi="Calibri" w:cs="Calibri"/>
                <w:sz w:val="22"/>
                <w:szCs w:val="22"/>
              </w:rPr>
              <w:t>e</w:t>
            </w:r>
          </w:p>
        </w:tc>
        <w:tc>
          <w:tcPr>
            <w:tcW w:w="2160" w:type="dxa"/>
            <w:gridSpan w:val="2"/>
            <w:tcBorders>
              <w:top w:val="single" w:sz="5" w:space="0" w:color="000000"/>
              <w:left w:val="single" w:sz="5" w:space="0" w:color="000000"/>
              <w:bottom w:val="single" w:sz="5" w:space="0" w:color="000000"/>
              <w:right w:val="single" w:sz="5" w:space="0" w:color="000000"/>
            </w:tcBorders>
          </w:tcPr>
          <w:p w14:paraId="221C5746" w14:textId="77777777" w:rsidR="005002D6" w:rsidRPr="00DC3244" w:rsidRDefault="003C21DE" w:rsidP="005002D6">
            <w:pPr>
              <w:jc w:val="center"/>
              <w:rPr>
                <w:rFonts w:asciiTheme="minorHAnsi" w:hAnsiTheme="minorHAnsi" w:cstheme="minorHAnsi"/>
                <w:sz w:val="22"/>
                <w:szCs w:val="22"/>
              </w:rPr>
            </w:pPr>
            <w:r>
              <w:rPr>
                <w:rFonts w:asciiTheme="minorHAnsi" w:hAnsiTheme="minorHAnsi" w:cstheme="minorHAnsi"/>
                <w:sz w:val="22"/>
                <w:szCs w:val="22"/>
              </w:rPr>
              <w:t>OBS#14</w:t>
            </w:r>
          </w:p>
        </w:tc>
        <w:tc>
          <w:tcPr>
            <w:tcW w:w="6960" w:type="dxa"/>
            <w:tcBorders>
              <w:top w:val="single" w:sz="5" w:space="0" w:color="000000"/>
              <w:left w:val="single" w:sz="5" w:space="0" w:color="000000"/>
              <w:bottom w:val="single" w:sz="5" w:space="0" w:color="000000"/>
              <w:right w:val="single" w:sz="5" w:space="0" w:color="000000"/>
            </w:tcBorders>
          </w:tcPr>
          <w:p w14:paraId="344CDB0B" w14:textId="77777777" w:rsidR="005002D6" w:rsidRPr="003C21DE" w:rsidRDefault="003C21DE" w:rsidP="005002D6">
            <w:pPr>
              <w:rPr>
                <w:rFonts w:asciiTheme="minorHAnsi" w:hAnsiTheme="minorHAnsi" w:cstheme="minorHAnsi"/>
                <w:sz w:val="22"/>
                <w:szCs w:val="22"/>
              </w:rPr>
            </w:pPr>
            <w:r w:rsidRPr="003C21DE">
              <w:rPr>
                <w:rFonts w:asciiTheme="minorHAnsi" w:hAnsiTheme="minorHAnsi" w:cstheme="minorHAnsi"/>
                <w:sz w:val="22"/>
              </w:rPr>
              <w:t xml:space="preserve">Evidence to support the regular review of maintenance plan and objectives and a documented action plan to address corrective actions where objectives are not </w:t>
            </w:r>
            <w:proofErr w:type="gramStart"/>
            <w:r w:rsidRPr="003C21DE">
              <w:rPr>
                <w:rFonts w:asciiTheme="minorHAnsi" w:hAnsiTheme="minorHAnsi" w:cstheme="minorHAnsi"/>
                <w:sz w:val="22"/>
              </w:rPr>
              <w:t>achieved,</w:t>
            </w:r>
            <w:proofErr w:type="gramEnd"/>
            <w:r w:rsidRPr="003C21DE">
              <w:rPr>
                <w:rFonts w:asciiTheme="minorHAnsi" w:hAnsiTheme="minorHAnsi" w:cstheme="minorHAnsi"/>
                <w:sz w:val="22"/>
              </w:rPr>
              <w:t xml:space="preserve"> could be improved.</w:t>
            </w:r>
          </w:p>
        </w:tc>
      </w:tr>
      <w:tr w:rsidR="005002D6" w:rsidRPr="00DC3244" w14:paraId="1AE7111B" w14:textId="77777777" w:rsidTr="00EF216B">
        <w:trPr>
          <w:trHeight w:hRule="exact" w:val="1169"/>
        </w:trPr>
        <w:tc>
          <w:tcPr>
            <w:tcW w:w="4654" w:type="dxa"/>
            <w:tcBorders>
              <w:top w:val="single" w:sz="5" w:space="0" w:color="000000"/>
              <w:left w:val="single" w:sz="5" w:space="0" w:color="000000"/>
              <w:bottom w:val="single" w:sz="5" w:space="0" w:color="000000"/>
              <w:right w:val="single" w:sz="5" w:space="0" w:color="000000"/>
            </w:tcBorders>
          </w:tcPr>
          <w:p w14:paraId="46527BF2" w14:textId="77777777" w:rsidR="005002D6" w:rsidRPr="00DC3244" w:rsidRDefault="005002D6" w:rsidP="005002D6">
            <w:pPr>
              <w:spacing w:line="200" w:lineRule="exact"/>
              <w:ind w:left="822"/>
              <w:rPr>
                <w:rFonts w:ascii="Calibri" w:eastAsia="Calibri" w:hAnsi="Calibri" w:cs="Calibri"/>
                <w:sz w:val="22"/>
                <w:szCs w:val="22"/>
              </w:rPr>
            </w:pPr>
            <w:r w:rsidRPr="00DC3244">
              <w:rPr>
                <w:rFonts w:ascii="Calibri" w:eastAsia="Calibri" w:hAnsi="Calibri" w:cs="Calibri"/>
                <w:sz w:val="22"/>
                <w:szCs w:val="22"/>
              </w:rPr>
              <w:t>8.5.1.6 Ma</w:t>
            </w:r>
            <w:r w:rsidRPr="00DC3244">
              <w:rPr>
                <w:rFonts w:ascii="Calibri" w:eastAsia="Calibri" w:hAnsi="Calibri" w:cs="Calibri"/>
                <w:spacing w:val="-1"/>
                <w:sz w:val="22"/>
                <w:szCs w:val="22"/>
              </w:rPr>
              <w:t>n</w:t>
            </w:r>
            <w:r w:rsidRPr="00DC3244">
              <w:rPr>
                <w:rFonts w:ascii="Calibri" w:eastAsia="Calibri" w:hAnsi="Calibri" w:cs="Calibri"/>
                <w:sz w:val="22"/>
                <w:szCs w:val="22"/>
              </w:rPr>
              <w:t>ag</w:t>
            </w:r>
            <w:r w:rsidRPr="00DC3244">
              <w:rPr>
                <w:rFonts w:ascii="Calibri" w:eastAsia="Calibri" w:hAnsi="Calibri" w:cs="Calibri"/>
                <w:spacing w:val="-1"/>
                <w:sz w:val="22"/>
                <w:szCs w:val="22"/>
              </w:rPr>
              <w:t>e</w:t>
            </w:r>
            <w:r w:rsidRPr="00DC3244">
              <w:rPr>
                <w:rFonts w:ascii="Calibri" w:eastAsia="Calibri" w:hAnsi="Calibri" w:cs="Calibri"/>
                <w:sz w:val="22"/>
                <w:szCs w:val="22"/>
              </w:rPr>
              <w:t>m</w:t>
            </w:r>
            <w:r w:rsidRPr="00DC3244">
              <w:rPr>
                <w:rFonts w:ascii="Calibri" w:eastAsia="Calibri" w:hAnsi="Calibri" w:cs="Calibri"/>
                <w:spacing w:val="-1"/>
                <w:sz w:val="22"/>
                <w:szCs w:val="22"/>
              </w:rPr>
              <w:t>e</w:t>
            </w:r>
            <w:r w:rsidRPr="00DC3244">
              <w:rPr>
                <w:rFonts w:ascii="Calibri" w:eastAsia="Calibri" w:hAnsi="Calibri" w:cs="Calibri"/>
                <w:spacing w:val="1"/>
                <w:sz w:val="22"/>
                <w:szCs w:val="22"/>
              </w:rPr>
              <w:t>n</w:t>
            </w:r>
            <w:r w:rsidRPr="00DC3244">
              <w:rPr>
                <w:rFonts w:ascii="Calibri" w:eastAsia="Calibri" w:hAnsi="Calibri" w:cs="Calibri"/>
                <w:sz w:val="22"/>
                <w:szCs w:val="22"/>
              </w:rPr>
              <w:t xml:space="preserve">t </w:t>
            </w:r>
            <w:r w:rsidRPr="00DC3244">
              <w:rPr>
                <w:rFonts w:ascii="Calibri" w:eastAsia="Calibri" w:hAnsi="Calibri" w:cs="Calibri"/>
                <w:spacing w:val="1"/>
                <w:sz w:val="22"/>
                <w:szCs w:val="22"/>
              </w:rPr>
              <w:t>o</w:t>
            </w:r>
            <w:r w:rsidRPr="00DC3244">
              <w:rPr>
                <w:rFonts w:ascii="Calibri" w:eastAsia="Calibri" w:hAnsi="Calibri" w:cs="Calibri"/>
                <w:sz w:val="22"/>
                <w:szCs w:val="22"/>
              </w:rPr>
              <w:t>f p</w:t>
            </w:r>
            <w:r w:rsidRPr="00DC3244">
              <w:rPr>
                <w:rFonts w:ascii="Calibri" w:eastAsia="Calibri" w:hAnsi="Calibri" w:cs="Calibri"/>
                <w:spacing w:val="-1"/>
                <w:sz w:val="22"/>
                <w:szCs w:val="22"/>
              </w:rPr>
              <w:t>r</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du</w:t>
            </w:r>
            <w:r w:rsidRPr="00DC3244">
              <w:rPr>
                <w:rFonts w:ascii="Calibri" w:eastAsia="Calibri" w:hAnsi="Calibri" w:cs="Calibri"/>
                <w:spacing w:val="1"/>
                <w:sz w:val="22"/>
                <w:szCs w:val="22"/>
              </w:rPr>
              <w:t>c</w:t>
            </w:r>
            <w:r w:rsidRPr="00DC3244">
              <w:rPr>
                <w:rFonts w:ascii="Calibri" w:eastAsia="Calibri" w:hAnsi="Calibri" w:cs="Calibri"/>
                <w:sz w:val="22"/>
                <w:szCs w:val="22"/>
              </w:rPr>
              <w:t>t</w:t>
            </w:r>
            <w:r w:rsidRPr="00DC3244">
              <w:rPr>
                <w:rFonts w:ascii="Calibri" w:eastAsia="Calibri" w:hAnsi="Calibri" w:cs="Calibri"/>
                <w:spacing w:val="1"/>
                <w:sz w:val="22"/>
                <w:szCs w:val="22"/>
              </w:rPr>
              <w:t>io</w:t>
            </w:r>
            <w:r w:rsidRPr="00DC3244">
              <w:rPr>
                <w:rFonts w:ascii="Calibri" w:eastAsia="Calibri" w:hAnsi="Calibri" w:cs="Calibri"/>
                <w:sz w:val="22"/>
                <w:szCs w:val="22"/>
              </w:rPr>
              <w:t>n</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t</w:t>
            </w:r>
            <w:r w:rsidRPr="00DC3244">
              <w:rPr>
                <w:rFonts w:ascii="Calibri" w:eastAsia="Calibri" w:hAnsi="Calibri" w:cs="Calibri"/>
                <w:spacing w:val="1"/>
                <w:sz w:val="22"/>
                <w:szCs w:val="22"/>
              </w:rPr>
              <w:t>oo</w:t>
            </w:r>
            <w:r w:rsidRPr="00DC3244">
              <w:rPr>
                <w:rFonts w:ascii="Calibri" w:eastAsia="Calibri" w:hAnsi="Calibri" w:cs="Calibri"/>
                <w:sz w:val="22"/>
                <w:szCs w:val="22"/>
              </w:rPr>
              <w:t>li</w:t>
            </w:r>
            <w:r w:rsidRPr="00DC3244">
              <w:rPr>
                <w:rFonts w:ascii="Calibri" w:eastAsia="Calibri" w:hAnsi="Calibri" w:cs="Calibri"/>
                <w:spacing w:val="-1"/>
                <w:sz w:val="22"/>
                <w:szCs w:val="22"/>
              </w:rPr>
              <w:t>n</w:t>
            </w:r>
            <w:r w:rsidRPr="00DC3244">
              <w:rPr>
                <w:rFonts w:ascii="Calibri" w:eastAsia="Calibri" w:hAnsi="Calibri" w:cs="Calibri"/>
                <w:sz w:val="22"/>
                <w:szCs w:val="22"/>
              </w:rPr>
              <w:t>g</w:t>
            </w:r>
            <w:r w:rsidR="00B46917" w:rsidRPr="00DC3244">
              <w:rPr>
                <w:rFonts w:ascii="Calibri" w:eastAsia="Calibri" w:hAnsi="Calibri" w:cs="Calibri"/>
                <w:sz w:val="22"/>
                <w:szCs w:val="22"/>
              </w:rPr>
              <w:t xml:space="preserve"> </w:t>
            </w:r>
            <w:r w:rsidRPr="00DC3244">
              <w:rPr>
                <w:rFonts w:ascii="Calibri" w:eastAsia="Calibri" w:hAnsi="Calibri" w:cs="Calibri"/>
                <w:sz w:val="22"/>
                <w:szCs w:val="22"/>
              </w:rPr>
              <w:t>a</w:t>
            </w:r>
            <w:r w:rsidRPr="00DC3244">
              <w:rPr>
                <w:rFonts w:ascii="Calibri" w:eastAsia="Calibri" w:hAnsi="Calibri" w:cs="Calibri"/>
                <w:spacing w:val="-1"/>
                <w:sz w:val="22"/>
                <w:szCs w:val="22"/>
              </w:rPr>
              <w:t>n</w:t>
            </w:r>
            <w:r w:rsidRPr="00DC3244">
              <w:rPr>
                <w:rFonts w:ascii="Calibri" w:eastAsia="Calibri" w:hAnsi="Calibri" w:cs="Calibri"/>
                <w:sz w:val="22"/>
                <w:szCs w:val="22"/>
              </w:rPr>
              <w:t>d</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man</w:t>
            </w:r>
            <w:r w:rsidRPr="00DC3244">
              <w:rPr>
                <w:rFonts w:ascii="Calibri" w:eastAsia="Calibri" w:hAnsi="Calibri" w:cs="Calibri"/>
                <w:spacing w:val="-1"/>
                <w:sz w:val="22"/>
                <w:szCs w:val="22"/>
              </w:rPr>
              <w:t>u</w:t>
            </w:r>
            <w:r w:rsidRPr="00DC3244">
              <w:rPr>
                <w:rFonts w:ascii="Calibri" w:eastAsia="Calibri" w:hAnsi="Calibri" w:cs="Calibri"/>
                <w:sz w:val="22"/>
                <w:szCs w:val="22"/>
              </w:rPr>
              <w:t>fa</w:t>
            </w:r>
            <w:r w:rsidRPr="00DC3244">
              <w:rPr>
                <w:rFonts w:ascii="Calibri" w:eastAsia="Calibri" w:hAnsi="Calibri" w:cs="Calibri"/>
                <w:spacing w:val="1"/>
                <w:sz w:val="22"/>
                <w:szCs w:val="22"/>
              </w:rPr>
              <w:t>c</w:t>
            </w:r>
            <w:r w:rsidRPr="00DC3244">
              <w:rPr>
                <w:rFonts w:ascii="Calibri" w:eastAsia="Calibri" w:hAnsi="Calibri" w:cs="Calibri"/>
                <w:sz w:val="22"/>
                <w:szCs w:val="22"/>
              </w:rPr>
              <w:t>t</w:t>
            </w:r>
            <w:r w:rsidRPr="00DC3244">
              <w:rPr>
                <w:rFonts w:ascii="Calibri" w:eastAsia="Calibri" w:hAnsi="Calibri" w:cs="Calibri"/>
                <w:spacing w:val="1"/>
                <w:sz w:val="22"/>
                <w:szCs w:val="22"/>
              </w:rPr>
              <w:t>u</w:t>
            </w:r>
            <w:r w:rsidRPr="00DC3244">
              <w:rPr>
                <w:rFonts w:ascii="Calibri" w:eastAsia="Calibri" w:hAnsi="Calibri" w:cs="Calibri"/>
                <w:sz w:val="22"/>
                <w:szCs w:val="22"/>
              </w:rPr>
              <w:t>r</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n</w:t>
            </w:r>
            <w:r w:rsidRPr="00DC3244">
              <w:rPr>
                <w:rFonts w:ascii="Calibri" w:eastAsia="Calibri" w:hAnsi="Calibri" w:cs="Calibri"/>
                <w:sz w:val="22"/>
                <w:szCs w:val="22"/>
              </w:rPr>
              <w:t>g</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t</w:t>
            </w:r>
            <w:r w:rsidRPr="00DC3244">
              <w:rPr>
                <w:rFonts w:ascii="Calibri" w:eastAsia="Calibri" w:hAnsi="Calibri" w:cs="Calibri"/>
                <w:spacing w:val="-1"/>
                <w:sz w:val="22"/>
                <w:szCs w:val="22"/>
              </w:rPr>
              <w:t>es</w:t>
            </w:r>
            <w:r w:rsidRPr="00DC3244">
              <w:rPr>
                <w:rFonts w:ascii="Calibri" w:eastAsia="Calibri" w:hAnsi="Calibri" w:cs="Calibri"/>
                <w:sz w:val="22"/>
                <w:szCs w:val="22"/>
              </w:rPr>
              <w:t xml:space="preserve">t, </w:t>
            </w:r>
            <w:r w:rsidRPr="00DC3244">
              <w:rPr>
                <w:rFonts w:ascii="Calibri" w:eastAsia="Calibri" w:hAnsi="Calibri" w:cs="Calibri"/>
                <w:spacing w:val="2"/>
                <w:sz w:val="22"/>
                <w:szCs w:val="22"/>
              </w:rPr>
              <w:t>i</w:t>
            </w:r>
            <w:r w:rsidRPr="00DC3244">
              <w:rPr>
                <w:rFonts w:ascii="Calibri" w:eastAsia="Calibri" w:hAnsi="Calibri" w:cs="Calibri"/>
                <w:spacing w:val="-1"/>
                <w:sz w:val="22"/>
                <w:szCs w:val="22"/>
              </w:rPr>
              <w:t>ns</w:t>
            </w:r>
            <w:r w:rsidRPr="00DC3244">
              <w:rPr>
                <w:rFonts w:ascii="Calibri" w:eastAsia="Calibri" w:hAnsi="Calibri" w:cs="Calibri"/>
                <w:spacing w:val="1"/>
                <w:sz w:val="22"/>
                <w:szCs w:val="22"/>
              </w:rPr>
              <w:t>p</w:t>
            </w:r>
            <w:r w:rsidRPr="00DC3244">
              <w:rPr>
                <w:rFonts w:ascii="Calibri" w:eastAsia="Calibri" w:hAnsi="Calibri" w:cs="Calibri"/>
                <w:spacing w:val="-1"/>
                <w:sz w:val="22"/>
                <w:szCs w:val="22"/>
              </w:rPr>
              <w:t>e</w:t>
            </w:r>
            <w:r w:rsidRPr="00DC3244">
              <w:rPr>
                <w:rFonts w:ascii="Calibri" w:eastAsia="Calibri" w:hAnsi="Calibri" w:cs="Calibri"/>
                <w:spacing w:val="1"/>
                <w:sz w:val="22"/>
                <w:szCs w:val="22"/>
              </w:rPr>
              <w:t>c</w:t>
            </w:r>
            <w:r w:rsidRPr="00DC3244">
              <w:rPr>
                <w:rFonts w:ascii="Calibri" w:eastAsia="Calibri" w:hAnsi="Calibri" w:cs="Calibri"/>
                <w:sz w:val="22"/>
                <w:szCs w:val="22"/>
              </w:rPr>
              <w:t>t</w:t>
            </w:r>
            <w:r w:rsidRPr="00DC3244">
              <w:rPr>
                <w:rFonts w:ascii="Calibri" w:eastAsia="Calibri" w:hAnsi="Calibri" w:cs="Calibri"/>
                <w:spacing w:val="1"/>
                <w:sz w:val="22"/>
                <w:szCs w:val="22"/>
              </w:rPr>
              <w:t>io</w:t>
            </w:r>
            <w:r w:rsidRPr="00DC3244">
              <w:rPr>
                <w:rFonts w:ascii="Calibri" w:eastAsia="Calibri" w:hAnsi="Calibri" w:cs="Calibri"/>
                <w:sz w:val="22"/>
                <w:szCs w:val="22"/>
              </w:rPr>
              <w:t>n</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t</w:t>
            </w:r>
            <w:r w:rsidRPr="00DC3244">
              <w:rPr>
                <w:rFonts w:ascii="Calibri" w:eastAsia="Calibri" w:hAnsi="Calibri" w:cs="Calibri"/>
                <w:spacing w:val="1"/>
                <w:sz w:val="22"/>
                <w:szCs w:val="22"/>
              </w:rPr>
              <w:t>oo</w:t>
            </w:r>
            <w:r w:rsidRPr="00DC3244">
              <w:rPr>
                <w:rFonts w:ascii="Calibri" w:eastAsia="Calibri" w:hAnsi="Calibri" w:cs="Calibri"/>
                <w:sz w:val="22"/>
                <w:szCs w:val="22"/>
              </w:rPr>
              <w:t>li</w:t>
            </w:r>
            <w:r w:rsidRPr="00DC3244">
              <w:rPr>
                <w:rFonts w:ascii="Calibri" w:eastAsia="Calibri" w:hAnsi="Calibri" w:cs="Calibri"/>
                <w:spacing w:val="-1"/>
                <w:sz w:val="22"/>
                <w:szCs w:val="22"/>
              </w:rPr>
              <w:t>n</w:t>
            </w:r>
            <w:r w:rsidRPr="00DC3244">
              <w:rPr>
                <w:rFonts w:ascii="Calibri" w:eastAsia="Calibri" w:hAnsi="Calibri" w:cs="Calibri"/>
                <w:sz w:val="22"/>
                <w:szCs w:val="22"/>
              </w:rPr>
              <w:t>g</w:t>
            </w:r>
          </w:p>
          <w:p w14:paraId="6569C017" w14:textId="77777777" w:rsidR="005002D6" w:rsidRPr="00DC3244" w:rsidRDefault="005002D6" w:rsidP="005002D6">
            <w:pPr>
              <w:spacing w:before="1" w:line="200" w:lineRule="exact"/>
              <w:ind w:left="822"/>
              <w:rPr>
                <w:rFonts w:ascii="Calibri" w:eastAsia="Calibri" w:hAnsi="Calibri" w:cs="Calibri"/>
                <w:sz w:val="22"/>
                <w:szCs w:val="22"/>
              </w:rPr>
            </w:pPr>
            <w:r w:rsidRPr="00DC3244">
              <w:rPr>
                <w:rFonts w:ascii="Calibri" w:eastAsia="Calibri" w:hAnsi="Calibri" w:cs="Calibri"/>
                <w:sz w:val="22"/>
                <w:szCs w:val="22"/>
              </w:rPr>
              <w:t>a</w:t>
            </w:r>
            <w:r w:rsidRPr="00DC3244">
              <w:rPr>
                <w:rFonts w:ascii="Calibri" w:eastAsia="Calibri" w:hAnsi="Calibri" w:cs="Calibri"/>
                <w:spacing w:val="-1"/>
                <w:sz w:val="22"/>
                <w:szCs w:val="22"/>
              </w:rPr>
              <w:t>n</w:t>
            </w:r>
            <w:r w:rsidRPr="00DC3244">
              <w:rPr>
                <w:rFonts w:ascii="Calibri" w:eastAsia="Calibri" w:hAnsi="Calibri" w:cs="Calibri"/>
                <w:sz w:val="22"/>
                <w:szCs w:val="22"/>
              </w:rPr>
              <w:t>d</w:t>
            </w:r>
            <w:r w:rsidRPr="00DC3244">
              <w:rPr>
                <w:rFonts w:ascii="Calibri" w:eastAsia="Calibri" w:hAnsi="Calibri" w:cs="Calibri"/>
                <w:spacing w:val="-1"/>
                <w:sz w:val="22"/>
                <w:szCs w:val="22"/>
              </w:rPr>
              <w:t xml:space="preserve"> e</w:t>
            </w:r>
            <w:r w:rsidRPr="00DC3244">
              <w:rPr>
                <w:rFonts w:ascii="Calibri" w:eastAsia="Calibri" w:hAnsi="Calibri" w:cs="Calibri"/>
                <w:spacing w:val="1"/>
                <w:sz w:val="22"/>
                <w:szCs w:val="22"/>
              </w:rPr>
              <w:t>q</w:t>
            </w:r>
            <w:r w:rsidRPr="00DC3244">
              <w:rPr>
                <w:rFonts w:ascii="Calibri" w:eastAsia="Calibri" w:hAnsi="Calibri" w:cs="Calibri"/>
                <w:spacing w:val="-1"/>
                <w:sz w:val="22"/>
                <w:szCs w:val="22"/>
              </w:rPr>
              <w:t>u</w:t>
            </w:r>
            <w:r w:rsidRPr="00DC3244">
              <w:rPr>
                <w:rFonts w:ascii="Calibri" w:eastAsia="Calibri" w:hAnsi="Calibri" w:cs="Calibri"/>
                <w:sz w:val="22"/>
                <w:szCs w:val="22"/>
              </w:rPr>
              <w:t>i</w:t>
            </w:r>
            <w:r w:rsidRPr="00DC3244">
              <w:rPr>
                <w:rFonts w:ascii="Calibri" w:eastAsia="Calibri" w:hAnsi="Calibri" w:cs="Calibri"/>
                <w:spacing w:val="-1"/>
                <w:sz w:val="22"/>
                <w:szCs w:val="22"/>
              </w:rPr>
              <w:t>p</w:t>
            </w:r>
            <w:r w:rsidRPr="00DC3244">
              <w:rPr>
                <w:rFonts w:ascii="Calibri" w:eastAsia="Calibri" w:hAnsi="Calibri" w:cs="Calibri"/>
                <w:spacing w:val="2"/>
                <w:sz w:val="22"/>
                <w:szCs w:val="22"/>
              </w:rPr>
              <w:t>m</w:t>
            </w:r>
            <w:r w:rsidRPr="00DC3244">
              <w:rPr>
                <w:rFonts w:ascii="Calibri" w:eastAsia="Calibri" w:hAnsi="Calibri" w:cs="Calibri"/>
                <w:spacing w:val="-1"/>
                <w:sz w:val="22"/>
                <w:szCs w:val="22"/>
              </w:rPr>
              <w:t>en</w:t>
            </w:r>
            <w:r w:rsidRPr="00DC3244">
              <w:rPr>
                <w:rFonts w:ascii="Calibri" w:eastAsia="Calibri" w:hAnsi="Calibri" w:cs="Calibri"/>
                <w:sz w:val="22"/>
                <w:szCs w:val="22"/>
              </w:rPr>
              <w:t>t</w:t>
            </w:r>
          </w:p>
        </w:tc>
        <w:tc>
          <w:tcPr>
            <w:tcW w:w="2160" w:type="dxa"/>
            <w:gridSpan w:val="2"/>
            <w:tcBorders>
              <w:top w:val="single" w:sz="5" w:space="0" w:color="000000"/>
              <w:left w:val="single" w:sz="5" w:space="0" w:color="000000"/>
              <w:bottom w:val="single" w:sz="5" w:space="0" w:color="000000"/>
              <w:right w:val="single" w:sz="5" w:space="0" w:color="000000"/>
            </w:tcBorders>
          </w:tcPr>
          <w:p w14:paraId="24FB0FA5" w14:textId="77777777" w:rsidR="005002D6" w:rsidRPr="003C21DE" w:rsidRDefault="006057D9" w:rsidP="005002D6">
            <w:pPr>
              <w:jc w:val="center"/>
              <w:rPr>
                <w:rFonts w:asciiTheme="minorHAnsi" w:hAnsiTheme="minorHAnsi" w:cstheme="minorHAnsi"/>
                <w:sz w:val="22"/>
                <w:szCs w:val="22"/>
              </w:rPr>
            </w:pPr>
            <w:r w:rsidRPr="003C21DE">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4E93E5E3" w14:textId="77777777" w:rsidR="005002D6" w:rsidRPr="003C21DE" w:rsidRDefault="003C21DE" w:rsidP="005002D6">
            <w:pPr>
              <w:rPr>
                <w:rFonts w:asciiTheme="minorHAnsi" w:hAnsiTheme="minorHAnsi" w:cstheme="minorHAnsi"/>
                <w:sz w:val="22"/>
                <w:szCs w:val="22"/>
              </w:rPr>
            </w:pPr>
            <w:r>
              <w:rPr>
                <w:rFonts w:asciiTheme="minorHAnsi" w:hAnsiTheme="minorHAnsi" w:cstheme="minorHAnsi"/>
                <w:sz w:val="22"/>
              </w:rPr>
              <w:t>Resources are provided</w:t>
            </w:r>
            <w:r w:rsidRPr="003C21DE">
              <w:rPr>
                <w:rFonts w:asciiTheme="minorHAnsi" w:hAnsiTheme="minorHAnsi" w:cstheme="minorHAnsi"/>
                <w:sz w:val="22"/>
              </w:rPr>
              <w:t xml:space="preserve"> for tool and gauge design, fabrication, and verific</w:t>
            </w:r>
            <w:r w:rsidR="00EF216B">
              <w:rPr>
                <w:rFonts w:asciiTheme="minorHAnsi" w:hAnsiTheme="minorHAnsi" w:cstheme="minorHAnsi"/>
                <w:sz w:val="22"/>
              </w:rPr>
              <w:t xml:space="preserve">ation activities for production.  Tool management system established to provide for the storage, repair, tool identification, design modification, </w:t>
            </w:r>
            <w:r w:rsidR="00912CFE">
              <w:rPr>
                <w:rFonts w:asciiTheme="minorHAnsi" w:hAnsiTheme="minorHAnsi" w:cstheme="minorHAnsi"/>
                <w:sz w:val="22"/>
              </w:rPr>
              <w:t>and avai</w:t>
            </w:r>
            <w:r w:rsidR="00EF216B">
              <w:rPr>
                <w:rFonts w:asciiTheme="minorHAnsi" w:hAnsiTheme="minorHAnsi" w:cstheme="minorHAnsi"/>
                <w:sz w:val="22"/>
              </w:rPr>
              <w:t>lability of perishable tools.</w:t>
            </w:r>
          </w:p>
        </w:tc>
      </w:tr>
      <w:tr w:rsidR="005002D6" w:rsidRPr="00DC3244" w14:paraId="0DF4603D" w14:textId="77777777" w:rsidTr="00912CFE">
        <w:trPr>
          <w:trHeight w:hRule="exact" w:val="1043"/>
        </w:trPr>
        <w:tc>
          <w:tcPr>
            <w:tcW w:w="4654" w:type="dxa"/>
            <w:tcBorders>
              <w:top w:val="single" w:sz="5" w:space="0" w:color="000000"/>
              <w:left w:val="single" w:sz="5" w:space="0" w:color="000000"/>
              <w:bottom w:val="single" w:sz="5" w:space="0" w:color="000000"/>
              <w:right w:val="single" w:sz="5" w:space="0" w:color="000000"/>
            </w:tcBorders>
          </w:tcPr>
          <w:p w14:paraId="2D87F1E8" w14:textId="77777777" w:rsidR="005002D6" w:rsidRPr="00DC3244" w:rsidRDefault="005002D6" w:rsidP="005002D6">
            <w:pPr>
              <w:ind w:left="822"/>
              <w:rPr>
                <w:rFonts w:ascii="Calibri" w:eastAsia="Calibri" w:hAnsi="Calibri" w:cs="Calibri"/>
                <w:sz w:val="22"/>
                <w:szCs w:val="22"/>
              </w:rPr>
            </w:pPr>
            <w:r w:rsidRPr="00DC3244">
              <w:rPr>
                <w:rFonts w:ascii="Calibri" w:eastAsia="Calibri" w:hAnsi="Calibri" w:cs="Calibri"/>
                <w:sz w:val="22"/>
                <w:szCs w:val="22"/>
              </w:rPr>
              <w:t>8.5.1.7 Pr</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du</w:t>
            </w:r>
            <w:r w:rsidRPr="00DC3244">
              <w:rPr>
                <w:rFonts w:ascii="Calibri" w:eastAsia="Calibri" w:hAnsi="Calibri" w:cs="Calibri"/>
                <w:spacing w:val="1"/>
                <w:sz w:val="22"/>
                <w:szCs w:val="22"/>
              </w:rPr>
              <w:t>c</w:t>
            </w:r>
            <w:r w:rsidRPr="00DC3244">
              <w:rPr>
                <w:rFonts w:ascii="Calibri" w:eastAsia="Calibri" w:hAnsi="Calibri" w:cs="Calibri"/>
                <w:sz w:val="22"/>
                <w:szCs w:val="22"/>
              </w:rPr>
              <w:t>t</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o</w:t>
            </w:r>
            <w:r w:rsidRPr="00DC3244">
              <w:rPr>
                <w:rFonts w:ascii="Calibri" w:eastAsia="Calibri" w:hAnsi="Calibri" w:cs="Calibri"/>
                <w:sz w:val="22"/>
                <w:szCs w:val="22"/>
              </w:rPr>
              <w:t>n</w:t>
            </w:r>
            <w:r w:rsidRPr="00DC3244">
              <w:rPr>
                <w:rFonts w:ascii="Calibri" w:eastAsia="Calibri" w:hAnsi="Calibri" w:cs="Calibri"/>
                <w:spacing w:val="-1"/>
                <w:sz w:val="22"/>
                <w:szCs w:val="22"/>
              </w:rPr>
              <w:t xml:space="preserve"> s</w:t>
            </w:r>
            <w:r w:rsidRPr="00DC3244">
              <w:rPr>
                <w:rFonts w:ascii="Calibri" w:eastAsia="Calibri" w:hAnsi="Calibri" w:cs="Calibri"/>
                <w:spacing w:val="1"/>
                <w:sz w:val="22"/>
                <w:szCs w:val="22"/>
              </w:rPr>
              <w:t>c</w:t>
            </w:r>
            <w:r w:rsidRPr="00DC3244">
              <w:rPr>
                <w:rFonts w:ascii="Calibri" w:eastAsia="Calibri" w:hAnsi="Calibri" w:cs="Calibri"/>
                <w:spacing w:val="-1"/>
                <w:sz w:val="22"/>
                <w:szCs w:val="22"/>
              </w:rPr>
              <w:t>he</w:t>
            </w:r>
            <w:r w:rsidRPr="00DC3244">
              <w:rPr>
                <w:rFonts w:ascii="Calibri" w:eastAsia="Calibri" w:hAnsi="Calibri" w:cs="Calibri"/>
                <w:spacing w:val="1"/>
                <w:sz w:val="22"/>
                <w:szCs w:val="22"/>
              </w:rPr>
              <w:t>d</w:t>
            </w:r>
            <w:r w:rsidRPr="00DC3244">
              <w:rPr>
                <w:rFonts w:ascii="Calibri" w:eastAsia="Calibri" w:hAnsi="Calibri" w:cs="Calibri"/>
                <w:spacing w:val="-1"/>
                <w:sz w:val="22"/>
                <w:szCs w:val="22"/>
              </w:rPr>
              <w:t>u</w:t>
            </w:r>
            <w:r w:rsidRPr="00DC3244">
              <w:rPr>
                <w:rFonts w:ascii="Calibri" w:eastAsia="Calibri" w:hAnsi="Calibri" w:cs="Calibri"/>
                <w:sz w:val="22"/>
                <w:szCs w:val="22"/>
              </w:rPr>
              <w:t>li</w:t>
            </w:r>
            <w:r w:rsidRPr="00DC3244">
              <w:rPr>
                <w:rFonts w:ascii="Calibri" w:eastAsia="Calibri" w:hAnsi="Calibri" w:cs="Calibri"/>
                <w:spacing w:val="1"/>
                <w:sz w:val="22"/>
                <w:szCs w:val="22"/>
              </w:rPr>
              <w:t>n</w:t>
            </w:r>
            <w:r w:rsidRPr="00DC3244">
              <w:rPr>
                <w:rFonts w:ascii="Calibri" w:eastAsia="Calibri" w:hAnsi="Calibri" w:cs="Calibri"/>
                <w:sz w:val="22"/>
                <w:szCs w:val="22"/>
              </w:rPr>
              <w:t>g</w:t>
            </w:r>
          </w:p>
        </w:tc>
        <w:tc>
          <w:tcPr>
            <w:tcW w:w="2160" w:type="dxa"/>
            <w:gridSpan w:val="2"/>
            <w:tcBorders>
              <w:top w:val="single" w:sz="5" w:space="0" w:color="000000"/>
              <w:left w:val="single" w:sz="5" w:space="0" w:color="000000"/>
              <w:bottom w:val="single" w:sz="5" w:space="0" w:color="000000"/>
              <w:right w:val="single" w:sz="5" w:space="0" w:color="000000"/>
            </w:tcBorders>
          </w:tcPr>
          <w:p w14:paraId="5358147E" w14:textId="77777777" w:rsidR="005002D6" w:rsidRPr="00912CFE" w:rsidRDefault="00912CFE" w:rsidP="00912CFE">
            <w:pPr>
              <w:jc w:val="center"/>
              <w:rPr>
                <w:rFonts w:asciiTheme="minorHAnsi" w:hAnsiTheme="minorHAnsi" w:cstheme="minorHAnsi"/>
                <w:sz w:val="22"/>
                <w:szCs w:val="22"/>
              </w:rPr>
            </w:pPr>
            <w:r w:rsidRPr="00912CFE">
              <w:rPr>
                <w:rFonts w:asciiTheme="minorHAnsi" w:hAnsiTheme="minorHAnsi" w:cstheme="minorHAnsi"/>
                <w:sz w:val="22"/>
                <w:szCs w:val="22"/>
              </w:rPr>
              <w:t>OBS#15</w:t>
            </w:r>
          </w:p>
        </w:tc>
        <w:tc>
          <w:tcPr>
            <w:tcW w:w="6960" w:type="dxa"/>
            <w:tcBorders>
              <w:top w:val="single" w:sz="5" w:space="0" w:color="000000"/>
              <w:left w:val="single" w:sz="5" w:space="0" w:color="000000"/>
              <w:bottom w:val="single" w:sz="5" w:space="0" w:color="000000"/>
              <w:right w:val="single" w:sz="5" w:space="0" w:color="000000"/>
            </w:tcBorders>
          </w:tcPr>
          <w:p w14:paraId="7516FCFD" w14:textId="77777777" w:rsidR="005002D6" w:rsidRPr="00912CFE" w:rsidRDefault="00912CFE" w:rsidP="005002D6">
            <w:pPr>
              <w:rPr>
                <w:rFonts w:asciiTheme="minorHAnsi" w:hAnsiTheme="minorHAnsi" w:cstheme="minorHAnsi"/>
                <w:sz w:val="22"/>
                <w:szCs w:val="22"/>
              </w:rPr>
            </w:pPr>
            <w:r w:rsidRPr="00912CFE">
              <w:rPr>
                <w:rFonts w:asciiTheme="minorHAnsi" w:hAnsiTheme="minorHAnsi" w:cstheme="minorHAnsi"/>
                <w:sz w:val="22"/>
                <w:szCs w:val="22"/>
              </w:rPr>
              <w:t xml:space="preserve">Production scheduling in the Plex ERP is order driven, however, </w:t>
            </w:r>
            <w:r w:rsidRPr="00912CFE">
              <w:rPr>
                <w:rFonts w:asciiTheme="minorHAnsi" w:hAnsiTheme="minorHAnsi" w:cstheme="minorHAnsi"/>
                <w:sz w:val="22"/>
              </w:rPr>
              <w:t xml:space="preserve">relevant planning information </w:t>
            </w:r>
            <w:r>
              <w:rPr>
                <w:rFonts w:asciiTheme="minorHAnsi" w:hAnsiTheme="minorHAnsi" w:cstheme="minorHAnsi"/>
                <w:sz w:val="22"/>
              </w:rPr>
              <w:t>preventive maintenance and calibration, need to be during production scheduling.</w:t>
            </w:r>
          </w:p>
        </w:tc>
      </w:tr>
      <w:tr w:rsidR="005002D6" w:rsidRPr="00DC3244" w14:paraId="5E6ACF92" w14:textId="77777777" w:rsidTr="00912CFE">
        <w:trPr>
          <w:trHeight w:hRule="exact" w:val="503"/>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731CAE0B" w14:textId="77777777" w:rsidR="005002D6" w:rsidRPr="00DC3244" w:rsidRDefault="005002D6" w:rsidP="005002D6">
            <w:pPr>
              <w:ind w:left="102"/>
              <w:rPr>
                <w:rFonts w:ascii="Calibri" w:eastAsia="Calibri" w:hAnsi="Calibri" w:cs="Calibri"/>
                <w:sz w:val="22"/>
                <w:szCs w:val="22"/>
              </w:rPr>
            </w:pPr>
            <w:r w:rsidRPr="00DC3244">
              <w:rPr>
                <w:rFonts w:ascii="Calibri" w:eastAsia="Calibri" w:hAnsi="Calibri" w:cs="Calibri"/>
                <w:sz w:val="22"/>
                <w:szCs w:val="22"/>
              </w:rPr>
              <w:t xml:space="preserve">8.5.2 </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den</w:t>
            </w:r>
            <w:r w:rsidRPr="00DC3244">
              <w:rPr>
                <w:rFonts w:ascii="Calibri" w:eastAsia="Calibri" w:hAnsi="Calibri" w:cs="Calibri"/>
                <w:sz w:val="22"/>
                <w:szCs w:val="22"/>
              </w:rPr>
              <w:t>t</w:t>
            </w:r>
            <w:r w:rsidRPr="00DC3244">
              <w:rPr>
                <w:rFonts w:ascii="Calibri" w:eastAsia="Calibri" w:hAnsi="Calibri" w:cs="Calibri"/>
                <w:spacing w:val="-1"/>
                <w:sz w:val="22"/>
                <w:szCs w:val="22"/>
              </w:rPr>
              <w:t>i</w:t>
            </w:r>
            <w:r w:rsidRPr="00DC3244">
              <w:rPr>
                <w:rFonts w:ascii="Calibri" w:eastAsia="Calibri" w:hAnsi="Calibri" w:cs="Calibri"/>
                <w:sz w:val="22"/>
                <w:szCs w:val="22"/>
              </w:rPr>
              <w:t>ficat</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o</w:t>
            </w:r>
            <w:r w:rsidRPr="00DC3244">
              <w:rPr>
                <w:rFonts w:ascii="Calibri" w:eastAsia="Calibri" w:hAnsi="Calibri" w:cs="Calibri"/>
                <w:sz w:val="22"/>
                <w:szCs w:val="22"/>
              </w:rPr>
              <w:t>n</w:t>
            </w:r>
            <w:r w:rsidRPr="00DC3244">
              <w:rPr>
                <w:rFonts w:ascii="Calibri" w:eastAsia="Calibri" w:hAnsi="Calibri" w:cs="Calibri"/>
                <w:spacing w:val="-1"/>
                <w:sz w:val="22"/>
                <w:szCs w:val="22"/>
              </w:rPr>
              <w:t xml:space="preserve"> </w:t>
            </w:r>
            <w:r w:rsidRPr="00DC3244">
              <w:rPr>
                <w:rFonts w:ascii="Calibri" w:eastAsia="Calibri" w:hAnsi="Calibri" w:cs="Calibri"/>
                <w:spacing w:val="3"/>
                <w:sz w:val="22"/>
                <w:szCs w:val="22"/>
              </w:rPr>
              <w:t>a</w:t>
            </w:r>
            <w:r w:rsidRPr="00DC3244">
              <w:rPr>
                <w:rFonts w:ascii="Calibri" w:eastAsia="Calibri" w:hAnsi="Calibri" w:cs="Calibri"/>
                <w:spacing w:val="-1"/>
                <w:sz w:val="22"/>
                <w:szCs w:val="22"/>
              </w:rPr>
              <w:t>n</w:t>
            </w:r>
            <w:r w:rsidRPr="00DC3244">
              <w:rPr>
                <w:rFonts w:ascii="Calibri" w:eastAsia="Calibri" w:hAnsi="Calibri" w:cs="Calibri"/>
                <w:sz w:val="22"/>
                <w:szCs w:val="22"/>
              </w:rPr>
              <w:t>d</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tra</w:t>
            </w:r>
            <w:r w:rsidRPr="00DC3244">
              <w:rPr>
                <w:rFonts w:ascii="Calibri" w:eastAsia="Calibri" w:hAnsi="Calibri" w:cs="Calibri"/>
                <w:spacing w:val="1"/>
                <w:sz w:val="22"/>
                <w:szCs w:val="22"/>
              </w:rPr>
              <w:t>c</w:t>
            </w:r>
            <w:r w:rsidRPr="00DC3244">
              <w:rPr>
                <w:rFonts w:ascii="Calibri" w:eastAsia="Calibri" w:hAnsi="Calibri" w:cs="Calibri"/>
                <w:spacing w:val="-1"/>
                <w:sz w:val="22"/>
                <w:szCs w:val="22"/>
              </w:rPr>
              <w:t>e</w:t>
            </w:r>
            <w:r w:rsidRPr="00DC3244">
              <w:rPr>
                <w:rFonts w:ascii="Calibri" w:eastAsia="Calibri" w:hAnsi="Calibri" w:cs="Calibri"/>
                <w:spacing w:val="2"/>
                <w:sz w:val="22"/>
                <w:szCs w:val="22"/>
              </w:rPr>
              <w:t>a</w:t>
            </w:r>
            <w:r w:rsidRPr="00DC3244">
              <w:rPr>
                <w:rFonts w:ascii="Calibri" w:eastAsia="Calibri" w:hAnsi="Calibri" w:cs="Calibri"/>
                <w:spacing w:val="-1"/>
                <w:sz w:val="22"/>
                <w:szCs w:val="22"/>
              </w:rPr>
              <w:t>b</w:t>
            </w:r>
            <w:r w:rsidRPr="00DC3244">
              <w:rPr>
                <w:rFonts w:ascii="Calibri" w:eastAsia="Calibri" w:hAnsi="Calibri" w:cs="Calibri"/>
                <w:sz w:val="22"/>
                <w:szCs w:val="22"/>
              </w:rPr>
              <w:t>il</w:t>
            </w:r>
            <w:r w:rsidRPr="00DC3244">
              <w:rPr>
                <w:rFonts w:ascii="Calibri" w:eastAsia="Calibri" w:hAnsi="Calibri" w:cs="Calibri"/>
                <w:spacing w:val="2"/>
                <w:sz w:val="22"/>
                <w:szCs w:val="22"/>
              </w:rPr>
              <w:t>i</w:t>
            </w:r>
            <w:r w:rsidRPr="00DC3244">
              <w:rPr>
                <w:rFonts w:ascii="Calibri" w:eastAsia="Calibri" w:hAnsi="Calibri" w:cs="Calibri"/>
                <w:sz w:val="22"/>
                <w:szCs w:val="22"/>
              </w:rPr>
              <w:t>ty</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2E4DCA71" w14:textId="77777777" w:rsidR="005002D6" w:rsidRPr="00DC3244" w:rsidRDefault="005002D6" w:rsidP="005002D6">
            <w:pPr>
              <w:rPr>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795C20FF" w14:textId="77777777" w:rsidR="005002D6" w:rsidRPr="00DC3244" w:rsidRDefault="005002D6" w:rsidP="005002D6">
            <w:pPr>
              <w:rPr>
                <w:sz w:val="22"/>
                <w:szCs w:val="22"/>
              </w:rPr>
            </w:pPr>
          </w:p>
        </w:tc>
      </w:tr>
      <w:tr w:rsidR="005002D6" w:rsidRPr="00DC3244" w14:paraId="24053AD7" w14:textId="77777777" w:rsidTr="002662EF">
        <w:trPr>
          <w:trHeight w:hRule="exact" w:val="1043"/>
        </w:trPr>
        <w:tc>
          <w:tcPr>
            <w:tcW w:w="4654" w:type="dxa"/>
            <w:tcBorders>
              <w:top w:val="single" w:sz="5" w:space="0" w:color="000000"/>
              <w:left w:val="single" w:sz="5" w:space="0" w:color="000000"/>
              <w:bottom w:val="single" w:sz="5" w:space="0" w:color="000000"/>
              <w:right w:val="single" w:sz="5" w:space="0" w:color="000000"/>
            </w:tcBorders>
          </w:tcPr>
          <w:p w14:paraId="42A9F479" w14:textId="77777777" w:rsidR="005002D6" w:rsidRPr="00DC3244" w:rsidRDefault="005002D6" w:rsidP="005002D6">
            <w:pPr>
              <w:spacing w:line="200" w:lineRule="exact"/>
              <w:ind w:left="822"/>
              <w:rPr>
                <w:rFonts w:ascii="Calibri" w:eastAsia="Calibri" w:hAnsi="Calibri" w:cs="Calibri"/>
                <w:sz w:val="22"/>
                <w:szCs w:val="22"/>
              </w:rPr>
            </w:pPr>
            <w:r w:rsidRPr="00DC3244">
              <w:rPr>
                <w:rFonts w:ascii="Calibri" w:eastAsia="Calibri" w:hAnsi="Calibri" w:cs="Calibri"/>
                <w:sz w:val="22"/>
                <w:szCs w:val="22"/>
              </w:rPr>
              <w:t>8.5.2.1 I</w:t>
            </w:r>
            <w:r w:rsidRPr="00DC3244">
              <w:rPr>
                <w:rFonts w:ascii="Calibri" w:eastAsia="Calibri" w:hAnsi="Calibri" w:cs="Calibri"/>
                <w:spacing w:val="-1"/>
                <w:sz w:val="22"/>
                <w:szCs w:val="22"/>
              </w:rPr>
              <w:t>den</w:t>
            </w:r>
            <w:r w:rsidRPr="00DC3244">
              <w:rPr>
                <w:rFonts w:ascii="Calibri" w:eastAsia="Calibri" w:hAnsi="Calibri" w:cs="Calibri"/>
                <w:sz w:val="22"/>
                <w:szCs w:val="22"/>
              </w:rPr>
              <w:t>t</w:t>
            </w:r>
            <w:r w:rsidRPr="00DC3244">
              <w:rPr>
                <w:rFonts w:ascii="Calibri" w:eastAsia="Calibri" w:hAnsi="Calibri" w:cs="Calibri"/>
                <w:spacing w:val="-1"/>
                <w:sz w:val="22"/>
                <w:szCs w:val="22"/>
              </w:rPr>
              <w:t>i</w:t>
            </w:r>
            <w:r w:rsidRPr="00DC3244">
              <w:rPr>
                <w:rFonts w:ascii="Calibri" w:eastAsia="Calibri" w:hAnsi="Calibri" w:cs="Calibri"/>
                <w:sz w:val="22"/>
                <w:szCs w:val="22"/>
              </w:rPr>
              <w:t>ficat</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o</w:t>
            </w:r>
            <w:r w:rsidRPr="00DC3244">
              <w:rPr>
                <w:rFonts w:ascii="Calibri" w:eastAsia="Calibri" w:hAnsi="Calibri" w:cs="Calibri"/>
                <w:sz w:val="22"/>
                <w:szCs w:val="22"/>
              </w:rPr>
              <w:t>n</w:t>
            </w:r>
            <w:r w:rsidRPr="00DC3244">
              <w:rPr>
                <w:rFonts w:ascii="Calibri" w:eastAsia="Calibri" w:hAnsi="Calibri" w:cs="Calibri"/>
                <w:spacing w:val="-1"/>
                <w:sz w:val="22"/>
                <w:szCs w:val="22"/>
              </w:rPr>
              <w:t xml:space="preserve"> </w:t>
            </w:r>
            <w:r w:rsidRPr="00DC3244">
              <w:rPr>
                <w:rFonts w:ascii="Calibri" w:eastAsia="Calibri" w:hAnsi="Calibri" w:cs="Calibri"/>
                <w:spacing w:val="3"/>
                <w:sz w:val="22"/>
                <w:szCs w:val="22"/>
              </w:rPr>
              <w:t>a</w:t>
            </w:r>
            <w:r w:rsidRPr="00DC3244">
              <w:rPr>
                <w:rFonts w:ascii="Calibri" w:eastAsia="Calibri" w:hAnsi="Calibri" w:cs="Calibri"/>
                <w:spacing w:val="-1"/>
                <w:sz w:val="22"/>
                <w:szCs w:val="22"/>
              </w:rPr>
              <w:t>n</w:t>
            </w:r>
            <w:r w:rsidRPr="00DC3244">
              <w:rPr>
                <w:rFonts w:ascii="Calibri" w:eastAsia="Calibri" w:hAnsi="Calibri" w:cs="Calibri"/>
                <w:sz w:val="22"/>
                <w:szCs w:val="22"/>
              </w:rPr>
              <w:t>d</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tra</w:t>
            </w:r>
            <w:r w:rsidRPr="00DC3244">
              <w:rPr>
                <w:rFonts w:ascii="Calibri" w:eastAsia="Calibri" w:hAnsi="Calibri" w:cs="Calibri"/>
                <w:spacing w:val="1"/>
                <w:sz w:val="22"/>
                <w:szCs w:val="22"/>
              </w:rPr>
              <w:t>c</w:t>
            </w:r>
            <w:r w:rsidRPr="00DC3244">
              <w:rPr>
                <w:rFonts w:ascii="Calibri" w:eastAsia="Calibri" w:hAnsi="Calibri" w:cs="Calibri"/>
                <w:spacing w:val="-1"/>
                <w:sz w:val="22"/>
                <w:szCs w:val="22"/>
              </w:rPr>
              <w:t>e</w:t>
            </w:r>
            <w:r w:rsidRPr="00DC3244">
              <w:rPr>
                <w:rFonts w:ascii="Calibri" w:eastAsia="Calibri" w:hAnsi="Calibri" w:cs="Calibri"/>
                <w:sz w:val="22"/>
                <w:szCs w:val="22"/>
              </w:rPr>
              <w:t>a</w:t>
            </w:r>
            <w:r w:rsidRPr="00DC3244">
              <w:rPr>
                <w:rFonts w:ascii="Calibri" w:eastAsia="Calibri" w:hAnsi="Calibri" w:cs="Calibri"/>
                <w:spacing w:val="1"/>
                <w:sz w:val="22"/>
                <w:szCs w:val="22"/>
              </w:rPr>
              <w:t>b</w:t>
            </w:r>
            <w:r w:rsidRPr="00DC3244">
              <w:rPr>
                <w:rFonts w:ascii="Calibri" w:eastAsia="Calibri" w:hAnsi="Calibri" w:cs="Calibri"/>
                <w:sz w:val="22"/>
                <w:szCs w:val="22"/>
              </w:rPr>
              <w:t>ility</w:t>
            </w:r>
          </w:p>
        </w:tc>
        <w:tc>
          <w:tcPr>
            <w:tcW w:w="2160" w:type="dxa"/>
            <w:gridSpan w:val="2"/>
            <w:tcBorders>
              <w:top w:val="single" w:sz="5" w:space="0" w:color="000000"/>
              <w:left w:val="single" w:sz="5" w:space="0" w:color="000000"/>
              <w:bottom w:val="single" w:sz="5" w:space="0" w:color="000000"/>
              <w:right w:val="single" w:sz="5" w:space="0" w:color="000000"/>
            </w:tcBorders>
          </w:tcPr>
          <w:p w14:paraId="0D149708" w14:textId="77777777" w:rsidR="005002D6" w:rsidRPr="00D24295" w:rsidRDefault="002662EF" w:rsidP="00D24295">
            <w:pPr>
              <w:jc w:val="center"/>
              <w:rPr>
                <w:rFonts w:asciiTheme="minorHAnsi" w:hAnsiTheme="minorHAnsi" w:cstheme="minorHAnsi"/>
                <w:sz w:val="22"/>
                <w:szCs w:val="22"/>
              </w:rPr>
            </w:pPr>
            <w:r w:rsidRPr="00D24295">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69F2D5E9" w14:textId="77777777" w:rsidR="005002D6" w:rsidRPr="00D24295" w:rsidRDefault="002662EF" w:rsidP="005002D6">
            <w:pPr>
              <w:rPr>
                <w:rFonts w:asciiTheme="minorHAnsi" w:hAnsiTheme="minorHAnsi" w:cstheme="minorHAnsi"/>
                <w:sz w:val="22"/>
                <w:szCs w:val="22"/>
              </w:rPr>
            </w:pPr>
            <w:proofErr w:type="gramStart"/>
            <w:r w:rsidRPr="00D24295">
              <w:rPr>
                <w:rFonts w:asciiTheme="minorHAnsi" w:hAnsiTheme="minorHAnsi" w:cstheme="minorHAnsi"/>
                <w:sz w:val="22"/>
                <w:szCs w:val="22"/>
              </w:rPr>
              <w:t>Product is</w:t>
            </w:r>
            <w:proofErr w:type="gramEnd"/>
            <w:r w:rsidRPr="00D24295">
              <w:rPr>
                <w:rFonts w:asciiTheme="minorHAnsi" w:hAnsiTheme="minorHAnsi" w:cstheme="minorHAnsi"/>
                <w:sz w:val="22"/>
                <w:szCs w:val="22"/>
              </w:rPr>
              <w:t xml:space="preserve"> identified throughout production process. Traceability is maintained </w:t>
            </w:r>
            <w:proofErr w:type="gramStart"/>
            <w:r w:rsidRPr="00D24295">
              <w:rPr>
                <w:rFonts w:asciiTheme="minorHAnsi" w:hAnsiTheme="minorHAnsi" w:cstheme="minorHAnsi"/>
                <w:sz w:val="22"/>
                <w:szCs w:val="22"/>
              </w:rPr>
              <w:t>per</w:t>
            </w:r>
            <w:proofErr w:type="gramEnd"/>
            <w:r w:rsidRPr="00D24295">
              <w:rPr>
                <w:rFonts w:asciiTheme="minorHAnsi" w:hAnsiTheme="minorHAnsi" w:cstheme="minorHAnsi"/>
                <w:sz w:val="22"/>
                <w:szCs w:val="22"/>
              </w:rPr>
              <w:t xml:space="preserve"> customer specific </w:t>
            </w:r>
            <w:proofErr w:type="gramStart"/>
            <w:r w:rsidRPr="00D24295">
              <w:rPr>
                <w:rFonts w:asciiTheme="minorHAnsi" w:hAnsiTheme="minorHAnsi" w:cstheme="minorHAnsi"/>
                <w:sz w:val="22"/>
                <w:szCs w:val="22"/>
              </w:rPr>
              <w:t>requirement</w:t>
            </w:r>
            <w:proofErr w:type="gramEnd"/>
            <w:r w:rsidRPr="00D24295">
              <w:rPr>
                <w:rFonts w:asciiTheme="minorHAnsi" w:hAnsiTheme="minorHAnsi" w:cstheme="minorHAnsi"/>
                <w:sz w:val="22"/>
                <w:szCs w:val="22"/>
              </w:rPr>
              <w:t xml:space="preserve">, including the identification of </w:t>
            </w:r>
            <w:proofErr w:type="spellStart"/>
            <w:r w:rsidRPr="00D24295">
              <w:rPr>
                <w:rFonts w:asciiTheme="minorHAnsi" w:hAnsiTheme="minorHAnsi" w:cstheme="minorHAnsi"/>
                <w:sz w:val="22"/>
                <w:szCs w:val="22"/>
              </w:rPr>
              <w:t>enscribed</w:t>
            </w:r>
            <w:proofErr w:type="spellEnd"/>
            <w:r w:rsidRPr="00D24295">
              <w:rPr>
                <w:rFonts w:asciiTheme="minorHAnsi" w:hAnsiTheme="minorHAnsi" w:cstheme="minorHAnsi"/>
                <w:sz w:val="22"/>
                <w:szCs w:val="22"/>
              </w:rPr>
              <w:t xml:space="preserve"> serial numbers, production dates and bar codes as applicable. Traceability to raw material is maintained in </w:t>
            </w:r>
            <w:r w:rsidR="00D24295" w:rsidRPr="00D24295">
              <w:rPr>
                <w:rFonts w:asciiTheme="minorHAnsi" w:hAnsiTheme="minorHAnsi" w:cstheme="minorHAnsi"/>
                <w:sz w:val="22"/>
                <w:szCs w:val="22"/>
              </w:rPr>
              <w:t>Plex ERP system to lot numbers.</w:t>
            </w:r>
          </w:p>
        </w:tc>
      </w:tr>
      <w:tr w:rsidR="005002D6" w:rsidRPr="00DC3244" w14:paraId="6A540911" w14:textId="77777777" w:rsidTr="00AB484A">
        <w:trPr>
          <w:trHeight w:hRule="exact" w:val="449"/>
        </w:trPr>
        <w:tc>
          <w:tcPr>
            <w:tcW w:w="4654" w:type="dxa"/>
            <w:tcBorders>
              <w:top w:val="single" w:sz="5" w:space="0" w:color="000000"/>
              <w:left w:val="single" w:sz="5" w:space="0" w:color="000000"/>
              <w:bottom w:val="single" w:sz="5" w:space="0" w:color="000000"/>
              <w:right w:val="single" w:sz="5" w:space="0" w:color="000000"/>
            </w:tcBorders>
          </w:tcPr>
          <w:p w14:paraId="77AF12DC" w14:textId="77777777" w:rsidR="005002D6" w:rsidRPr="00DC3244" w:rsidRDefault="005002D6" w:rsidP="005002D6">
            <w:pPr>
              <w:spacing w:line="200" w:lineRule="exact"/>
              <w:ind w:left="102"/>
              <w:rPr>
                <w:rFonts w:ascii="Calibri" w:eastAsia="Calibri" w:hAnsi="Calibri" w:cs="Calibri"/>
                <w:sz w:val="22"/>
                <w:szCs w:val="22"/>
              </w:rPr>
            </w:pPr>
            <w:r w:rsidRPr="00DC3244">
              <w:rPr>
                <w:rFonts w:ascii="Calibri" w:eastAsia="Calibri" w:hAnsi="Calibri" w:cs="Calibri"/>
                <w:sz w:val="22"/>
                <w:szCs w:val="22"/>
              </w:rPr>
              <w:lastRenderedPageBreak/>
              <w:t xml:space="preserve">8.5.3 </w:t>
            </w:r>
            <w:r w:rsidRPr="00DC3244">
              <w:rPr>
                <w:rFonts w:ascii="Calibri" w:eastAsia="Calibri" w:hAnsi="Calibri" w:cs="Calibri"/>
                <w:spacing w:val="1"/>
                <w:sz w:val="22"/>
                <w:szCs w:val="22"/>
              </w:rPr>
              <w:t>P</w:t>
            </w:r>
            <w:r w:rsidRPr="00DC3244">
              <w:rPr>
                <w:rFonts w:ascii="Calibri" w:eastAsia="Calibri" w:hAnsi="Calibri" w:cs="Calibri"/>
                <w:sz w:val="22"/>
                <w:szCs w:val="22"/>
              </w:rPr>
              <w:t>r</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pe</w:t>
            </w:r>
            <w:r w:rsidRPr="00DC3244">
              <w:rPr>
                <w:rFonts w:ascii="Calibri" w:eastAsia="Calibri" w:hAnsi="Calibri" w:cs="Calibri"/>
                <w:sz w:val="22"/>
                <w:szCs w:val="22"/>
              </w:rPr>
              <w:t>r</w:t>
            </w:r>
            <w:r w:rsidRPr="00DC3244">
              <w:rPr>
                <w:rFonts w:ascii="Calibri" w:eastAsia="Calibri" w:hAnsi="Calibri" w:cs="Calibri"/>
                <w:spacing w:val="-1"/>
                <w:sz w:val="22"/>
                <w:szCs w:val="22"/>
              </w:rPr>
              <w:t>t</w:t>
            </w:r>
            <w:r w:rsidRPr="00DC3244">
              <w:rPr>
                <w:rFonts w:ascii="Calibri" w:eastAsia="Calibri" w:hAnsi="Calibri" w:cs="Calibri"/>
                <w:sz w:val="22"/>
                <w:szCs w:val="22"/>
              </w:rPr>
              <w:t>y</w:t>
            </w:r>
            <w:r w:rsidRPr="00DC3244">
              <w:rPr>
                <w:rFonts w:ascii="Calibri" w:eastAsia="Calibri" w:hAnsi="Calibri" w:cs="Calibri"/>
                <w:spacing w:val="1"/>
                <w:sz w:val="22"/>
                <w:szCs w:val="22"/>
              </w:rPr>
              <w:t xml:space="preserve"> </w:t>
            </w:r>
            <w:r w:rsidRPr="00DC3244">
              <w:rPr>
                <w:rFonts w:ascii="Calibri" w:eastAsia="Calibri" w:hAnsi="Calibri" w:cs="Calibri"/>
                <w:spacing w:val="-1"/>
                <w:sz w:val="22"/>
                <w:szCs w:val="22"/>
              </w:rPr>
              <w:t>be</w:t>
            </w:r>
            <w:r w:rsidRPr="00DC3244">
              <w:rPr>
                <w:rFonts w:ascii="Calibri" w:eastAsia="Calibri" w:hAnsi="Calibri" w:cs="Calibri"/>
                <w:sz w:val="22"/>
                <w:szCs w:val="22"/>
              </w:rPr>
              <w:t>l</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n</w:t>
            </w:r>
            <w:r w:rsidRPr="00DC3244">
              <w:rPr>
                <w:rFonts w:ascii="Calibri" w:eastAsia="Calibri" w:hAnsi="Calibri" w:cs="Calibri"/>
                <w:spacing w:val="1"/>
                <w:sz w:val="22"/>
                <w:szCs w:val="22"/>
              </w:rPr>
              <w:t>g</w:t>
            </w:r>
            <w:r w:rsidRPr="00DC3244">
              <w:rPr>
                <w:rFonts w:ascii="Calibri" w:eastAsia="Calibri" w:hAnsi="Calibri" w:cs="Calibri"/>
                <w:sz w:val="22"/>
                <w:szCs w:val="22"/>
              </w:rPr>
              <w:t>i</w:t>
            </w:r>
            <w:r w:rsidRPr="00DC3244">
              <w:rPr>
                <w:rFonts w:ascii="Calibri" w:eastAsia="Calibri" w:hAnsi="Calibri" w:cs="Calibri"/>
                <w:spacing w:val="-1"/>
                <w:sz w:val="22"/>
                <w:szCs w:val="22"/>
              </w:rPr>
              <w:t>n</w:t>
            </w:r>
            <w:r w:rsidRPr="00DC3244">
              <w:rPr>
                <w:rFonts w:ascii="Calibri" w:eastAsia="Calibri" w:hAnsi="Calibri" w:cs="Calibri"/>
                <w:sz w:val="22"/>
                <w:szCs w:val="22"/>
              </w:rPr>
              <w:t>g</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to</w:t>
            </w:r>
            <w:r w:rsidRPr="00DC3244">
              <w:rPr>
                <w:rFonts w:ascii="Calibri" w:eastAsia="Calibri" w:hAnsi="Calibri" w:cs="Calibri"/>
                <w:spacing w:val="1"/>
                <w:sz w:val="22"/>
                <w:szCs w:val="22"/>
              </w:rPr>
              <w:t xml:space="preserve"> c</w:t>
            </w:r>
            <w:r w:rsidRPr="00DC3244">
              <w:rPr>
                <w:rFonts w:ascii="Calibri" w:eastAsia="Calibri" w:hAnsi="Calibri" w:cs="Calibri"/>
                <w:spacing w:val="-1"/>
                <w:sz w:val="22"/>
                <w:szCs w:val="22"/>
              </w:rPr>
              <w:t>u</w:t>
            </w:r>
            <w:r w:rsidRPr="00DC3244">
              <w:rPr>
                <w:rFonts w:ascii="Calibri" w:eastAsia="Calibri" w:hAnsi="Calibri" w:cs="Calibri"/>
                <w:spacing w:val="1"/>
                <w:sz w:val="22"/>
                <w:szCs w:val="22"/>
              </w:rPr>
              <w:t>s</w:t>
            </w:r>
            <w:r w:rsidRPr="00DC3244">
              <w:rPr>
                <w:rFonts w:ascii="Calibri" w:eastAsia="Calibri" w:hAnsi="Calibri" w:cs="Calibri"/>
                <w:sz w:val="22"/>
                <w:szCs w:val="22"/>
              </w:rPr>
              <w:t>t</w:t>
            </w:r>
            <w:r w:rsidRPr="00DC3244">
              <w:rPr>
                <w:rFonts w:ascii="Calibri" w:eastAsia="Calibri" w:hAnsi="Calibri" w:cs="Calibri"/>
                <w:spacing w:val="1"/>
                <w:sz w:val="22"/>
                <w:szCs w:val="22"/>
              </w:rPr>
              <w:t>o</w:t>
            </w:r>
            <w:r w:rsidRPr="00DC3244">
              <w:rPr>
                <w:rFonts w:ascii="Calibri" w:eastAsia="Calibri" w:hAnsi="Calibri" w:cs="Calibri"/>
                <w:sz w:val="22"/>
                <w:szCs w:val="22"/>
              </w:rPr>
              <w:t>m</w:t>
            </w:r>
            <w:r w:rsidRPr="00DC3244">
              <w:rPr>
                <w:rFonts w:ascii="Calibri" w:eastAsia="Calibri" w:hAnsi="Calibri" w:cs="Calibri"/>
                <w:spacing w:val="-1"/>
                <w:sz w:val="22"/>
                <w:szCs w:val="22"/>
              </w:rPr>
              <w:t>e</w:t>
            </w:r>
            <w:r w:rsidRPr="00DC3244">
              <w:rPr>
                <w:rFonts w:ascii="Calibri" w:eastAsia="Calibri" w:hAnsi="Calibri" w:cs="Calibri"/>
                <w:sz w:val="22"/>
                <w:szCs w:val="22"/>
              </w:rPr>
              <w:t>rs</w:t>
            </w:r>
            <w:r w:rsidRPr="00DC3244">
              <w:rPr>
                <w:rFonts w:ascii="Calibri" w:eastAsia="Calibri" w:hAnsi="Calibri" w:cs="Calibri"/>
                <w:spacing w:val="-1"/>
                <w:sz w:val="22"/>
                <w:szCs w:val="22"/>
              </w:rPr>
              <w:t xml:space="preserve"> </w:t>
            </w:r>
            <w:r w:rsidRPr="00DC3244">
              <w:rPr>
                <w:rFonts w:ascii="Calibri" w:eastAsia="Calibri" w:hAnsi="Calibri" w:cs="Calibri"/>
                <w:spacing w:val="1"/>
                <w:sz w:val="22"/>
                <w:szCs w:val="22"/>
              </w:rPr>
              <w:t>o</w:t>
            </w:r>
            <w:r w:rsidRPr="00DC3244">
              <w:rPr>
                <w:rFonts w:ascii="Calibri" w:eastAsia="Calibri" w:hAnsi="Calibri" w:cs="Calibri"/>
                <w:sz w:val="22"/>
                <w:szCs w:val="22"/>
              </w:rPr>
              <w:t xml:space="preserve">r </w:t>
            </w:r>
            <w:r w:rsidRPr="00DC3244">
              <w:rPr>
                <w:rFonts w:ascii="Calibri" w:eastAsia="Calibri" w:hAnsi="Calibri" w:cs="Calibri"/>
                <w:spacing w:val="-1"/>
                <w:sz w:val="22"/>
                <w:szCs w:val="22"/>
              </w:rPr>
              <w:t>ex</w:t>
            </w:r>
            <w:r w:rsidRPr="00DC3244">
              <w:rPr>
                <w:rFonts w:ascii="Calibri" w:eastAsia="Calibri" w:hAnsi="Calibri" w:cs="Calibri"/>
                <w:spacing w:val="2"/>
                <w:sz w:val="22"/>
                <w:szCs w:val="22"/>
              </w:rPr>
              <w:t>t</w:t>
            </w:r>
            <w:r w:rsidRPr="00DC3244">
              <w:rPr>
                <w:rFonts w:ascii="Calibri" w:eastAsia="Calibri" w:hAnsi="Calibri" w:cs="Calibri"/>
                <w:spacing w:val="-1"/>
                <w:sz w:val="22"/>
                <w:szCs w:val="22"/>
              </w:rPr>
              <w:t>e</w:t>
            </w:r>
            <w:r w:rsidRPr="00DC3244">
              <w:rPr>
                <w:rFonts w:ascii="Calibri" w:eastAsia="Calibri" w:hAnsi="Calibri" w:cs="Calibri"/>
                <w:sz w:val="22"/>
                <w:szCs w:val="22"/>
              </w:rPr>
              <w:t>r</w:t>
            </w:r>
            <w:r w:rsidRPr="00DC3244">
              <w:rPr>
                <w:rFonts w:ascii="Calibri" w:eastAsia="Calibri" w:hAnsi="Calibri" w:cs="Calibri"/>
                <w:spacing w:val="-1"/>
                <w:sz w:val="22"/>
                <w:szCs w:val="22"/>
              </w:rPr>
              <w:t>n</w:t>
            </w:r>
            <w:r w:rsidRPr="00DC3244">
              <w:rPr>
                <w:rFonts w:ascii="Calibri" w:eastAsia="Calibri" w:hAnsi="Calibri" w:cs="Calibri"/>
                <w:sz w:val="22"/>
                <w:szCs w:val="22"/>
              </w:rPr>
              <w:t>al</w:t>
            </w:r>
          </w:p>
          <w:p w14:paraId="12736A13" w14:textId="77777777" w:rsidR="005002D6" w:rsidRPr="00DC3244" w:rsidRDefault="005002D6" w:rsidP="005002D6">
            <w:pPr>
              <w:spacing w:line="200" w:lineRule="exact"/>
              <w:ind w:left="102"/>
              <w:rPr>
                <w:rFonts w:ascii="Calibri" w:eastAsia="Calibri" w:hAnsi="Calibri" w:cs="Calibri"/>
                <w:sz w:val="22"/>
                <w:szCs w:val="22"/>
              </w:rPr>
            </w:pPr>
            <w:r w:rsidRPr="00DC3244">
              <w:rPr>
                <w:rFonts w:ascii="Calibri" w:eastAsia="Calibri" w:hAnsi="Calibri" w:cs="Calibri"/>
                <w:spacing w:val="-1"/>
                <w:sz w:val="22"/>
                <w:szCs w:val="22"/>
              </w:rPr>
              <w:t>p</w:t>
            </w:r>
            <w:r w:rsidRPr="00DC3244">
              <w:rPr>
                <w:rFonts w:ascii="Calibri" w:eastAsia="Calibri" w:hAnsi="Calibri" w:cs="Calibri"/>
                <w:sz w:val="22"/>
                <w:szCs w:val="22"/>
              </w:rPr>
              <w:t>r</w:t>
            </w:r>
            <w:r w:rsidRPr="00DC3244">
              <w:rPr>
                <w:rFonts w:ascii="Calibri" w:eastAsia="Calibri" w:hAnsi="Calibri" w:cs="Calibri"/>
                <w:spacing w:val="1"/>
                <w:sz w:val="22"/>
                <w:szCs w:val="22"/>
              </w:rPr>
              <w:t>o</w:t>
            </w:r>
            <w:r w:rsidRPr="00DC3244">
              <w:rPr>
                <w:rFonts w:ascii="Calibri" w:eastAsia="Calibri" w:hAnsi="Calibri" w:cs="Calibri"/>
                <w:sz w:val="22"/>
                <w:szCs w:val="22"/>
              </w:rPr>
              <w:t>vi</w:t>
            </w:r>
            <w:r w:rsidRPr="00DC3244">
              <w:rPr>
                <w:rFonts w:ascii="Calibri" w:eastAsia="Calibri" w:hAnsi="Calibri" w:cs="Calibri"/>
                <w:spacing w:val="-1"/>
                <w:sz w:val="22"/>
                <w:szCs w:val="22"/>
              </w:rPr>
              <w:t>de</w:t>
            </w:r>
            <w:r w:rsidRPr="00DC3244">
              <w:rPr>
                <w:rFonts w:ascii="Calibri" w:eastAsia="Calibri" w:hAnsi="Calibri" w:cs="Calibri"/>
                <w:sz w:val="22"/>
                <w:szCs w:val="22"/>
              </w:rPr>
              <w:t>rs</w:t>
            </w:r>
          </w:p>
        </w:tc>
        <w:tc>
          <w:tcPr>
            <w:tcW w:w="2160" w:type="dxa"/>
            <w:gridSpan w:val="2"/>
            <w:tcBorders>
              <w:top w:val="single" w:sz="5" w:space="0" w:color="000000"/>
              <w:left w:val="single" w:sz="5" w:space="0" w:color="000000"/>
              <w:bottom w:val="single" w:sz="5" w:space="0" w:color="000000"/>
              <w:right w:val="single" w:sz="5" w:space="0" w:color="000000"/>
            </w:tcBorders>
          </w:tcPr>
          <w:p w14:paraId="70B920F5" w14:textId="77777777" w:rsidR="005002D6" w:rsidRPr="00154029" w:rsidRDefault="00154029" w:rsidP="00154029">
            <w:pPr>
              <w:jc w:val="center"/>
              <w:rPr>
                <w:rFonts w:asciiTheme="minorHAnsi" w:hAnsiTheme="minorHAnsi" w:cstheme="minorHAnsi"/>
                <w:sz w:val="22"/>
                <w:szCs w:val="22"/>
              </w:rPr>
            </w:pPr>
            <w:r w:rsidRPr="00154029">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093250D7" w14:textId="77777777" w:rsidR="005002D6" w:rsidRPr="00154029" w:rsidRDefault="00154029" w:rsidP="005002D6">
            <w:pPr>
              <w:rPr>
                <w:rFonts w:asciiTheme="minorHAnsi" w:hAnsiTheme="minorHAnsi" w:cstheme="minorHAnsi"/>
                <w:sz w:val="22"/>
                <w:szCs w:val="22"/>
              </w:rPr>
            </w:pPr>
            <w:r w:rsidRPr="00154029">
              <w:rPr>
                <w:rFonts w:asciiTheme="minorHAnsi" w:hAnsiTheme="minorHAnsi" w:cstheme="minorHAnsi"/>
                <w:sz w:val="22"/>
                <w:szCs w:val="22"/>
              </w:rPr>
              <w:t xml:space="preserve">Customer owned tooling and fixtures are identified to show ownership. </w:t>
            </w:r>
          </w:p>
        </w:tc>
      </w:tr>
      <w:tr w:rsidR="005002D6" w:rsidRPr="00DC3244" w14:paraId="175514C4" w14:textId="77777777" w:rsidTr="00154029">
        <w:trPr>
          <w:trHeight w:hRule="exact" w:val="269"/>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34ECBD86" w14:textId="77777777" w:rsidR="005002D6" w:rsidRPr="00DC3244" w:rsidRDefault="005002D6" w:rsidP="005002D6">
            <w:pPr>
              <w:spacing w:line="200" w:lineRule="exact"/>
              <w:ind w:left="102"/>
              <w:rPr>
                <w:rFonts w:ascii="Calibri" w:eastAsia="Calibri" w:hAnsi="Calibri" w:cs="Calibri"/>
                <w:sz w:val="22"/>
                <w:szCs w:val="22"/>
              </w:rPr>
            </w:pPr>
            <w:r w:rsidRPr="00DC3244">
              <w:rPr>
                <w:rFonts w:ascii="Calibri" w:eastAsia="Calibri" w:hAnsi="Calibri" w:cs="Calibri"/>
                <w:sz w:val="22"/>
                <w:szCs w:val="22"/>
              </w:rPr>
              <w:t xml:space="preserve">8.5.4 </w:t>
            </w:r>
            <w:r w:rsidRPr="00DC3244">
              <w:rPr>
                <w:rFonts w:ascii="Calibri" w:eastAsia="Calibri" w:hAnsi="Calibri" w:cs="Calibri"/>
                <w:spacing w:val="1"/>
                <w:sz w:val="22"/>
                <w:szCs w:val="22"/>
              </w:rPr>
              <w:t>P</w:t>
            </w:r>
            <w:r w:rsidRPr="00DC3244">
              <w:rPr>
                <w:rFonts w:ascii="Calibri" w:eastAsia="Calibri" w:hAnsi="Calibri" w:cs="Calibri"/>
                <w:sz w:val="22"/>
                <w:szCs w:val="22"/>
              </w:rPr>
              <w:t>r</w:t>
            </w:r>
            <w:r w:rsidRPr="00DC3244">
              <w:rPr>
                <w:rFonts w:ascii="Calibri" w:eastAsia="Calibri" w:hAnsi="Calibri" w:cs="Calibri"/>
                <w:spacing w:val="-1"/>
                <w:sz w:val="22"/>
                <w:szCs w:val="22"/>
              </w:rPr>
              <w:t>ese</w:t>
            </w:r>
            <w:r w:rsidRPr="00DC3244">
              <w:rPr>
                <w:rFonts w:ascii="Calibri" w:eastAsia="Calibri" w:hAnsi="Calibri" w:cs="Calibri"/>
                <w:sz w:val="22"/>
                <w:szCs w:val="22"/>
              </w:rPr>
              <w:t>rvat</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o</w:t>
            </w:r>
            <w:r w:rsidRPr="00DC3244">
              <w:rPr>
                <w:rFonts w:ascii="Calibri" w:eastAsia="Calibri" w:hAnsi="Calibri" w:cs="Calibri"/>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792F8A2E" w14:textId="77777777" w:rsidR="005002D6" w:rsidRPr="00DC3244" w:rsidRDefault="005002D6" w:rsidP="00154029">
            <w:pPr>
              <w:jc w:val="center"/>
              <w:rPr>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2FD4F202" w14:textId="77777777" w:rsidR="005002D6" w:rsidRPr="00DC3244" w:rsidRDefault="005002D6" w:rsidP="005002D6">
            <w:pPr>
              <w:rPr>
                <w:sz w:val="22"/>
                <w:szCs w:val="22"/>
              </w:rPr>
            </w:pPr>
          </w:p>
        </w:tc>
      </w:tr>
      <w:tr w:rsidR="00154029" w:rsidRPr="00DC3244" w14:paraId="59336A14" w14:textId="77777777" w:rsidTr="00154029">
        <w:trPr>
          <w:trHeight w:hRule="exact" w:val="629"/>
        </w:trPr>
        <w:tc>
          <w:tcPr>
            <w:tcW w:w="4654" w:type="dxa"/>
            <w:tcBorders>
              <w:top w:val="single" w:sz="5" w:space="0" w:color="000000"/>
              <w:left w:val="single" w:sz="5" w:space="0" w:color="000000"/>
              <w:bottom w:val="single" w:sz="5" w:space="0" w:color="000000"/>
              <w:right w:val="single" w:sz="5" w:space="0" w:color="000000"/>
            </w:tcBorders>
          </w:tcPr>
          <w:p w14:paraId="360A551B" w14:textId="77777777" w:rsidR="00154029" w:rsidRPr="00DC3244" w:rsidRDefault="00154029" w:rsidP="00154029">
            <w:pPr>
              <w:spacing w:line="200" w:lineRule="exact"/>
              <w:ind w:left="822"/>
              <w:rPr>
                <w:rFonts w:ascii="Calibri" w:eastAsia="Calibri" w:hAnsi="Calibri" w:cs="Calibri"/>
                <w:sz w:val="22"/>
                <w:szCs w:val="22"/>
              </w:rPr>
            </w:pPr>
            <w:r w:rsidRPr="00DC3244">
              <w:rPr>
                <w:rFonts w:ascii="Calibri" w:eastAsia="Calibri" w:hAnsi="Calibri" w:cs="Calibri"/>
                <w:sz w:val="22"/>
                <w:szCs w:val="22"/>
              </w:rPr>
              <w:t>8.5.4.1 Pr</w:t>
            </w:r>
            <w:r w:rsidRPr="00DC3244">
              <w:rPr>
                <w:rFonts w:ascii="Calibri" w:eastAsia="Calibri" w:hAnsi="Calibri" w:cs="Calibri"/>
                <w:spacing w:val="-1"/>
                <w:sz w:val="22"/>
                <w:szCs w:val="22"/>
              </w:rPr>
              <w:t>ese</w:t>
            </w:r>
            <w:r w:rsidRPr="00DC3244">
              <w:rPr>
                <w:rFonts w:ascii="Calibri" w:eastAsia="Calibri" w:hAnsi="Calibri" w:cs="Calibri"/>
                <w:sz w:val="22"/>
                <w:szCs w:val="22"/>
              </w:rPr>
              <w:t>rvat</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o</w:t>
            </w:r>
            <w:r w:rsidRPr="00DC3244">
              <w:rPr>
                <w:rFonts w:ascii="Calibri" w:eastAsia="Calibri" w:hAnsi="Calibri" w:cs="Calibri"/>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tcPr>
          <w:p w14:paraId="456FC599" w14:textId="77777777" w:rsidR="00154029" w:rsidRPr="00B57880" w:rsidRDefault="00154029" w:rsidP="00154029">
            <w:pPr>
              <w:jc w:val="center"/>
              <w:rPr>
                <w:rFonts w:asciiTheme="minorHAnsi" w:hAnsiTheme="minorHAnsi" w:cstheme="minorHAnsi"/>
                <w:sz w:val="22"/>
                <w:szCs w:val="22"/>
              </w:rPr>
            </w:pPr>
            <w:r w:rsidRPr="00B57880">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6BFC61C9" w14:textId="77777777" w:rsidR="00154029" w:rsidRPr="00B57880" w:rsidRDefault="00154029" w:rsidP="00154029">
            <w:pPr>
              <w:jc w:val="both"/>
              <w:rPr>
                <w:rFonts w:asciiTheme="minorHAnsi" w:hAnsiTheme="minorHAnsi" w:cstheme="minorHAnsi"/>
                <w:sz w:val="22"/>
                <w:szCs w:val="22"/>
              </w:rPr>
            </w:pPr>
            <w:r w:rsidRPr="00B57880">
              <w:rPr>
                <w:rFonts w:asciiTheme="minorHAnsi" w:hAnsiTheme="minorHAnsi" w:cstheme="minorHAnsi"/>
                <w:sz w:val="22"/>
                <w:szCs w:val="22"/>
              </w:rPr>
              <w:t xml:space="preserve">Preservation is maintained for </w:t>
            </w:r>
            <w:proofErr w:type="gramStart"/>
            <w:r w:rsidRPr="00B57880">
              <w:rPr>
                <w:rFonts w:asciiTheme="minorHAnsi" w:hAnsiTheme="minorHAnsi" w:cstheme="minorHAnsi"/>
                <w:sz w:val="22"/>
                <w:szCs w:val="22"/>
              </w:rPr>
              <w:t>the identification</w:t>
            </w:r>
            <w:proofErr w:type="gramEnd"/>
            <w:r w:rsidRPr="00B57880">
              <w:rPr>
                <w:rFonts w:asciiTheme="minorHAnsi" w:hAnsiTheme="minorHAnsi" w:cstheme="minorHAnsi"/>
                <w:sz w:val="22"/>
                <w:szCs w:val="22"/>
              </w:rPr>
              <w:t xml:space="preserve">, handling, </w:t>
            </w:r>
            <w:r w:rsidRPr="00B57880">
              <w:rPr>
                <w:rFonts w:asciiTheme="minorHAnsi" w:hAnsiTheme="minorHAnsi" w:cstheme="minorHAnsi"/>
                <w:color w:val="FF0000"/>
                <w:sz w:val="22"/>
                <w:szCs w:val="22"/>
              </w:rPr>
              <w:t>contamination control</w:t>
            </w:r>
            <w:r w:rsidRPr="00B57880">
              <w:rPr>
                <w:rFonts w:asciiTheme="minorHAnsi" w:hAnsiTheme="minorHAnsi" w:cstheme="minorHAnsi"/>
                <w:sz w:val="22"/>
                <w:szCs w:val="22"/>
              </w:rPr>
              <w:t>, packaging, storage, transmission or transportation, and protection.</w:t>
            </w:r>
          </w:p>
          <w:p w14:paraId="4C4048BD" w14:textId="77777777" w:rsidR="00154029" w:rsidRPr="00B57880" w:rsidRDefault="00154029" w:rsidP="00154029">
            <w:pPr>
              <w:rPr>
                <w:rFonts w:asciiTheme="minorHAnsi" w:hAnsiTheme="minorHAnsi" w:cstheme="minorHAnsi"/>
                <w:sz w:val="22"/>
                <w:szCs w:val="22"/>
              </w:rPr>
            </w:pPr>
          </w:p>
        </w:tc>
      </w:tr>
      <w:tr w:rsidR="00154029" w:rsidRPr="00DC3244" w14:paraId="5F2E1578" w14:textId="77777777" w:rsidTr="00B57880">
        <w:trPr>
          <w:trHeight w:hRule="exact" w:val="359"/>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24795EEE" w14:textId="77777777" w:rsidR="00154029" w:rsidRPr="00DC3244" w:rsidRDefault="00154029" w:rsidP="00154029">
            <w:pPr>
              <w:spacing w:line="200" w:lineRule="exact"/>
              <w:ind w:left="102"/>
              <w:rPr>
                <w:rFonts w:ascii="Calibri" w:eastAsia="Calibri" w:hAnsi="Calibri" w:cs="Calibri"/>
                <w:sz w:val="22"/>
                <w:szCs w:val="22"/>
              </w:rPr>
            </w:pPr>
            <w:r w:rsidRPr="00DC3244">
              <w:rPr>
                <w:rFonts w:ascii="Calibri" w:eastAsia="Calibri" w:hAnsi="Calibri" w:cs="Calibri"/>
                <w:sz w:val="22"/>
                <w:szCs w:val="22"/>
              </w:rPr>
              <w:t xml:space="preserve">8.5.5 </w:t>
            </w:r>
            <w:r w:rsidRPr="00DC3244">
              <w:rPr>
                <w:rFonts w:ascii="Calibri" w:eastAsia="Calibri" w:hAnsi="Calibri" w:cs="Calibri"/>
                <w:spacing w:val="1"/>
                <w:sz w:val="22"/>
                <w:szCs w:val="22"/>
              </w:rPr>
              <w:t>Po</w:t>
            </w:r>
            <w:r w:rsidRPr="00DC3244">
              <w:rPr>
                <w:rFonts w:ascii="Calibri" w:eastAsia="Calibri" w:hAnsi="Calibri" w:cs="Calibri"/>
                <w:spacing w:val="-1"/>
                <w:sz w:val="22"/>
                <w:szCs w:val="22"/>
              </w:rPr>
              <w:t>s</w:t>
            </w:r>
            <w:r w:rsidRPr="00DC3244">
              <w:rPr>
                <w:rFonts w:ascii="Calibri" w:eastAsia="Calibri" w:hAnsi="Calibri" w:cs="Calibri"/>
                <w:sz w:val="22"/>
                <w:szCs w:val="22"/>
              </w:rPr>
              <w:t>t-</w:t>
            </w:r>
            <w:r w:rsidRPr="00DC3244">
              <w:rPr>
                <w:rFonts w:ascii="Calibri" w:eastAsia="Calibri" w:hAnsi="Calibri" w:cs="Calibri"/>
                <w:spacing w:val="-1"/>
                <w:sz w:val="22"/>
                <w:szCs w:val="22"/>
              </w:rPr>
              <w:t>de</w:t>
            </w:r>
            <w:r w:rsidRPr="00DC3244">
              <w:rPr>
                <w:rFonts w:ascii="Calibri" w:eastAsia="Calibri" w:hAnsi="Calibri" w:cs="Calibri"/>
                <w:sz w:val="22"/>
                <w:szCs w:val="22"/>
              </w:rPr>
              <w:t>livery act</w:t>
            </w:r>
            <w:r w:rsidRPr="00DC3244">
              <w:rPr>
                <w:rFonts w:ascii="Calibri" w:eastAsia="Calibri" w:hAnsi="Calibri" w:cs="Calibri"/>
                <w:spacing w:val="-1"/>
                <w:sz w:val="22"/>
                <w:szCs w:val="22"/>
              </w:rPr>
              <w:t>i</w:t>
            </w:r>
            <w:r w:rsidRPr="00DC3244">
              <w:rPr>
                <w:rFonts w:ascii="Calibri" w:eastAsia="Calibri" w:hAnsi="Calibri" w:cs="Calibri"/>
                <w:sz w:val="22"/>
                <w:szCs w:val="22"/>
              </w:rPr>
              <w:t>vi</w:t>
            </w:r>
            <w:r w:rsidRPr="00DC3244">
              <w:rPr>
                <w:rFonts w:ascii="Calibri" w:eastAsia="Calibri" w:hAnsi="Calibri" w:cs="Calibri"/>
                <w:spacing w:val="-1"/>
                <w:sz w:val="22"/>
                <w:szCs w:val="22"/>
              </w:rPr>
              <w:t>t</w:t>
            </w:r>
            <w:r w:rsidRPr="00DC3244">
              <w:rPr>
                <w:rFonts w:ascii="Calibri" w:eastAsia="Calibri" w:hAnsi="Calibri" w:cs="Calibri"/>
                <w:spacing w:val="2"/>
                <w:sz w:val="22"/>
                <w:szCs w:val="22"/>
              </w:rPr>
              <w:t>i</w:t>
            </w:r>
            <w:r w:rsidRPr="00DC3244">
              <w:rPr>
                <w:rFonts w:ascii="Calibri" w:eastAsia="Calibri" w:hAnsi="Calibri" w:cs="Calibri"/>
                <w:spacing w:val="-1"/>
                <w:sz w:val="22"/>
                <w:szCs w:val="22"/>
              </w:rPr>
              <w:t>e</w:t>
            </w:r>
            <w:r w:rsidRPr="00DC3244">
              <w:rPr>
                <w:rFonts w:ascii="Calibri" w:eastAsia="Calibri" w:hAnsi="Calibri" w:cs="Calibr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5F3B85E2" w14:textId="77777777" w:rsidR="00154029" w:rsidRPr="00DC3244" w:rsidRDefault="00154029" w:rsidP="00154029">
            <w:pPr>
              <w:rPr>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098C1C80" w14:textId="77777777" w:rsidR="00154029" w:rsidRPr="00DC3244" w:rsidRDefault="00154029" w:rsidP="00154029">
            <w:pPr>
              <w:rPr>
                <w:sz w:val="22"/>
                <w:szCs w:val="22"/>
              </w:rPr>
            </w:pPr>
          </w:p>
        </w:tc>
      </w:tr>
      <w:tr w:rsidR="00154029" w:rsidRPr="00DC3244" w14:paraId="0F20A019" w14:textId="77777777" w:rsidTr="00154029">
        <w:trPr>
          <w:trHeight w:hRule="exact" w:val="449"/>
        </w:trPr>
        <w:tc>
          <w:tcPr>
            <w:tcW w:w="4654" w:type="dxa"/>
            <w:tcBorders>
              <w:top w:val="single" w:sz="5" w:space="0" w:color="000000"/>
              <w:left w:val="single" w:sz="5" w:space="0" w:color="000000"/>
              <w:bottom w:val="single" w:sz="5" w:space="0" w:color="000000"/>
              <w:right w:val="single" w:sz="5" w:space="0" w:color="000000"/>
            </w:tcBorders>
          </w:tcPr>
          <w:p w14:paraId="05FA7490" w14:textId="77777777" w:rsidR="00154029" w:rsidRPr="00DC3244" w:rsidRDefault="00154029" w:rsidP="00154029">
            <w:pPr>
              <w:spacing w:line="200" w:lineRule="exact"/>
              <w:ind w:left="822"/>
              <w:rPr>
                <w:rFonts w:ascii="Calibri" w:eastAsia="Calibri" w:hAnsi="Calibri" w:cs="Calibri"/>
                <w:sz w:val="22"/>
                <w:szCs w:val="22"/>
              </w:rPr>
            </w:pPr>
            <w:r w:rsidRPr="00DC3244">
              <w:rPr>
                <w:rFonts w:ascii="Calibri" w:eastAsia="Calibri" w:hAnsi="Calibri" w:cs="Calibri"/>
                <w:sz w:val="22"/>
                <w:szCs w:val="22"/>
              </w:rPr>
              <w:t xml:space="preserve">8.5.5.1 </w:t>
            </w:r>
            <w:r w:rsidRPr="00DC3244">
              <w:rPr>
                <w:rFonts w:ascii="Calibri" w:eastAsia="Calibri" w:hAnsi="Calibri" w:cs="Calibri"/>
                <w:spacing w:val="-1"/>
                <w:sz w:val="22"/>
                <w:szCs w:val="22"/>
              </w:rPr>
              <w:t>Fee</w:t>
            </w:r>
            <w:r w:rsidRPr="00DC3244">
              <w:rPr>
                <w:rFonts w:ascii="Calibri" w:eastAsia="Calibri" w:hAnsi="Calibri" w:cs="Calibri"/>
                <w:spacing w:val="1"/>
                <w:sz w:val="22"/>
                <w:szCs w:val="22"/>
              </w:rPr>
              <w:t>d</w:t>
            </w:r>
            <w:r w:rsidRPr="00DC3244">
              <w:rPr>
                <w:rFonts w:ascii="Calibri" w:eastAsia="Calibri" w:hAnsi="Calibri" w:cs="Calibri"/>
                <w:spacing w:val="-1"/>
                <w:sz w:val="22"/>
                <w:szCs w:val="22"/>
              </w:rPr>
              <w:t>b</w:t>
            </w:r>
            <w:r w:rsidRPr="00DC3244">
              <w:rPr>
                <w:rFonts w:ascii="Calibri" w:eastAsia="Calibri" w:hAnsi="Calibri" w:cs="Calibri"/>
                <w:sz w:val="22"/>
                <w:szCs w:val="22"/>
              </w:rPr>
              <w:t>a</w:t>
            </w:r>
            <w:r w:rsidRPr="00DC3244">
              <w:rPr>
                <w:rFonts w:ascii="Calibri" w:eastAsia="Calibri" w:hAnsi="Calibri" w:cs="Calibri"/>
                <w:spacing w:val="1"/>
                <w:sz w:val="22"/>
                <w:szCs w:val="22"/>
              </w:rPr>
              <w:t>c</w:t>
            </w:r>
            <w:r w:rsidRPr="00DC3244">
              <w:rPr>
                <w:rFonts w:ascii="Calibri" w:eastAsia="Calibri" w:hAnsi="Calibri" w:cs="Calibri"/>
                <w:sz w:val="22"/>
                <w:szCs w:val="22"/>
              </w:rPr>
              <w:t xml:space="preserve">k </w:t>
            </w:r>
            <w:r w:rsidRPr="00DC3244">
              <w:rPr>
                <w:rFonts w:ascii="Calibri" w:eastAsia="Calibri" w:hAnsi="Calibri" w:cs="Calibri"/>
                <w:spacing w:val="1"/>
                <w:sz w:val="22"/>
                <w:szCs w:val="22"/>
              </w:rPr>
              <w:t>o</w:t>
            </w:r>
            <w:r w:rsidRPr="00DC3244">
              <w:rPr>
                <w:rFonts w:ascii="Calibri" w:eastAsia="Calibri" w:hAnsi="Calibri" w:cs="Calibri"/>
                <w:sz w:val="22"/>
                <w:szCs w:val="22"/>
              </w:rPr>
              <w:t>f i</w:t>
            </w:r>
            <w:r w:rsidRPr="00DC3244">
              <w:rPr>
                <w:rFonts w:ascii="Calibri" w:eastAsia="Calibri" w:hAnsi="Calibri" w:cs="Calibri"/>
                <w:spacing w:val="-1"/>
                <w:sz w:val="22"/>
                <w:szCs w:val="22"/>
              </w:rPr>
              <w:t>n</w:t>
            </w:r>
            <w:r w:rsidRPr="00DC3244">
              <w:rPr>
                <w:rFonts w:ascii="Calibri" w:eastAsia="Calibri" w:hAnsi="Calibri" w:cs="Calibri"/>
                <w:sz w:val="22"/>
                <w:szCs w:val="22"/>
              </w:rPr>
              <w:t>f</w:t>
            </w:r>
            <w:r w:rsidRPr="00DC3244">
              <w:rPr>
                <w:rFonts w:ascii="Calibri" w:eastAsia="Calibri" w:hAnsi="Calibri" w:cs="Calibri"/>
                <w:spacing w:val="1"/>
                <w:sz w:val="22"/>
                <w:szCs w:val="22"/>
              </w:rPr>
              <w:t>o</w:t>
            </w:r>
            <w:r w:rsidRPr="00DC3244">
              <w:rPr>
                <w:rFonts w:ascii="Calibri" w:eastAsia="Calibri" w:hAnsi="Calibri" w:cs="Calibri"/>
                <w:sz w:val="22"/>
                <w:szCs w:val="22"/>
              </w:rPr>
              <w:t>rmat</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o</w:t>
            </w:r>
            <w:r w:rsidRPr="00DC3244">
              <w:rPr>
                <w:rFonts w:ascii="Calibri" w:eastAsia="Calibri" w:hAnsi="Calibri" w:cs="Calibri"/>
                <w:sz w:val="22"/>
                <w:szCs w:val="22"/>
              </w:rPr>
              <w:t>n</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fr</w:t>
            </w:r>
            <w:r w:rsidRPr="00DC3244">
              <w:rPr>
                <w:rFonts w:ascii="Calibri" w:eastAsia="Calibri" w:hAnsi="Calibri" w:cs="Calibri"/>
                <w:spacing w:val="1"/>
                <w:sz w:val="22"/>
                <w:szCs w:val="22"/>
              </w:rPr>
              <w:t>o</w:t>
            </w:r>
            <w:r w:rsidRPr="00DC3244">
              <w:rPr>
                <w:rFonts w:ascii="Calibri" w:eastAsia="Calibri" w:hAnsi="Calibri" w:cs="Calibri"/>
                <w:sz w:val="22"/>
                <w:szCs w:val="22"/>
              </w:rPr>
              <w:t>m</w:t>
            </w:r>
          </w:p>
          <w:p w14:paraId="7456753A" w14:textId="77777777" w:rsidR="00154029" w:rsidRPr="00DC3244" w:rsidRDefault="00154029" w:rsidP="00154029">
            <w:pPr>
              <w:spacing w:before="1" w:line="200" w:lineRule="exact"/>
              <w:ind w:left="822"/>
              <w:rPr>
                <w:rFonts w:ascii="Calibri" w:eastAsia="Calibri" w:hAnsi="Calibri" w:cs="Calibri"/>
                <w:sz w:val="22"/>
                <w:szCs w:val="22"/>
              </w:rPr>
            </w:pPr>
            <w:r w:rsidRPr="00DC3244">
              <w:rPr>
                <w:rFonts w:ascii="Calibri" w:eastAsia="Calibri" w:hAnsi="Calibri" w:cs="Calibri"/>
                <w:spacing w:val="-1"/>
                <w:sz w:val="22"/>
                <w:szCs w:val="22"/>
              </w:rPr>
              <w:t>se</w:t>
            </w:r>
            <w:r w:rsidRPr="00DC3244">
              <w:rPr>
                <w:rFonts w:ascii="Calibri" w:eastAsia="Calibri" w:hAnsi="Calibri" w:cs="Calibri"/>
                <w:sz w:val="22"/>
                <w:szCs w:val="22"/>
              </w:rPr>
              <w:t>rv</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c</w:t>
            </w:r>
            <w:r w:rsidRPr="00DC3244">
              <w:rPr>
                <w:rFonts w:ascii="Calibri" w:eastAsia="Calibri" w:hAnsi="Calibri" w:cs="Calibri"/>
                <w:sz w:val="22"/>
                <w:szCs w:val="22"/>
              </w:rPr>
              <w:t>e</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A6A6A6" w:themeFill="background1" w:themeFillShade="A6"/>
          </w:tcPr>
          <w:p w14:paraId="33DC25C3" w14:textId="77777777" w:rsidR="00154029" w:rsidRPr="00154029" w:rsidRDefault="00154029" w:rsidP="00154029">
            <w:pPr>
              <w:jc w:val="center"/>
              <w:rPr>
                <w:rFonts w:asciiTheme="minorHAnsi" w:hAnsiTheme="minorHAnsi" w:cstheme="minorHAnsi"/>
                <w:sz w:val="22"/>
                <w:szCs w:val="22"/>
              </w:rPr>
            </w:pPr>
            <w:r w:rsidRPr="00154029">
              <w:rPr>
                <w:rFonts w:asciiTheme="minorHAnsi" w:hAnsiTheme="minorHAnsi" w:cstheme="minorHAnsi"/>
                <w:sz w:val="22"/>
                <w:szCs w:val="22"/>
              </w:rPr>
              <w:t>NA</w:t>
            </w:r>
          </w:p>
        </w:tc>
        <w:tc>
          <w:tcPr>
            <w:tcW w:w="6960" w:type="dxa"/>
            <w:tcBorders>
              <w:top w:val="single" w:sz="5" w:space="0" w:color="000000"/>
              <w:left w:val="single" w:sz="5" w:space="0" w:color="000000"/>
              <w:bottom w:val="single" w:sz="5" w:space="0" w:color="000000"/>
              <w:right w:val="single" w:sz="5" w:space="0" w:color="000000"/>
            </w:tcBorders>
            <w:shd w:val="clear" w:color="auto" w:fill="A6A6A6" w:themeFill="background1" w:themeFillShade="A6"/>
          </w:tcPr>
          <w:p w14:paraId="1FA16EB4" w14:textId="77777777" w:rsidR="00154029" w:rsidRPr="00DC3244" w:rsidRDefault="00154029" w:rsidP="00154029">
            <w:pPr>
              <w:rPr>
                <w:sz w:val="22"/>
                <w:szCs w:val="22"/>
              </w:rPr>
            </w:pPr>
          </w:p>
        </w:tc>
      </w:tr>
      <w:tr w:rsidR="00154029" w:rsidRPr="00DC3244" w14:paraId="4101774A" w14:textId="77777777" w:rsidTr="00154029">
        <w:trPr>
          <w:trHeight w:hRule="exact" w:val="278"/>
        </w:trPr>
        <w:tc>
          <w:tcPr>
            <w:tcW w:w="4654" w:type="dxa"/>
            <w:tcBorders>
              <w:top w:val="single" w:sz="5" w:space="0" w:color="000000"/>
              <w:left w:val="single" w:sz="5" w:space="0" w:color="000000"/>
              <w:bottom w:val="single" w:sz="5" w:space="0" w:color="000000"/>
              <w:right w:val="single" w:sz="5" w:space="0" w:color="000000"/>
            </w:tcBorders>
          </w:tcPr>
          <w:p w14:paraId="71AA951A" w14:textId="77777777" w:rsidR="00154029" w:rsidRPr="00DC3244" w:rsidRDefault="00154029" w:rsidP="00154029">
            <w:pPr>
              <w:ind w:left="822"/>
              <w:rPr>
                <w:rFonts w:ascii="Calibri" w:eastAsia="Calibri" w:hAnsi="Calibri" w:cs="Calibri"/>
                <w:sz w:val="22"/>
                <w:szCs w:val="22"/>
              </w:rPr>
            </w:pPr>
            <w:r w:rsidRPr="00DC3244">
              <w:rPr>
                <w:rFonts w:ascii="Calibri" w:eastAsia="Calibri" w:hAnsi="Calibri" w:cs="Calibri"/>
                <w:sz w:val="22"/>
                <w:szCs w:val="22"/>
              </w:rPr>
              <w:t xml:space="preserve">8.5.5.2 </w:t>
            </w:r>
            <w:r w:rsidRPr="00DC3244">
              <w:rPr>
                <w:rFonts w:ascii="Calibri" w:eastAsia="Calibri" w:hAnsi="Calibri" w:cs="Calibri"/>
                <w:spacing w:val="-1"/>
                <w:sz w:val="22"/>
                <w:szCs w:val="22"/>
              </w:rPr>
              <w:t>Se</w:t>
            </w:r>
            <w:r w:rsidRPr="00DC3244">
              <w:rPr>
                <w:rFonts w:ascii="Calibri" w:eastAsia="Calibri" w:hAnsi="Calibri" w:cs="Calibri"/>
                <w:sz w:val="22"/>
                <w:szCs w:val="22"/>
              </w:rPr>
              <w:t>rv</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c</w:t>
            </w:r>
            <w:r w:rsidRPr="00DC3244">
              <w:rPr>
                <w:rFonts w:ascii="Calibri" w:eastAsia="Calibri" w:hAnsi="Calibri" w:cs="Calibri"/>
                <w:sz w:val="22"/>
                <w:szCs w:val="22"/>
              </w:rPr>
              <w:t>e</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ag</w:t>
            </w:r>
            <w:r w:rsidRPr="00DC3244">
              <w:rPr>
                <w:rFonts w:ascii="Calibri" w:eastAsia="Calibri" w:hAnsi="Calibri" w:cs="Calibri"/>
                <w:spacing w:val="1"/>
                <w:sz w:val="22"/>
                <w:szCs w:val="22"/>
              </w:rPr>
              <w:t>r</w:t>
            </w:r>
            <w:r w:rsidRPr="00DC3244">
              <w:rPr>
                <w:rFonts w:ascii="Calibri" w:eastAsia="Calibri" w:hAnsi="Calibri" w:cs="Calibri"/>
                <w:spacing w:val="-1"/>
                <w:sz w:val="22"/>
                <w:szCs w:val="22"/>
              </w:rPr>
              <w:t>ee</w:t>
            </w:r>
            <w:r w:rsidRPr="00DC3244">
              <w:rPr>
                <w:rFonts w:ascii="Calibri" w:eastAsia="Calibri" w:hAnsi="Calibri" w:cs="Calibri"/>
                <w:sz w:val="22"/>
                <w:szCs w:val="22"/>
              </w:rPr>
              <w:t>m</w:t>
            </w:r>
            <w:r w:rsidRPr="00DC3244">
              <w:rPr>
                <w:rFonts w:ascii="Calibri" w:eastAsia="Calibri" w:hAnsi="Calibri" w:cs="Calibri"/>
                <w:spacing w:val="2"/>
                <w:sz w:val="22"/>
                <w:szCs w:val="22"/>
              </w:rPr>
              <w:t>e</w:t>
            </w:r>
            <w:r w:rsidRPr="00DC3244">
              <w:rPr>
                <w:rFonts w:ascii="Calibri" w:eastAsia="Calibri" w:hAnsi="Calibri" w:cs="Calibri"/>
                <w:spacing w:val="-1"/>
                <w:sz w:val="22"/>
                <w:szCs w:val="22"/>
              </w:rPr>
              <w:t>n</w:t>
            </w:r>
            <w:r w:rsidRPr="00DC3244">
              <w:rPr>
                <w:rFonts w:ascii="Calibri" w:eastAsia="Calibri" w:hAnsi="Calibri" w:cs="Calibri"/>
                <w:sz w:val="22"/>
                <w:szCs w:val="22"/>
              </w:rPr>
              <w:t xml:space="preserve">t </w:t>
            </w:r>
            <w:r w:rsidRPr="00DC3244">
              <w:rPr>
                <w:rFonts w:ascii="Calibri" w:eastAsia="Calibri" w:hAnsi="Calibri" w:cs="Calibri"/>
                <w:spacing w:val="1"/>
                <w:sz w:val="22"/>
                <w:szCs w:val="22"/>
              </w:rPr>
              <w:t>w</w:t>
            </w:r>
            <w:r w:rsidRPr="00DC3244">
              <w:rPr>
                <w:rFonts w:ascii="Calibri" w:eastAsia="Calibri" w:hAnsi="Calibri" w:cs="Calibri"/>
                <w:sz w:val="22"/>
                <w:szCs w:val="22"/>
              </w:rPr>
              <w:t>ith</w:t>
            </w:r>
            <w:r w:rsidRPr="00DC3244">
              <w:rPr>
                <w:rFonts w:ascii="Calibri" w:eastAsia="Calibri" w:hAnsi="Calibri" w:cs="Calibri"/>
                <w:spacing w:val="-1"/>
                <w:sz w:val="22"/>
                <w:szCs w:val="22"/>
              </w:rPr>
              <w:t xml:space="preserve"> </w:t>
            </w:r>
            <w:r w:rsidRPr="00DC3244">
              <w:rPr>
                <w:rFonts w:ascii="Calibri" w:eastAsia="Calibri" w:hAnsi="Calibri" w:cs="Calibri"/>
                <w:spacing w:val="3"/>
                <w:sz w:val="22"/>
                <w:szCs w:val="22"/>
              </w:rPr>
              <w:t>c</w:t>
            </w:r>
            <w:r w:rsidRPr="00DC3244">
              <w:rPr>
                <w:rFonts w:ascii="Calibri" w:eastAsia="Calibri" w:hAnsi="Calibri" w:cs="Calibri"/>
                <w:spacing w:val="-1"/>
                <w:sz w:val="22"/>
                <w:szCs w:val="22"/>
              </w:rPr>
              <w:t>us</w:t>
            </w:r>
            <w:r w:rsidRPr="00DC3244">
              <w:rPr>
                <w:rFonts w:ascii="Calibri" w:eastAsia="Calibri" w:hAnsi="Calibri" w:cs="Calibri"/>
                <w:sz w:val="22"/>
                <w:szCs w:val="22"/>
              </w:rPr>
              <w:t>t</w:t>
            </w:r>
            <w:r w:rsidRPr="00DC3244">
              <w:rPr>
                <w:rFonts w:ascii="Calibri" w:eastAsia="Calibri" w:hAnsi="Calibri" w:cs="Calibri"/>
                <w:spacing w:val="1"/>
                <w:sz w:val="22"/>
                <w:szCs w:val="22"/>
              </w:rPr>
              <w:t>o</w:t>
            </w:r>
            <w:r w:rsidRPr="00DC3244">
              <w:rPr>
                <w:rFonts w:ascii="Calibri" w:eastAsia="Calibri" w:hAnsi="Calibri" w:cs="Calibri"/>
                <w:sz w:val="22"/>
                <w:szCs w:val="22"/>
              </w:rPr>
              <w:t>m</w:t>
            </w:r>
            <w:r w:rsidRPr="00DC3244">
              <w:rPr>
                <w:rFonts w:ascii="Calibri" w:eastAsia="Calibri" w:hAnsi="Calibri" w:cs="Calibri"/>
                <w:spacing w:val="-1"/>
                <w:sz w:val="22"/>
                <w:szCs w:val="22"/>
              </w:rPr>
              <w:t>e</w:t>
            </w:r>
            <w:r w:rsidRPr="00DC3244">
              <w:rPr>
                <w:rFonts w:ascii="Calibri" w:eastAsia="Calibri" w:hAnsi="Calibri" w:cs="Calibri"/>
                <w:sz w:val="22"/>
                <w:szCs w:val="22"/>
              </w:rPr>
              <w:t>r</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A6A6A6" w:themeFill="background1" w:themeFillShade="A6"/>
          </w:tcPr>
          <w:p w14:paraId="3827053A" w14:textId="77777777" w:rsidR="00154029" w:rsidRPr="00154029" w:rsidRDefault="00154029" w:rsidP="00154029">
            <w:pPr>
              <w:jc w:val="center"/>
              <w:rPr>
                <w:rFonts w:asciiTheme="minorHAnsi" w:hAnsiTheme="minorHAnsi" w:cstheme="minorHAnsi"/>
                <w:sz w:val="22"/>
                <w:szCs w:val="22"/>
              </w:rPr>
            </w:pPr>
            <w:r w:rsidRPr="00154029">
              <w:rPr>
                <w:rFonts w:asciiTheme="minorHAnsi" w:hAnsiTheme="minorHAnsi" w:cstheme="minorHAnsi"/>
                <w:sz w:val="22"/>
                <w:szCs w:val="22"/>
              </w:rPr>
              <w:t>NA</w:t>
            </w:r>
          </w:p>
        </w:tc>
        <w:tc>
          <w:tcPr>
            <w:tcW w:w="6960" w:type="dxa"/>
            <w:tcBorders>
              <w:top w:val="single" w:sz="5" w:space="0" w:color="000000"/>
              <w:left w:val="single" w:sz="5" w:space="0" w:color="000000"/>
              <w:bottom w:val="single" w:sz="5" w:space="0" w:color="000000"/>
              <w:right w:val="single" w:sz="5" w:space="0" w:color="000000"/>
            </w:tcBorders>
            <w:shd w:val="clear" w:color="auto" w:fill="A6A6A6" w:themeFill="background1" w:themeFillShade="A6"/>
          </w:tcPr>
          <w:p w14:paraId="4C00426F" w14:textId="77777777" w:rsidR="00154029" w:rsidRPr="00DC3244" w:rsidRDefault="00154029" w:rsidP="00154029">
            <w:pPr>
              <w:rPr>
                <w:sz w:val="22"/>
                <w:szCs w:val="22"/>
              </w:rPr>
            </w:pPr>
          </w:p>
        </w:tc>
      </w:tr>
      <w:tr w:rsidR="00154029" w:rsidRPr="00DC3244" w14:paraId="76BD4B85" w14:textId="77777777" w:rsidTr="00B57880">
        <w:trPr>
          <w:trHeight w:hRule="exact" w:val="278"/>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704A18FD" w14:textId="77777777" w:rsidR="00154029" w:rsidRPr="00DC3244" w:rsidRDefault="00154029" w:rsidP="00154029">
            <w:pPr>
              <w:ind w:left="102"/>
              <w:rPr>
                <w:rFonts w:ascii="Calibri" w:eastAsia="Calibri" w:hAnsi="Calibri" w:cs="Calibri"/>
                <w:sz w:val="22"/>
                <w:szCs w:val="22"/>
              </w:rPr>
            </w:pPr>
            <w:r w:rsidRPr="00DC3244">
              <w:rPr>
                <w:rFonts w:ascii="Calibri" w:eastAsia="Calibri" w:hAnsi="Calibri" w:cs="Calibri"/>
                <w:sz w:val="22"/>
                <w:szCs w:val="22"/>
              </w:rPr>
              <w:t>8.5.6 C</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n</w:t>
            </w:r>
            <w:r w:rsidRPr="00DC3244">
              <w:rPr>
                <w:rFonts w:ascii="Calibri" w:eastAsia="Calibri" w:hAnsi="Calibri" w:cs="Calibri"/>
                <w:sz w:val="22"/>
                <w:szCs w:val="22"/>
              </w:rPr>
              <w:t>t</w:t>
            </w:r>
            <w:r w:rsidRPr="00DC3244">
              <w:rPr>
                <w:rFonts w:ascii="Calibri" w:eastAsia="Calibri" w:hAnsi="Calibri" w:cs="Calibri"/>
                <w:spacing w:val="-1"/>
                <w:sz w:val="22"/>
                <w:szCs w:val="22"/>
              </w:rPr>
              <w:t>r</w:t>
            </w:r>
            <w:r w:rsidRPr="00DC3244">
              <w:rPr>
                <w:rFonts w:ascii="Calibri" w:eastAsia="Calibri" w:hAnsi="Calibri" w:cs="Calibri"/>
                <w:spacing w:val="1"/>
                <w:sz w:val="22"/>
                <w:szCs w:val="22"/>
              </w:rPr>
              <w:t>o</w:t>
            </w:r>
            <w:r w:rsidRPr="00DC3244">
              <w:rPr>
                <w:rFonts w:ascii="Calibri" w:eastAsia="Calibri" w:hAnsi="Calibri" w:cs="Calibri"/>
                <w:sz w:val="22"/>
                <w:szCs w:val="22"/>
              </w:rPr>
              <w:t xml:space="preserve">l </w:t>
            </w:r>
            <w:r w:rsidRPr="00DC3244">
              <w:rPr>
                <w:rFonts w:ascii="Calibri" w:eastAsia="Calibri" w:hAnsi="Calibri" w:cs="Calibri"/>
                <w:spacing w:val="1"/>
                <w:sz w:val="22"/>
                <w:szCs w:val="22"/>
              </w:rPr>
              <w:t>o</w:t>
            </w:r>
            <w:r w:rsidRPr="00DC3244">
              <w:rPr>
                <w:rFonts w:ascii="Calibri" w:eastAsia="Calibri" w:hAnsi="Calibri" w:cs="Calibri"/>
                <w:sz w:val="22"/>
                <w:szCs w:val="22"/>
              </w:rPr>
              <w:t xml:space="preserve">f </w:t>
            </w:r>
            <w:r w:rsidRPr="00DC3244">
              <w:rPr>
                <w:rFonts w:ascii="Calibri" w:eastAsia="Calibri" w:hAnsi="Calibri" w:cs="Calibri"/>
                <w:spacing w:val="1"/>
                <w:sz w:val="22"/>
                <w:szCs w:val="22"/>
              </w:rPr>
              <w:t>c</w:t>
            </w:r>
            <w:r w:rsidRPr="00DC3244">
              <w:rPr>
                <w:rFonts w:ascii="Calibri" w:eastAsia="Calibri" w:hAnsi="Calibri" w:cs="Calibri"/>
                <w:spacing w:val="-1"/>
                <w:sz w:val="22"/>
                <w:szCs w:val="22"/>
              </w:rPr>
              <w:t>h</w:t>
            </w:r>
            <w:r w:rsidRPr="00DC3244">
              <w:rPr>
                <w:rFonts w:ascii="Calibri" w:eastAsia="Calibri" w:hAnsi="Calibri" w:cs="Calibri"/>
                <w:sz w:val="22"/>
                <w:szCs w:val="22"/>
              </w:rPr>
              <w:t>a</w:t>
            </w:r>
            <w:r w:rsidRPr="00DC3244">
              <w:rPr>
                <w:rFonts w:ascii="Calibri" w:eastAsia="Calibri" w:hAnsi="Calibri" w:cs="Calibri"/>
                <w:spacing w:val="-1"/>
                <w:sz w:val="22"/>
                <w:szCs w:val="22"/>
              </w:rPr>
              <w:t>nge</w:t>
            </w:r>
            <w:r w:rsidRPr="00DC3244">
              <w:rPr>
                <w:rFonts w:ascii="Calibri" w:eastAsia="Calibri" w:hAnsi="Calibri" w:cs="Calibr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65AD8A35" w14:textId="77777777" w:rsidR="00154029" w:rsidRPr="00DC3244" w:rsidRDefault="00154029" w:rsidP="00154029">
            <w:pPr>
              <w:rPr>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4D9C0D76" w14:textId="77777777" w:rsidR="00154029" w:rsidRPr="00DC3244" w:rsidRDefault="00154029" w:rsidP="00154029">
            <w:pPr>
              <w:rPr>
                <w:sz w:val="22"/>
                <w:szCs w:val="22"/>
              </w:rPr>
            </w:pPr>
          </w:p>
        </w:tc>
      </w:tr>
      <w:tr w:rsidR="00B57880" w:rsidRPr="00DC3244" w14:paraId="07A92C2A" w14:textId="77777777" w:rsidTr="00B558BB">
        <w:trPr>
          <w:trHeight w:hRule="exact" w:val="2231"/>
        </w:trPr>
        <w:tc>
          <w:tcPr>
            <w:tcW w:w="4654" w:type="dxa"/>
            <w:tcBorders>
              <w:top w:val="single" w:sz="5" w:space="0" w:color="000000"/>
              <w:left w:val="single" w:sz="5" w:space="0" w:color="000000"/>
              <w:bottom w:val="single" w:sz="5" w:space="0" w:color="000000"/>
              <w:right w:val="single" w:sz="5" w:space="0" w:color="000000"/>
            </w:tcBorders>
          </w:tcPr>
          <w:p w14:paraId="57071D7C" w14:textId="77777777" w:rsidR="00B57880" w:rsidRPr="00DC3244" w:rsidRDefault="00B57880" w:rsidP="00B57880">
            <w:pPr>
              <w:ind w:left="822"/>
              <w:rPr>
                <w:rFonts w:ascii="Calibri" w:eastAsia="Calibri" w:hAnsi="Calibri" w:cs="Calibri"/>
                <w:sz w:val="22"/>
                <w:szCs w:val="22"/>
              </w:rPr>
            </w:pPr>
            <w:r w:rsidRPr="00DC3244">
              <w:rPr>
                <w:rFonts w:ascii="Calibri" w:eastAsia="Calibri" w:hAnsi="Calibri" w:cs="Calibri"/>
                <w:sz w:val="22"/>
                <w:szCs w:val="22"/>
              </w:rPr>
              <w:t>8.5.6.1</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C</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n</w:t>
            </w:r>
            <w:r w:rsidRPr="00DC3244">
              <w:rPr>
                <w:rFonts w:ascii="Calibri" w:eastAsia="Calibri" w:hAnsi="Calibri" w:cs="Calibri"/>
                <w:sz w:val="22"/>
                <w:szCs w:val="22"/>
              </w:rPr>
              <w:t>t</w:t>
            </w:r>
            <w:r w:rsidRPr="00DC3244">
              <w:rPr>
                <w:rFonts w:ascii="Calibri" w:eastAsia="Calibri" w:hAnsi="Calibri" w:cs="Calibri"/>
                <w:spacing w:val="-1"/>
                <w:sz w:val="22"/>
                <w:szCs w:val="22"/>
              </w:rPr>
              <w:t>r</w:t>
            </w:r>
            <w:r w:rsidRPr="00DC3244">
              <w:rPr>
                <w:rFonts w:ascii="Calibri" w:eastAsia="Calibri" w:hAnsi="Calibri" w:cs="Calibri"/>
                <w:spacing w:val="1"/>
                <w:sz w:val="22"/>
                <w:szCs w:val="22"/>
              </w:rPr>
              <w:t>o</w:t>
            </w:r>
            <w:r w:rsidRPr="00DC3244">
              <w:rPr>
                <w:rFonts w:ascii="Calibri" w:eastAsia="Calibri" w:hAnsi="Calibri" w:cs="Calibri"/>
                <w:sz w:val="22"/>
                <w:szCs w:val="22"/>
              </w:rPr>
              <w:t xml:space="preserve">l </w:t>
            </w:r>
            <w:r w:rsidRPr="00DC3244">
              <w:rPr>
                <w:rFonts w:ascii="Calibri" w:eastAsia="Calibri" w:hAnsi="Calibri" w:cs="Calibri"/>
                <w:spacing w:val="1"/>
                <w:sz w:val="22"/>
                <w:szCs w:val="22"/>
              </w:rPr>
              <w:t>o</w:t>
            </w:r>
            <w:r w:rsidRPr="00DC3244">
              <w:rPr>
                <w:rFonts w:ascii="Calibri" w:eastAsia="Calibri" w:hAnsi="Calibri" w:cs="Calibri"/>
                <w:sz w:val="22"/>
                <w:szCs w:val="22"/>
              </w:rPr>
              <w:t xml:space="preserve">f </w:t>
            </w:r>
            <w:r w:rsidRPr="00DC3244">
              <w:rPr>
                <w:rFonts w:ascii="Calibri" w:eastAsia="Calibri" w:hAnsi="Calibri" w:cs="Calibri"/>
                <w:spacing w:val="1"/>
                <w:sz w:val="22"/>
                <w:szCs w:val="22"/>
              </w:rPr>
              <w:t>c</w:t>
            </w:r>
            <w:r w:rsidRPr="00DC3244">
              <w:rPr>
                <w:rFonts w:ascii="Calibri" w:eastAsia="Calibri" w:hAnsi="Calibri" w:cs="Calibri"/>
                <w:spacing w:val="-1"/>
                <w:sz w:val="22"/>
                <w:szCs w:val="22"/>
              </w:rPr>
              <w:t>h</w:t>
            </w:r>
            <w:r w:rsidRPr="00DC3244">
              <w:rPr>
                <w:rFonts w:ascii="Calibri" w:eastAsia="Calibri" w:hAnsi="Calibri" w:cs="Calibri"/>
                <w:sz w:val="22"/>
                <w:szCs w:val="22"/>
              </w:rPr>
              <w:t>a</w:t>
            </w:r>
            <w:r w:rsidRPr="00DC3244">
              <w:rPr>
                <w:rFonts w:ascii="Calibri" w:eastAsia="Calibri" w:hAnsi="Calibri" w:cs="Calibri"/>
                <w:spacing w:val="-1"/>
                <w:sz w:val="22"/>
                <w:szCs w:val="22"/>
              </w:rPr>
              <w:t>nge</w:t>
            </w:r>
            <w:r w:rsidRPr="00DC3244">
              <w:rPr>
                <w:rFonts w:ascii="Calibri" w:eastAsia="Calibri" w:hAnsi="Calibri" w:cs="Calibr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tcPr>
          <w:p w14:paraId="4702F4BD" w14:textId="77777777" w:rsidR="00B57880" w:rsidRPr="00B21371" w:rsidRDefault="00B57880" w:rsidP="00B57880">
            <w:pPr>
              <w:jc w:val="center"/>
              <w:rPr>
                <w:rFonts w:asciiTheme="minorHAnsi" w:hAnsiTheme="minorHAnsi" w:cstheme="minorHAnsi"/>
                <w:sz w:val="22"/>
                <w:szCs w:val="22"/>
              </w:rPr>
            </w:pPr>
            <w:r w:rsidRPr="00B21371">
              <w:rPr>
                <w:rFonts w:asciiTheme="minorHAnsi" w:hAnsiTheme="minorHAnsi" w:cstheme="minorHAnsi"/>
                <w:color w:val="FF0000"/>
                <w:sz w:val="22"/>
                <w:szCs w:val="22"/>
              </w:rPr>
              <w:t>NC#</w:t>
            </w:r>
            <w:r w:rsidR="00B21371" w:rsidRPr="00B21371">
              <w:rPr>
                <w:rFonts w:asciiTheme="minorHAnsi" w:hAnsiTheme="minorHAnsi" w:cstheme="minorHAnsi"/>
                <w:color w:val="FF0000"/>
                <w:sz w:val="22"/>
                <w:szCs w:val="22"/>
              </w:rPr>
              <w:t>53</w:t>
            </w:r>
          </w:p>
        </w:tc>
        <w:tc>
          <w:tcPr>
            <w:tcW w:w="6960" w:type="dxa"/>
            <w:tcBorders>
              <w:top w:val="single" w:sz="5" w:space="0" w:color="000000"/>
              <w:left w:val="single" w:sz="5" w:space="0" w:color="000000"/>
              <w:bottom w:val="single" w:sz="5" w:space="0" w:color="000000"/>
              <w:right w:val="single" w:sz="5" w:space="0" w:color="000000"/>
            </w:tcBorders>
          </w:tcPr>
          <w:p w14:paraId="5773D691" w14:textId="77777777" w:rsidR="00B57880" w:rsidRPr="00B57880" w:rsidRDefault="00B57880" w:rsidP="00B57880">
            <w:pPr>
              <w:pBdr>
                <w:top w:val="single" w:sz="4" w:space="1" w:color="auto"/>
                <w:left w:val="single" w:sz="4" w:space="4" w:color="auto"/>
                <w:bottom w:val="single" w:sz="4" w:space="1" w:color="auto"/>
                <w:right w:val="single" w:sz="4" w:space="4" w:color="auto"/>
              </w:pBdr>
              <w:autoSpaceDE w:val="0"/>
              <w:autoSpaceDN w:val="0"/>
              <w:adjustRightInd w:val="0"/>
              <w:jc w:val="both"/>
              <w:rPr>
                <w:rFonts w:ascii="Calibri" w:hAnsi="Calibri" w:cs="Calibri"/>
                <w:sz w:val="22"/>
              </w:rPr>
            </w:pPr>
            <w:r w:rsidRPr="00B57880">
              <w:rPr>
                <w:rFonts w:ascii="Calibri" w:hAnsi="Calibri" w:cs="Calibri"/>
                <w:sz w:val="22"/>
              </w:rPr>
              <w:t>The company’s ECN process is used to control the changes to production.</w:t>
            </w:r>
          </w:p>
          <w:p w14:paraId="11FB65B3" w14:textId="77777777" w:rsidR="00B57880" w:rsidRPr="00B21371" w:rsidRDefault="00B57880" w:rsidP="00B57880">
            <w:pPr>
              <w:jc w:val="both"/>
              <w:rPr>
                <w:rFonts w:asciiTheme="minorHAnsi" w:hAnsiTheme="minorHAnsi" w:cstheme="minorHAnsi"/>
                <w:color w:val="FF0000"/>
                <w:sz w:val="22"/>
              </w:rPr>
            </w:pPr>
            <w:proofErr w:type="gramStart"/>
            <w:r w:rsidRPr="00B57880">
              <w:rPr>
                <w:rFonts w:asciiTheme="minorHAnsi" w:hAnsiTheme="minorHAnsi" w:cstheme="minorHAnsi"/>
                <w:sz w:val="22"/>
              </w:rPr>
              <w:t>ECN’s</w:t>
            </w:r>
            <w:proofErr w:type="gramEnd"/>
            <w:r w:rsidRPr="00B57880">
              <w:rPr>
                <w:rFonts w:asciiTheme="minorHAnsi" w:hAnsiTheme="minorHAnsi" w:cstheme="minorHAnsi"/>
                <w:sz w:val="22"/>
              </w:rPr>
              <w:t xml:space="preserve"> are maintained as documented information describing the results of the review of changes, the person(s) authorizing the change, and any necessary actions arising from the review. </w:t>
            </w:r>
            <w:r w:rsidRPr="00B21371">
              <w:rPr>
                <w:rFonts w:asciiTheme="minorHAnsi" w:hAnsiTheme="minorHAnsi" w:cstheme="minorHAnsi"/>
                <w:color w:val="FF0000"/>
                <w:sz w:val="22"/>
              </w:rPr>
              <w:t>However, the process is not documented to provide evidence that the effects of any change, including those changes caused by the organization, the customer, or any supplier, have been assessed.</w:t>
            </w:r>
          </w:p>
          <w:p w14:paraId="74794284" w14:textId="77777777" w:rsidR="00B57880" w:rsidRPr="00B57880" w:rsidRDefault="00B57880" w:rsidP="00B57880">
            <w:pPr>
              <w:jc w:val="both"/>
              <w:rPr>
                <w:rFonts w:asciiTheme="minorHAnsi" w:hAnsiTheme="minorHAnsi" w:cstheme="minorHAnsi"/>
                <w:sz w:val="22"/>
              </w:rPr>
            </w:pPr>
            <w:r w:rsidRPr="00B21371">
              <w:rPr>
                <w:rFonts w:asciiTheme="minorHAnsi" w:hAnsiTheme="minorHAnsi" w:cstheme="minorHAnsi"/>
                <w:color w:val="FF0000"/>
                <w:sz w:val="22"/>
              </w:rPr>
              <w:t>There is no evidence to support that changes have been validated before implementation and nor documented evidence of related risk analysis</w:t>
            </w:r>
            <w:r w:rsidR="00B21371" w:rsidRPr="00B21371">
              <w:rPr>
                <w:rFonts w:asciiTheme="minorHAnsi" w:hAnsiTheme="minorHAnsi" w:cstheme="minorHAnsi"/>
                <w:color w:val="FF0000"/>
                <w:sz w:val="22"/>
              </w:rPr>
              <w:t>- NC#53</w:t>
            </w:r>
            <w:r w:rsidR="00B21371">
              <w:rPr>
                <w:rFonts w:asciiTheme="minorHAnsi" w:hAnsiTheme="minorHAnsi" w:cstheme="minorHAnsi"/>
                <w:sz w:val="22"/>
              </w:rPr>
              <w:t>.</w:t>
            </w:r>
          </w:p>
          <w:p w14:paraId="6AF9AE86" w14:textId="77777777" w:rsidR="00B57880" w:rsidRPr="00DC3244" w:rsidRDefault="00B57880" w:rsidP="00B21371">
            <w:pPr>
              <w:pBdr>
                <w:top w:val="single" w:sz="4" w:space="1" w:color="auto"/>
                <w:left w:val="single" w:sz="4" w:space="4" w:color="auto"/>
                <w:bottom w:val="single" w:sz="4" w:space="1" w:color="auto"/>
                <w:right w:val="single" w:sz="4" w:space="4" w:color="auto"/>
              </w:pBdr>
              <w:autoSpaceDE w:val="0"/>
              <w:autoSpaceDN w:val="0"/>
              <w:adjustRightInd w:val="0"/>
              <w:jc w:val="both"/>
              <w:rPr>
                <w:sz w:val="22"/>
                <w:szCs w:val="22"/>
              </w:rPr>
            </w:pPr>
          </w:p>
        </w:tc>
      </w:tr>
      <w:tr w:rsidR="00B57880" w:rsidRPr="00DC3244" w14:paraId="7D6B5C1B" w14:textId="77777777" w:rsidTr="00B558BB">
        <w:trPr>
          <w:trHeight w:hRule="exact" w:val="1898"/>
        </w:trPr>
        <w:tc>
          <w:tcPr>
            <w:tcW w:w="4654" w:type="dxa"/>
            <w:tcBorders>
              <w:top w:val="single" w:sz="5" w:space="0" w:color="000000"/>
              <w:left w:val="single" w:sz="5" w:space="0" w:color="000000"/>
              <w:bottom w:val="single" w:sz="5" w:space="0" w:color="000000"/>
              <w:right w:val="single" w:sz="5" w:space="0" w:color="000000"/>
            </w:tcBorders>
          </w:tcPr>
          <w:p w14:paraId="001006E0" w14:textId="77777777" w:rsidR="00B57880" w:rsidRPr="00DC3244" w:rsidRDefault="00B57880" w:rsidP="00B57880">
            <w:pPr>
              <w:spacing w:line="200" w:lineRule="exact"/>
              <w:ind w:left="822"/>
              <w:rPr>
                <w:rFonts w:ascii="Calibri" w:eastAsia="Calibri" w:hAnsi="Calibri" w:cs="Calibri"/>
                <w:sz w:val="22"/>
                <w:szCs w:val="22"/>
              </w:rPr>
            </w:pPr>
            <w:r w:rsidRPr="00DC3244">
              <w:rPr>
                <w:rFonts w:ascii="Calibri" w:eastAsia="Calibri" w:hAnsi="Calibri" w:cs="Calibri"/>
                <w:sz w:val="22"/>
                <w:szCs w:val="22"/>
              </w:rPr>
              <w:t xml:space="preserve">8.5.6.1.1 </w:t>
            </w:r>
            <w:r w:rsidRPr="00DC3244">
              <w:rPr>
                <w:rFonts w:ascii="Calibri" w:eastAsia="Calibri" w:hAnsi="Calibri" w:cs="Calibri"/>
                <w:spacing w:val="1"/>
                <w:sz w:val="22"/>
                <w:szCs w:val="22"/>
              </w:rPr>
              <w:t>T</w:t>
            </w:r>
            <w:r w:rsidRPr="00DC3244">
              <w:rPr>
                <w:rFonts w:ascii="Calibri" w:eastAsia="Calibri" w:hAnsi="Calibri" w:cs="Calibri"/>
                <w:spacing w:val="-1"/>
                <w:sz w:val="22"/>
                <w:szCs w:val="22"/>
              </w:rPr>
              <w:t>e</w:t>
            </w:r>
            <w:r w:rsidRPr="00DC3244">
              <w:rPr>
                <w:rFonts w:ascii="Calibri" w:eastAsia="Calibri" w:hAnsi="Calibri" w:cs="Calibri"/>
                <w:sz w:val="22"/>
                <w:szCs w:val="22"/>
              </w:rPr>
              <w:t>m</w:t>
            </w:r>
            <w:r w:rsidRPr="00DC3244">
              <w:rPr>
                <w:rFonts w:ascii="Calibri" w:eastAsia="Calibri" w:hAnsi="Calibri" w:cs="Calibri"/>
                <w:spacing w:val="-1"/>
                <w:sz w:val="22"/>
                <w:szCs w:val="22"/>
              </w:rPr>
              <w:t>p</w:t>
            </w:r>
            <w:r w:rsidRPr="00DC3244">
              <w:rPr>
                <w:rFonts w:ascii="Calibri" w:eastAsia="Calibri" w:hAnsi="Calibri" w:cs="Calibri"/>
                <w:spacing w:val="1"/>
                <w:sz w:val="22"/>
                <w:szCs w:val="22"/>
              </w:rPr>
              <w:t>o</w:t>
            </w:r>
            <w:r w:rsidRPr="00DC3244">
              <w:rPr>
                <w:rFonts w:ascii="Calibri" w:eastAsia="Calibri" w:hAnsi="Calibri" w:cs="Calibri"/>
                <w:sz w:val="22"/>
                <w:szCs w:val="22"/>
              </w:rPr>
              <w:t>ra</w:t>
            </w:r>
            <w:r w:rsidRPr="00DC3244">
              <w:rPr>
                <w:rFonts w:ascii="Calibri" w:eastAsia="Calibri" w:hAnsi="Calibri" w:cs="Calibri"/>
                <w:spacing w:val="-1"/>
                <w:sz w:val="22"/>
                <w:szCs w:val="22"/>
              </w:rPr>
              <w:t>r</w:t>
            </w:r>
            <w:r w:rsidRPr="00DC3244">
              <w:rPr>
                <w:rFonts w:ascii="Calibri" w:eastAsia="Calibri" w:hAnsi="Calibri" w:cs="Calibri"/>
                <w:sz w:val="22"/>
                <w:szCs w:val="22"/>
              </w:rPr>
              <w:t xml:space="preserve">y </w:t>
            </w:r>
            <w:r w:rsidRPr="00DC3244">
              <w:rPr>
                <w:rFonts w:ascii="Calibri" w:eastAsia="Calibri" w:hAnsi="Calibri" w:cs="Calibri"/>
                <w:spacing w:val="1"/>
                <w:sz w:val="22"/>
                <w:szCs w:val="22"/>
              </w:rPr>
              <w:t>c</w:t>
            </w:r>
            <w:r w:rsidRPr="00DC3244">
              <w:rPr>
                <w:rFonts w:ascii="Calibri" w:eastAsia="Calibri" w:hAnsi="Calibri" w:cs="Calibri"/>
                <w:spacing w:val="-1"/>
                <w:sz w:val="22"/>
                <w:szCs w:val="22"/>
              </w:rPr>
              <w:t>h</w:t>
            </w:r>
            <w:r w:rsidRPr="00DC3244">
              <w:rPr>
                <w:rFonts w:ascii="Calibri" w:eastAsia="Calibri" w:hAnsi="Calibri" w:cs="Calibri"/>
                <w:sz w:val="22"/>
                <w:szCs w:val="22"/>
              </w:rPr>
              <w:t>a</w:t>
            </w:r>
            <w:r w:rsidRPr="00DC3244">
              <w:rPr>
                <w:rFonts w:ascii="Calibri" w:eastAsia="Calibri" w:hAnsi="Calibri" w:cs="Calibri"/>
                <w:spacing w:val="-1"/>
                <w:sz w:val="22"/>
                <w:szCs w:val="22"/>
              </w:rPr>
              <w:t>ng</w:t>
            </w:r>
            <w:r w:rsidRPr="00DC3244">
              <w:rPr>
                <w:rFonts w:ascii="Calibri" w:eastAsia="Calibri" w:hAnsi="Calibri" w:cs="Calibri"/>
                <w:sz w:val="22"/>
                <w:szCs w:val="22"/>
              </w:rPr>
              <w:t>e</w:t>
            </w:r>
            <w:r w:rsidRPr="00DC3244">
              <w:rPr>
                <w:rFonts w:ascii="Calibri" w:eastAsia="Calibri" w:hAnsi="Calibri" w:cs="Calibri"/>
                <w:spacing w:val="-1"/>
                <w:sz w:val="22"/>
                <w:szCs w:val="22"/>
              </w:rPr>
              <w:t xml:space="preserve"> </w:t>
            </w:r>
            <w:r w:rsidRPr="00DC3244">
              <w:rPr>
                <w:rFonts w:ascii="Calibri" w:eastAsia="Calibri" w:hAnsi="Calibri" w:cs="Calibri"/>
                <w:spacing w:val="1"/>
                <w:sz w:val="22"/>
                <w:szCs w:val="22"/>
              </w:rPr>
              <w:t>o</w:t>
            </w:r>
            <w:r w:rsidRPr="00DC3244">
              <w:rPr>
                <w:rFonts w:ascii="Calibri" w:eastAsia="Calibri" w:hAnsi="Calibri" w:cs="Calibri"/>
                <w:sz w:val="22"/>
                <w:szCs w:val="22"/>
              </w:rPr>
              <w:t>f p</w:t>
            </w:r>
            <w:r w:rsidRPr="00DC3244">
              <w:rPr>
                <w:rFonts w:ascii="Calibri" w:eastAsia="Calibri" w:hAnsi="Calibri" w:cs="Calibri"/>
                <w:spacing w:val="1"/>
                <w:sz w:val="22"/>
                <w:szCs w:val="22"/>
              </w:rPr>
              <w:t>roc</w:t>
            </w:r>
            <w:r w:rsidRPr="00DC3244">
              <w:rPr>
                <w:rFonts w:ascii="Calibri" w:eastAsia="Calibri" w:hAnsi="Calibri" w:cs="Calibri"/>
                <w:spacing w:val="-1"/>
                <w:sz w:val="22"/>
                <w:szCs w:val="22"/>
              </w:rPr>
              <w:t>es</w:t>
            </w:r>
            <w:r w:rsidRPr="00DC3244">
              <w:rPr>
                <w:rFonts w:ascii="Calibri" w:eastAsia="Calibri" w:hAnsi="Calibri" w:cs="Calibri"/>
                <w:sz w:val="22"/>
                <w:szCs w:val="22"/>
              </w:rPr>
              <w:t>s</w:t>
            </w:r>
          </w:p>
          <w:p w14:paraId="01E47B06" w14:textId="77777777" w:rsidR="00B57880" w:rsidRPr="00DC3244" w:rsidRDefault="00B57880" w:rsidP="00B57880">
            <w:pPr>
              <w:spacing w:line="200" w:lineRule="exact"/>
              <w:ind w:left="822"/>
              <w:rPr>
                <w:rFonts w:ascii="Calibri" w:eastAsia="Calibri" w:hAnsi="Calibri" w:cs="Calibri"/>
                <w:sz w:val="22"/>
                <w:szCs w:val="22"/>
              </w:rPr>
            </w:pPr>
            <w:r w:rsidRPr="00DC3244">
              <w:rPr>
                <w:rFonts w:ascii="Calibri" w:eastAsia="Calibri" w:hAnsi="Calibri" w:cs="Calibri"/>
                <w:spacing w:val="1"/>
                <w:sz w:val="22"/>
                <w:szCs w:val="22"/>
              </w:rPr>
              <w:t>co</w:t>
            </w:r>
            <w:r w:rsidRPr="00DC3244">
              <w:rPr>
                <w:rFonts w:ascii="Calibri" w:eastAsia="Calibri" w:hAnsi="Calibri" w:cs="Calibri"/>
                <w:spacing w:val="-1"/>
                <w:sz w:val="22"/>
                <w:szCs w:val="22"/>
              </w:rPr>
              <w:t>n</w:t>
            </w:r>
            <w:r w:rsidRPr="00DC3244">
              <w:rPr>
                <w:rFonts w:ascii="Calibri" w:eastAsia="Calibri" w:hAnsi="Calibri" w:cs="Calibri"/>
                <w:sz w:val="22"/>
                <w:szCs w:val="22"/>
              </w:rPr>
              <w:t>t</w:t>
            </w:r>
            <w:r w:rsidRPr="00DC3244">
              <w:rPr>
                <w:rFonts w:ascii="Calibri" w:eastAsia="Calibri" w:hAnsi="Calibri" w:cs="Calibri"/>
                <w:spacing w:val="-1"/>
                <w:sz w:val="22"/>
                <w:szCs w:val="22"/>
              </w:rPr>
              <w:t>r</w:t>
            </w:r>
            <w:r w:rsidRPr="00DC3244">
              <w:rPr>
                <w:rFonts w:ascii="Calibri" w:eastAsia="Calibri" w:hAnsi="Calibri" w:cs="Calibri"/>
                <w:spacing w:val="1"/>
                <w:sz w:val="22"/>
                <w:szCs w:val="22"/>
              </w:rPr>
              <w:t>o</w:t>
            </w:r>
            <w:r w:rsidRPr="00DC3244">
              <w:rPr>
                <w:rFonts w:ascii="Calibri" w:eastAsia="Calibri" w:hAnsi="Calibri" w:cs="Calibri"/>
                <w:sz w:val="22"/>
                <w:szCs w:val="22"/>
              </w:rPr>
              <w:t>ls</w:t>
            </w:r>
          </w:p>
        </w:tc>
        <w:tc>
          <w:tcPr>
            <w:tcW w:w="2160" w:type="dxa"/>
            <w:gridSpan w:val="2"/>
            <w:tcBorders>
              <w:top w:val="single" w:sz="5" w:space="0" w:color="000000"/>
              <w:left w:val="single" w:sz="5" w:space="0" w:color="000000"/>
              <w:bottom w:val="single" w:sz="5" w:space="0" w:color="000000"/>
              <w:right w:val="single" w:sz="5" w:space="0" w:color="000000"/>
            </w:tcBorders>
          </w:tcPr>
          <w:p w14:paraId="355038C6" w14:textId="77777777" w:rsidR="00B57880" w:rsidRDefault="00B57880" w:rsidP="00B57880">
            <w:pPr>
              <w:jc w:val="center"/>
              <w:rPr>
                <w:rFonts w:asciiTheme="minorHAnsi" w:hAnsiTheme="minorHAnsi" w:cstheme="minorHAnsi"/>
                <w:color w:val="FF0000"/>
                <w:sz w:val="22"/>
                <w:szCs w:val="22"/>
              </w:rPr>
            </w:pPr>
            <w:r w:rsidRPr="001621AF">
              <w:rPr>
                <w:rFonts w:asciiTheme="minorHAnsi" w:hAnsiTheme="minorHAnsi" w:cstheme="minorHAnsi"/>
                <w:color w:val="FF0000"/>
                <w:sz w:val="22"/>
                <w:szCs w:val="22"/>
              </w:rPr>
              <w:t>NC</w:t>
            </w:r>
            <w:r w:rsidR="00B21371" w:rsidRPr="001621AF">
              <w:rPr>
                <w:rFonts w:asciiTheme="minorHAnsi" w:hAnsiTheme="minorHAnsi" w:cstheme="minorHAnsi"/>
                <w:color w:val="FF0000"/>
                <w:sz w:val="22"/>
                <w:szCs w:val="22"/>
              </w:rPr>
              <w:t>#54</w:t>
            </w:r>
            <w:r w:rsidR="00B558BB">
              <w:rPr>
                <w:rFonts w:asciiTheme="minorHAnsi" w:hAnsiTheme="minorHAnsi" w:cstheme="minorHAnsi"/>
                <w:color w:val="FF0000"/>
                <w:sz w:val="22"/>
                <w:szCs w:val="22"/>
              </w:rPr>
              <w:t>- NC#57</w:t>
            </w:r>
          </w:p>
          <w:p w14:paraId="619ECFC6" w14:textId="77777777" w:rsidR="00B558BB" w:rsidRPr="001621AF" w:rsidRDefault="00B558BB" w:rsidP="00B57880">
            <w:pPr>
              <w:jc w:val="center"/>
              <w:rPr>
                <w:rFonts w:asciiTheme="minorHAnsi" w:hAnsiTheme="minorHAnsi" w:cstheme="minorHAnsi"/>
                <w:color w:val="FF0000"/>
                <w:sz w:val="22"/>
                <w:szCs w:val="22"/>
              </w:rPr>
            </w:pPr>
            <w:r>
              <w:rPr>
                <w:rFonts w:asciiTheme="minorHAnsi" w:hAnsiTheme="minorHAnsi" w:cstheme="minorHAnsi"/>
                <w:color w:val="FF0000"/>
                <w:sz w:val="22"/>
                <w:szCs w:val="22"/>
              </w:rPr>
              <w:t>Entire process needs to be addressed.</w:t>
            </w:r>
          </w:p>
        </w:tc>
        <w:tc>
          <w:tcPr>
            <w:tcW w:w="6960" w:type="dxa"/>
            <w:tcBorders>
              <w:top w:val="single" w:sz="5" w:space="0" w:color="000000"/>
              <w:left w:val="single" w:sz="5" w:space="0" w:color="000000"/>
              <w:bottom w:val="single" w:sz="5" w:space="0" w:color="000000"/>
              <w:right w:val="single" w:sz="5" w:space="0" w:color="000000"/>
            </w:tcBorders>
          </w:tcPr>
          <w:p w14:paraId="2495D060" w14:textId="77777777" w:rsidR="00B57880" w:rsidRDefault="002C3657" w:rsidP="00B57880">
            <w:pPr>
              <w:rPr>
                <w:rFonts w:asciiTheme="minorHAnsi" w:hAnsiTheme="minorHAnsi" w:cstheme="minorHAnsi"/>
                <w:sz w:val="22"/>
                <w:szCs w:val="22"/>
              </w:rPr>
            </w:pPr>
            <w:r w:rsidRPr="001621AF">
              <w:rPr>
                <w:rFonts w:asciiTheme="minorHAnsi" w:hAnsiTheme="minorHAnsi" w:cstheme="minorHAnsi"/>
                <w:sz w:val="22"/>
                <w:szCs w:val="22"/>
              </w:rPr>
              <w:t xml:space="preserve">A list of </w:t>
            </w:r>
            <w:proofErr w:type="spellStart"/>
            <w:r w:rsidRPr="001621AF">
              <w:rPr>
                <w:rFonts w:asciiTheme="minorHAnsi" w:hAnsiTheme="minorHAnsi" w:cstheme="minorHAnsi"/>
                <w:sz w:val="22"/>
                <w:szCs w:val="22"/>
              </w:rPr>
              <w:t>of</w:t>
            </w:r>
            <w:proofErr w:type="spellEnd"/>
            <w:r w:rsidRPr="001621AF">
              <w:rPr>
                <w:rFonts w:asciiTheme="minorHAnsi" w:hAnsiTheme="minorHAnsi" w:cstheme="minorHAnsi"/>
                <w:sz w:val="22"/>
                <w:szCs w:val="22"/>
              </w:rPr>
              <w:t xml:space="preserve"> approved process controls for alternative or back</w:t>
            </w:r>
            <w:r w:rsidR="001621AF" w:rsidRPr="001621AF">
              <w:rPr>
                <w:rFonts w:asciiTheme="minorHAnsi" w:hAnsiTheme="minorHAnsi" w:cstheme="minorHAnsi"/>
                <w:sz w:val="22"/>
                <w:szCs w:val="22"/>
              </w:rPr>
              <w:t>up methods for inspection, meas</w:t>
            </w:r>
            <w:r w:rsidRPr="001621AF">
              <w:rPr>
                <w:rFonts w:asciiTheme="minorHAnsi" w:hAnsiTheme="minorHAnsi" w:cstheme="minorHAnsi"/>
                <w:sz w:val="22"/>
                <w:szCs w:val="22"/>
              </w:rPr>
              <w:t xml:space="preserve">uring, test and error proofing </w:t>
            </w:r>
            <w:proofErr w:type="gramStart"/>
            <w:r w:rsidRPr="001621AF">
              <w:rPr>
                <w:rFonts w:asciiTheme="minorHAnsi" w:hAnsiTheme="minorHAnsi" w:cstheme="minorHAnsi"/>
                <w:sz w:val="22"/>
                <w:szCs w:val="22"/>
              </w:rPr>
              <w:t>devices.-</w:t>
            </w:r>
            <w:proofErr w:type="gramEnd"/>
            <w:r w:rsidRPr="001621AF">
              <w:rPr>
                <w:rFonts w:asciiTheme="minorHAnsi" w:hAnsiTheme="minorHAnsi" w:cstheme="minorHAnsi"/>
                <w:sz w:val="22"/>
                <w:szCs w:val="22"/>
              </w:rPr>
              <w:t xml:space="preserve"> NC#54. There currently is not a documented process to manage the use of alternate control methods, based on risk analysis</w:t>
            </w:r>
            <w:r w:rsidR="001621AF">
              <w:rPr>
                <w:rFonts w:asciiTheme="minorHAnsi" w:hAnsiTheme="minorHAnsi" w:cstheme="minorHAnsi"/>
                <w:sz w:val="22"/>
                <w:szCs w:val="22"/>
              </w:rPr>
              <w:t>- NC#55.</w:t>
            </w:r>
          </w:p>
          <w:p w14:paraId="2267A681" w14:textId="77777777" w:rsidR="001621AF" w:rsidRPr="001621AF" w:rsidRDefault="001621AF" w:rsidP="00B558BB">
            <w:pPr>
              <w:rPr>
                <w:rFonts w:asciiTheme="minorHAnsi" w:hAnsiTheme="minorHAnsi" w:cstheme="minorHAnsi"/>
                <w:sz w:val="22"/>
                <w:szCs w:val="22"/>
              </w:rPr>
            </w:pPr>
            <w:r>
              <w:rPr>
                <w:rFonts w:asciiTheme="minorHAnsi" w:hAnsiTheme="minorHAnsi" w:cstheme="minorHAnsi"/>
                <w:sz w:val="22"/>
                <w:szCs w:val="22"/>
              </w:rPr>
              <w:t xml:space="preserve">Standardized work instructions are not available for each alternate process control method- NC#56.  Restart verification is not currently documented for the </w:t>
            </w:r>
            <w:r w:rsidR="00B558BB">
              <w:rPr>
                <w:rFonts w:asciiTheme="minorHAnsi" w:hAnsiTheme="minorHAnsi" w:cstheme="minorHAnsi"/>
                <w:sz w:val="22"/>
                <w:szCs w:val="22"/>
              </w:rPr>
              <w:t>reinstatement of error proofing – NC#57</w:t>
            </w:r>
          </w:p>
        </w:tc>
      </w:tr>
      <w:tr w:rsidR="00B57880" w:rsidRPr="00DC3244" w14:paraId="3FB9FE07" w14:textId="77777777" w:rsidTr="00B558BB">
        <w:trPr>
          <w:trHeight w:hRule="exact" w:val="269"/>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1AB96F52" w14:textId="77777777" w:rsidR="00B57880" w:rsidRPr="00DC3244" w:rsidRDefault="00B57880" w:rsidP="00B57880">
            <w:pPr>
              <w:spacing w:line="200" w:lineRule="exact"/>
              <w:ind w:left="102"/>
              <w:rPr>
                <w:rFonts w:ascii="Calibri" w:eastAsia="Calibri" w:hAnsi="Calibri" w:cs="Calibri"/>
                <w:sz w:val="22"/>
                <w:szCs w:val="22"/>
              </w:rPr>
            </w:pPr>
            <w:r w:rsidRPr="00DC3244">
              <w:rPr>
                <w:rFonts w:ascii="Calibri" w:eastAsia="Calibri" w:hAnsi="Calibri" w:cs="Calibri"/>
                <w:sz w:val="22"/>
                <w:szCs w:val="22"/>
              </w:rPr>
              <w:t xml:space="preserve">8.6 </w:t>
            </w:r>
            <w:r w:rsidRPr="00DC3244">
              <w:rPr>
                <w:rFonts w:ascii="Calibri" w:eastAsia="Calibri" w:hAnsi="Calibri" w:cs="Calibri"/>
                <w:spacing w:val="1"/>
                <w:sz w:val="22"/>
                <w:szCs w:val="22"/>
              </w:rPr>
              <w:t>R</w:t>
            </w:r>
            <w:r w:rsidRPr="00DC3244">
              <w:rPr>
                <w:rFonts w:ascii="Calibri" w:eastAsia="Calibri" w:hAnsi="Calibri" w:cs="Calibri"/>
                <w:spacing w:val="-1"/>
                <w:sz w:val="22"/>
                <w:szCs w:val="22"/>
              </w:rPr>
              <w:t>e</w:t>
            </w:r>
            <w:r w:rsidRPr="00DC3244">
              <w:rPr>
                <w:rFonts w:ascii="Calibri" w:eastAsia="Calibri" w:hAnsi="Calibri" w:cs="Calibri"/>
                <w:sz w:val="22"/>
                <w:szCs w:val="22"/>
              </w:rPr>
              <w:t>l</w:t>
            </w:r>
            <w:r w:rsidRPr="00DC3244">
              <w:rPr>
                <w:rFonts w:ascii="Calibri" w:eastAsia="Calibri" w:hAnsi="Calibri" w:cs="Calibri"/>
                <w:spacing w:val="-1"/>
                <w:sz w:val="22"/>
                <w:szCs w:val="22"/>
              </w:rPr>
              <w:t>e</w:t>
            </w:r>
            <w:r w:rsidRPr="00DC3244">
              <w:rPr>
                <w:rFonts w:ascii="Calibri" w:eastAsia="Calibri" w:hAnsi="Calibri" w:cs="Calibri"/>
                <w:sz w:val="22"/>
                <w:szCs w:val="22"/>
              </w:rPr>
              <w:t>a</w:t>
            </w:r>
            <w:r w:rsidRPr="00DC3244">
              <w:rPr>
                <w:rFonts w:ascii="Calibri" w:eastAsia="Calibri" w:hAnsi="Calibri" w:cs="Calibri"/>
                <w:spacing w:val="-1"/>
                <w:sz w:val="22"/>
                <w:szCs w:val="22"/>
              </w:rPr>
              <w:t>s</w:t>
            </w:r>
            <w:r w:rsidRPr="00DC3244">
              <w:rPr>
                <w:rFonts w:ascii="Calibri" w:eastAsia="Calibri" w:hAnsi="Calibri" w:cs="Calibri"/>
                <w:sz w:val="22"/>
                <w:szCs w:val="22"/>
              </w:rPr>
              <w:t>e</w:t>
            </w:r>
            <w:r w:rsidRPr="00DC3244">
              <w:rPr>
                <w:rFonts w:ascii="Calibri" w:eastAsia="Calibri" w:hAnsi="Calibri" w:cs="Calibri"/>
                <w:spacing w:val="-1"/>
                <w:sz w:val="22"/>
                <w:szCs w:val="22"/>
              </w:rPr>
              <w:t xml:space="preserve"> </w:t>
            </w:r>
            <w:r w:rsidRPr="00DC3244">
              <w:rPr>
                <w:rFonts w:ascii="Calibri" w:eastAsia="Calibri" w:hAnsi="Calibri" w:cs="Calibri"/>
                <w:spacing w:val="1"/>
                <w:sz w:val="22"/>
                <w:szCs w:val="22"/>
              </w:rPr>
              <w:t>o</w:t>
            </w:r>
            <w:r w:rsidRPr="00DC3244">
              <w:rPr>
                <w:rFonts w:ascii="Calibri" w:eastAsia="Calibri" w:hAnsi="Calibri" w:cs="Calibri"/>
                <w:sz w:val="22"/>
                <w:szCs w:val="22"/>
              </w:rPr>
              <w:t>f p</w:t>
            </w:r>
            <w:r w:rsidRPr="00DC3244">
              <w:rPr>
                <w:rFonts w:ascii="Calibri" w:eastAsia="Calibri" w:hAnsi="Calibri" w:cs="Calibri"/>
                <w:spacing w:val="-1"/>
                <w:sz w:val="22"/>
                <w:szCs w:val="22"/>
              </w:rPr>
              <w:t>r</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du</w:t>
            </w:r>
            <w:r w:rsidRPr="00DC3244">
              <w:rPr>
                <w:rFonts w:ascii="Calibri" w:eastAsia="Calibri" w:hAnsi="Calibri" w:cs="Calibri"/>
                <w:spacing w:val="1"/>
                <w:sz w:val="22"/>
                <w:szCs w:val="22"/>
              </w:rPr>
              <w:t>c</w:t>
            </w:r>
            <w:r w:rsidRPr="00DC3244">
              <w:rPr>
                <w:rFonts w:ascii="Calibri" w:eastAsia="Calibri" w:hAnsi="Calibri" w:cs="Calibri"/>
                <w:spacing w:val="2"/>
                <w:sz w:val="22"/>
                <w:szCs w:val="22"/>
              </w:rPr>
              <w:t>t</w:t>
            </w:r>
            <w:r w:rsidRPr="00DC3244">
              <w:rPr>
                <w:rFonts w:ascii="Calibri" w:eastAsia="Calibri" w:hAnsi="Calibri" w:cs="Calibri"/>
                <w:sz w:val="22"/>
                <w:szCs w:val="22"/>
              </w:rPr>
              <w:t>s</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a</w:t>
            </w:r>
            <w:r w:rsidRPr="00DC3244">
              <w:rPr>
                <w:rFonts w:ascii="Calibri" w:eastAsia="Calibri" w:hAnsi="Calibri" w:cs="Calibri"/>
                <w:spacing w:val="-1"/>
                <w:sz w:val="22"/>
                <w:szCs w:val="22"/>
              </w:rPr>
              <w:t>n</w:t>
            </w:r>
            <w:r w:rsidRPr="00DC3244">
              <w:rPr>
                <w:rFonts w:ascii="Calibri" w:eastAsia="Calibri" w:hAnsi="Calibri" w:cs="Calibri"/>
                <w:sz w:val="22"/>
                <w:szCs w:val="22"/>
              </w:rPr>
              <w:t>d</w:t>
            </w:r>
            <w:r w:rsidRPr="00DC3244">
              <w:rPr>
                <w:rFonts w:ascii="Calibri" w:eastAsia="Calibri" w:hAnsi="Calibri" w:cs="Calibri"/>
                <w:spacing w:val="1"/>
                <w:sz w:val="22"/>
                <w:szCs w:val="22"/>
              </w:rPr>
              <w:t xml:space="preserve"> </w:t>
            </w:r>
            <w:r w:rsidRPr="00DC3244">
              <w:rPr>
                <w:rFonts w:ascii="Calibri" w:eastAsia="Calibri" w:hAnsi="Calibri" w:cs="Calibri"/>
                <w:spacing w:val="-1"/>
                <w:sz w:val="22"/>
                <w:szCs w:val="22"/>
              </w:rPr>
              <w:t>se</w:t>
            </w:r>
            <w:r w:rsidRPr="00DC3244">
              <w:rPr>
                <w:rFonts w:ascii="Calibri" w:eastAsia="Calibri" w:hAnsi="Calibri" w:cs="Calibri"/>
                <w:sz w:val="22"/>
                <w:szCs w:val="22"/>
              </w:rPr>
              <w:t>rv</w:t>
            </w:r>
            <w:r w:rsidRPr="00DC3244">
              <w:rPr>
                <w:rFonts w:ascii="Calibri" w:eastAsia="Calibri" w:hAnsi="Calibri" w:cs="Calibri"/>
                <w:spacing w:val="2"/>
                <w:sz w:val="22"/>
                <w:szCs w:val="22"/>
              </w:rPr>
              <w:t>i</w:t>
            </w:r>
            <w:r w:rsidRPr="00DC3244">
              <w:rPr>
                <w:rFonts w:ascii="Calibri" w:eastAsia="Calibri" w:hAnsi="Calibri" w:cs="Calibri"/>
                <w:spacing w:val="1"/>
                <w:sz w:val="22"/>
                <w:szCs w:val="22"/>
              </w:rPr>
              <w:t>c</w:t>
            </w:r>
            <w:r w:rsidRPr="00DC3244">
              <w:rPr>
                <w:rFonts w:ascii="Calibri" w:eastAsia="Calibri" w:hAnsi="Calibri" w:cs="Calibri"/>
                <w:spacing w:val="-1"/>
                <w:sz w:val="22"/>
                <w:szCs w:val="22"/>
              </w:rPr>
              <w:t>e</w:t>
            </w:r>
            <w:r w:rsidRPr="00DC3244">
              <w:rPr>
                <w:rFonts w:ascii="Calibri" w:eastAsia="Calibri" w:hAnsi="Calibri" w:cs="Calibr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56F06BD6" w14:textId="77777777" w:rsidR="00B57880" w:rsidRPr="001621AF" w:rsidRDefault="00B57880" w:rsidP="00B57880">
            <w:pPr>
              <w:rPr>
                <w:rFonts w:asciiTheme="minorHAnsi" w:hAnsiTheme="minorHAnsi" w:cstheme="minorHAnsi"/>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6065E2C8" w14:textId="77777777" w:rsidR="00B57880" w:rsidRPr="001621AF" w:rsidRDefault="00B57880" w:rsidP="00B57880">
            <w:pPr>
              <w:rPr>
                <w:rFonts w:asciiTheme="minorHAnsi" w:hAnsiTheme="minorHAnsi" w:cstheme="minorHAnsi"/>
                <w:sz w:val="22"/>
                <w:szCs w:val="22"/>
              </w:rPr>
            </w:pPr>
          </w:p>
        </w:tc>
      </w:tr>
      <w:tr w:rsidR="00B57880" w:rsidRPr="00DC3244" w14:paraId="3BAA57BA" w14:textId="77777777" w:rsidTr="00AB484A">
        <w:trPr>
          <w:trHeight w:hRule="exact" w:val="278"/>
        </w:trPr>
        <w:tc>
          <w:tcPr>
            <w:tcW w:w="4654" w:type="dxa"/>
            <w:tcBorders>
              <w:top w:val="single" w:sz="5" w:space="0" w:color="000000"/>
              <w:left w:val="single" w:sz="5" w:space="0" w:color="000000"/>
              <w:bottom w:val="single" w:sz="5" w:space="0" w:color="000000"/>
              <w:right w:val="single" w:sz="5" w:space="0" w:color="000000"/>
            </w:tcBorders>
          </w:tcPr>
          <w:p w14:paraId="5D53378B" w14:textId="77777777" w:rsidR="00B57880" w:rsidRPr="00DC3244" w:rsidRDefault="00B57880" w:rsidP="00B57880">
            <w:pPr>
              <w:spacing w:line="200" w:lineRule="exact"/>
              <w:ind w:left="822"/>
              <w:rPr>
                <w:rFonts w:ascii="Calibri" w:eastAsia="Calibri" w:hAnsi="Calibri" w:cs="Calibri"/>
                <w:sz w:val="22"/>
                <w:szCs w:val="22"/>
              </w:rPr>
            </w:pPr>
            <w:r w:rsidRPr="00DC3244">
              <w:rPr>
                <w:rFonts w:ascii="Calibri" w:eastAsia="Calibri" w:hAnsi="Calibri" w:cs="Calibri"/>
                <w:sz w:val="22"/>
                <w:szCs w:val="22"/>
              </w:rPr>
              <w:t xml:space="preserve">8.6.1 </w:t>
            </w:r>
            <w:r w:rsidRPr="00DC3244">
              <w:rPr>
                <w:rFonts w:ascii="Calibri" w:eastAsia="Calibri" w:hAnsi="Calibri" w:cs="Calibri"/>
                <w:spacing w:val="1"/>
                <w:sz w:val="22"/>
                <w:szCs w:val="22"/>
              </w:rPr>
              <w:t>R</w:t>
            </w:r>
            <w:r w:rsidRPr="00DC3244">
              <w:rPr>
                <w:rFonts w:ascii="Calibri" w:eastAsia="Calibri" w:hAnsi="Calibri" w:cs="Calibri"/>
                <w:spacing w:val="-1"/>
                <w:sz w:val="22"/>
                <w:szCs w:val="22"/>
              </w:rPr>
              <w:t>e</w:t>
            </w:r>
            <w:r w:rsidRPr="00DC3244">
              <w:rPr>
                <w:rFonts w:ascii="Calibri" w:eastAsia="Calibri" w:hAnsi="Calibri" w:cs="Calibri"/>
                <w:sz w:val="22"/>
                <w:szCs w:val="22"/>
              </w:rPr>
              <w:t>l</w:t>
            </w:r>
            <w:r w:rsidRPr="00DC3244">
              <w:rPr>
                <w:rFonts w:ascii="Calibri" w:eastAsia="Calibri" w:hAnsi="Calibri" w:cs="Calibri"/>
                <w:spacing w:val="-1"/>
                <w:sz w:val="22"/>
                <w:szCs w:val="22"/>
              </w:rPr>
              <w:t>e</w:t>
            </w:r>
            <w:r w:rsidRPr="00DC3244">
              <w:rPr>
                <w:rFonts w:ascii="Calibri" w:eastAsia="Calibri" w:hAnsi="Calibri" w:cs="Calibri"/>
                <w:sz w:val="22"/>
                <w:szCs w:val="22"/>
              </w:rPr>
              <w:t>a</w:t>
            </w:r>
            <w:r w:rsidRPr="00DC3244">
              <w:rPr>
                <w:rFonts w:ascii="Calibri" w:eastAsia="Calibri" w:hAnsi="Calibri" w:cs="Calibri"/>
                <w:spacing w:val="-1"/>
                <w:sz w:val="22"/>
                <w:szCs w:val="22"/>
              </w:rPr>
              <w:t>s</w:t>
            </w:r>
            <w:r w:rsidRPr="00DC3244">
              <w:rPr>
                <w:rFonts w:ascii="Calibri" w:eastAsia="Calibri" w:hAnsi="Calibri" w:cs="Calibri"/>
                <w:sz w:val="22"/>
                <w:szCs w:val="22"/>
              </w:rPr>
              <w:t>e</w:t>
            </w:r>
            <w:r w:rsidRPr="00DC3244">
              <w:rPr>
                <w:rFonts w:ascii="Calibri" w:eastAsia="Calibri" w:hAnsi="Calibri" w:cs="Calibri"/>
                <w:spacing w:val="-1"/>
                <w:sz w:val="22"/>
                <w:szCs w:val="22"/>
              </w:rPr>
              <w:t xml:space="preserve"> </w:t>
            </w:r>
            <w:r w:rsidRPr="00DC3244">
              <w:rPr>
                <w:rFonts w:ascii="Calibri" w:eastAsia="Calibri" w:hAnsi="Calibri" w:cs="Calibri"/>
                <w:spacing w:val="1"/>
                <w:sz w:val="22"/>
                <w:szCs w:val="22"/>
              </w:rPr>
              <w:t>o</w:t>
            </w:r>
            <w:r w:rsidRPr="00DC3244">
              <w:rPr>
                <w:rFonts w:ascii="Calibri" w:eastAsia="Calibri" w:hAnsi="Calibri" w:cs="Calibri"/>
                <w:sz w:val="22"/>
                <w:szCs w:val="22"/>
              </w:rPr>
              <w:t>f p</w:t>
            </w:r>
            <w:r w:rsidRPr="00DC3244">
              <w:rPr>
                <w:rFonts w:ascii="Calibri" w:eastAsia="Calibri" w:hAnsi="Calibri" w:cs="Calibri"/>
                <w:spacing w:val="-1"/>
                <w:sz w:val="22"/>
                <w:szCs w:val="22"/>
              </w:rPr>
              <w:t>r</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du</w:t>
            </w:r>
            <w:r w:rsidRPr="00DC3244">
              <w:rPr>
                <w:rFonts w:ascii="Calibri" w:eastAsia="Calibri" w:hAnsi="Calibri" w:cs="Calibri"/>
                <w:spacing w:val="1"/>
                <w:sz w:val="22"/>
                <w:szCs w:val="22"/>
              </w:rPr>
              <w:t>c</w:t>
            </w:r>
            <w:r w:rsidRPr="00DC3244">
              <w:rPr>
                <w:rFonts w:ascii="Calibri" w:eastAsia="Calibri" w:hAnsi="Calibri" w:cs="Calibri"/>
                <w:sz w:val="22"/>
                <w:szCs w:val="22"/>
              </w:rPr>
              <w:t>ts</w:t>
            </w:r>
            <w:r w:rsidRPr="00DC3244">
              <w:rPr>
                <w:rFonts w:ascii="Calibri" w:eastAsia="Calibri" w:hAnsi="Calibri" w:cs="Calibri"/>
                <w:spacing w:val="-1"/>
                <w:sz w:val="22"/>
                <w:szCs w:val="22"/>
              </w:rPr>
              <w:t xml:space="preserve"> </w:t>
            </w:r>
            <w:r w:rsidRPr="00DC3244">
              <w:rPr>
                <w:rFonts w:ascii="Calibri" w:eastAsia="Calibri" w:hAnsi="Calibri" w:cs="Calibri"/>
                <w:spacing w:val="3"/>
                <w:sz w:val="22"/>
                <w:szCs w:val="22"/>
              </w:rPr>
              <w:t>a</w:t>
            </w:r>
            <w:r w:rsidRPr="00DC3244">
              <w:rPr>
                <w:rFonts w:ascii="Calibri" w:eastAsia="Calibri" w:hAnsi="Calibri" w:cs="Calibri"/>
                <w:spacing w:val="-1"/>
                <w:sz w:val="22"/>
                <w:szCs w:val="22"/>
              </w:rPr>
              <w:t>n</w:t>
            </w:r>
            <w:r w:rsidRPr="00DC3244">
              <w:rPr>
                <w:rFonts w:ascii="Calibri" w:eastAsia="Calibri" w:hAnsi="Calibri" w:cs="Calibri"/>
                <w:sz w:val="22"/>
                <w:szCs w:val="22"/>
              </w:rPr>
              <w:t>d</w:t>
            </w:r>
            <w:r w:rsidRPr="00DC3244">
              <w:rPr>
                <w:rFonts w:ascii="Calibri" w:eastAsia="Calibri" w:hAnsi="Calibri" w:cs="Calibri"/>
                <w:spacing w:val="-1"/>
                <w:sz w:val="22"/>
                <w:szCs w:val="22"/>
              </w:rPr>
              <w:t xml:space="preserve"> </w:t>
            </w:r>
            <w:r w:rsidRPr="00DC3244">
              <w:rPr>
                <w:rFonts w:ascii="Calibri" w:eastAsia="Calibri" w:hAnsi="Calibri" w:cs="Calibri"/>
                <w:spacing w:val="2"/>
                <w:sz w:val="22"/>
                <w:szCs w:val="22"/>
              </w:rPr>
              <w:t>s</w:t>
            </w:r>
            <w:r w:rsidRPr="00DC3244">
              <w:rPr>
                <w:rFonts w:ascii="Calibri" w:eastAsia="Calibri" w:hAnsi="Calibri" w:cs="Calibri"/>
                <w:spacing w:val="-1"/>
                <w:sz w:val="22"/>
                <w:szCs w:val="22"/>
              </w:rPr>
              <w:t>e</w:t>
            </w:r>
            <w:r w:rsidRPr="00DC3244">
              <w:rPr>
                <w:rFonts w:ascii="Calibri" w:eastAsia="Calibri" w:hAnsi="Calibri" w:cs="Calibri"/>
                <w:spacing w:val="2"/>
                <w:sz w:val="22"/>
                <w:szCs w:val="22"/>
              </w:rPr>
              <w:t>r</w:t>
            </w:r>
            <w:r w:rsidRPr="00DC3244">
              <w:rPr>
                <w:rFonts w:ascii="Calibri" w:eastAsia="Calibri" w:hAnsi="Calibri" w:cs="Calibri"/>
                <w:sz w:val="22"/>
                <w:szCs w:val="22"/>
              </w:rPr>
              <w:t>vices</w:t>
            </w:r>
          </w:p>
        </w:tc>
        <w:tc>
          <w:tcPr>
            <w:tcW w:w="2160" w:type="dxa"/>
            <w:gridSpan w:val="2"/>
            <w:tcBorders>
              <w:top w:val="single" w:sz="5" w:space="0" w:color="000000"/>
              <w:left w:val="single" w:sz="5" w:space="0" w:color="000000"/>
              <w:bottom w:val="single" w:sz="5" w:space="0" w:color="000000"/>
              <w:right w:val="single" w:sz="5" w:space="0" w:color="000000"/>
            </w:tcBorders>
          </w:tcPr>
          <w:p w14:paraId="5C86CA01" w14:textId="77777777" w:rsidR="00B57880" w:rsidRPr="00DC3244" w:rsidRDefault="00B57880" w:rsidP="00B57880">
            <w:pPr>
              <w:jc w:val="center"/>
              <w:rPr>
                <w:rFonts w:asciiTheme="minorHAnsi" w:hAnsiTheme="minorHAnsi"/>
                <w:sz w:val="22"/>
                <w:szCs w:val="22"/>
              </w:rPr>
            </w:pPr>
            <w:r w:rsidRPr="00DC3244">
              <w:rPr>
                <w:rFonts w:asciiTheme="minorHAnsi" w:hAnsi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3A006187" w14:textId="77777777" w:rsidR="00B57880" w:rsidRPr="00DC3244" w:rsidRDefault="00B57880" w:rsidP="00B57880">
            <w:pPr>
              <w:rPr>
                <w:rFonts w:asciiTheme="minorHAnsi" w:hAnsiTheme="minorHAnsi"/>
                <w:sz w:val="22"/>
                <w:szCs w:val="22"/>
              </w:rPr>
            </w:pPr>
            <w:r w:rsidRPr="00DC3244">
              <w:rPr>
                <w:rFonts w:asciiTheme="minorHAnsi" w:hAnsiTheme="minorHAnsi"/>
                <w:sz w:val="22"/>
                <w:szCs w:val="22"/>
              </w:rPr>
              <w:t>First piece inspections are performed by the operator and QC. In-process inspections performed per CP</w:t>
            </w:r>
          </w:p>
        </w:tc>
      </w:tr>
      <w:tr w:rsidR="00B57880" w:rsidRPr="00DC3244" w14:paraId="46F01DEF" w14:textId="77777777" w:rsidTr="00AB484A">
        <w:trPr>
          <w:trHeight w:hRule="exact" w:val="449"/>
        </w:trPr>
        <w:tc>
          <w:tcPr>
            <w:tcW w:w="4654" w:type="dxa"/>
            <w:tcBorders>
              <w:top w:val="single" w:sz="5" w:space="0" w:color="000000"/>
              <w:left w:val="single" w:sz="5" w:space="0" w:color="000000"/>
              <w:bottom w:val="single" w:sz="5" w:space="0" w:color="000000"/>
              <w:right w:val="single" w:sz="5" w:space="0" w:color="000000"/>
            </w:tcBorders>
          </w:tcPr>
          <w:p w14:paraId="10F452B0" w14:textId="77777777" w:rsidR="00B57880" w:rsidRPr="00DC3244" w:rsidRDefault="00B57880" w:rsidP="00B57880">
            <w:pPr>
              <w:spacing w:line="200" w:lineRule="exact"/>
              <w:ind w:left="822"/>
              <w:rPr>
                <w:rFonts w:ascii="Calibri" w:eastAsia="Calibri" w:hAnsi="Calibri" w:cs="Calibri"/>
                <w:sz w:val="22"/>
                <w:szCs w:val="22"/>
              </w:rPr>
            </w:pPr>
            <w:r w:rsidRPr="00DC3244">
              <w:rPr>
                <w:rFonts w:ascii="Calibri" w:eastAsia="Calibri" w:hAnsi="Calibri" w:cs="Calibri"/>
                <w:sz w:val="22"/>
                <w:szCs w:val="22"/>
              </w:rPr>
              <w:t xml:space="preserve">8.6.2 </w:t>
            </w:r>
            <w:r w:rsidRPr="00DC3244">
              <w:rPr>
                <w:rFonts w:ascii="Calibri" w:eastAsia="Calibri" w:hAnsi="Calibri" w:cs="Calibri"/>
                <w:spacing w:val="1"/>
                <w:sz w:val="22"/>
                <w:szCs w:val="22"/>
              </w:rPr>
              <w:t>L</w:t>
            </w:r>
            <w:r w:rsidRPr="00DC3244">
              <w:rPr>
                <w:rFonts w:ascii="Calibri" w:eastAsia="Calibri" w:hAnsi="Calibri" w:cs="Calibri"/>
                <w:sz w:val="22"/>
                <w:szCs w:val="22"/>
              </w:rPr>
              <w:t>ay</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u</w:t>
            </w:r>
            <w:r w:rsidRPr="00DC3244">
              <w:rPr>
                <w:rFonts w:ascii="Calibri" w:eastAsia="Calibri" w:hAnsi="Calibri" w:cs="Calibri"/>
                <w:sz w:val="22"/>
                <w:szCs w:val="22"/>
              </w:rPr>
              <w:t xml:space="preserve">t </w:t>
            </w:r>
            <w:r w:rsidRPr="00DC3244">
              <w:rPr>
                <w:rFonts w:ascii="Calibri" w:eastAsia="Calibri" w:hAnsi="Calibri" w:cs="Calibri"/>
                <w:spacing w:val="-1"/>
                <w:sz w:val="22"/>
                <w:szCs w:val="22"/>
              </w:rPr>
              <w:t>inspe</w:t>
            </w:r>
            <w:r w:rsidRPr="00DC3244">
              <w:rPr>
                <w:rFonts w:ascii="Calibri" w:eastAsia="Calibri" w:hAnsi="Calibri" w:cs="Calibri"/>
                <w:spacing w:val="1"/>
                <w:sz w:val="22"/>
                <w:szCs w:val="22"/>
              </w:rPr>
              <w:t>c</w:t>
            </w:r>
            <w:r w:rsidRPr="00DC3244">
              <w:rPr>
                <w:rFonts w:ascii="Calibri" w:eastAsia="Calibri" w:hAnsi="Calibri" w:cs="Calibri"/>
                <w:sz w:val="22"/>
                <w:szCs w:val="22"/>
              </w:rPr>
              <w:t>t</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o</w:t>
            </w:r>
            <w:r w:rsidRPr="00DC3244">
              <w:rPr>
                <w:rFonts w:ascii="Calibri" w:eastAsia="Calibri" w:hAnsi="Calibri" w:cs="Calibri"/>
                <w:sz w:val="22"/>
                <w:szCs w:val="22"/>
              </w:rPr>
              <w:t>n</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a</w:t>
            </w:r>
            <w:r w:rsidRPr="00DC3244">
              <w:rPr>
                <w:rFonts w:ascii="Calibri" w:eastAsia="Calibri" w:hAnsi="Calibri" w:cs="Calibri"/>
                <w:spacing w:val="2"/>
                <w:sz w:val="22"/>
                <w:szCs w:val="22"/>
              </w:rPr>
              <w:t>n</w:t>
            </w:r>
            <w:r w:rsidRPr="00DC3244">
              <w:rPr>
                <w:rFonts w:ascii="Calibri" w:eastAsia="Calibri" w:hAnsi="Calibri" w:cs="Calibri"/>
                <w:sz w:val="22"/>
                <w:szCs w:val="22"/>
              </w:rPr>
              <w:t>d</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fu</w:t>
            </w:r>
            <w:r w:rsidRPr="00DC3244">
              <w:rPr>
                <w:rFonts w:ascii="Calibri" w:eastAsia="Calibri" w:hAnsi="Calibri" w:cs="Calibri"/>
                <w:spacing w:val="-2"/>
                <w:sz w:val="22"/>
                <w:szCs w:val="22"/>
              </w:rPr>
              <w:t>n</w:t>
            </w:r>
            <w:r w:rsidRPr="00DC3244">
              <w:rPr>
                <w:rFonts w:ascii="Calibri" w:eastAsia="Calibri" w:hAnsi="Calibri" w:cs="Calibri"/>
                <w:spacing w:val="1"/>
                <w:sz w:val="22"/>
                <w:szCs w:val="22"/>
              </w:rPr>
              <w:t>c</w:t>
            </w:r>
            <w:r w:rsidRPr="00DC3244">
              <w:rPr>
                <w:rFonts w:ascii="Calibri" w:eastAsia="Calibri" w:hAnsi="Calibri" w:cs="Calibri"/>
                <w:spacing w:val="2"/>
                <w:sz w:val="22"/>
                <w:szCs w:val="22"/>
              </w:rPr>
              <w:t>t</w:t>
            </w:r>
            <w:r w:rsidRPr="00DC3244">
              <w:rPr>
                <w:rFonts w:ascii="Calibri" w:eastAsia="Calibri" w:hAnsi="Calibri" w:cs="Calibri"/>
                <w:sz w:val="22"/>
                <w:szCs w:val="22"/>
              </w:rPr>
              <w:t>i</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n</w:t>
            </w:r>
            <w:r w:rsidRPr="00DC3244">
              <w:rPr>
                <w:rFonts w:ascii="Calibri" w:eastAsia="Calibri" w:hAnsi="Calibri" w:cs="Calibri"/>
                <w:sz w:val="22"/>
                <w:szCs w:val="22"/>
              </w:rPr>
              <w:t>al</w:t>
            </w:r>
          </w:p>
          <w:p w14:paraId="0814F4CB" w14:textId="77777777" w:rsidR="00B57880" w:rsidRPr="00DC3244" w:rsidRDefault="00B57880" w:rsidP="00B57880">
            <w:pPr>
              <w:spacing w:before="1" w:line="200" w:lineRule="exact"/>
              <w:ind w:left="822"/>
              <w:rPr>
                <w:rFonts w:ascii="Calibri" w:eastAsia="Calibri" w:hAnsi="Calibri" w:cs="Calibri"/>
                <w:sz w:val="22"/>
                <w:szCs w:val="22"/>
              </w:rPr>
            </w:pPr>
            <w:r w:rsidRPr="00DC3244">
              <w:rPr>
                <w:rFonts w:ascii="Calibri" w:eastAsia="Calibri" w:hAnsi="Calibri" w:cs="Calibri"/>
                <w:sz w:val="22"/>
                <w:szCs w:val="22"/>
              </w:rPr>
              <w:t>t</w:t>
            </w:r>
            <w:r w:rsidRPr="00DC3244">
              <w:rPr>
                <w:rFonts w:ascii="Calibri" w:eastAsia="Calibri" w:hAnsi="Calibri" w:cs="Calibri"/>
                <w:spacing w:val="-1"/>
                <w:sz w:val="22"/>
                <w:szCs w:val="22"/>
              </w:rPr>
              <w:t>es</w:t>
            </w:r>
            <w:r w:rsidRPr="00DC3244">
              <w:rPr>
                <w:rFonts w:ascii="Calibri" w:eastAsia="Calibri" w:hAnsi="Calibri" w:cs="Calibri"/>
                <w:sz w:val="22"/>
                <w:szCs w:val="22"/>
              </w:rPr>
              <w:t>t</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n</w:t>
            </w:r>
            <w:r w:rsidRPr="00DC3244">
              <w:rPr>
                <w:rFonts w:ascii="Calibri" w:eastAsia="Calibri" w:hAnsi="Calibri" w:cs="Calibri"/>
                <w:sz w:val="22"/>
                <w:szCs w:val="22"/>
              </w:rPr>
              <w:t>g</w:t>
            </w:r>
          </w:p>
        </w:tc>
        <w:tc>
          <w:tcPr>
            <w:tcW w:w="2160" w:type="dxa"/>
            <w:gridSpan w:val="2"/>
            <w:tcBorders>
              <w:top w:val="single" w:sz="5" w:space="0" w:color="000000"/>
              <w:left w:val="single" w:sz="5" w:space="0" w:color="000000"/>
              <w:bottom w:val="single" w:sz="5" w:space="0" w:color="000000"/>
              <w:right w:val="single" w:sz="5" w:space="0" w:color="000000"/>
            </w:tcBorders>
          </w:tcPr>
          <w:p w14:paraId="26FFD4D5" w14:textId="77777777" w:rsidR="00B57880" w:rsidRPr="00DC3244" w:rsidRDefault="00B57880" w:rsidP="00B57880">
            <w:pPr>
              <w:jc w:val="center"/>
              <w:rPr>
                <w:rFonts w:asciiTheme="minorHAnsi" w:hAnsiTheme="minorHAnsi"/>
                <w:sz w:val="22"/>
                <w:szCs w:val="22"/>
              </w:rPr>
            </w:pPr>
            <w:r w:rsidRPr="00DC3244">
              <w:rPr>
                <w:rFonts w:asciiTheme="minorHAnsi" w:hAnsi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3F94B4FD" w14:textId="77777777" w:rsidR="00B57880" w:rsidRPr="00DC3244" w:rsidRDefault="00B57880" w:rsidP="00B57880">
            <w:pPr>
              <w:rPr>
                <w:rFonts w:asciiTheme="minorHAnsi" w:hAnsiTheme="minorHAnsi"/>
                <w:sz w:val="22"/>
                <w:szCs w:val="22"/>
              </w:rPr>
            </w:pPr>
            <w:r w:rsidRPr="00DC3244">
              <w:rPr>
                <w:rFonts w:asciiTheme="minorHAnsi" w:hAnsiTheme="minorHAnsi"/>
                <w:sz w:val="22"/>
                <w:szCs w:val="22"/>
              </w:rPr>
              <w:t>Layout inspections are performed annually, per CSR’s (</w:t>
            </w:r>
            <w:proofErr w:type="spellStart"/>
            <w:r w:rsidRPr="00DC3244">
              <w:rPr>
                <w:rFonts w:asciiTheme="minorHAnsi" w:hAnsiTheme="minorHAnsi"/>
                <w:sz w:val="22"/>
                <w:szCs w:val="22"/>
              </w:rPr>
              <w:t>i.e</w:t>
            </w:r>
            <w:proofErr w:type="spellEnd"/>
            <w:r w:rsidRPr="00DC3244">
              <w:rPr>
                <w:rFonts w:asciiTheme="minorHAnsi" w:hAnsiTheme="minorHAnsi"/>
                <w:sz w:val="22"/>
                <w:szCs w:val="22"/>
              </w:rPr>
              <w:t xml:space="preserve"> ZF, GM).</w:t>
            </w:r>
          </w:p>
        </w:tc>
      </w:tr>
      <w:tr w:rsidR="00B57880" w:rsidRPr="00DC3244" w14:paraId="1E14CD1D" w14:textId="77777777" w:rsidTr="00B558BB">
        <w:trPr>
          <w:trHeight w:hRule="exact" w:val="278"/>
        </w:trPr>
        <w:tc>
          <w:tcPr>
            <w:tcW w:w="4654" w:type="dxa"/>
            <w:tcBorders>
              <w:top w:val="single" w:sz="5" w:space="0" w:color="000000"/>
              <w:left w:val="single" w:sz="5" w:space="0" w:color="000000"/>
              <w:bottom w:val="single" w:sz="5" w:space="0" w:color="000000"/>
              <w:right w:val="single" w:sz="5" w:space="0" w:color="000000"/>
            </w:tcBorders>
          </w:tcPr>
          <w:p w14:paraId="04B9335E" w14:textId="77777777" w:rsidR="00B57880" w:rsidRPr="00DC3244" w:rsidRDefault="00B57880" w:rsidP="00B57880">
            <w:pPr>
              <w:spacing w:line="200" w:lineRule="exact"/>
              <w:ind w:left="822"/>
              <w:rPr>
                <w:rFonts w:ascii="Calibri" w:eastAsia="Calibri" w:hAnsi="Calibri" w:cs="Calibri"/>
                <w:sz w:val="22"/>
                <w:szCs w:val="22"/>
              </w:rPr>
            </w:pPr>
            <w:r w:rsidRPr="00DC3244">
              <w:rPr>
                <w:rFonts w:ascii="Calibri" w:eastAsia="Calibri" w:hAnsi="Calibri" w:cs="Calibri"/>
                <w:sz w:val="22"/>
                <w:szCs w:val="22"/>
              </w:rPr>
              <w:t>8.6.3 A</w:t>
            </w:r>
            <w:r w:rsidRPr="00DC3244">
              <w:rPr>
                <w:rFonts w:ascii="Calibri" w:eastAsia="Calibri" w:hAnsi="Calibri" w:cs="Calibri"/>
                <w:spacing w:val="-1"/>
                <w:sz w:val="22"/>
                <w:szCs w:val="22"/>
              </w:rPr>
              <w:t>ppe</w:t>
            </w:r>
            <w:r w:rsidRPr="00DC3244">
              <w:rPr>
                <w:rFonts w:ascii="Calibri" w:eastAsia="Calibri" w:hAnsi="Calibri" w:cs="Calibri"/>
                <w:sz w:val="22"/>
                <w:szCs w:val="22"/>
              </w:rPr>
              <w:t>ar</w:t>
            </w:r>
            <w:r w:rsidRPr="00DC3244">
              <w:rPr>
                <w:rFonts w:ascii="Calibri" w:eastAsia="Calibri" w:hAnsi="Calibri" w:cs="Calibri"/>
                <w:spacing w:val="2"/>
                <w:sz w:val="22"/>
                <w:szCs w:val="22"/>
              </w:rPr>
              <w:t>a</w:t>
            </w:r>
            <w:r w:rsidRPr="00DC3244">
              <w:rPr>
                <w:rFonts w:ascii="Calibri" w:eastAsia="Calibri" w:hAnsi="Calibri" w:cs="Calibri"/>
                <w:spacing w:val="-1"/>
                <w:sz w:val="22"/>
                <w:szCs w:val="22"/>
              </w:rPr>
              <w:t>n</w:t>
            </w:r>
            <w:r w:rsidRPr="00DC3244">
              <w:rPr>
                <w:rFonts w:ascii="Calibri" w:eastAsia="Calibri" w:hAnsi="Calibri" w:cs="Calibri"/>
                <w:spacing w:val="1"/>
                <w:sz w:val="22"/>
                <w:szCs w:val="22"/>
              </w:rPr>
              <w:t>c</w:t>
            </w:r>
            <w:r w:rsidRPr="00DC3244">
              <w:rPr>
                <w:rFonts w:ascii="Calibri" w:eastAsia="Calibri" w:hAnsi="Calibri" w:cs="Calibri"/>
                <w:sz w:val="22"/>
                <w:szCs w:val="22"/>
              </w:rPr>
              <w:t>e</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i</w:t>
            </w:r>
            <w:r w:rsidRPr="00DC3244">
              <w:rPr>
                <w:rFonts w:ascii="Calibri" w:eastAsia="Calibri" w:hAnsi="Calibri" w:cs="Calibri"/>
                <w:spacing w:val="-1"/>
                <w:sz w:val="22"/>
                <w:szCs w:val="22"/>
              </w:rPr>
              <w:t>te</w:t>
            </w:r>
            <w:r w:rsidRPr="00DC3244">
              <w:rPr>
                <w:rFonts w:ascii="Calibri" w:eastAsia="Calibri" w:hAnsi="Calibri" w:cs="Calibri"/>
                <w:spacing w:val="2"/>
                <w:sz w:val="22"/>
                <w:szCs w:val="22"/>
              </w:rPr>
              <w:t>m</w:t>
            </w:r>
            <w:r w:rsidRPr="00DC3244">
              <w:rPr>
                <w:rFonts w:ascii="Calibri" w:eastAsia="Calibri" w:hAnsi="Calibri" w:cs="Calibr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A6A6A6" w:themeFill="background1" w:themeFillShade="A6"/>
          </w:tcPr>
          <w:p w14:paraId="4FF452F2" w14:textId="77777777" w:rsidR="00B57880" w:rsidRPr="00DC3244" w:rsidRDefault="00B57880" w:rsidP="00B57880">
            <w:pPr>
              <w:jc w:val="center"/>
              <w:rPr>
                <w:rFonts w:asciiTheme="minorHAnsi" w:hAnsiTheme="minorHAnsi"/>
                <w:sz w:val="22"/>
                <w:szCs w:val="22"/>
              </w:rPr>
            </w:pPr>
            <w:r w:rsidRPr="00DC3244">
              <w:rPr>
                <w:rFonts w:asciiTheme="minorHAnsi" w:hAnsiTheme="minorHAnsi"/>
                <w:sz w:val="22"/>
                <w:szCs w:val="22"/>
              </w:rPr>
              <w:t>NA</w:t>
            </w:r>
          </w:p>
        </w:tc>
        <w:tc>
          <w:tcPr>
            <w:tcW w:w="6960" w:type="dxa"/>
            <w:tcBorders>
              <w:top w:val="single" w:sz="5" w:space="0" w:color="000000"/>
              <w:left w:val="single" w:sz="5" w:space="0" w:color="000000"/>
              <w:bottom w:val="single" w:sz="5" w:space="0" w:color="000000"/>
              <w:right w:val="single" w:sz="5" w:space="0" w:color="000000"/>
            </w:tcBorders>
            <w:shd w:val="clear" w:color="auto" w:fill="A6A6A6" w:themeFill="background1" w:themeFillShade="A6"/>
          </w:tcPr>
          <w:p w14:paraId="6B1EF7C9" w14:textId="77777777" w:rsidR="00B57880" w:rsidRPr="00DC3244" w:rsidRDefault="00B57880" w:rsidP="00B57880">
            <w:pPr>
              <w:rPr>
                <w:rFonts w:asciiTheme="minorHAnsi" w:hAnsiTheme="minorHAnsi"/>
                <w:sz w:val="22"/>
                <w:szCs w:val="22"/>
              </w:rPr>
            </w:pPr>
            <w:r w:rsidRPr="00DC3244">
              <w:rPr>
                <w:rFonts w:asciiTheme="minorHAnsi" w:hAnsiTheme="minorHAnsi"/>
                <w:sz w:val="22"/>
                <w:szCs w:val="22"/>
              </w:rPr>
              <w:t>No appearance items.</w:t>
            </w:r>
          </w:p>
        </w:tc>
      </w:tr>
      <w:tr w:rsidR="00B57880" w:rsidRPr="00DC3244" w14:paraId="54C21B25" w14:textId="77777777" w:rsidTr="00B558BB">
        <w:trPr>
          <w:trHeight w:hRule="exact" w:val="827"/>
        </w:trPr>
        <w:tc>
          <w:tcPr>
            <w:tcW w:w="4654" w:type="dxa"/>
            <w:tcBorders>
              <w:top w:val="single" w:sz="5" w:space="0" w:color="000000"/>
              <w:left w:val="single" w:sz="5" w:space="0" w:color="000000"/>
              <w:bottom w:val="single" w:sz="5" w:space="0" w:color="000000"/>
              <w:right w:val="single" w:sz="5" w:space="0" w:color="000000"/>
            </w:tcBorders>
          </w:tcPr>
          <w:p w14:paraId="1F0D8503" w14:textId="77777777" w:rsidR="00B57880" w:rsidRPr="00DC3244" w:rsidRDefault="00B57880" w:rsidP="00B57880">
            <w:pPr>
              <w:spacing w:line="200" w:lineRule="exact"/>
              <w:ind w:left="822"/>
              <w:rPr>
                <w:rFonts w:ascii="Calibri" w:eastAsia="Calibri" w:hAnsi="Calibri" w:cs="Calibri"/>
                <w:sz w:val="22"/>
                <w:szCs w:val="22"/>
              </w:rPr>
            </w:pPr>
            <w:r w:rsidRPr="00DC3244">
              <w:rPr>
                <w:rFonts w:ascii="Calibri" w:eastAsia="Calibri" w:hAnsi="Calibri" w:cs="Calibri"/>
                <w:sz w:val="22"/>
                <w:szCs w:val="22"/>
              </w:rPr>
              <w:t xml:space="preserve">8.6.4 </w:t>
            </w:r>
            <w:r w:rsidRPr="00DC3244">
              <w:rPr>
                <w:rFonts w:ascii="Calibri" w:eastAsia="Calibri" w:hAnsi="Calibri" w:cs="Calibri"/>
                <w:spacing w:val="1"/>
                <w:sz w:val="22"/>
                <w:szCs w:val="22"/>
              </w:rPr>
              <w:t>V</w:t>
            </w:r>
            <w:r w:rsidRPr="00DC3244">
              <w:rPr>
                <w:rFonts w:ascii="Calibri" w:eastAsia="Calibri" w:hAnsi="Calibri" w:cs="Calibri"/>
                <w:spacing w:val="-1"/>
                <w:sz w:val="22"/>
                <w:szCs w:val="22"/>
              </w:rPr>
              <w:t>e</w:t>
            </w:r>
            <w:r w:rsidRPr="00DC3244">
              <w:rPr>
                <w:rFonts w:ascii="Calibri" w:eastAsia="Calibri" w:hAnsi="Calibri" w:cs="Calibri"/>
                <w:sz w:val="22"/>
                <w:szCs w:val="22"/>
              </w:rPr>
              <w:t>r</w:t>
            </w:r>
            <w:r w:rsidRPr="00DC3244">
              <w:rPr>
                <w:rFonts w:ascii="Calibri" w:eastAsia="Calibri" w:hAnsi="Calibri" w:cs="Calibri"/>
                <w:spacing w:val="-1"/>
                <w:sz w:val="22"/>
                <w:szCs w:val="22"/>
              </w:rPr>
              <w:t>i</w:t>
            </w:r>
            <w:r w:rsidRPr="00DC3244">
              <w:rPr>
                <w:rFonts w:ascii="Calibri" w:eastAsia="Calibri" w:hAnsi="Calibri" w:cs="Calibri"/>
                <w:sz w:val="22"/>
                <w:szCs w:val="22"/>
              </w:rPr>
              <w:t>ficat</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o</w:t>
            </w:r>
            <w:r w:rsidRPr="00DC3244">
              <w:rPr>
                <w:rFonts w:ascii="Calibri" w:eastAsia="Calibri" w:hAnsi="Calibri" w:cs="Calibri"/>
                <w:sz w:val="22"/>
                <w:szCs w:val="22"/>
              </w:rPr>
              <w:t>n</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a</w:t>
            </w:r>
            <w:r w:rsidRPr="00DC3244">
              <w:rPr>
                <w:rFonts w:ascii="Calibri" w:eastAsia="Calibri" w:hAnsi="Calibri" w:cs="Calibri"/>
                <w:spacing w:val="-1"/>
                <w:sz w:val="22"/>
                <w:szCs w:val="22"/>
              </w:rPr>
              <w:t>n</w:t>
            </w:r>
            <w:r w:rsidRPr="00DC3244">
              <w:rPr>
                <w:rFonts w:ascii="Calibri" w:eastAsia="Calibri" w:hAnsi="Calibri" w:cs="Calibri"/>
                <w:sz w:val="22"/>
                <w:szCs w:val="22"/>
              </w:rPr>
              <w:t>d a</w:t>
            </w:r>
            <w:r w:rsidRPr="00DC3244">
              <w:rPr>
                <w:rFonts w:ascii="Calibri" w:eastAsia="Calibri" w:hAnsi="Calibri" w:cs="Calibri"/>
                <w:spacing w:val="1"/>
                <w:sz w:val="22"/>
                <w:szCs w:val="22"/>
              </w:rPr>
              <w:t>cc</w:t>
            </w:r>
            <w:r w:rsidRPr="00DC3244">
              <w:rPr>
                <w:rFonts w:ascii="Calibri" w:eastAsia="Calibri" w:hAnsi="Calibri" w:cs="Calibri"/>
                <w:spacing w:val="-1"/>
                <w:sz w:val="22"/>
                <w:szCs w:val="22"/>
              </w:rPr>
              <w:t>ep</w:t>
            </w:r>
            <w:r w:rsidRPr="00DC3244">
              <w:rPr>
                <w:rFonts w:ascii="Calibri" w:eastAsia="Calibri" w:hAnsi="Calibri" w:cs="Calibri"/>
                <w:sz w:val="22"/>
                <w:szCs w:val="22"/>
              </w:rPr>
              <w:t>ta</w:t>
            </w:r>
            <w:r w:rsidRPr="00DC3244">
              <w:rPr>
                <w:rFonts w:ascii="Calibri" w:eastAsia="Calibri" w:hAnsi="Calibri" w:cs="Calibri"/>
                <w:spacing w:val="-1"/>
                <w:sz w:val="22"/>
                <w:szCs w:val="22"/>
              </w:rPr>
              <w:t>n</w:t>
            </w:r>
            <w:r w:rsidRPr="00DC3244">
              <w:rPr>
                <w:rFonts w:ascii="Calibri" w:eastAsia="Calibri" w:hAnsi="Calibri" w:cs="Calibri"/>
                <w:spacing w:val="1"/>
                <w:sz w:val="22"/>
                <w:szCs w:val="22"/>
              </w:rPr>
              <w:t>c</w:t>
            </w:r>
            <w:r w:rsidRPr="00DC3244">
              <w:rPr>
                <w:rFonts w:ascii="Calibri" w:eastAsia="Calibri" w:hAnsi="Calibri" w:cs="Calibri"/>
                <w:sz w:val="22"/>
                <w:szCs w:val="22"/>
              </w:rPr>
              <w:t>e</w:t>
            </w:r>
            <w:r w:rsidRPr="00DC3244">
              <w:rPr>
                <w:rFonts w:ascii="Calibri" w:eastAsia="Calibri" w:hAnsi="Calibri" w:cs="Calibri"/>
                <w:spacing w:val="2"/>
                <w:sz w:val="22"/>
                <w:szCs w:val="22"/>
              </w:rPr>
              <w:t xml:space="preserve"> </w:t>
            </w:r>
            <w:r w:rsidRPr="00DC3244">
              <w:rPr>
                <w:rFonts w:ascii="Calibri" w:eastAsia="Calibri" w:hAnsi="Calibri" w:cs="Calibri"/>
                <w:spacing w:val="1"/>
                <w:sz w:val="22"/>
                <w:szCs w:val="22"/>
              </w:rPr>
              <w:t>o</w:t>
            </w:r>
            <w:r w:rsidRPr="00DC3244">
              <w:rPr>
                <w:rFonts w:ascii="Calibri" w:eastAsia="Calibri" w:hAnsi="Calibri" w:cs="Calibri"/>
                <w:sz w:val="22"/>
                <w:szCs w:val="22"/>
              </w:rPr>
              <w:t>f</w:t>
            </w:r>
          </w:p>
          <w:p w14:paraId="64B495C3" w14:textId="77777777" w:rsidR="00B57880" w:rsidRPr="00DC3244" w:rsidRDefault="00B57880" w:rsidP="00B57880">
            <w:pPr>
              <w:spacing w:before="1"/>
              <w:ind w:left="822" w:right="316"/>
              <w:rPr>
                <w:rFonts w:ascii="Calibri" w:eastAsia="Calibri" w:hAnsi="Calibri" w:cs="Calibri"/>
                <w:sz w:val="22"/>
                <w:szCs w:val="22"/>
              </w:rPr>
            </w:pPr>
            <w:r w:rsidRPr="00DC3244">
              <w:rPr>
                <w:rFonts w:ascii="Calibri" w:eastAsia="Calibri" w:hAnsi="Calibri" w:cs="Calibri"/>
                <w:spacing w:val="1"/>
                <w:sz w:val="22"/>
                <w:szCs w:val="22"/>
              </w:rPr>
              <w:t>co</w:t>
            </w:r>
            <w:r w:rsidRPr="00DC3244">
              <w:rPr>
                <w:rFonts w:ascii="Calibri" w:eastAsia="Calibri" w:hAnsi="Calibri" w:cs="Calibri"/>
                <w:spacing w:val="-1"/>
                <w:sz w:val="22"/>
                <w:szCs w:val="22"/>
              </w:rPr>
              <w:t>n</w:t>
            </w:r>
            <w:r w:rsidRPr="00DC3244">
              <w:rPr>
                <w:rFonts w:ascii="Calibri" w:eastAsia="Calibri" w:hAnsi="Calibri" w:cs="Calibri"/>
                <w:sz w:val="22"/>
                <w:szCs w:val="22"/>
              </w:rPr>
              <w:t>f</w:t>
            </w:r>
            <w:r w:rsidRPr="00DC3244">
              <w:rPr>
                <w:rFonts w:ascii="Calibri" w:eastAsia="Calibri" w:hAnsi="Calibri" w:cs="Calibri"/>
                <w:spacing w:val="1"/>
                <w:sz w:val="22"/>
                <w:szCs w:val="22"/>
              </w:rPr>
              <w:t>o</w:t>
            </w:r>
            <w:r w:rsidRPr="00DC3244">
              <w:rPr>
                <w:rFonts w:ascii="Calibri" w:eastAsia="Calibri" w:hAnsi="Calibri" w:cs="Calibri"/>
                <w:sz w:val="22"/>
                <w:szCs w:val="22"/>
              </w:rPr>
              <w:t>rm</w:t>
            </w:r>
            <w:r w:rsidRPr="00DC3244">
              <w:rPr>
                <w:rFonts w:ascii="Calibri" w:eastAsia="Calibri" w:hAnsi="Calibri" w:cs="Calibri"/>
                <w:spacing w:val="-1"/>
                <w:sz w:val="22"/>
                <w:szCs w:val="22"/>
              </w:rPr>
              <w:t>i</w:t>
            </w:r>
            <w:r w:rsidRPr="00DC3244">
              <w:rPr>
                <w:rFonts w:ascii="Calibri" w:eastAsia="Calibri" w:hAnsi="Calibri" w:cs="Calibri"/>
                <w:sz w:val="22"/>
                <w:szCs w:val="22"/>
              </w:rPr>
              <w:t xml:space="preserve">ty </w:t>
            </w:r>
            <w:r w:rsidRPr="00DC3244">
              <w:rPr>
                <w:rFonts w:ascii="Calibri" w:eastAsia="Calibri" w:hAnsi="Calibri" w:cs="Calibri"/>
                <w:spacing w:val="1"/>
                <w:sz w:val="22"/>
                <w:szCs w:val="22"/>
              </w:rPr>
              <w:t>o</w:t>
            </w:r>
            <w:r w:rsidRPr="00DC3244">
              <w:rPr>
                <w:rFonts w:ascii="Calibri" w:eastAsia="Calibri" w:hAnsi="Calibri" w:cs="Calibri"/>
                <w:sz w:val="22"/>
                <w:szCs w:val="22"/>
              </w:rPr>
              <w:t>f e</w:t>
            </w:r>
            <w:r w:rsidRPr="00DC3244">
              <w:rPr>
                <w:rFonts w:ascii="Calibri" w:eastAsia="Calibri" w:hAnsi="Calibri" w:cs="Calibri"/>
                <w:spacing w:val="-2"/>
                <w:sz w:val="22"/>
                <w:szCs w:val="22"/>
              </w:rPr>
              <w:t>x</w:t>
            </w:r>
            <w:r w:rsidRPr="00DC3244">
              <w:rPr>
                <w:rFonts w:ascii="Calibri" w:eastAsia="Calibri" w:hAnsi="Calibri" w:cs="Calibri"/>
                <w:sz w:val="22"/>
                <w:szCs w:val="22"/>
              </w:rPr>
              <w:t>t</w:t>
            </w:r>
            <w:r w:rsidRPr="00DC3244">
              <w:rPr>
                <w:rFonts w:ascii="Calibri" w:eastAsia="Calibri" w:hAnsi="Calibri" w:cs="Calibri"/>
                <w:spacing w:val="-1"/>
                <w:sz w:val="22"/>
                <w:szCs w:val="22"/>
              </w:rPr>
              <w:t>e</w:t>
            </w:r>
            <w:r w:rsidRPr="00DC3244">
              <w:rPr>
                <w:rFonts w:ascii="Calibri" w:eastAsia="Calibri" w:hAnsi="Calibri" w:cs="Calibri"/>
                <w:sz w:val="22"/>
                <w:szCs w:val="22"/>
              </w:rPr>
              <w:t>r</w:t>
            </w:r>
            <w:r w:rsidRPr="00DC3244">
              <w:rPr>
                <w:rFonts w:ascii="Calibri" w:eastAsia="Calibri" w:hAnsi="Calibri" w:cs="Calibri"/>
                <w:spacing w:val="-1"/>
                <w:sz w:val="22"/>
                <w:szCs w:val="22"/>
              </w:rPr>
              <w:t>n</w:t>
            </w:r>
            <w:r w:rsidRPr="00DC3244">
              <w:rPr>
                <w:rFonts w:ascii="Calibri" w:eastAsia="Calibri" w:hAnsi="Calibri" w:cs="Calibri"/>
                <w:sz w:val="22"/>
                <w:szCs w:val="22"/>
              </w:rPr>
              <w:t xml:space="preserve">al </w:t>
            </w:r>
            <w:r w:rsidRPr="00DC3244">
              <w:rPr>
                <w:rFonts w:ascii="Calibri" w:eastAsia="Calibri" w:hAnsi="Calibri" w:cs="Calibri"/>
                <w:spacing w:val="-1"/>
                <w:sz w:val="22"/>
                <w:szCs w:val="22"/>
              </w:rPr>
              <w:t>p</w:t>
            </w:r>
            <w:r w:rsidRPr="00DC3244">
              <w:rPr>
                <w:rFonts w:ascii="Calibri" w:eastAsia="Calibri" w:hAnsi="Calibri" w:cs="Calibri"/>
                <w:sz w:val="22"/>
                <w:szCs w:val="22"/>
              </w:rPr>
              <w:t>r</w:t>
            </w:r>
            <w:r w:rsidRPr="00DC3244">
              <w:rPr>
                <w:rFonts w:ascii="Calibri" w:eastAsia="Calibri" w:hAnsi="Calibri" w:cs="Calibri"/>
                <w:spacing w:val="1"/>
                <w:sz w:val="22"/>
                <w:szCs w:val="22"/>
              </w:rPr>
              <w:t>o</w:t>
            </w:r>
            <w:r w:rsidRPr="00DC3244">
              <w:rPr>
                <w:rFonts w:ascii="Calibri" w:eastAsia="Calibri" w:hAnsi="Calibri" w:cs="Calibri"/>
                <w:sz w:val="22"/>
                <w:szCs w:val="22"/>
              </w:rPr>
              <w:t>vi</w:t>
            </w:r>
            <w:r w:rsidRPr="00DC3244">
              <w:rPr>
                <w:rFonts w:ascii="Calibri" w:eastAsia="Calibri" w:hAnsi="Calibri" w:cs="Calibri"/>
                <w:spacing w:val="1"/>
                <w:sz w:val="22"/>
                <w:szCs w:val="22"/>
              </w:rPr>
              <w:t>d</w:t>
            </w:r>
            <w:r w:rsidRPr="00DC3244">
              <w:rPr>
                <w:rFonts w:ascii="Calibri" w:eastAsia="Calibri" w:hAnsi="Calibri" w:cs="Calibri"/>
                <w:spacing w:val="-1"/>
                <w:sz w:val="22"/>
                <w:szCs w:val="22"/>
              </w:rPr>
              <w:t>e</w:t>
            </w:r>
            <w:r w:rsidRPr="00DC3244">
              <w:rPr>
                <w:rFonts w:ascii="Calibri" w:eastAsia="Calibri" w:hAnsi="Calibri" w:cs="Calibri"/>
                <w:sz w:val="22"/>
                <w:szCs w:val="22"/>
              </w:rPr>
              <w:t>d</w:t>
            </w:r>
            <w:r w:rsidRPr="00DC3244">
              <w:rPr>
                <w:rFonts w:ascii="Calibri" w:eastAsia="Calibri" w:hAnsi="Calibri" w:cs="Calibri"/>
                <w:spacing w:val="1"/>
                <w:sz w:val="22"/>
                <w:szCs w:val="22"/>
              </w:rPr>
              <w:t xml:space="preserve"> </w:t>
            </w:r>
            <w:r w:rsidRPr="00DC3244">
              <w:rPr>
                <w:rFonts w:ascii="Calibri" w:eastAsia="Calibri" w:hAnsi="Calibri" w:cs="Calibri"/>
                <w:spacing w:val="-1"/>
                <w:sz w:val="22"/>
                <w:szCs w:val="22"/>
              </w:rPr>
              <w:t>p</w:t>
            </w:r>
            <w:r w:rsidRPr="00DC3244">
              <w:rPr>
                <w:rFonts w:ascii="Calibri" w:eastAsia="Calibri" w:hAnsi="Calibri" w:cs="Calibri"/>
                <w:sz w:val="22"/>
                <w:szCs w:val="22"/>
              </w:rPr>
              <w:t>r</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du</w:t>
            </w:r>
            <w:r w:rsidRPr="00DC3244">
              <w:rPr>
                <w:rFonts w:ascii="Calibri" w:eastAsia="Calibri" w:hAnsi="Calibri" w:cs="Calibri"/>
                <w:spacing w:val="1"/>
                <w:sz w:val="22"/>
                <w:szCs w:val="22"/>
              </w:rPr>
              <w:t>c</w:t>
            </w:r>
            <w:r w:rsidRPr="00DC3244">
              <w:rPr>
                <w:rFonts w:ascii="Calibri" w:eastAsia="Calibri" w:hAnsi="Calibri" w:cs="Calibri"/>
                <w:sz w:val="22"/>
                <w:szCs w:val="22"/>
              </w:rPr>
              <w:t>ts a</w:t>
            </w:r>
            <w:r w:rsidRPr="00DC3244">
              <w:rPr>
                <w:rFonts w:ascii="Calibri" w:eastAsia="Calibri" w:hAnsi="Calibri" w:cs="Calibri"/>
                <w:spacing w:val="-1"/>
                <w:sz w:val="22"/>
                <w:szCs w:val="22"/>
              </w:rPr>
              <w:t>n</w:t>
            </w:r>
            <w:r w:rsidRPr="00DC3244">
              <w:rPr>
                <w:rFonts w:ascii="Calibri" w:eastAsia="Calibri" w:hAnsi="Calibri" w:cs="Calibri"/>
                <w:sz w:val="22"/>
                <w:szCs w:val="22"/>
              </w:rPr>
              <w:t>d</w:t>
            </w:r>
            <w:r w:rsidRPr="00DC3244">
              <w:rPr>
                <w:rFonts w:ascii="Calibri" w:eastAsia="Calibri" w:hAnsi="Calibri" w:cs="Calibri"/>
                <w:spacing w:val="-1"/>
                <w:sz w:val="22"/>
                <w:szCs w:val="22"/>
              </w:rPr>
              <w:t xml:space="preserve"> s</w:t>
            </w:r>
            <w:r w:rsidRPr="00DC3244">
              <w:rPr>
                <w:rFonts w:ascii="Calibri" w:eastAsia="Calibri" w:hAnsi="Calibri" w:cs="Calibri"/>
                <w:spacing w:val="2"/>
                <w:sz w:val="22"/>
                <w:szCs w:val="22"/>
              </w:rPr>
              <w:t>e</w:t>
            </w:r>
            <w:r w:rsidRPr="00DC3244">
              <w:rPr>
                <w:rFonts w:ascii="Calibri" w:eastAsia="Calibri" w:hAnsi="Calibri" w:cs="Calibri"/>
                <w:sz w:val="22"/>
                <w:szCs w:val="22"/>
              </w:rPr>
              <w:t>rv</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c</w:t>
            </w:r>
            <w:r w:rsidRPr="00DC3244">
              <w:rPr>
                <w:rFonts w:ascii="Calibri" w:eastAsia="Calibri" w:hAnsi="Calibri" w:cs="Calibri"/>
                <w:spacing w:val="-1"/>
                <w:sz w:val="22"/>
                <w:szCs w:val="22"/>
              </w:rPr>
              <w:t>e</w:t>
            </w:r>
            <w:r w:rsidRPr="00DC3244">
              <w:rPr>
                <w:rFonts w:ascii="Calibri" w:eastAsia="Calibri" w:hAnsi="Calibri" w:cs="Calibr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tcPr>
          <w:p w14:paraId="7EE2333A" w14:textId="77777777" w:rsidR="00B57880" w:rsidRPr="00DC3244" w:rsidRDefault="00B57880" w:rsidP="00B57880">
            <w:pPr>
              <w:jc w:val="center"/>
              <w:rPr>
                <w:rFonts w:asciiTheme="minorHAnsi" w:hAnsiTheme="minorHAnsi"/>
                <w:sz w:val="22"/>
                <w:szCs w:val="22"/>
              </w:rPr>
            </w:pPr>
            <w:r w:rsidRPr="00DC3244">
              <w:rPr>
                <w:rFonts w:asciiTheme="minorHAnsi" w:hAnsi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46D42CA9" w14:textId="77777777" w:rsidR="00B57880" w:rsidRPr="00DC3244" w:rsidRDefault="00B57880" w:rsidP="00B57880">
            <w:pPr>
              <w:rPr>
                <w:rFonts w:asciiTheme="minorHAnsi" w:hAnsiTheme="minorHAnsi"/>
                <w:sz w:val="22"/>
                <w:szCs w:val="22"/>
              </w:rPr>
            </w:pPr>
            <w:r w:rsidRPr="00DC3244">
              <w:rPr>
                <w:rFonts w:asciiTheme="minorHAnsi" w:hAnsiTheme="minorHAnsi"/>
                <w:sz w:val="22"/>
                <w:szCs w:val="22"/>
              </w:rPr>
              <w:t xml:space="preserve">Material certifications are received for raw material; properties are verified against specification. </w:t>
            </w:r>
          </w:p>
        </w:tc>
      </w:tr>
      <w:tr w:rsidR="00B57880" w:rsidRPr="00DC3244" w14:paraId="78D0F34F" w14:textId="77777777" w:rsidTr="00B558BB">
        <w:trPr>
          <w:trHeight w:hRule="exact" w:val="1079"/>
        </w:trPr>
        <w:tc>
          <w:tcPr>
            <w:tcW w:w="4654" w:type="dxa"/>
            <w:tcBorders>
              <w:top w:val="single" w:sz="5" w:space="0" w:color="000000"/>
              <w:left w:val="single" w:sz="5" w:space="0" w:color="000000"/>
              <w:bottom w:val="single" w:sz="5" w:space="0" w:color="000000"/>
              <w:right w:val="single" w:sz="5" w:space="0" w:color="000000"/>
            </w:tcBorders>
          </w:tcPr>
          <w:p w14:paraId="35984CC8" w14:textId="77777777" w:rsidR="00B57880" w:rsidRPr="00DC3244" w:rsidRDefault="00B57880" w:rsidP="00B57880">
            <w:pPr>
              <w:spacing w:line="200" w:lineRule="exact"/>
              <w:ind w:left="822"/>
              <w:rPr>
                <w:rFonts w:ascii="Calibri" w:eastAsia="Calibri" w:hAnsi="Calibri" w:cs="Calibri"/>
                <w:sz w:val="22"/>
                <w:szCs w:val="22"/>
              </w:rPr>
            </w:pPr>
            <w:r w:rsidRPr="00DC3244">
              <w:rPr>
                <w:rFonts w:ascii="Calibri" w:eastAsia="Calibri" w:hAnsi="Calibri" w:cs="Calibri"/>
                <w:sz w:val="22"/>
                <w:szCs w:val="22"/>
              </w:rPr>
              <w:lastRenderedPageBreak/>
              <w:t xml:space="preserve">8.6.5 </w:t>
            </w:r>
            <w:r w:rsidRPr="00DC3244">
              <w:rPr>
                <w:rFonts w:ascii="Calibri" w:eastAsia="Calibri" w:hAnsi="Calibri" w:cs="Calibri"/>
                <w:spacing w:val="-1"/>
                <w:sz w:val="22"/>
                <w:szCs w:val="22"/>
              </w:rPr>
              <w:t>S</w:t>
            </w:r>
            <w:r w:rsidRPr="00DC3244">
              <w:rPr>
                <w:rFonts w:ascii="Calibri" w:eastAsia="Calibri" w:hAnsi="Calibri" w:cs="Calibri"/>
                <w:sz w:val="22"/>
                <w:szCs w:val="22"/>
              </w:rPr>
              <w:t>tat</w:t>
            </w:r>
            <w:r w:rsidRPr="00DC3244">
              <w:rPr>
                <w:rFonts w:ascii="Calibri" w:eastAsia="Calibri" w:hAnsi="Calibri" w:cs="Calibri"/>
                <w:spacing w:val="-1"/>
                <w:sz w:val="22"/>
                <w:szCs w:val="22"/>
              </w:rPr>
              <w:t>u</w:t>
            </w:r>
            <w:r w:rsidRPr="00DC3244">
              <w:rPr>
                <w:rFonts w:ascii="Calibri" w:eastAsia="Calibri" w:hAnsi="Calibri" w:cs="Calibri"/>
                <w:sz w:val="22"/>
                <w:szCs w:val="22"/>
              </w:rPr>
              <w:t>t</w:t>
            </w:r>
            <w:r w:rsidRPr="00DC3244">
              <w:rPr>
                <w:rFonts w:ascii="Calibri" w:eastAsia="Calibri" w:hAnsi="Calibri" w:cs="Calibri"/>
                <w:spacing w:val="1"/>
                <w:sz w:val="22"/>
                <w:szCs w:val="22"/>
              </w:rPr>
              <w:t>o</w:t>
            </w:r>
            <w:r w:rsidRPr="00DC3244">
              <w:rPr>
                <w:rFonts w:ascii="Calibri" w:eastAsia="Calibri" w:hAnsi="Calibri" w:cs="Calibri"/>
                <w:sz w:val="22"/>
                <w:szCs w:val="22"/>
              </w:rPr>
              <w:t>ry a</w:t>
            </w:r>
            <w:r w:rsidRPr="00DC3244">
              <w:rPr>
                <w:rFonts w:ascii="Calibri" w:eastAsia="Calibri" w:hAnsi="Calibri" w:cs="Calibri"/>
                <w:spacing w:val="-1"/>
                <w:sz w:val="22"/>
                <w:szCs w:val="22"/>
              </w:rPr>
              <w:t>n</w:t>
            </w:r>
            <w:r w:rsidRPr="00DC3244">
              <w:rPr>
                <w:rFonts w:ascii="Calibri" w:eastAsia="Calibri" w:hAnsi="Calibri" w:cs="Calibri"/>
                <w:sz w:val="22"/>
                <w:szCs w:val="22"/>
              </w:rPr>
              <w:t>d</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r</w:t>
            </w:r>
            <w:r w:rsidRPr="00DC3244">
              <w:rPr>
                <w:rFonts w:ascii="Calibri" w:eastAsia="Calibri" w:hAnsi="Calibri" w:cs="Calibri"/>
                <w:spacing w:val="-1"/>
                <w:sz w:val="22"/>
                <w:szCs w:val="22"/>
              </w:rPr>
              <w:t>e</w:t>
            </w:r>
            <w:r w:rsidRPr="00DC3244">
              <w:rPr>
                <w:rFonts w:ascii="Calibri" w:eastAsia="Calibri" w:hAnsi="Calibri" w:cs="Calibri"/>
                <w:spacing w:val="1"/>
                <w:sz w:val="22"/>
                <w:szCs w:val="22"/>
              </w:rPr>
              <w:t>g</w:t>
            </w:r>
            <w:r w:rsidRPr="00DC3244">
              <w:rPr>
                <w:rFonts w:ascii="Calibri" w:eastAsia="Calibri" w:hAnsi="Calibri" w:cs="Calibri"/>
                <w:spacing w:val="-1"/>
                <w:sz w:val="22"/>
                <w:szCs w:val="22"/>
              </w:rPr>
              <w:t>u</w:t>
            </w:r>
            <w:r w:rsidRPr="00DC3244">
              <w:rPr>
                <w:rFonts w:ascii="Calibri" w:eastAsia="Calibri" w:hAnsi="Calibri" w:cs="Calibri"/>
                <w:sz w:val="22"/>
                <w:szCs w:val="22"/>
              </w:rPr>
              <w:t>lat</w:t>
            </w:r>
            <w:r w:rsidRPr="00DC3244">
              <w:rPr>
                <w:rFonts w:ascii="Calibri" w:eastAsia="Calibri" w:hAnsi="Calibri" w:cs="Calibri"/>
                <w:spacing w:val="1"/>
                <w:sz w:val="22"/>
                <w:szCs w:val="22"/>
              </w:rPr>
              <w:t>o</w:t>
            </w:r>
            <w:r w:rsidRPr="00DC3244">
              <w:rPr>
                <w:rFonts w:ascii="Calibri" w:eastAsia="Calibri" w:hAnsi="Calibri" w:cs="Calibri"/>
                <w:sz w:val="22"/>
                <w:szCs w:val="22"/>
              </w:rPr>
              <w:t xml:space="preserve">ry </w:t>
            </w:r>
            <w:r w:rsidRPr="00DC3244">
              <w:rPr>
                <w:rFonts w:ascii="Calibri" w:eastAsia="Calibri" w:hAnsi="Calibri" w:cs="Calibri"/>
                <w:spacing w:val="-1"/>
                <w:sz w:val="22"/>
                <w:szCs w:val="22"/>
              </w:rPr>
              <w:t>r</w:t>
            </w:r>
            <w:r w:rsidRPr="00DC3244">
              <w:rPr>
                <w:rFonts w:ascii="Calibri" w:eastAsia="Calibri" w:hAnsi="Calibri" w:cs="Calibri"/>
                <w:spacing w:val="2"/>
                <w:sz w:val="22"/>
                <w:szCs w:val="22"/>
              </w:rPr>
              <w:t>e</w:t>
            </w:r>
            <w:r w:rsidRPr="00DC3244">
              <w:rPr>
                <w:rFonts w:ascii="Calibri" w:eastAsia="Calibri" w:hAnsi="Calibri" w:cs="Calibri"/>
                <w:spacing w:val="-1"/>
                <w:sz w:val="22"/>
                <w:szCs w:val="22"/>
              </w:rPr>
              <w:t>qu</w:t>
            </w:r>
            <w:r w:rsidRPr="00DC3244">
              <w:rPr>
                <w:rFonts w:ascii="Calibri" w:eastAsia="Calibri" w:hAnsi="Calibri" w:cs="Calibri"/>
                <w:sz w:val="22"/>
                <w:szCs w:val="22"/>
              </w:rPr>
              <w:t>ir</w:t>
            </w:r>
            <w:r w:rsidRPr="00DC3244">
              <w:rPr>
                <w:rFonts w:ascii="Calibri" w:eastAsia="Calibri" w:hAnsi="Calibri" w:cs="Calibri"/>
                <w:spacing w:val="-1"/>
                <w:sz w:val="22"/>
                <w:szCs w:val="22"/>
              </w:rPr>
              <w:t>e</w:t>
            </w:r>
            <w:r w:rsidRPr="00DC3244">
              <w:rPr>
                <w:rFonts w:ascii="Calibri" w:eastAsia="Calibri" w:hAnsi="Calibri" w:cs="Calibri"/>
                <w:spacing w:val="2"/>
                <w:sz w:val="22"/>
                <w:szCs w:val="22"/>
              </w:rPr>
              <w:t>m</w:t>
            </w:r>
            <w:r w:rsidRPr="00DC3244">
              <w:rPr>
                <w:rFonts w:ascii="Calibri" w:eastAsia="Calibri" w:hAnsi="Calibri" w:cs="Calibri"/>
                <w:spacing w:val="-1"/>
                <w:sz w:val="22"/>
                <w:szCs w:val="22"/>
              </w:rPr>
              <w:t>en</w:t>
            </w:r>
            <w:r w:rsidRPr="00DC3244">
              <w:rPr>
                <w:rFonts w:ascii="Calibri" w:eastAsia="Calibri" w:hAnsi="Calibri" w:cs="Calibri"/>
                <w:spacing w:val="2"/>
                <w:sz w:val="22"/>
                <w:szCs w:val="22"/>
              </w:rPr>
              <w:t>t</w:t>
            </w:r>
            <w:r w:rsidRPr="00DC3244">
              <w:rPr>
                <w:rFonts w:ascii="Calibri" w:eastAsia="Calibri" w:hAnsi="Calibri" w:cs="Calibr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tcPr>
          <w:p w14:paraId="2EC6758A" w14:textId="77777777" w:rsidR="00B57880" w:rsidRPr="00B558BB" w:rsidRDefault="00B558BB" w:rsidP="00B57880">
            <w:pPr>
              <w:jc w:val="center"/>
              <w:rPr>
                <w:rFonts w:asciiTheme="minorHAnsi" w:hAnsiTheme="minorHAnsi" w:cstheme="minorHAnsi"/>
                <w:sz w:val="22"/>
                <w:szCs w:val="22"/>
              </w:rPr>
            </w:pPr>
            <w:r w:rsidRPr="00B558BB">
              <w:rPr>
                <w:rFonts w:asciiTheme="minorHAnsi" w:hAnsiTheme="minorHAnsi" w:cstheme="minorHAnsi"/>
                <w:sz w:val="22"/>
                <w:szCs w:val="22"/>
              </w:rPr>
              <w:t>OBS#16</w:t>
            </w:r>
          </w:p>
        </w:tc>
        <w:tc>
          <w:tcPr>
            <w:tcW w:w="6960" w:type="dxa"/>
            <w:tcBorders>
              <w:top w:val="single" w:sz="5" w:space="0" w:color="000000"/>
              <w:left w:val="single" w:sz="5" w:space="0" w:color="000000"/>
              <w:bottom w:val="single" w:sz="5" w:space="0" w:color="000000"/>
              <w:right w:val="single" w:sz="5" w:space="0" w:color="000000"/>
            </w:tcBorders>
          </w:tcPr>
          <w:p w14:paraId="0E9803A8" w14:textId="77777777" w:rsidR="00B57880" w:rsidRPr="00B558BB" w:rsidRDefault="00B558BB" w:rsidP="00B57880">
            <w:pPr>
              <w:rPr>
                <w:rFonts w:asciiTheme="minorHAnsi" w:hAnsiTheme="minorHAnsi" w:cstheme="minorHAnsi"/>
                <w:sz w:val="22"/>
                <w:szCs w:val="22"/>
              </w:rPr>
            </w:pPr>
            <w:r w:rsidRPr="00B558BB">
              <w:rPr>
                <w:rFonts w:asciiTheme="minorHAnsi" w:hAnsiTheme="minorHAnsi" w:cstheme="minorHAnsi"/>
                <w:sz w:val="22"/>
                <w:szCs w:val="22"/>
              </w:rPr>
              <w:t>Documented evidence is weak to support that materials/components conform to the latest applicable statutory, regulatory and other requirements for the countries they were manufactured in or country of destination.</w:t>
            </w:r>
          </w:p>
        </w:tc>
      </w:tr>
      <w:tr w:rsidR="00B57880" w:rsidRPr="00DC3244" w14:paraId="21217BF2" w14:textId="77777777" w:rsidTr="00AB484A">
        <w:trPr>
          <w:trHeight w:hRule="exact" w:val="278"/>
        </w:trPr>
        <w:tc>
          <w:tcPr>
            <w:tcW w:w="4654" w:type="dxa"/>
            <w:tcBorders>
              <w:top w:val="single" w:sz="5" w:space="0" w:color="000000"/>
              <w:left w:val="single" w:sz="5" w:space="0" w:color="000000"/>
              <w:bottom w:val="single" w:sz="5" w:space="0" w:color="000000"/>
              <w:right w:val="single" w:sz="5" w:space="0" w:color="000000"/>
            </w:tcBorders>
          </w:tcPr>
          <w:p w14:paraId="03130F25" w14:textId="77777777" w:rsidR="00B57880" w:rsidRPr="00DC3244" w:rsidRDefault="00B57880" w:rsidP="00B57880">
            <w:pPr>
              <w:spacing w:line="200" w:lineRule="exact"/>
              <w:ind w:left="822"/>
              <w:rPr>
                <w:rFonts w:ascii="Calibri" w:eastAsia="Calibri" w:hAnsi="Calibri" w:cs="Calibri"/>
                <w:sz w:val="22"/>
                <w:szCs w:val="22"/>
              </w:rPr>
            </w:pPr>
            <w:r w:rsidRPr="00DC3244">
              <w:rPr>
                <w:rFonts w:ascii="Calibri" w:eastAsia="Calibri" w:hAnsi="Calibri" w:cs="Calibri"/>
                <w:sz w:val="22"/>
                <w:szCs w:val="22"/>
              </w:rPr>
              <w:t>8.6.6 A</w:t>
            </w:r>
            <w:r w:rsidRPr="00DC3244">
              <w:rPr>
                <w:rFonts w:ascii="Calibri" w:eastAsia="Calibri" w:hAnsi="Calibri" w:cs="Calibri"/>
                <w:spacing w:val="1"/>
                <w:sz w:val="22"/>
                <w:szCs w:val="22"/>
              </w:rPr>
              <w:t>cc</w:t>
            </w:r>
            <w:r w:rsidRPr="00DC3244">
              <w:rPr>
                <w:rFonts w:ascii="Calibri" w:eastAsia="Calibri" w:hAnsi="Calibri" w:cs="Calibri"/>
                <w:spacing w:val="-1"/>
                <w:sz w:val="22"/>
                <w:szCs w:val="22"/>
              </w:rPr>
              <w:t>ep</w:t>
            </w:r>
            <w:r w:rsidRPr="00DC3244">
              <w:rPr>
                <w:rFonts w:ascii="Calibri" w:eastAsia="Calibri" w:hAnsi="Calibri" w:cs="Calibri"/>
                <w:sz w:val="22"/>
                <w:szCs w:val="22"/>
              </w:rPr>
              <w:t>ta</w:t>
            </w:r>
            <w:r w:rsidRPr="00DC3244">
              <w:rPr>
                <w:rFonts w:ascii="Calibri" w:eastAsia="Calibri" w:hAnsi="Calibri" w:cs="Calibri"/>
                <w:spacing w:val="-1"/>
                <w:sz w:val="22"/>
                <w:szCs w:val="22"/>
              </w:rPr>
              <w:t>n</w:t>
            </w:r>
            <w:r w:rsidRPr="00DC3244">
              <w:rPr>
                <w:rFonts w:ascii="Calibri" w:eastAsia="Calibri" w:hAnsi="Calibri" w:cs="Calibri"/>
                <w:spacing w:val="1"/>
                <w:sz w:val="22"/>
                <w:szCs w:val="22"/>
              </w:rPr>
              <w:t>c</w:t>
            </w:r>
            <w:r w:rsidRPr="00DC3244">
              <w:rPr>
                <w:rFonts w:ascii="Calibri" w:eastAsia="Calibri" w:hAnsi="Calibri" w:cs="Calibri"/>
                <w:sz w:val="22"/>
                <w:szCs w:val="22"/>
              </w:rPr>
              <w:t>e</w:t>
            </w:r>
            <w:r w:rsidRPr="00DC3244">
              <w:rPr>
                <w:rFonts w:ascii="Calibri" w:eastAsia="Calibri" w:hAnsi="Calibri" w:cs="Calibri"/>
                <w:spacing w:val="-1"/>
                <w:sz w:val="22"/>
                <w:szCs w:val="22"/>
              </w:rPr>
              <w:t xml:space="preserve"> </w:t>
            </w:r>
            <w:r w:rsidRPr="00DC3244">
              <w:rPr>
                <w:rFonts w:ascii="Calibri" w:eastAsia="Calibri" w:hAnsi="Calibri" w:cs="Calibri"/>
                <w:spacing w:val="1"/>
                <w:sz w:val="22"/>
                <w:szCs w:val="22"/>
              </w:rPr>
              <w:t>c</w:t>
            </w:r>
            <w:r w:rsidRPr="00DC3244">
              <w:rPr>
                <w:rFonts w:ascii="Calibri" w:eastAsia="Calibri" w:hAnsi="Calibri" w:cs="Calibri"/>
                <w:sz w:val="22"/>
                <w:szCs w:val="22"/>
              </w:rPr>
              <w:t>r</w:t>
            </w:r>
            <w:r w:rsidRPr="00DC3244">
              <w:rPr>
                <w:rFonts w:ascii="Calibri" w:eastAsia="Calibri" w:hAnsi="Calibri" w:cs="Calibri"/>
                <w:spacing w:val="-1"/>
                <w:sz w:val="22"/>
                <w:szCs w:val="22"/>
              </w:rPr>
              <w:t>i</w:t>
            </w:r>
            <w:r w:rsidRPr="00DC3244">
              <w:rPr>
                <w:rFonts w:ascii="Calibri" w:eastAsia="Calibri" w:hAnsi="Calibri" w:cs="Calibri"/>
                <w:sz w:val="22"/>
                <w:szCs w:val="22"/>
              </w:rPr>
              <w:t>t</w:t>
            </w:r>
            <w:r w:rsidRPr="00DC3244">
              <w:rPr>
                <w:rFonts w:ascii="Calibri" w:eastAsia="Calibri" w:hAnsi="Calibri" w:cs="Calibri"/>
                <w:spacing w:val="1"/>
                <w:sz w:val="22"/>
                <w:szCs w:val="22"/>
              </w:rPr>
              <w:t>e</w:t>
            </w:r>
            <w:r w:rsidRPr="00DC3244">
              <w:rPr>
                <w:rFonts w:ascii="Calibri" w:eastAsia="Calibri" w:hAnsi="Calibri" w:cs="Calibri"/>
                <w:sz w:val="22"/>
                <w:szCs w:val="22"/>
              </w:rPr>
              <w:t>r</w:t>
            </w:r>
            <w:r w:rsidRPr="00DC3244">
              <w:rPr>
                <w:rFonts w:ascii="Calibri" w:eastAsia="Calibri" w:hAnsi="Calibri" w:cs="Calibri"/>
                <w:spacing w:val="-1"/>
                <w:sz w:val="22"/>
                <w:szCs w:val="22"/>
              </w:rPr>
              <w:t>i</w:t>
            </w:r>
            <w:r w:rsidRPr="00DC3244">
              <w:rPr>
                <w:rFonts w:ascii="Calibri" w:eastAsia="Calibri" w:hAnsi="Calibri" w:cs="Calibri"/>
                <w:sz w:val="22"/>
                <w:szCs w:val="22"/>
              </w:rPr>
              <w:t>a</w:t>
            </w:r>
          </w:p>
        </w:tc>
        <w:tc>
          <w:tcPr>
            <w:tcW w:w="2160" w:type="dxa"/>
            <w:gridSpan w:val="2"/>
            <w:tcBorders>
              <w:top w:val="single" w:sz="5" w:space="0" w:color="000000"/>
              <w:left w:val="single" w:sz="5" w:space="0" w:color="000000"/>
              <w:bottom w:val="single" w:sz="5" w:space="0" w:color="000000"/>
              <w:right w:val="single" w:sz="5" w:space="0" w:color="000000"/>
            </w:tcBorders>
          </w:tcPr>
          <w:p w14:paraId="0D38B238" w14:textId="77777777" w:rsidR="00B57880" w:rsidRPr="00B558BB" w:rsidRDefault="00B558BB" w:rsidP="00B57880">
            <w:pPr>
              <w:jc w:val="center"/>
              <w:rPr>
                <w:rFonts w:asciiTheme="minorHAnsi" w:hAnsiTheme="minorHAnsi" w:cstheme="minorHAnsi"/>
                <w:sz w:val="22"/>
                <w:szCs w:val="22"/>
              </w:rPr>
            </w:pPr>
            <w:r w:rsidRPr="00B558BB">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5319D587" w14:textId="77777777" w:rsidR="00B57880" w:rsidRPr="00B558BB" w:rsidRDefault="00B558BB" w:rsidP="00B57880">
            <w:pPr>
              <w:rPr>
                <w:rFonts w:asciiTheme="minorHAnsi" w:hAnsiTheme="minorHAnsi" w:cstheme="minorHAnsi"/>
                <w:sz w:val="22"/>
                <w:szCs w:val="22"/>
              </w:rPr>
            </w:pPr>
            <w:r w:rsidRPr="00B558BB">
              <w:rPr>
                <w:rFonts w:asciiTheme="minorHAnsi" w:hAnsiTheme="minorHAnsi" w:cstheme="minorHAnsi"/>
                <w:sz w:val="22"/>
                <w:szCs w:val="22"/>
              </w:rPr>
              <w:t xml:space="preserve">Acceptance criteria </w:t>
            </w:r>
            <w:proofErr w:type="gramStart"/>
            <w:r w:rsidRPr="00B558BB">
              <w:rPr>
                <w:rFonts w:asciiTheme="minorHAnsi" w:hAnsiTheme="minorHAnsi" w:cstheme="minorHAnsi"/>
                <w:sz w:val="22"/>
                <w:szCs w:val="22"/>
              </w:rPr>
              <w:t>is</w:t>
            </w:r>
            <w:proofErr w:type="gramEnd"/>
            <w:r w:rsidRPr="00B558BB">
              <w:rPr>
                <w:rFonts w:asciiTheme="minorHAnsi" w:hAnsiTheme="minorHAnsi" w:cstheme="minorHAnsi"/>
                <w:sz w:val="22"/>
                <w:szCs w:val="22"/>
              </w:rPr>
              <w:t xml:space="preserve"> identified in CP and inspections sheets, prints, and Plex.</w:t>
            </w:r>
          </w:p>
        </w:tc>
      </w:tr>
      <w:tr w:rsidR="00B57880" w:rsidRPr="00DC3244" w14:paraId="4726E619" w14:textId="77777777" w:rsidTr="00AB484A">
        <w:trPr>
          <w:trHeight w:hRule="exact" w:val="279"/>
        </w:trPr>
        <w:tc>
          <w:tcPr>
            <w:tcW w:w="4654" w:type="dxa"/>
            <w:tcBorders>
              <w:top w:val="single" w:sz="5" w:space="0" w:color="000000"/>
              <w:left w:val="single" w:sz="5" w:space="0" w:color="000000"/>
              <w:bottom w:val="single" w:sz="5" w:space="0" w:color="000000"/>
              <w:right w:val="single" w:sz="5" w:space="0" w:color="000000"/>
            </w:tcBorders>
          </w:tcPr>
          <w:p w14:paraId="1C9CAA4A" w14:textId="77777777" w:rsidR="00B57880" w:rsidRPr="00DC3244" w:rsidRDefault="00B57880" w:rsidP="00B558BB">
            <w:pPr>
              <w:shd w:val="clear" w:color="auto" w:fill="F79646" w:themeFill="accent6"/>
              <w:spacing w:line="200" w:lineRule="exact"/>
              <w:ind w:left="102"/>
              <w:rPr>
                <w:rFonts w:ascii="Calibri" w:eastAsia="Calibri" w:hAnsi="Calibri" w:cs="Calibri"/>
                <w:sz w:val="22"/>
                <w:szCs w:val="22"/>
              </w:rPr>
            </w:pPr>
            <w:r w:rsidRPr="00DC3244">
              <w:rPr>
                <w:rFonts w:ascii="Calibri" w:eastAsia="Calibri" w:hAnsi="Calibri" w:cs="Calibri"/>
                <w:sz w:val="22"/>
                <w:szCs w:val="22"/>
              </w:rPr>
              <w:t>8.7 C</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n</w:t>
            </w:r>
            <w:r w:rsidRPr="00DC3244">
              <w:rPr>
                <w:rFonts w:ascii="Calibri" w:eastAsia="Calibri" w:hAnsi="Calibri" w:cs="Calibri"/>
                <w:sz w:val="22"/>
                <w:szCs w:val="22"/>
              </w:rPr>
              <w:t>t</w:t>
            </w:r>
            <w:r w:rsidRPr="00DC3244">
              <w:rPr>
                <w:rFonts w:ascii="Calibri" w:eastAsia="Calibri" w:hAnsi="Calibri" w:cs="Calibri"/>
                <w:spacing w:val="-1"/>
                <w:sz w:val="22"/>
                <w:szCs w:val="22"/>
              </w:rPr>
              <w:t>r</w:t>
            </w:r>
            <w:r w:rsidRPr="00DC3244">
              <w:rPr>
                <w:rFonts w:ascii="Calibri" w:eastAsia="Calibri" w:hAnsi="Calibri" w:cs="Calibri"/>
                <w:spacing w:val="1"/>
                <w:sz w:val="22"/>
                <w:szCs w:val="22"/>
              </w:rPr>
              <w:t>o</w:t>
            </w:r>
            <w:r w:rsidRPr="00DC3244">
              <w:rPr>
                <w:rFonts w:ascii="Calibri" w:eastAsia="Calibri" w:hAnsi="Calibri" w:cs="Calibri"/>
                <w:sz w:val="22"/>
                <w:szCs w:val="22"/>
              </w:rPr>
              <w:t xml:space="preserve">l </w:t>
            </w:r>
            <w:r w:rsidRPr="00DC3244">
              <w:rPr>
                <w:rFonts w:ascii="Calibri" w:eastAsia="Calibri" w:hAnsi="Calibri" w:cs="Calibri"/>
                <w:spacing w:val="1"/>
                <w:sz w:val="22"/>
                <w:szCs w:val="22"/>
              </w:rPr>
              <w:t>o</w:t>
            </w:r>
            <w:r w:rsidRPr="00DC3244">
              <w:rPr>
                <w:rFonts w:ascii="Calibri" w:eastAsia="Calibri" w:hAnsi="Calibri" w:cs="Calibri"/>
                <w:sz w:val="22"/>
                <w:szCs w:val="22"/>
              </w:rPr>
              <w:t>f non-</w:t>
            </w:r>
            <w:r w:rsidRPr="00DC3244">
              <w:rPr>
                <w:rFonts w:ascii="Calibri" w:eastAsia="Calibri" w:hAnsi="Calibri" w:cs="Calibri"/>
                <w:spacing w:val="1"/>
                <w:sz w:val="22"/>
                <w:szCs w:val="22"/>
              </w:rPr>
              <w:t>co</w:t>
            </w:r>
            <w:r w:rsidRPr="00DC3244">
              <w:rPr>
                <w:rFonts w:ascii="Calibri" w:eastAsia="Calibri" w:hAnsi="Calibri" w:cs="Calibri"/>
                <w:spacing w:val="-1"/>
                <w:sz w:val="22"/>
                <w:szCs w:val="22"/>
              </w:rPr>
              <w:t>n</w:t>
            </w:r>
            <w:r w:rsidRPr="00DC3244">
              <w:rPr>
                <w:rFonts w:ascii="Calibri" w:eastAsia="Calibri" w:hAnsi="Calibri" w:cs="Calibri"/>
                <w:sz w:val="22"/>
                <w:szCs w:val="22"/>
              </w:rPr>
              <w:t>f</w:t>
            </w:r>
            <w:r w:rsidRPr="00DC3244">
              <w:rPr>
                <w:rFonts w:ascii="Calibri" w:eastAsia="Calibri" w:hAnsi="Calibri" w:cs="Calibri"/>
                <w:spacing w:val="1"/>
                <w:sz w:val="22"/>
                <w:szCs w:val="22"/>
              </w:rPr>
              <w:t>o</w:t>
            </w:r>
            <w:r w:rsidRPr="00DC3244">
              <w:rPr>
                <w:rFonts w:ascii="Calibri" w:eastAsia="Calibri" w:hAnsi="Calibri" w:cs="Calibri"/>
                <w:sz w:val="22"/>
                <w:szCs w:val="22"/>
              </w:rPr>
              <w:t>rm</w:t>
            </w:r>
            <w:r w:rsidRPr="00DC3244">
              <w:rPr>
                <w:rFonts w:ascii="Calibri" w:eastAsia="Calibri" w:hAnsi="Calibri" w:cs="Calibri"/>
                <w:spacing w:val="-1"/>
                <w:sz w:val="22"/>
                <w:szCs w:val="22"/>
              </w:rPr>
              <w:t>in</w:t>
            </w:r>
            <w:r w:rsidRPr="00DC3244">
              <w:rPr>
                <w:rFonts w:ascii="Calibri" w:eastAsia="Calibri" w:hAnsi="Calibri" w:cs="Calibri"/>
                <w:sz w:val="22"/>
                <w:szCs w:val="22"/>
              </w:rPr>
              <w:t>g</w:t>
            </w:r>
            <w:r w:rsidRPr="00DC3244">
              <w:rPr>
                <w:rFonts w:ascii="Calibri" w:eastAsia="Calibri" w:hAnsi="Calibri" w:cs="Calibri"/>
                <w:spacing w:val="-1"/>
                <w:sz w:val="22"/>
                <w:szCs w:val="22"/>
              </w:rPr>
              <w:t xml:space="preserve"> ou</w:t>
            </w:r>
            <w:r w:rsidRPr="00DC3244">
              <w:rPr>
                <w:rFonts w:ascii="Calibri" w:eastAsia="Calibri" w:hAnsi="Calibri" w:cs="Calibri"/>
                <w:sz w:val="22"/>
                <w:szCs w:val="22"/>
              </w:rPr>
              <w:t>t</w:t>
            </w:r>
            <w:r w:rsidRPr="00DC3244">
              <w:rPr>
                <w:rFonts w:ascii="Calibri" w:eastAsia="Calibri" w:hAnsi="Calibri" w:cs="Calibri"/>
                <w:spacing w:val="-1"/>
                <w:sz w:val="22"/>
                <w:szCs w:val="22"/>
              </w:rPr>
              <w:t>pu</w:t>
            </w:r>
            <w:r w:rsidRPr="00DC3244">
              <w:rPr>
                <w:rFonts w:ascii="Calibri" w:eastAsia="Calibri" w:hAnsi="Calibri" w:cs="Calibri"/>
                <w:spacing w:val="2"/>
                <w:sz w:val="22"/>
                <w:szCs w:val="22"/>
              </w:rPr>
              <w:t>t</w:t>
            </w:r>
            <w:r w:rsidRPr="00DC3244">
              <w:rPr>
                <w:rFonts w:ascii="Calibri" w:eastAsia="Calibri" w:hAnsi="Calibri" w:cs="Calibr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tcPr>
          <w:p w14:paraId="413D9546" w14:textId="77777777" w:rsidR="00B57880" w:rsidRPr="00DC3244" w:rsidRDefault="00B57880" w:rsidP="00B558BB">
            <w:pPr>
              <w:shd w:val="clear" w:color="auto" w:fill="F79646" w:themeFill="accent6"/>
              <w:rPr>
                <w:sz w:val="22"/>
                <w:szCs w:val="22"/>
              </w:rPr>
            </w:pPr>
          </w:p>
        </w:tc>
        <w:tc>
          <w:tcPr>
            <w:tcW w:w="6960" w:type="dxa"/>
            <w:tcBorders>
              <w:top w:val="single" w:sz="5" w:space="0" w:color="000000"/>
              <w:left w:val="single" w:sz="5" w:space="0" w:color="000000"/>
              <w:bottom w:val="single" w:sz="5" w:space="0" w:color="000000"/>
              <w:right w:val="single" w:sz="5" w:space="0" w:color="000000"/>
            </w:tcBorders>
          </w:tcPr>
          <w:p w14:paraId="729487B4" w14:textId="77777777" w:rsidR="00B57880" w:rsidRPr="00DC3244" w:rsidRDefault="00B57880" w:rsidP="00B558BB">
            <w:pPr>
              <w:shd w:val="clear" w:color="auto" w:fill="F79646" w:themeFill="accent6"/>
              <w:rPr>
                <w:sz w:val="22"/>
                <w:szCs w:val="22"/>
              </w:rPr>
            </w:pPr>
          </w:p>
        </w:tc>
      </w:tr>
      <w:tr w:rsidR="00057666" w:rsidRPr="00DC3244" w14:paraId="009676CE" w14:textId="77777777" w:rsidTr="00B558BB">
        <w:trPr>
          <w:trHeight w:hRule="exact" w:val="611"/>
        </w:trPr>
        <w:tc>
          <w:tcPr>
            <w:tcW w:w="4654" w:type="dxa"/>
            <w:tcBorders>
              <w:top w:val="single" w:sz="5" w:space="0" w:color="000000"/>
              <w:left w:val="single" w:sz="5" w:space="0" w:color="000000"/>
              <w:bottom w:val="single" w:sz="5" w:space="0" w:color="000000"/>
              <w:right w:val="single" w:sz="5" w:space="0" w:color="000000"/>
            </w:tcBorders>
          </w:tcPr>
          <w:p w14:paraId="3A562187" w14:textId="77777777" w:rsidR="00057666" w:rsidRPr="00DC3244" w:rsidRDefault="00E3650D">
            <w:pPr>
              <w:spacing w:line="200" w:lineRule="exact"/>
              <w:ind w:left="822"/>
              <w:rPr>
                <w:rFonts w:ascii="Calibri" w:eastAsia="Calibri" w:hAnsi="Calibri" w:cs="Calibri"/>
                <w:sz w:val="22"/>
                <w:szCs w:val="22"/>
              </w:rPr>
            </w:pPr>
            <w:r w:rsidRPr="00DC3244">
              <w:rPr>
                <w:rFonts w:ascii="Calibri" w:eastAsia="Calibri" w:hAnsi="Calibri" w:cs="Calibri"/>
                <w:sz w:val="22"/>
                <w:szCs w:val="22"/>
              </w:rPr>
              <w:t>8.7.1.1 C</w:t>
            </w:r>
            <w:r w:rsidRPr="00DC3244">
              <w:rPr>
                <w:rFonts w:ascii="Calibri" w:eastAsia="Calibri" w:hAnsi="Calibri" w:cs="Calibri"/>
                <w:spacing w:val="-1"/>
                <w:sz w:val="22"/>
                <w:szCs w:val="22"/>
              </w:rPr>
              <w:t>us</w:t>
            </w:r>
            <w:r w:rsidRPr="00DC3244">
              <w:rPr>
                <w:rFonts w:ascii="Calibri" w:eastAsia="Calibri" w:hAnsi="Calibri" w:cs="Calibri"/>
                <w:sz w:val="22"/>
                <w:szCs w:val="22"/>
              </w:rPr>
              <w:t>t</w:t>
            </w:r>
            <w:r w:rsidRPr="00DC3244">
              <w:rPr>
                <w:rFonts w:ascii="Calibri" w:eastAsia="Calibri" w:hAnsi="Calibri" w:cs="Calibri"/>
                <w:spacing w:val="1"/>
                <w:sz w:val="22"/>
                <w:szCs w:val="22"/>
              </w:rPr>
              <w:t>o</w:t>
            </w:r>
            <w:r w:rsidRPr="00DC3244">
              <w:rPr>
                <w:rFonts w:ascii="Calibri" w:eastAsia="Calibri" w:hAnsi="Calibri" w:cs="Calibri"/>
                <w:sz w:val="22"/>
                <w:szCs w:val="22"/>
              </w:rPr>
              <w:t>m</w:t>
            </w:r>
            <w:r w:rsidRPr="00DC3244">
              <w:rPr>
                <w:rFonts w:ascii="Calibri" w:eastAsia="Calibri" w:hAnsi="Calibri" w:cs="Calibri"/>
                <w:spacing w:val="-1"/>
                <w:sz w:val="22"/>
                <w:szCs w:val="22"/>
              </w:rPr>
              <w:t>e</w:t>
            </w:r>
            <w:r w:rsidRPr="00DC3244">
              <w:rPr>
                <w:rFonts w:ascii="Calibri" w:eastAsia="Calibri" w:hAnsi="Calibri" w:cs="Calibri"/>
                <w:sz w:val="22"/>
                <w:szCs w:val="22"/>
              </w:rPr>
              <w:t>r a</w:t>
            </w:r>
            <w:r w:rsidRPr="00DC3244">
              <w:rPr>
                <w:rFonts w:ascii="Calibri" w:eastAsia="Calibri" w:hAnsi="Calibri" w:cs="Calibri"/>
                <w:spacing w:val="-1"/>
                <w:sz w:val="22"/>
                <w:szCs w:val="22"/>
              </w:rPr>
              <w:t>u</w:t>
            </w:r>
            <w:r w:rsidRPr="00DC3244">
              <w:rPr>
                <w:rFonts w:ascii="Calibri" w:eastAsia="Calibri" w:hAnsi="Calibri" w:cs="Calibri"/>
                <w:sz w:val="22"/>
                <w:szCs w:val="22"/>
              </w:rPr>
              <w:t>t</w:t>
            </w:r>
            <w:r w:rsidRPr="00DC3244">
              <w:rPr>
                <w:rFonts w:ascii="Calibri" w:eastAsia="Calibri" w:hAnsi="Calibri" w:cs="Calibri"/>
                <w:spacing w:val="-1"/>
                <w:sz w:val="22"/>
                <w:szCs w:val="22"/>
              </w:rPr>
              <w:t>h</w:t>
            </w:r>
            <w:r w:rsidRPr="00DC3244">
              <w:rPr>
                <w:rFonts w:ascii="Calibri" w:eastAsia="Calibri" w:hAnsi="Calibri" w:cs="Calibri"/>
                <w:spacing w:val="1"/>
                <w:sz w:val="22"/>
                <w:szCs w:val="22"/>
              </w:rPr>
              <w:t>o</w:t>
            </w:r>
            <w:r w:rsidRPr="00DC3244">
              <w:rPr>
                <w:rFonts w:ascii="Calibri" w:eastAsia="Calibri" w:hAnsi="Calibri" w:cs="Calibri"/>
                <w:sz w:val="22"/>
                <w:szCs w:val="22"/>
              </w:rPr>
              <w:t>r</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z</w:t>
            </w:r>
            <w:r w:rsidRPr="00DC3244">
              <w:rPr>
                <w:rFonts w:ascii="Calibri" w:eastAsia="Calibri" w:hAnsi="Calibri" w:cs="Calibri"/>
                <w:sz w:val="22"/>
                <w:szCs w:val="22"/>
              </w:rPr>
              <w:t>at</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o</w:t>
            </w:r>
            <w:r w:rsidRPr="00DC3244">
              <w:rPr>
                <w:rFonts w:ascii="Calibri" w:eastAsia="Calibri" w:hAnsi="Calibri" w:cs="Calibri"/>
                <w:sz w:val="22"/>
                <w:szCs w:val="22"/>
              </w:rPr>
              <w:t>n</w:t>
            </w:r>
            <w:r w:rsidRPr="00DC3244">
              <w:rPr>
                <w:rFonts w:ascii="Calibri" w:eastAsia="Calibri" w:hAnsi="Calibri" w:cs="Calibri"/>
                <w:spacing w:val="-1"/>
                <w:sz w:val="22"/>
                <w:szCs w:val="22"/>
              </w:rPr>
              <w:t xml:space="preserve"> </w:t>
            </w:r>
            <w:r w:rsidRPr="00DC3244">
              <w:rPr>
                <w:rFonts w:ascii="Calibri" w:eastAsia="Calibri" w:hAnsi="Calibri" w:cs="Calibri"/>
                <w:spacing w:val="3"/>
                <w:sz w:val="22"/>
                <w:szCs w:val="22"/>
              </w:rPr>
              <w:t>f</w:t>
            </w:r>
            <w:r w:rsidRPr="00DC3244">
              <w:rPr>
                <w:rFonts w:ascii="Calibri" w:eastAsia="Calibri" w:hAnsi="Calibri" w:cs="Calibri"/>
                <w:spacing w:val="1"/>
                <w:sz w:val="22"/>
                <w:szCs w:val="22"/>
              </w:rPr>
              <w:t>o</w:t>
            </w:r>
            <w:r w:rsidRPr="00DC3244">
              <w:rPr>
                <w:rFonts w:ascii="Calibri" w:eastAsia="Calibri" w:hAnsi="Calibri" w:cs="Calibri"/>
                <w:sz w:val="22"/>
                <w:szCs w:val="22"/>
              </w:rPr>
              <w:t>r</w:t>
            </w:r>
          </w:p>
          <w:p w14:paraId="155106B8" w14:textId="77777777" w:rsidR="00057666" w:rsidRPr="00DC3244" w:rsidRDefault="00E3650D">
            <w:pPr>
              <w:spacing w:before="1" w:line="200" w:lineRule="exact"/>
              <w:ind w:left="822"/>
              <w:rPr>
                <w:rFonts w:ascii="Calibri" w:eastAsia="Calibri" w:hAnsi="Calibri" w:cs="Calibri"/>
                <w:sz w:val="22"/>
                <w:szCs w:val="22"/>
              </w:rPr>
            </w:pPr>
            <w:r w:rsidRPr="00DC3244">
              <w:rPr>
                <w:rFonts w:ascii="Calibri" w:eastAsia="Calibri" w:hAnsi="Calibri" w:cs="Calibri"/>
                <w:spacing w:val="1"/>
                <w:sz w:val="22"/>
                <w:szCs w:val="22"/>
              </w:rPr>
              <w:t>co</w:t>
            </w:r>
            <w:r w:rsidRPr="00DC3244">
              <w:rPr>
                <w:rFonts w:ascii="Calibri" w:eastAsia="Calibri" w:hAnsi="Calibri" w:cs="Calibri"/>
                <w:spacing w:val="-1"/>
                <w:sz w:val="22"/>
                <w:szCs w:val="22"/>
              </w:rPr>
              <w:t>n</w:t>
            </w:r>
            <w:r w:rsidRPr="00DC3244">
              <w:rPr>
                <w:rFonts w:ascii="Calibri" w:eastAsia="Calibri" w:hAnsi="Calibri" w:cs="Calibri"/>
                <w:spacing w:val="1"/>
                <w:sz w:val="22"/>
                <w:szCs w:val="22"/>
              </w:rPr>
              <w:t>c</w:t>
            </w:r>
            <w:r w:rsidRPr="00DC3244">
              <w:rPr>
                <w:rFonts w:ascii="Calibri" w:eastAsia="Calibri" w:hAnsi="Calibri" w:cs="Calibri"/>
                <w:spacing w:val="-1"/>
                <w:sz w:val="22"/>
                <w:szCs w:val="22"/>
              </w:rPr>
              <w:t>ess</w:t>
            </w:r>
            <w:r w:rsidRPr="00DC3244">
              <w:rPr>
                <w:rFonts w:ascii="Calibri" w:eastAsia="Calibri" w:hAnsi="Calibri" w:cs="Calibri"/>
                <w:sz w:val="22"/>
                <w:szCs w:val="22"/>
              </w:rPr>
              <w:t>i</w:t>
            </w:r>
            <w:r w:rsidRPr="00DC3244">
              <w:rPr>
                <w:rFonts w:ascii="Calibri" w:eastAsia="Calibri" w:hAnsi="Calibri" w:cs="Calibri"/>
                <w:spacing w:val="1"/>
                <w:sz w:val="22"/>
                <w:szCs w:val="22"/>
              </w:rPr>
              <w:t>o</w:t>
            </w:r>
            <w:r w:rsidRPr="00DC3244">
              <w:rPr>
                <w:rFonts w:ascii="Calibri" w:eastAsia="Calibri" w:hAnsi="Calibri" w:cs="Calibri"/>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tcPr>
          <w:p w14:paraId="607B900B" w14:textId="77777777" w:rsidR="00057666" w:rsidRPr="00DC3244" w:rsidRDefault="00453793" w:rsidP="00453793">
            <w:pPr>
              <w:jc w:val="center"/>
              <w:rPr>
                <w:rFonts w:asciiTheme="minorHAnsi" w:hAnsiTheme="minorHAnsi"/>
                <w:sz w:val="22"/>
                <w:szCs w:val="22"/>
              </w:rPr>
            </w:pPr>
            <w:r w:rsidRPr="00DC3244">
              <w:rPr>
                <w:rFonts w:asciiTheme="minorHAnsi" w:hAnsi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7F51CF9B" w14:textId="734CE5C0" w:rsidR="00057666" w:rsidRPr="00DC3244" w:rsidRDefault="00453793">
            <w:pPr>
              <w:rPr>
                <w:rFonts w:asciiTheme="minorHAnsi" w:hAnsiTheme="minorHAnsi"/>
                <w:sz w:val="22"/>
                <w:szCs w:val="22"/>
              </w:rPr>
            </w:pPr>
            <w:r w:rsidRPr="00DC3244">
              <w:rPr>
                <w:rFonts w:asciiTheme="minorHAnsi" w:hAnsiTheme="minorHAnsi"/>
                <w:sz w:val="22"/>
                <w:szCs w:val="22"/>
              </w:rPr>
              <w:t xml:space="preserve">Deviation is requested for any out of specification (NC) product, using </w:t>
            </w:r>
            <w:r w:rsidR="00E04BAE">
              <w:rPr>
                <w:rFonts w:asciiTheme="minorHAnsi" w:hAnsiTheme="minorHAnsi"/>
                <w:sz w:val="22"/>
                <w:szCs w:val="22"/>
              </w:rPr>
              <w:t>the company’s</w:t>
            </w:r>
            <w:r w:rsidRPr="00DC3244">
              <w:rPr>
                <w:rFonts w:asciiTheme="minorHAnsi" w:hAnsiTheme="minorHAnsi"/>
                <w:sz w:val="22"/>
                <w:szCs w:val="22"/>
              </w:rPr>
              <w:t xml:space="preserve"> format or customer’s equivalent as required. </w:t>
            </w:r>
          </w:p>
        </w:tc>
      </w:tr>
      <w:tr w:rsidR="00057666" w:rsidRPr="00DC3244" w14:paraId="4A77493B" w14:textId="77777777" w:rsidTr="00B558BB">
        <w:trPr>
          <w:trHeight w:hRule="exact" w:val="451"/>
        </w:trPr>
        <w:tc>
          <w:tcPr>
            <w:tcW w:w="4654" w:type="dxa"/>
            <w:tcBorders>
              <w:top w:val="single" w:sz="5" w:space="0" w:color="000000"/>
              <w:left w:val="single" w:sz="5" w:space="0" w:color="000000"/>
              <w:bottom w:val="single" w:sz="5" w:space="0" w:color="000000"/>
              <w:right w:val="single" w:sz="5" w:space="0" w:color="000000"/>
            </w:tcBorders>
          </w:tcPr>
          <w:p w14:paraId="27587C4D" w14:textId="77777777" w:rsidR="00057666" w:rsidRPr="00DC3244" w:rsidRDefault="00E3650D">
            <w:pPr>
              <w:spacing w:line="200" w:lineRule="exact"/>
              <w:ind w:left="822"/>
              <w:rPr>
                <w:rFonts w:ascii="Calibri" w:eastAsia="Calibri" w:hAnsi="Calibri" w:cs="Calibri"/>
                <w:sz w:val="22"/>
                <w:szCs w:val="22"/>
              </w:rPr>
            </w:pPr>
            <w:r w:rsidRPr="00DC3244">
              <w:rPr>
                <w:rFonts w:ascii="Calibri" w:eastAsia="Calibri" w:hAnsi="Calibri" w:cs="Calibri"/>
                <w:sz w:val="22"/>
                <w:szCs w:val="22"/>
              </w:rPr>
              <w:t>8.7.1.2 C</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n</w:t>
            </w:r>
            <w:r w:rsidRPr="00DC3244">
              <w:rPr>
                <w:rFonts w:ascii="Calibri" w:eastAsia="Calibri" w:hAnsi="Calibri" w:cs="Calibri"/>
                <w:sz w:val="22"/>
                <w:szCs w:val="22"/>
              </w:rPr>
              <w:t>t</w:t>
            </w:r>
            <w:r w:rsidRPr="00DC3244">
              <w:rPr>
                <w:rFonts w:ascii="Calibri" w:eastAsia="Calibri" w:hAnsi="Calibri" w:cs="Calibri"/>
                <w:spacing w:val="-1"/>
                <w:sz w:val="22"/>
                <w:szCs w:val="22"/>
              </w:rPr>
              <w:t>r</w:t>
            </w:r>
            <w:r w:rsidRPr="00DC3244">
              <w:rPr>
                <w:rFonts w:ascii="Calibri" w:eastAsia="Calibri" w:hAnsi="Calibri" w:cs="Calibri"/>
                <w:spacing w:val="1"/>
                <w:sz w:val="22"/>
                <w:szCs w:val="22"/>
              </w:rPr>
              <w:t>o</w:t>
            </w:r>
            <w:r w:rsidRPr="00DC3244">
              <w:rPr>
                <w:rFonts w:ascii="Calibri" w:eastAsia="Calibri" w:hAnsi="Calibri" w:cs="Calibri"/>
                <w:sz w:val="22"/>
                <w:szCs w:val="22"/>
              </w:rPr>
              <w:t xml:space="preserve">l </w:t>
            </w:r>
            <w:r w:rsidRPr="00DC3244">
              <w:rPr>
                <w:rFonts w:ascii="Calibri" w:eastAsia="Calibri" w:hAnsi="Calibri" w:cs="Calibri"/>
                <w:spacing w:val="1"/>
                <w:sz w:val="22"/>
                <w:szCs w:val="22"/>
              </w:rPr>
              <w:t>o</w:t>
            </w:r>
            <w:r w:rsidRPr="00DC3244">
              <w:rPr>
                <w:rFonts w:ascii="Calibri" w:eastAsia="Calibri" w:hAnsi="Calibri" w:cs="Calibri"/>
                <w:sz w:val="22"/>
                <w:szCs w:val="22"/>
              </w:rPr>
              <w:t>f</w:t>
            </w:r>
            <w:r w:rsidRPr="00DC3244">
              <w:rPr>
                <w:rFonts w:ascii="Calibri" w:eastAsia="Calibri" w:hAnsi="Calibri" w:cs="Calibri"/>
                <w:spacing w:val="2"/>
                <w:sz w:val="22"/>
                <w:szCs w:val="22"/>
              </w:rPr>
              <w:t xml:space="preserve"> </w:t>
            </w:r>
            <w:r w:rsidRPr="00DC3244">
              <w:rPr>
                <w:rFonts w:ascii="Calibri" w:eastAsia="Calibri" w:hAnsi="Calibri" w:cs="Calibri"/>
                <w:spacing w:val="-1"/>
                <w:sz w:val="22"/>
                <w:szCs w:val="22"/>
              </w:rPr>
              <w:t>n</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n</w:t>
            </w:r>
            <w:r w:rsidRPr="00DC3244">
              <w:rPr>
                <w:rFonts w:ascii="Calibri" w:eastAsia="Calibri" w:hAnsi="Calibri" w:cs="Calibri"/>
                <w:spacing w:val="1"/>
                <w:sz w:val="22"/>
                <w:szCs w:val="22"/>
              </w:rPr>
              <w:t>co</w:t>
            </w:r>
            <w:r w:rsidRPr="00DC3244">
              <w:rPr>
                <w:rFonts w:ascii="Calibri" w:eastAsia="Calibri" w:hAnsi="Calibri" w:cs="Calibri"/>
                <w:spacing w:val="-1"/>
                <w:sz w:val="22"/>
                <w:szCs w:val="22"/>
              </w:rPr>
              <w:t>n</w:t>
            </w:r>
            <w:r w:rsidRPr="00DC3244">
              <w:rPr>
                <w:rFonts w:ascii="Calibri" w:eastAsia="Calibri" w:hAnsi="Calibri" w:cs="Calibri"/>
                <w:sz w:val="22"/>
                <w:szCs w:val="22"/>
              </w:rPr>
              <w:t>f</w:t>
            </w:r>
            <w:r w:rsidRPr="00DC3244">
              <w:rPr>
                <w:rFonts w:ascii="Calibri" w:eastAsia="Calibri" w:hAnsi="Calibri" w:cs="Calibri"/>
                <w:spacing w:val="1"/>
                <w:sz w:val="22"/>
                <w:szCs w:val="22"/>
              </w:rPr>
              <w:t>o</w:t>
            </w:r>
            <w:r w:rsidRPr="00DC3244">
              <w:rPr>
                <w:rFonts w:ascii="Calibri" w:eastAsia="Calibri" w:hAnsi="Calibri" w:cs="Calibri"/>
                <w:sz w:val="22"/>
                <w:szCs w:val="22"/>
              </w:rPr>
              <w:t>rm</w:t>
            </w:r>
            <w:r w:rsidRPr="00DC3244">
              <w:rPr>
                <w:rFonts w:ascii="Calibri" w:eastAsia="Calibri" w:hAnsi="Calibri" w:cs="Calibri"/>
                <w:spacing w:val="-1"/>
                <w:sz w:val="22"/>
                <w:szCs w:val="22"/>
              </w:rPr>
              <w:t>in</w:t>
            </w:r>
            <w:r w:rsidRPr="00DC3244">
              <w:rPr>
                <w:rFonts w:ascii="Calibri" w:eastAsia="Calibri" w:hAnsi="Calibri" w:cs="Calibri"/>
                <w:sz w:val="22"/>
                <w:szCs w:val="22"/>
              </w:rPr>
              <w:t>g</w:t>
            </w:r>
            <w:r w:rsidRPr="00DC3244">
              <w:rPr>
                <w:rFonts w:ascii="Calibri" w:eastAsia="Calibri" w:hAnsi="Calibri" w:cs="Calibri"/>
                <w:spacing w:val="-1"/>
                <w:sz w:val="22"/>
                <w:szCs w:val="22"/>
              </w:rPr>
              <w:t xml:space="preserve"> p</w:t>
            </w:r>
            <w:r w:rsidRPr="00DC3244">
              <w:rPr>
                <w:rFonts w:ascii="Calibri" w:eastAsia="Calibri" w:hAnsi="Calibri" w:cs="Calibri"/>
                <w:sz w:val="22"/>
                <w:szCs w:val="22"/>
              </w:rPr>
              <w:t>r</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du</w:t>
            </w:r>
            <w:r w:rsidRPr="00DC3244">
              <w:rPr>
                <w:rFonts w:ascii="Calibri" w:eastAsia="Calibri" w:hAnsi="Calibri" w:cs="Calibri"/>
                <w:spacing w:val="1"/>
                <w:sz w:val="22"/>
                <w:szCs w:val="22"/>
              </w:rPr>
              <w:t>c</w:t>
            </w:r>
            <w:r w:rsidRPr="00DC3244">
              <w:rPr>
                <w:rFonts w:ascii="Calibri" w:eastAsia="Calibri" w:hAnsi="Calibri" w:cs="Calibri"/>
                <w:sz w:val="22"/>
                <w:szCs w:val="22"/>
              </w:rPr>
              <w:t>t</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w:t>
            </w:r>
          </w:p>
          <w:p w14:paraId="08A56A0C" w14:textId="77777777" w:rsidR="00057666" w:rsidRPr="00DC3244" w:rsidRDefault="00E3650D">
            <w:pPr>
              <w:spacing w:before="1"/>
              <w:ind w:left="822"/>
              <w:rPr>
                <w:rFonts w:ascii="Calibri" w:eastAsia="Calibri" w:hAnsi="Calibri" w:cs="Calibri"/>
                <w:sz w:val="22"/>
                <w:szCs w:val="22"/>
              </w:rPr>
            </w:pPr>
            <w:r w:rsidRPr="00DC3244">
              <w:rPr>
                <w:rFonts w:ascii="Calibri" w:eastAsia="Calibri" w:hAnsi="Calibri" w:cs="Calibri"/>
                <w:spacing w:val="1"/>
                <w:sz w:val="22"/>
                <w:szCs w:val="22"/>
              </w:rPr>
              <w:t>c</w:t>
            </w:r>
            <w:r w:rsidRPr="00DC3244">
              <w:rPr>
                <w:rFonts w:ascii="Calibri" w:eastAsia="Calibri" w:hAnsi="Calibri" w:cs="Calibri"/>
                <w:spacing w:val="-1"/>
                <w:sz w:val="22"/>
                <w:szCs w:val="22"/>
              </w:rPr>
              <w:t>us</w:t>
            </w:r>
            <w:r w:rsidRPr="00DC3244">
              <w:rPr>
                <w:rFonts w:ascii="Calibri" w:eastAsia="Calibri" w:hAnsi="Calibri" w:cs="Calibri"/>
                <w:sz w:val="22"/>
                <w:szCs w:val="22"/>
              </w:rPr>
              <w:t>t</w:t>
            </w:r>
            <w:r w:rsidRPr="00DC3244">
              <w:rPr>
                <w:rFonts w:ascii="Calibri" w:eastAsia="Calibri" w:hAnsi="Calibri" w:cs="Calibri"/>
                <w:spacing w:val="1"/>
                <w:sz w:val="22"/>
                <w:szCs w:val="22"/>
              </w:rPr>
              <w:t>o</w:t>
            </w:r>
            <w:r w:rsidRPr="00DC3244">
              <w:rPr>
                <w:rFonts w:ascii="Calibri" w:eastAsia="Calibri" w:hAnsi="Calibri" w:cs="Calibri"/>
                <w:sz w:val="22"/>
                <w:szCs w:val="22"/>
              </w:rPr>
              <w:t>m</w:t>
            </w:r>
            <w:r w:rsidRPr="00DC3244">
              <w:rPr>
                <w:rFonts w:ascii="Calibri" w:eastAsia="Calibri" w:hAnsi="Calibri" w:cs="Calibri"/>
                <w:spacing w:val="-1"/>
                <w:sz w:val="22"/>
                <w:szCs w:val="22"/>
              </w:rPr>
              <w:t>e</w:t>
            </w:r>
            <w:r w:rsidRPr="00DC3244">
              <w:rPr>
                <w:rFonts w:ascii="Calibri" w:eastAsia="Calibri" w:hAnsi="Calibri" w:cs="Calibri"/>
                <w:sz w:val="22"/>
                <w:szCs w:val="22"/>
              </w:rPr>
              <w:t>r-</w:t>
            </w:r>
            <w:r w:rsidRPr="00DC3244">
              <w:rPr>
                <w:rFonts w:ascii="Calibri" w:eastAsia="Calibri" w:hAnsi="Calibri" w:cs="Calibri"/>
                <w:spacing w:val="-1"/>
                <w:sz w:val="22"/>
                <w:szCs w:val="22"/>
              </w:rPr>
              <w:t>s</w:t>
            </w:r>
            <w:r w:rsidRPr="00DC3244">
              <w:rPr>
                <w:rFonts w:ascii="Calibri" w:eastAsia="Calibri" w:hAnsi="Calibri" w:cs="Calibri"/>
                <w:spacing w:val="1"/>
                <w:sz w:val="22"/>
                <w:szCs w:val="22"/>
              </w:rPr>
              <w:t>p</w:t>
            </w:r>
            <w:r w:rsidRPr="00DC3244">
              <w:rPr>
                <w:rFonts w:ascii="Calibri" w:eastAsia="Calibri" w:hAnsi="Calibri" w:cs="Calibri"/>
                <w:spacing w:val="-1"/>
                <w:sz w:val="22"/>
                <w:szCs w:val="22"/>
              </w:rPr>
              <w:t>e</w:t>
            </w:r>
            <w:r w:rsidRPr="00DC3244">
              <w:rPr>
                <w:rFonts w:ascii="Calibri" w:eastAsia="Calibri" w:hAnsi="Calibri" w:cs="Calibri"/>
                <w:spacing w:val="1"/>
                <w:sz w:val="22"/>
                <w:szCs w:val="22"/>
              </w:rPr>
              <w:t>c</w:t>
            </w:r>
            <w:r w:rsidRPr="00DC3244">
              <w:rPr>
                <w:rFonts w:ascii="Calibri" w:eastAsia="Calibri" w:hAnsi="Calibri" w:cs="Calibri"/>
                <w:sz w:val="22"/>
                <w:szCs w:val="22"/>
              </w:rPr>
              <w:t>ifi</w:t>
            </w:r>
            <w:r w:rsidRPr="00DC3244">
              <w:rPr>
                <w:rFonts w:ascii="Calibri" w:eastAsia="Calibri" w:hAnsi="Calibri" w:cs="Calibri"/>
                <w:spacing w:val="-1"/>
                <w:sz w:val="22"/>
                <w:szCs w:val="22"/>
              </w:rPr>
              <w:t>e</w:t>
            </w:r>
            <w:r w:rsidRPr="00DC3244">
              <w:rPr>
                <w:rFonts w:ascii="Calibri" w:eastAsia="Calibri" w:hAnsi="Calibri" w:cs="Calibri"/>
                <w:sz w:val="22"/>
                <w:szCs w:val="22"/>
              </w:rPr>
              <w:t>d</w:t>
            </w:r>
            <w:r w:rsidRPr="00DC3244">
              <w:rPr>
                <w:rFonts w:ascii="Calibri" w:eastAsia="Calibri" w:hAnsi="Calibri" w:cs="Calibri"/>
                <w:spacing w:val="1"/>
                <w:sz w:val="22"/>
                <w:szCs w:val="22"/>
              </w:rPr>
              <w:t xml:space="preserve"> </w:t>
            </w:r>
            <w:r w:rsidRPr="00DC3244">
              <w:rPr>
                <w:rFonts w:ascii="Calibri" w:eastAsia="Calibri" w:hAnsi="Calibri" w:cs="Calibri"/>
                <w:spacing w:val="-1"/>
                <w:sz w:val="22"/>
                <w:szCs w:val="22"/>
              </w:rPr>
              <w:t>p</w:t>
            </w:r>
            <w:r w:rsidRPr="00DC3244">
              <w:rPr>
                <w:rFonts w:ascii="Calibri" w:eastAsia="Calibri" w:hAnsi="Calibri" w:cs="Calibri"/>
                <w:sz w:val="22"/>
                <w:szCs w:val="22"/>
              </w:rPr>
              <w:t>r</w:t>
            </w:r>
            <w:r w:rsidRPr="00DC3244">
              <w:rPr>
                <w:rFonts w:ascii="Calibri" w:eastAsia="Calibri" w:hAnsi="Calibri" w:cs="Calibri"/>
                <w:spacing w:val="1"/>
                <w:sz w:val="22"/>
                <w:szCs w:val="22"/>
              </w:rPr>
              <w:t>oc</w:t>
            </w:r>
            <w:r w:rsidRPr="00DC3244">
              <w:rPr>
                <w:rFonts w:ascii="Calibri" w:eastAsia="Calibri" w:hAnsi="Calibri" w:cs="Calibri"/>
                <w:spacing w:val="-1"/>
                <w:sz w:val="22"/>
                <w:szCs w:val="22"/>
              </w:rPr>
              <w:t>es</w:t>
            </w:r>
            <w:r w:rsidRPr="00DC3244">
              <w:rPr>
                <w:rFonts w:ascii="Calibri" w:eastAsia="Calibri" w:hAnsi="Calibri" w:cs="Calibr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tcPr>
          <w:p w14:paraId="4CE205B2" w14:textId="77777777" w:rsidR="00057666" w:rsidRPr="00DC3244" w:rsidRDefault="00B558BB" w:rsidP="00453793">
            <w:pPr>
              <w:jc w:val="center"/>
              <w:rPr>
                <w:rFonts w:asciiTheme="minorHAnsi" w:hAnsiTheme="minorHAnsi"/>
                <w:sz w:val="22"/>
                <w:szCs w:val="22"/>
              </w:rPr>
            </w:pPr>
            <w:r>
              <w:rPr>
                <w:rFonts w:asciiTheme="minorHAnsi" w:hAnsi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160149C2" w14:textId="77777777" w:rsidR="00057666" w:rsidRPr="00DC3244" w:rsidRDefault="00B558BB">
            <w:pPr>
              <w:rPr>
                <w:rFonts w:asciiTheme="minorHAnsi" w:hAnsiTheme="minorHAnsi"/>
                <w:sz w:val="22"/>
                <w:szCs w:val="22"/>
              </w:rPr>
            </w:pPr>
            <w:proofErr w:type="gramStart"/>
            <w:r>
              <w:rPr>
                <w:rFonts w:asciiTheme="minorHAnsi" w:hAnsiTheme="minorHAnsi"/>
                <w:sz w:val="22"/>
                <w:szCs w:val="22"/>
              </w:rPr>
              <w:t>CSR’s</w:t>
            </w:r>
            <w:proofErr w:type="gramEnd"/>
            <w:r>
              <w:rPr>
                <w:rFonts w:asciiTheme="minorHAnsi" w:hAnsiTheme="minorHAnsi"/>
                <w:sz w:val="22"/>
                <w:szCs w:val="22"/>
              </w:rPr>
              <w:t xml:space="preserve"> for NC </w:t>
            </w:r>
            <w:proofErr w:type="gramStart"/>
            <w:r>
              <w:rPr>
                <w:rFonts w:asciiTheme="minorHAnsi" w:hAnsiTheme="minorHAnsi"/>
                <w:sz w:val="22"/>
                <w:szCs w:val="22"/>
              </w:rPr>
              <w:t>product</w:t>
            </w:r>
            <w:proofErr w:type="gramEnd"/>
            <w:r>
              <w:rPr>
                <w:rFonts w:asciiTheme="minorHAnsi" w:hAnsiTheme="minorHAnsi"/>
                <w:sz w:val="22"/>
                <w:szCs w:val="22"/>
              </w:rPr>
              <w:t xml:space="preserve"> are implemented.</w:t>
            </w:r>
          </w:p>
        </w:tc>
      </w:tr>
      <w:tr w:rsidR="00057666" w:rsidRPr="00DC3244" w14:paraId="0AED526B" w14:textId="77777777" w:rsidTr="00B558BB">
        <w:trPr>
          <w:trHeight w:hRule="exact" w:val="278"/>
        </w:trPr>
        <w:tc>
          <w:tcPr>
            <w:tcW w:w="4654" w:type="dxa"/>
            <w:tcBorders>
              <w:top w:val="single" w:sz="5" w:space="0" w:color="000000"/>
              <w:left w:val="single" w:sz="5" w:space="0" w:color="000000"/>
              <w:bottom w:val="single" w:sz="5" w:space="0" w:color="000000"/>
              <w:right w:val="single" w:sz="5" w:space="0" w:color="000000"/>
            </w:tcBorders>
          </w:tcPr>
          <w:p w14:paraId="5D412749" w14:textId="77777777" w:rsidR="00057666" w:rsidRPr="002662EF" w:rsidRDefault="00E3650D">
            <w:pPr>
              <w:spacing w:line="200" w:lineRule="exact"/>
              <w:ind w:left="822"/>
              <w:rPr>
                <w:rFonts w:ascii="Calibri" w:eastAsia="Calibri" w:hAnsi="Calibri" w:cs="Calibri"/>
                <w:sz w:val="22"/>
                <w:szCs w:val="22"/>
              </w:rPr>
            </w:pPr>
            <w:r w:rsidRPr="002662EF">
              <w:rPr>
                <w:rFonts w:ascii="Calibri" w:eastAsia="Calibri" w:hAnsi="Calibri" w:cs="Calibri"/>
                <w:sz w:val="22"/>
                <w:szCs w:val="22"/>
              </w:rPr>
              <w:t>8.7.1.3 C</w:t>
            </w:r>
            <w:r w:rsidRPr="002662EF">
              <w:rPr>
                <w:rFonts w:ascii="Calibri" w:eastAsia="Calibri" w:hAnsi="Calibri" w:cs="Calibri"/>
                <w:spacing w:val="1"/>
                <w:sz w:val="22"/>
                <w:szCs w:val="22"/>
              </w:rPr>
              <w:t>o</w:t>
            </w:r>
            <w:r w:rsidRPr="002662EF">
              <w:rPr>
                <w:rFonts w:ascii="Calibri" w:eastAsia="Calibri" w:hAnsi="Calibri" w:cs="Calibri"/>
                <w:spacing w:val="-1"/>
                <w:sz w:val="22"/>
                <w:szCs w:val="22"/>
              </w:rPr>
              <w:t>n</w:t>
            </w:r>
            <w:r w:rsidRPr="002662EF">
              <w:rPr>
                <w:rFonts w:ascii="Calibri" w:eastAsia="Calibri" w:hAnsi="Calibri" w:cs="Calibri"/>
                <w:sz w:val="22"/>
                <w:szCs w:val="22"/>
              </w:rPr>
              <w:t>t</w:t>
            </w:r>
            <w:r w:rsidRPr="002662EF">
              <w:rPr>
                <w:rFonts w:ascii="Calibri" w:eastAsia="Calibri" w:hAnsi="Calibri" w:cs="Calibri"/>
                <w:spacing w:val="-1"/>
                <w:sz w:val="22"/>
                <w:szCs w:val="22"/>
              </w:rPr>
              <w:t>r</w:t>
            </w:r>
            <w:r w:rsidRPr="002662EF">
              <w:rPr>
                <w:rFonts w:ascii="Calibri" w:eastAsia="Calibri" w:hAnsi="Calibri" w:cs="Calibri"/>
                <w:spacing w:val="1"/>
                <w:sz w:val="22"/>
                <w:szCs w:val="22"/>
              </w:rPr>
              <w:t>o</w:t>
            </w:r>
            <w:r w:rsidRPr="002662EF">
              <w:rPr>
                <w:rFonts w:ascii="Calibri" w:eastAsia="Calibri" w:hAnsi="Calibri" w:cs="Calibri"/>
                <w:sz w:val="22"/>
                <w:szCs w:val="22"/>
              </w:rPr>
              <w:t xml:space="preserve">l </w:t>
            </w:r>
            <w:r w:rsidRPr="002662EF">
              <w:rPr>
                <w:rFonts w:ascii="Calibri" w:eastAsia="Calibri" w:hAnsi="Calibri" w:cs="Calibri"/>
                <w:spacing w:val="-1"/>
                <w:sz w:val="22"/>
                <w:szCs w:val="22"/>
              </w:rPr>
              <w:t>sus</w:t>
            </w:r>
            <w:r w:rsidRPr="002662EF">
              <w:rPr>
                <w:rFonts w:ascii="Calibri" w:eastAsia="Calibri" w:hAnsi="Calibri" w:cs="Calibri"/>
                <w:spacing w:val="1"/>
                <w:sz w:val="22"/>
                <w:szCs w:val="22"/>
              </w:rPr>
              <w:t>p</w:t>
            </w:r>
            <w:r w:rsidRPr="002662EF">
              <w:rPr>
                <w:rFonts w:ascii="Calibri" w:eastAsia="Calibri" w:hAnsi="Calibri" w:cs="Calibri"/>
                <w:spacing w:val="-1"/>
                <w:sz w:val="22"/>
                <w:szCs w:val="22"/>
              </w:rPr>
              <w:t>e</w:t>
            </w:r>
            <w:r w:rsidRPr="002662EF">
              <w:rPr>
                <w:rFonts w:ascii="Calibri" w:eastAsia="Calibri" w:hAnsi="Calibri" w:cs="Calibri"/>
                <w:spacing w:val="1"/>
                <w:sz w:val="22"/>
                <w:szCs w:val="22"/>
              </w:rPr>
              <w:t>c</w:t>
            </w:r>
            <w:r w:rsidRPr="002662EF">
              <w:rPr>
                <w:rFonts w:ascii="Calibri" w:eastAsia="Calibri" w:hAnsi="Calibri" w:cs="Calibri"/>
                <w:sz w:val="22"/>
                <w:szCs w:val="22"/>
              </w:rPr>
              <w:t xml:space="preserve">t </w:t>
            </w:r>
            <w:r w:rsidRPr="002662EF">
              <w:rPr>
                <w:rFonts w:ascii="Calibri" w:eastAsia="Calibri" w:hAnsi="Calibri" w:cs="Calibri"/>
                <w:spacing w:val="-1"/>
                <w:sz w:val="22"/>
                <w:szCs w:val="22"/>
              </w:rPr>
              <w:t>p</w:t>
            </w:r>
            <w:r w:rsidRPr="002662EF">
              <w:rPr>
                <w:rFonts w:ascii="Calibri" w:eastAsia="Calibri" w:hAnsi="Calibri" w:cs="Calibri"/>
                <w:sz w:val="22"/>
                <w:szCs w:val="22"/>
              </w:rPr>
              <w:t>r</w:t>
            </w:r>
            <w:r w:rsidRPr="002662EF">
              <w:rPr>
                <w:rFonts w:ascii="Calibri" w:eastAsia="Calibri" w:hAnsi="Calibri" w:cs="Calibri"/>
                <w:spacing w:val="1"/>
                <w:sz w:val="22"/>
                <w:szCs w:val="22"/>
              </w:rPr>
              <w:t>o</w:t>
            </w:r>
            <w:r w:rsidRPr="002662EF">
              <w:rPr>
                <w:rFonts w:ascii="Calibri" w:eastAsia="Calibri" w:hAnsi="Calibri" w:cs="Calibri"/>
                <w:spacing w:val="-1"/>
                <w:sz w:val="22"/>
                <w:szCs w:val="22"/>
              </w:rPr>
              <w:t>du</w:t>
            </w:r>
            <w:r w:rsidRPr="002662EF">
              <w:rPr>
                <w:rFonts w:ascii="Calibri" w:eastAsia="Calibri" w:hAnsi="Calibri" w:cs="Calibri"/>
                <w:spacing w:val="1"/>
                <w:sz w:val="22"/>
                <w:szCs w:val="22"/>
              </w:rPr>
              <w:t>c</w:t>
            </w:r>
            <w:r w:rsidRPr="002662EF">
              <w:rPr>
                <w:rFonts w:ascii="Calibri" w:eastAsia="Calibri" w:hAnsi="Calibri" w:cs="Calibri"/>
                <w:sz w:val="22"/>
                <w:szCs w:val="22"/>
              </w:rPr>
              <w:t>t</w:t>
            </w:r>
          </w:p>
        </w:tc>
        <w:tc>
          <w:tcPr>
            <w:tcW w:w="2160" w:type="dxa"/>
            <w:gridSpan w:val="2"/>
            <w:tcBorders>
              <w:top w:val="single" w:sz="5" w:space="0" w:color="000000"/>
              <w:left w:val="single" w:sz="5" w:space="0" w:color="000000"/>
              <w:bottom w:val="single" w:sz="5" w:space="0" w:color="000000"/>
              <w:right w:val="single" w:sz="5" w:space="0" w:color="000000"/>
            </w:tcBorders>
          </w:tcPr>
          <w:p w14:paraId="278D06F8" w14:textId="77777777" w:rsidR="00057666" w:rsidRPr="002662EF" w:rsidRDefault="00453793" w:rsidP="00453793">
            <w:pPr>
              <w:jc w:val="center"/>
              <w:rPr>
                <w:rFonts w:asciiTheme="minorHAnsi" w:hAnsiTheme="minorHAnsi"/>
                <w:sz w:val="22"/>
                <w:szCs w:val="22"/>
              </w:rPr>
            </w:pPr>
            <w:r w:rsidRPr="002662EF">
              <w:rPr>
                <w:rFonts w:asciiTheme="minorHAnsi" w:hAnsi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68511DB3" w14:textId="77777777" w:rsidR="00057666" w:rsidRPr="002662EF" w:rsidRDefault="00453793">
            <w:pPr>
              <w:rPr>
                <w:rFonts w:asciiTheme="minorHAnsi" w:hAnsiTheme="minorHAnsi"/>
                <w:sz w:val="22"/>
                <w:szCs w:val="22"/>
              </w:rPr>
            </w:pPr>
            <w:r w:rsidRPr="002662EF">
              <w:rPr>
                <w:rFonts w:asciiTheme="minorHAnsi" w:hAnsiTheme="minorHAnsi"/>
                <w:sz w:val="22"/>
                <w:szCs w:val="22"/>
              </w:rPr>
              <w:t>Suspect product is identified with yellow tag.</w:t>
            </w:r>
          </w:p>
        </w:tc>
      </w:tr>
      <w:tr w:rsidR="00057666" w:rsidRPr="00DC3244" w14:paraId="54CA2287" w14:textId="77777777" w:rsidTr="00B558BB">
        <w:trPr>
          <w:trHeight w:hRule="exact" w:val="278"/>
        </w:trPr>
        <w:tc>
          <w:tcPr>
            <w:tcW w:w="4654" w:type="dxa"/>
            <w:tcBorders>
              <w:top w:val="single" w:sz="5" w:space="0" w:color="000000"/>
              <w:left w:val="single" w:sz="5" w:space="0" w:color="000000"/>
              <w:bottom w:val="single" w:sz="5" w:space="0" w:color="000000"/>
              <w:right w:val="single" w:sz="5" w:space="0" w:color="000000"/>
            </w:tcBorders>
          </w:tcPr>
          <w:p w14:paraId="4D7F860C" w14:textId="77777777" w:rsidR="00057666" w:rsidRPr="002662EF" w:rsidRDefault="00E3650D">
            <w:pPr>
              <w:spacing w:line="200" w:lineRule="exact"/>
              <w:ind w:left="822"/>
              <w:rPr>
                <w:rFonts w:ascii="Calibri" w:eastAsia="Calibri" w:hAnsi="Calibri" w:cs="Calibri"/>
                <w:sz w:val="22"/>
                <w:szCs w:val="22"/>
              </w:rPr>
            </w:pPr>
            <w:r w:rsidRPr="002662EF">
              <w:rPr>
                <w:rFonts w:ascii="Calibri" w:eastAsia="Calibri" w:hAnsi="Calibri" w:cs="Calibri"/>
                <w:sz w:val="22"/>
                <w:szCs w:val="22"/>
              </w:rPr>
              <w:t>8.7.1.4 C</w:t>
            </w:r>
            <w:r w:rsidRPr="002662EF">
              <w:rPr>
                <w:rFonts w:ascii="Calibri" w:eastAsia="Calibri" w:hAnsi="Calibri" w:cs="Calibri"/>
                <w:spacing w:val="1"/>
                <w:sz w:val="22"/>
                <w:szCs w:val="22"/>
              </w:rPr>
              <w:t>o</w:t>
            </w:r>
            <w:r w:rsidRPr="002662EF">
              <w:rPr>
                <w:rFonts w:ascii="Calibri" w:eastAsia="Calibri" w:hAnsi="Calibri" w:cs="Calibri"/>
                <w:spacing w:val="-1"/>
                <w:sz w:val="22"/>
                <w:szCs w:val="22"/>
              </w:rPr>
              <w:t>n</w:t>
            </w:r>
            <w:r w:rsidRPr="002662EF">
              <w:rPr>
                <w:rFonts w:ascii="Calibri" w:eastAsia="Calibri" w:hAnsi="Calibri" w:cs="Calibri"/>
                <w:sz w:val="22"/>
                <w:szCs w:val="22"/>
              </w:rPr>
              <w:t>t</w:t>
            </w:r>
            <w:r w:rsidRPr="002662EF">
              <w:rPr>
                <w:rFonts w:ascii="Calibri" w:eastAsia="Calibri" w:hAnsi="Calibri" w:cs="Calibri"/>
                <w:spacing w:val="-1"/>
                <w:sz w:val="22"/>
                <w:szCs w:val="22"/>
              </w:rPr>
              <w:t>r</w:t>
            </w:r>
            <w:r w:rsidRPr="002662EF">
              <w:rPr>
                <w:rFonts w:ascii="Calibri" w:eastAsia="Calibri" w:hAnsi="Calibri" w:cs="Calibri"/>
                <w:spacing w:val="1"/>
                <w:sz w:val="22"/>
                <w:szCs w:val="22"/>
              </w:rPr>
              <w:t>o</w:t>
            </w:r>
            <w:r w:rsidRPr="002662EF">
              <w:rPr>
                <w:rFonts w:ascii="Calibri" w:eastAsia="Calibri" w:hAnsi="Calibri" w:cs="Calibri"/>
                <w:sz w:val="22"/>
                <w:szCs w:val="22"/>
              </w:rPr>
              <w:t xml:space="preserve">l </w:t>
            </w:r>
            <w:r w:rsidRPr="002662EF">
              <w:rPr>
                <w:rFonts w:ascii="Calibri" w:eastAsia="Calibri" w:hAnsi="Calibri" w:cs="Calibri"/>
                <w:spacing w:val="1"/>
                <w:sz w:val="22"/>
                <w:szCs w:val="22"/>
              </w:rPr>
              <w:t>o</w:t>
            </w:r>
            <w:r w:rsidRPr="002662EF">
              <w:rPr>
                <w:rFonts w:ascii="Calibri" w:eastAsia="Calibri" w:hAnsi="Calibri" w:cs="Calibri"/>
                <w:sz w:val="22"/>
                <w:szCs w:val="22"/>
              </w:rPr>
              <w:t>f r</w:t>
            </w:r>
            <w:r w:rsidRPr="002662EF">
              <w:rPr>
                <w:rFonts w:ascii="Calibri" w:eastAsia="Calibri" w:hAnsi="Calibri" w:cs="Calibri"/>
                <w:spacing w:val="-1"/>
                <w:sz w:val="22"/>
                <w:szCs w:val="22"/>
              </w:rPr>
              <w:t>e</w:t>
            </w:r>
            <w:r w:rsidRPr="002662EF">
              <w:rPr>
                <w:rFonts w:ascii="Calibri" w:eastAsia="Calibri" w:hAnsi="Calibri" w:cs="Calibri"/>
                <w:spacing w:val="1"/>
                <w:sz w:val="22"/>
                <w:szCs w:val="22"/>
              </w:rPr>
              <w:t>wo</w:t>
            </w:r>
            <w:r w:rsidRPr="002662EF">
              <w:rPr>
                <w:rFonts w:ascii="Calibri" w:eastAsia="Calibri" w:hAnsi="Calibri" w:cs="Calibri"/>
                <w:sz w:val="22"/>
                <w:szCs w:val="22"/>
              </w:rPr>
              <w:t>r</w:t>
            </w:r>
            <w:r w:rsidRPr="002662EF">
              <w:rPr>
                <w:rFonts w:ascii="Calibri" w:eastAsia="Calibri" w:hAnsi="Calibri" w:cs="Calibri"/>
                <w:spacing w:val="-1"/>
                <w:sz w:val="22"/>
                <w:szCs w:val="22"/>
              </w:rPr>
              <w:t>ke</w:t>
            </w:r>
            <w:r w:rsidRPr="002662EF">
              <w:rPr>
                <w:rFonts w:ascii="Calibri" w:eastAsia="Calibri" w:hAnsi="Calibri" w:cs="Calibri"/>
                <w:sz w:val="22"/>
                <w:szCs w:val="22"/>
              </w:rPr>
              <w:t>d</w:t>
            </w:r>
            <w:r w:rsidRPr="002662EF">
              <w:rPr>
                <w:rFonts w:ascii="Calibri" w:eastAsia="Calibri" w:hAnsi="Calibri" w:cs="Calibri"/>
                <w:spacing w:val="-1"/>
                <w:sz w:val="22"/>
                <w:szCs w:val="22"/>
              </w:rPr>
              <w:t xml:space="preserve"> p</w:t>
            </w:r>
            <w:r w:rsidRPr="002662EF">
              <w:rPr>
                <w:rFonts w:ascii="Calibri" w:eastAsia="Calibri" w:hAnsi="Calibri" w:cs="Calibri"/>
                <w:sz w:val="22"/>
                <w:szCs w:val="22"/>
              </w:rPr>
              <w:t>r</w:t>
            </w:r>
            <w:r w:rsidRPr="002662EF">
              <w:rPr>
                <w:rFonts w:ascii="Calibri" w:eastAsia="Calibri" w:hAnsi="Calibri" w:cs="Calibri"/>
                <w:spacing w:val="1"/>
                <w:sz w:val="22"/>
                <w:szCs w:val="22"/>
              </w:rPr>
              <w:t>o</w:t>
            </w:r>
            <w:r w:rsidRPr="002662EF">
              <w:rPr>
                <w:rFonts w:ascii="Calibri" w:eastAsia="Calibri" w:hAnsi="Calibri" w:cs="Calibri"/>
                <w:spacing w:val="-1"/>
                <w:sz w:val="22"/>
                <w:szCs w:val="22"/>
              </w:rPr>
              <w:t>du</w:t>
            </w:r>
            <w:r w:rsidRPr="002662EF">
              <w:rPr>
                <w:rFonts w:ascii="Calibri" w:eastAsia="Calibri" w:hAnsi="Calibri" w:cs="Calibri"/>
                <w:spacing w:val="1"/>
                <w:sz w:val="22"/>
                <w:szCs w:val="22"/>
              </w:rPr>
              <w:t>c</w:t>
            </w:r>
            <w:r w:rsidRPr="002662EF">
              <w:rPr>
                <w:rFonts w:ascii="Calibri" w:eastAsia="Calibri" w:hAnsi="Calibri" w:cs="Calibri"/>
                <w:sz w:val="22"/>
                <w:szCs w:val="22"/>
              </w:rPr>
              <w:t>t</w:t>
            </w:r>
          </w:p>
        </w:tc>
        <w:tc>
          <w:tcPr>
            <w:tcW w:w="2160" w:type="dxa"/>
            <w:gridSpan w:val="2"/>
            <w:tcBorders>
              <w:top w:val="single" w:sz="5" w:space="0" w:color="000000"/>
              <w:left w:val="single" w:sz="5" w:space="0" w:color="000000"/>
              <w:bottom w:val="single" w:sz="5" w:space="0" w:color="000000"/>
              <w:right w:val="single" w:sz="5" w:space="0" w:color="000000"/>
            </w:tcBorders>
          </w:tcPr>
          <w:p w14:paraId="30465686" w14:textId="77777777" w:rsidR="00057666" w:rsidRPr="002662EF" w:rsidRDefault="00453793" w:rsidP="00453793">
            <w:pPr>
              <w:jc w:val="center"/>
              <w:rPr>
                <w:rFonts w:asciiTheme="minorHAnsi" w:hAnsiTheme="minorHAnsi"/>
                <w:sz w:val="22"/>
                <w:szCs w:val="22"/>
              </w:rPr>
            </w:pPr>
            <w:r w:rsidRPr="002662EF">
              <w:rPr>
                <w:rFonts w:asciiTheme="minorHAnsi" w:hAnsi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15721631" w14:textId="77777777" w:rsidR="00057666" w:rsidRPr="002662EF" w:rsidRDefault="00453793">
            <w:pPr>
              <w:rPr>
                <w:rFonts w:asciiTheme="minorHAnsi" w:hAnsiTheme="minorHAnsi"/>
                <w:sz w:val="22"/>
                <w:szCs w:val="22"/>
              </w:rPr>
            </w:pPr>
            <w:r w:rsidRPr="002662EF">
              <w:rPr>
                <w:rFonts w:asciiTheme="minorHAnsi" w:hAnsiTheme="minorHAnsi"/>
                <w:sz w:val="22"/>
                <w:szCs w:val="22"/>
              </w:rPr>
              <w:t>The company does not rework product</w:t>
            </w:r>
          </w:p>
        </w:tc>
      </w:tr>
      <w:tr w:rsidR="00057666" w:rsidRPr="00DC3244" w14:paraId="511CF603" w14:textId="77777777" w:rsidTr="00B558BB">
        <w:trPr>
          <w:trHeight w:hRule="exact" w:val="278"/>
        </w:trPr>
        <w:tc>
          <w:tcPr>
            <w:tcW w:w="4654" w:type="dxa"/>
            <w:tcBorders>
              <w:top w:val="single" w:sz="5" w:space="0" w:color="000000"/>
              <w:left w:val="single" w:sz="5" w:space="0" w:color="000000"/>
              <w:bottom w:val="single" w:sz="5" w:space="0" w:color="000000"/>
              <w:right w:val="single" w:sz="5" w:space="0" w:color="000000"/>
            </w:tcBorders>
          </w:tcPr>
          <w:p w14:paraId="699B6EE1" w14:textId="77777777" w:rsidR="00057666" w:rsidRPr="002662EF" w:rsidRDefault="00E3650D">
            <w:pPr>
              <w:spacing w:line="200" w:lineRule="exact"/>
              <w:ind w:left="822"/>
              <w:rPr>
                <w:rFonts w:ascii="Calibri" w:eastAsia="Calibri" w:hAnsi="Calibri" w:cs="Calibri"/>
                <w:sz w:val="22"/>
                <w:szCs w:val="22"/>
              </w:rPr>
            </w:pPr>
            <w:r w:rsidRPr="002662EF">
              <w:rPr>
                <w:rFonts w:ascii="Calibri" w:eastAsia="Calibri" w:hAnsi="Calibri" w:cs="Calibri"/>
                <w:sz w:val="22"/>
                <w:szCs w:val="22"/>
              </w:rPr>
              <w:t>8.7.1.5 C</w:t>
            </w:r>
            <w:r w:rsidRPr="002662EF">
              <w:rPr>
                <w:rFonts w:ascii="Calibri" w:eastAsia="Calibri" w:hAnsi="Calibri" w:cs="Calibri"/>
                <w:spacing w:val="1"/>
                <w:sz w:val="22"/>
                <w:szCs w:val="22"/>
              </w:rPr>
              <w:t>o</w:t>
            </w:r>
            <w:r w:rsidRPr="002662EF">
              <w:rPr>
                <w:rFonts w:ascii="Calibri" w:eastAsia="Calibri" w:hAnsi="Calibri" w:cs="Calibri"/>
                <w:spacing w:val="-1"/>
                <w:sz w:val="22"/>
                <w:szCs w:val="22"/>
              </w:rPr>
              <w:t>n</w:t>
            </w:r>
            <w:r w:rsidRPr="002662EF">
              <w:rPr>
                <w:rFonts w:ascii="Calibri" w:eastAsia="Calibri" w:hAnsi="Calibri" w:cs="Calibri"/>
                <w:sz w:val="22"/>
                <w:szCs w:val="22"/>
              </w:rPr>
              <w:t>t</w:t>
            </w:r>
            <w:r w:rsidRPr="002662EF">
              <w:rPr>
                <w:rFonts w:ascii="Calibri" w:eastAsia="Calibri" w:hAnsi="Calibri" w:cs="Calibri"/>
                <w:spacing w:val="-1"/>
                <w:sz w:val="22"/>
                <w:szCs w:val="22"/>
              </w:rPr>
              <w:t>r</w:t>
            </w:r>
            <w:r w:rsidRPr="002662EF">
              <w:rPr>
                <w:rFonts w:ascii="Calibri" w:eastAsia="Calibri" w:hAnsi="Calibri" w:cs="Calibri"/>
                <w:spacing w:val="1"/>
                <w:sz w:val="22"/>
                <w:szCs w:val="22"/>
              </w:rPr>
              <w:t>o</w:t>
            </w:r>
            <w:r w:rsidRPr="002662EF">
              <w:rPr>
                <w:rFonts w:ascii="Calibri" w:eastAsia="Calibri" w:hAnsi="Calibri" w:cs="Calibri"/>
                <w:sz w:val="22"/>
                <w:szCs w:val="22"/>
              </w:rPr>
              <w:t xml:space="preserve">l </w:t>
            </w:r>
            <w:r w:rsidRPr="002662EF">
              <w:rPr>
                <w:rFonts w:ascii="Calibri" w:eastAsia="Calibri" w:hAnsi="Calibri" w:cs="Calibri"/>
                <w:spacing w:val="1"/>
                <w:sz w:val="22"/>
                <w:szCs w:val="22"/>
              </w:rPr>
              <w:t>o</w:t>
            </w:r>
            <w:r w:rsidRPr="002662EF">
              <w:rPr>
                <w:rFonts w:ascii="Calibri" w:eastAsia="Calibri" w:hAnsi="Calibri" w:cs="Calibri"/>
                <w:sz w:val="22"/>
                <w:szCs w:val="22"/>
              </w:rPr>
              <w:t>f r</w:t>
            </w:r>
            <w:r w:rsidRPr="002662EF">
              <w:rPr>
                <w:rFonts w:ascii="Calibri" w:eastAsia="Calibri" w:hAnsi="Calibri" w:cs="Calibri"/>
                <w:spacing w:val="-1"/>
                <w:sz w:val="22"/>
                <w:szCs w:val="22"/>
              </w:rPr>
              <w:t>ep</w:t>
            </w:r>
            <w:r w:rsidRPr="002662EF">
              <w:rPr>
                <w:rFonts w:ascii="Calibri" w:eastAsia="Calibri" w:hAnsi="Calibri" w:cs="Calibri"/>
                <w:sz w:val="22"/>
                <w:szCs w:val="22"/>
              </w:rPr>
              <w:t>ai</w:t>
            </w:r>
            <w:r w:rsidRPr="002662EF">
              <w:rPr>
                <w:rFonts w:ascii="Calibri" w:eastAsia="Calibri" w:hAnsi="Calibri" w:cs="Calibri"/>
                <w:spacing w:val="-1"/>
                <w:sz w:val="22"/>
                <w:szCs w:val="22"/>
              </w:rPr>
              <w:t>re</w:t>
            </w:r>
            <w:r w:rsidRPr="002662EF">
              <w:rPr>
                <w:rFonts w:ascii="Calibri" w:eastAsia="Calibri" w:hAnsi="Calibri" w:cs="Calibri"/>
                <w:sz w:val="22"/>
                <w:szCs w:val="22"/>
              </w:rPr>
              <w:t>d</w:t>
            </w:r>
            <w:r w:rsidRPr="002662EF">
              <w:rPr>
                <w:rFonts w:ascii="Calibri" w:eastAsia="Calibri" w:hAnsi="Calibri" w:cs="Calibri"/>
                <w:spacing w:val="-1"/>
                <w:sz w:val="22"/>
                <w:szCs w:val="22"/>
              </w:rPr>
              <w:t xml:space="preserve"> </w:t>
            </w:r>
            <w:r w:rsidRPr="002662EF">
              <w:rPr>
                <w:rFonts w:ascii="Calibri" w:eastAsia="Calibri" w:hAnsi="Calibri" w:cs="Calibri"/>
                <w:spacing w:val="1"/>
                <w:sz w:val="22"/>
                <w:szCs w:val="22"/>
              </w:rPr>
              <w:t>p</w:t>
            </w:r>
            <w:r w:rsidRPr="002662EF">
              <w:rPr>
                <w:rFonts w:ascii="Calibri" w:eastAsia="Calibri" w:hAnsi="Calibri" w:cs="Calibri"/>
                <w:sz w:val="22"/>
                <w:szCs w:val="22"/>
              </w:rPr>
              <w:t>r</w:t>
            </w:r>
            <w:r w:rsidRPr="002662EF">
              <w:rPr>
                <w:rFonts w:ascii="Calibri" w:eastAsia="Calibri" w:hAnsi="Calibri" w:cs="Calibri"/>
                <w:spacing w:val="1"/>
                <w:sz w:val="22"/>
                <w:szCs w:val="22"/>
              </w:rPr>
              <w:t>o</w:t>
            </w:r>
            <w:r w:rsidRPr="002662EF">
              <w:rPr>
                <w:rFonts w:ascii="Calibri" w:eastAsia="Calibri" w:hAnsi="Calibri" w:cs="Calibri"/>
                <w:spacing w:val="-1"/>
                <w:sz w:val="22"/>
                <w:szCs w:val="22"/>
              </w:rPr>
              <w:t>d</w:t>
            </w:r>
            <w:r w:rsidRPr="002662EF">
              <w:rPr>
                <w:rFonts w:ascii="Calibri" w:eastAsia="Calibri" w:hAnsi="Calibri" w:cs="Calibri"/>
                <w:spacing w:val="1"/>
                <w:sz w:val="22"/>
                <w:szCs w:val="22"/>
              </w:rPr>
              <w:t>uc</w:t>
            </w:r>
            <w:r w:rsidRPr="002662EF">
              <w:rPr>
                <w:rFonts w:ascii="Calibri" w:eastAsia="Calibri" w:hAnsi="Calibri" w:cs="Calibri"/>
                <w:sz w:val="22"/>
                <w:szCs w:val="22"/>
              </w:rPr>
              <w:t>t</w:t>
            </w:r>
          </w:p>
        </w:tc>
        <w:tc>
          <w:tcPr>
            <w:tcW w:w="2160" w:type="dxa"/>
            <w:gridSpan w:val="2"/>
            <w:tcBorders>
              <w:top w:val="single" w:sz="5" w:space="0" w:color="000000"/>
              <w:left w:val="single" w:sz="5" w:space="0" w:color="000000"/>
              <w:bottom w:val="single" w:sz="5" w:space="0" w:color="000000"/>
              <w:right w:val="single" w:sz="5" w:space="0" w:color="000000"/>
            </w:tcBorders>
          </w:tcPr>
          <w:p w14:paraId="0AF9A5C7" w14:textId="77777777" w:rsidR="00057666" w:rsidRPr="002662EF" w:rsidRDefault="00453793" w:rsidP="00453793">
            <w:pPr>
              <w:jc w:val="center"/>
              <w:rPr>
                <w:rFonts w:asciiTheme="minorHAnsi" w:hAnsiTheme="minorHAnsi"/>
                <w:sz w:val="22"/>
                <w:szCs w:val="22"/>
              </w:rPr>
            </w:pPr>
            <w:r w:rsidRPr="002662EF">
              <w:rPr>
                <w:rFonts w:asciiTheme="minorHAnsi" w:hAnsi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26597652" w14:textId="77777777" w:rsidR="00057666" w:rsidRPr="002662EF" w:rsidRDefault="00453793">
            <w:pPr>
              <w:rPr>
                <w:rFonts w:asciiTheme="minorHAnsi" w:hAnsiTheme="minorHAnsi"/>
                <w:sz w:val="22"/>
                <w:szCs w:val="22"/>
              </w:rPr>
            </w:pPr>
            <w:r w:rsidRPr="002662EF">
              <w:rPr>
                <w:rFonts w:asciiTheme="minorHAnsi" w:hAnsiTheme="minorHAnsi"/>
                <w:sz w:val="22"/>
                <w:szCs w:val="22"/>
              </w:rPr>
              <w:t>The company does not repair product</w:t>
            </w:r>
          </w:p>
        </w:tc>
      </w:tr>
      <w:tr w:rsidR="00057666" w:rsidRPr="00DC3244" w14:paraId="1DE803F3" w14:textId="77777777" w:rsidTr="00B558BB">
        <w:trPr>
          <w:trHeight w:hRule="exact" w:val="279"/>
        </w:trPr>
        <w:tc>
          <w:tcPr>
            <w:tcW w:w="4654" w:type="dxa"/>
            <w:tcBorders>
              <w:top w:val="single" w:sz="5" w:space="0" w:color="000000"/>
              <w:left w:val="single" w:sz="5" w:space="0" w:color="000000"/>
              <w:bottom w:val="single" w:sz="5" w:space="0" w:color="000000"/>
              <w:right w:val="single" w:sz="5" w:space="0" w:color="000000"/>
            </w:tcBorders>
          </w:tcPr>
          <w:p w14:paraId="5F16C334" w14:textId="77777777" w:rsidR="00057666" w:rsidRPr="002662EF" w:rsidRDefault="00E3650D">
            <w:pPr>
              <w:spacing w:line="200" w:lineRule="exact"/>
              <w:ind w:left="822"/>
              <w:rPr>
                <w:rFonts w:ascii="Calibri" w:eastAsia="Calibri" w:hAnsi="Calibri" w:cs="Calibri"/>
                <w:sz w:val="22"/>
                <w:szCs w:val="22"/>
              </w:rPr>
            </w:pPr>
            <w:r w:rsidRPr="002662EF">
              <w:rPr>
                <w:rFonts w:ascii="Calibri" w:eastAsia="Calibri" w:hAnsi="Calibri" w:cs="Calibri"/>
                <w:sz w:val="22"/>
                <w:szCs w:val="22"/>
              </w:rPr>
              <w:t>8.7.1.6 C</w:t>
            </w:r>
            <w:r w:rsidRPr="002662EF">
              <w:rPr>
                <w:rFonts w:ascii="Calibri" w:eastAsia="Calibri" w:hAnsi="Calibri" w:cs="Calibri"/>
                <w:spacing w:val="-1"/>
                <w:sz w:val="22"/>
                <w:szCs w:val="22"/>
              </w:rPr>
              <w:t>us</w:t>
            </w:r>
            <w:r w:rsidRPr="002662EF">
              <w:rPr>
                <w:rFonts w:ascii="Calibri" w:eastAsia="Calibri" w:hAnsi="Calibri" w:cs="Calibri"/>
                <w:sz w:val="22"/>
                <w:szCs w:val="22"/>
              </w:rPr>
              <w:t>t</w:t>
            </w:r>
            <w:r w:rsidRPr="002662EF">
              <w:rPr>
                <w:rFonts w:ascii="Calibri" w:eastAsia="Calibri" w:hAnsi="Calibri" w:cs="Calibri"/>
                <w:spacing w:val="1"/>
                <w:sz w:val="22"/>
                <w:szCs w:val="22"/>
              </w:rPr>
              <w:t>o</w:t>
            </w:r>
            <w:r w:rsidRPr="002662EF">
              <w:rPr>
                <w:rFonts w:ascii="Calibri" w:eastAsia="Calibri" w:hAnsi="Calibri" w:cs="Calibri"/>
                <w:sz w:val="22"/>
                <w:szCs w:val="22"/>
              </w:rPr>
              <w:t>m</w:t>
            </w:r>
            <w:r w:rsidRPr="002662EF">
              <w:rPr>
                <w:rFonts w:ascii="Calibri" w:eastAsia="Calibri" w:hAnsi="Calibri" w:cs="Calibri"/>
                <w:spacing w:val="-1"/>
                <w:sz w:val="22"/>
                <w:szCs w:val="22"/>
              </w:rPr>
              <w:t>e</w:t>
            </w:r>
            <w:r w:rsidRPr="002662EF">
              <w:rPr>
                <w:rFonts w:ascii="Calibri" w:eastAsia="Calibri" w:hAnsi="Calibri" w:cs="Calibri"/>
                <w:sz w:val="22"/>
                <w:szCs w:val="22"/>
              </w:rPr>
              <w:t xml:space="preserve">r </w:t>
            </w:r>
            <w:r w:rsidRPr="002662EF">
              <w:rPr>
                <w:rFonts w:ascii="Calibri" w:eastAsia="Calibri" w:hAnsi="Calibri" w:cs="Calibri"/>
                <w:spacing w:val="-1"/>
                <w:sz w:val="22"/>
                <w:szCs w:val="22"/>
              </w:rPr>
              <w:t>n</w:t>
            </w:r>
            <w:r w:rsidRPr="002662EF">
              <w:rPr>
                <w:rFonts w:ascii="Calibri" w:eastAsia="Calibri" w:hAnsi="Calibri" w:cs="Calibri"/>
                <w:spacing w:val="1"/>
                <w:sz w:val="22"/>
                <w:szCs w:val="22"/>
              </w:rPr>
              <w:t>o</w:t>
            </w:r>
            <w:r w:rsidRPr="002662EF">
              <w:rPr>
                <w:rFonts w:ascii="Calibri" w:eastAsia="Calibri" w:hAnsi="Calibri" w:cs="Calibri"/>
                <w:sz w:val="22"/>
                <w:szCs w:val="22"/>
              </w:rPr>
              <w:t>t</w:t>
            </w:r>
            <w:r w:rsidRPr="002662EF">
              <w:rPr>
                <w:rFonts w:ascii="Calibri" w:eastAsia="Calibri" w:hAnsi="Calibri" w:cs="Calibri"/>
                <w:spacing w:val="-1"/>
                <w:sz w:val="22"/>
                <w:szCs w:val="22"/>
              </w:rPr>
              <w:t>i</w:t>
            </w:r>
            <w:r w:rsidRPr="002662EF">
              <w:rPr>
                <w:rFonts w:ascii="Calibri" w:eastAsia="Calibri" w:hAnsi="Calibri" w:cs="Calibri"/>
                <w:sz w:val="22"/>
                <w:szCs w:val="22"/>
              </w:rPr>
              <w:t>ficat</w:t>
            </w:r>
            <w:r w:rsidRPr="002662EF">
              <w:rPr>
                <w:rFonts w:ascii="Calibri" w:eastAsia="Calibri" w:hAnsi="Calibri" w:cs="Calibri"/>
                <w:spacing w:val="-1"/>
                <w:sz w:val="22"/>
                <w:szCs w:val="22"/>
              </w:rPr>
              <w:t>i</w:t>
            </w:r>
            <w:r w:rsidRPr="002662EF">
              <w:rPr>
                <w:rFonts w:ascii="Calibri" w:eastAsia="Calibri" w:hAnsi="Calibri" w:cs="Calibri"/>
                <w:spacing w:val="1"/>
                <w:sz w:val="22"/>
                <w:szCs w:val="22"/>
              </w:rPr>
              <w:t>o</w:t>
            </w:r>
            <w:r w:rsidRPr="002662EF">
              <w:rPr>
                <w:rFonts w:ascii="Calibri" w:eastAsia="Calibri" w:hAnsi="Calibri" w:cs="Calibri"/>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tcPr>
          <w:p w14:paraId="074B943C" w14:textId="77777777" w:rsidR="00057666" w:rsidRPr="002662EF" w:rsidRDefault="00453793" w:rsidP="00453793">
            <w:pPr>
              <w:jc w:val="center"/>
              <w:rPr>
                <w:rFonts w:asciiTheme="minorHAnsi" w:hAnsiTheme="minorHAnsi"/>
                <w:sz w:val="22"/>
                <w:szCs w:val="22"/>
              </w:rPr>
            </w:pPr>
            <w:r w:rsidRPr="002662EF">
              <w:rPr>
                <w:rFonts w:asciiTheme="minorHAnsi" w:hAnsi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79827C50" w14:textId="77777777" w:rsidR="00057666" w:rsidRPr="002662EF" w:rsidRDefault="00453793">
            <w:pPr>
              <w:rPr>
                <w:rFonts w:asciiTheme="minorHAnsi" w:hAnsiTheme="minorHAnsi"/>
                <w:sz w:val="22"/>
                <w:szCs w:val="22"/>
              </w:rPr>
            </w:pPr>
            <w:r w:rsidRPr="002662EF">
              <w:rPr>
                <w:rFonts w:asciiTheme="minorHAnsi" w:hAnsiTheme="minorHAnsi"/>
                <w:sz w:val="22"/>
                <w:szCs w:val="22"/>
              </w:rPr>
              <w:t>Customer is notified in the event a suspect or NC product was shipped.</w:t>
            </w:r>
          </w:p>
        </w:tc>
      </w:tr>
      <w:tr w:rsidR="00057666" w:rsidRPr="00DC3244" w14:paraId="3A628004" w14:textId="77777777" w:rsidTr="00B558BB">
        <w:trPr>
          <w:trHeight w:hRule="exact" w:val="512"/>
        </w:trPr>
        <w:tc>
          <w:tcPr>
            <w:tcW w:w="4654" w:type="dxa"/>
            <w:tcBorders>
              <w:top w:val="single" w:sz="5" w:space="0" w:color="000000"/>
              <w:left w:val="single" w:sz="5" w:space="0" w:color="000000"/>
              <w:bottom w:val="single" w:sz="5" w:space="0" w:color="000000"/>
              <w:right w:val="single" w:sz="5" w:space="0" w:color="000000"/>
            </w:tcBorders>
          </w:tcPr>
          <w:p w14:paraId="68EC308E" w14:textId="77777777" w:rsidR="00057666" w:rsidRPr="00DC3244" w:rsidRDefault="00E3650D">
            <w:pPr>
              <w:spacing w:line="200" w:lineRule="exact"/>
              <w:ind w:left="822"/>
              <w:rPr>
                <w:rFonts w:ascii="Calibri" w:eastAsia="Calibri" w:hAnsi="Calibri" w:cs="Calibri"/>
                <w:sz w:val="22"/>
                <w:szCs w:val="22"/>
              </w:rPr>
            </w:pPr>
            <w:r w:rsidRPr="00DC3244">
              <w:rPr>
                <w:rFonts w:ascii="Calibri" w:eastAsia="Calibri" w:hAnsi="Calibri" w:cs="Calibri"/>
                <w:sz w:val="22"/>
                <w:szCs w:val="22"/>
              </w:rPr>
              <w:t xml:space="preserve">8.7.1.7 </w:t>
            </w:r>
            <w:r w:rsidRPr="00DC3244">
              <w:rPr>
                <w:rFonts w:ascii="Calibri" w:eastAsia="Calibri" w:hAnsi="Calibri" w:cs="Calibri"/>
                <w:spacing w:val="-1"/>
                <w:sz w:val="22"/>
                <w:szCs w:val="22"/>
              </w:rPr>
              <w:t>N</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n</w:t>
            </w:r>
            <w:r w:rsidRPr="00DC3244">
              <w:rPr>
                <w:rFonts w:ascii="Calibri" w:eastAsia="Calibri" w:hAnsi="Calibri" w:cs="Calibri"/>
                <w:spacing w:val="1"/>
                <w:sz w:val="22"/>
                <w:szCs w:val="22"/>
              </w:rPr>
              <w:t>co</w:t>
            </w:r>
            <w:r w:rsidRPr="00DC3244">
              <w:rPr>
                <w:rFonts w:ascii="Calibri" w:eastAsia="Calibri" w:hAnsi="Calibri" w:cs="Calibri"/>
                <w:spacing w:val="-1"/>
                <w:sz w:val="22"/>
                <w:szCs w:val="22"/>
              </w:rPr>
              <w:t>n</w:t>
            </w:r>
            <w:r w:rsidRPr="00DC3244">
              <w:rPr>
                <w:rFonts w:ascii="Calibri" w:eastAsia="Calibri" w:hAnsi="Calibri" w:cs="Calibri"/>
                <w:sz w:val="22"/>
                <w:szCs w:val="22"/>
              </w:rPr>
              <w:t>f</w:t>
            </w:r>
            <w:r w:rsidRPr="00DC3244">
              <w:rPr>
                <w:rFonts w:ascii="Calibri" w:eastAsia="Calibri" w:hAnsi="Calibri" w:cs="Calibri"/>
                <w:spacing w:val="1"/>
                <w:sz w:val="22"/>
                <w:szCs w:val="22"/>
              </w:rPr>
              <w:t>o</w:t>
            </w:r>
            <w:r w:rsidRPr="00DC3244">
              <w:rPr>
                <w:rFonts w:ascii="Calibri" w:eastAsia="Calibri" w:hAnsi="Calibri" w:cs="Calibri"/>
                <w:sz w:val="22"/>
                <w:szCs w:val="22"/>
              </w:rPr>
              <w:t>rm</w:t>
            </w:r>
            <w:r w:rsidRPr="00DC3244">
              <w:rPr>
                <w:rFonts w:ascii="Calibri" w:eastAsia="Calibri" w:hAnsi="Calibri" w:cs="Calibri"/>
                <w:spacing w:val="-1"/>
                <w:sz w:val="22"/>
                <w:szCs w:val="22"/>
              </w:rPr>
              <w:t>in</w:t>
            </w:r>
            <w:r w:rsidRPr="00DC3244">
              <w:rPr>
                <w:rFonts w:ascii="Calibri" w:eastAsia="Calibri" w:hAnsi="Calibri" w:cs="Calibri"/>
                <w:sz w:val="22"/>
                <w:szCs w:val="22"/>
              </w:rPr>
              <w:t>g</w:t>
            </w:r>
            <w:r w:rsidRPr="00DC3244">
              <w:rPr>
                <w:rFonts w:ascii="Calibri" w:eastAsia="Calibri" w:hAnsi="Calibri" w:cs="Calibri"/>
                <w:spacing w:val="-1"/>
                <w:sz w:val="22"/>
                <w:szCs w:val="22"/>
              </w:rPr>
              <w:t xml:space="preserve"> p</w:t>
            </w:r>
            <w:r w:rsidRPr="00DC3244">
              <w:rPr>
                <w:rFonts w:ascii="Calibri" w:eastAsia="Calibri" w:hAnsi="Calibri" w:cs="Calibri"/>
                <w:sz w:val="22"/>
                <w:szCs w:val="22"/>
              </w:rPr>
              <w:t>r</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du</w:t>
            </w:r>
            <w:r w:rsidRPr="00DC3244">
              <w:rPr>
                <w:rFonts w:ascii="Calibri" w:eastAsia="Calibri" w:hAnsi="Calibri" w:cs="Calibri"/>
                <w:spacing w:val="1"/>
                <w:sz w:val="22"/>
                <w:szCs w:val="22"/>
              </w:rPr>
              <w:t>c</w:t>
            </w:r>
            <w:r w:rsidRPr="00DC3244">
              <w:rPr>
                <w:rFonts w:ascii="Calibri" w:eastAsia="Calibri" w:hAnsi="Calibri" w:cs="Calibri"/>
                <w:sz w:val="22"/>
                <w:szCs w:val="22"/>
              </w:rPr>
              <w:t xml:space="preserve">t </w:t>
            </w:r>
            <w:r w:rsidRPr="00DC3244">
              <w:rPr>
                <w:rFonts w:ascii="Calibri" w:eastAsia="Calibri" w:hAnsi="Calibri" w:cs="Calibri"/>
                <w:spacing w:val="1"/>
                <w:sz w:val="22"/>
                <w:szCs w:val="22"/>
              </w:rPr>
              <w:t>d</w:t>
            </w:r>
            <w:r w:rsidRPr="00DC3244">
              <w:rPr>
                <w:rFonts w:ascii="Calibri" w:eastAsia="Calibri" w:hAnsi="Calibri" w:cs="Calibri"/>
                <w:sz w:val="22"/>
                <w:szCs w:val="22"/>
              </w:rPr>
              <w:t>i</w:t>
            </w:r>
            <w:r w:rsidRPr="00DC3244">
              <w:rPr>
                <w:rFonts w:ascii="Calibri" w:eastAsia="Calibri" w:hAnsi="Calibri" w:cs="Calibri"/>
                <w:spacing w:val="-1"/>
                <w:sz w:val="22"/>
                <w:szCs w:val="22"/>
              </w:rPr>
              <w:t>sp</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s</w:t>
            </w:r>
            <w:r w:rsidRPr="00DC3244">
              <w:rPr>
                <w:rFonts w:ascii="Calibri" w:eastAsia="Calibri" w:hAnsi="Calibri" w:cs="Calibri"/>
                <w:sz w:val="22"/>
                <w:szCs w:val="22"/>
              </w:rPr>
              <w:t>it</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o</w:t>
            </w:r>
            <w:r w:rsidRPr="00DC3244">
              <w:rPr>
                <w:rFonts w:ascii="Calibri" w:eastAsia="Calibri" w:hAnsi="Calibri" w:cs="Calibri"/>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tcPr>
          <w:p w14:paraId="480FA907" w14:textId="77777777" w:rsidR="00057666" w:rsidRPr="00DC3244" w:rsidRDefault="00453793" w:rsidP="00453793">
            <w:pPr>
              <w:jc w:val="center"/>
              <w:rPr>
                <w:rFonts w:asciiTheme="minorHAnsi" w:hAnsiTheme="minorHAnsi"/>
                <w:sz w:val="22"/>
                <w:szCs w:val="22"/>
              </w:rPr>
            </w:pPr>
            <w:r w:rsidRPr="00DC3244">
              <w:rPr>
                <w:rFonts w:asciiTheme="minorHAnsi" w:hAnsi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1BD44B89" w14:textId="77777777" w:rsidR="00057666" w:rsidRPr="00DC3244" w:rsidRDefault="00453793">
            <w:pPr>
              <w:rPr>
                <w:rFonts w:asciiTheme="minorHAnsi" w:hAnsiTheme="minorHAnsi"/>
                <w:sz w:val="22"/>
                <w:szCs w:val="22"/>
              </w:rPr>
            </w:pPr>
            <w:r w:rsidRPr="00DC3244">
              <w:rPr>
                <w:rFonts w:asciiTheme="minorHAnsi" w:hAnsiTheme="minorHAnsi"/>
                <w:sz w:val="22"/>
                <w:szCs w:val="22"/>
              </w:rPr>
              <w:t>NC product is identified and segregated for disposition.  Disposit</w:t>
            </w:r>
            <w:r w:rsidR="002662EF">
              <w:rPr>
                <w:rFonts w:asciiTheme="minorHAnsi" w:hAnsiTheme="minorHAnsi"/>
                <w:sz w:val="22"/>
                <w:szCs w:val="22"/>
              </w:rPr>
              <w:t>i</w:t>
            </w:r>
            <w:r w:rsidRPr="00DC3244">
              <w:rPr>
                <w:rFonts w:asciiTheme="minorHAnsi" w:hAnsiTheme="minorHAnsi"/>
                <w:sz w:val="22"/>
                <w:szCs w:val="22"/>
              </w:rPr>
              <w:t>on is managed in Plex.</w:t>
            </w:r>
          </w:p>
        </w:tc>
      </w:tr>
      <w:tr w:rsidR="00057666" w:rsidRPr="00DC3244" w14:paraId="37AFFC5C" w14:textId="77777777" w:rsidTr="00B558BB">
        <w:trPr>
          <w:trHeight w:hRule="exact" w:val="278"/>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6FD5EA99" w14:textId="77777777" w:rsidR="00057666" w:rsidRPr="00DC3244" w:rsidRDefault="00E3650D">
            <w:pPr>
              <w:spacing w:line="200" w:lineRule="exact"/>
              <w:ind w:left="102"/>
              <w:rPr>
                <w:rFonts w:ascii="Calibri" w:eastAsia="Calibri" w:hAnsi="Calibri" w:cs="Calibri"/>
                <w:sz w:val="22"/>
                <w:szCs w:val="22"/>
              </w:rPr>
            </w:pPr>
            <w:r w:rsidRPr="00DC3244">
              <w:rPr>
                <w:rFonts w:ascii="Calibri" w:eastAsia="Calibri" w:hAnsi="Calibri" w:cs="Calibri"/>
                <w:b/>
                <w:sz w:val="22"/>
                <w:szCs w:val="22"/>
              </w:rPr>
              <w:t>9 P</w:t>
            </w:r>
            <w:r w:rsidRPr="00DC3244">
              <w:rPr>
                <w:rFonts w:ascii="Calibri" w:eastAsia="Calibri" w:hAnsi="Calibri" w:cs="Calibri"/>
                <w:b/>
                <w:spacing w:val="1"/>
                <w:sz w:val="22"/>
                <w:szCs w:val="22"/>
              </w:rPr>
              <w:t>er</w:t>
            </w:r>
            <w:r w:rsidRPr="00DC3244">
              <w:rPr>
                <w:rFonts w:ascii="Calibri" w:eastAsia="Calibri" w:hAnsi="Calibri" w:cs="Calibri"/>
                <w:b/>
                <w:sz w:val="22"/>
                <w:szCs w:val="22"/>
              </w:rPr>
              <w:t>f</w:t>
            </w:r>
            <w:r w:rsidRPr="00DC3244">
              <w:rPr>
                <w:rFonts w:ascii="Calibri" w:eastAsia="Calibri" w:hAnsi="Calibri" w:cs="Calibri"/>
                <w:b/>
                <w:spacing w:val="-1"/>
                <w:sz w:val="22"/>
                <w:szCs w:val="22"/>
              </w:rPr>
              <w:t>o</w:t>
            </w:r>
            <w:r w:rsidRPr="00DC3244">
              <w:rPr>
                <w:rFonts w:ascii="Calibri" w:eastAsia="Calibri" w:hAnsi="Calibri" w:cs="Calibri"/>
                <w:b/>
                <w:spacing w:val="1"/>
                <w:sz w:val="22"/>
                <w:szCs w:val="22"/>
              </w:rPr>
              <w:t>r</w:t>
            </w:r>
            <w:r w:rsidRPr="00DC3244">
              <w:rPr>
                <w:rFonts w:ascii="Calibri" w:eastAsia="Calibri" w:hAnsi="Calibri" w:cs="Calibri"/>
                <w:b/>
                <w:sz w:val="22"/>
                <w:szCs w:val="22"/>
              </w:rPr>
              <w:t>ma</w:t>
            </w:r>
            <w:r w:rsidRPr="00DC3244">
              <w:rPr>
                <w:rFonts w:ascii="Calibri" w:eastAsia="Calibri" w:hAnsi="Calibri" w:cs="Calibri"/>
                <w:b/>
                <w:spacing w:val="-1"/>
                <w:sz w:val="22"/>
                <w:szCs w:val="22"/>
              </w:rPr>
              <w:t>nc</w:t>
            </w:r>
            <w:r w:rsidRPr="00DC3244">
              <w:rPr>
                <w:rFonts w:ascii="Calibri" w:eastAsia="Calibri" w:hAnsi="Calibri" w:cs="Calibri"/>
                <w:b/>
                <w:sz w:val="22"/>
                <w:szCs w:val="22"/>
              </w:rPr>
              <w:t>e e</w:t>
            </w:r>
            <w:r w:rsidRPr="00DC3244">
              <w:rPr>
                <w:rFonts w:ascii="Calibri" w:eastAsia="Calibri" w:hAnsi="Calibri" w:cs="Calibri"/>
                <w:b/>
                <w:spacing w:val="-1"/>
                <w:sz w:val="22"/>
                <w:szCs w:val="22"/>
              </w:rPr>
              <w:t>v</w:t>
            </w:r>
            <w:r w:rsidRPr="00DC3244">
              <w:rPr>
                <w:rFonts w:ascii="Calibri" w:eastAsia="Calibri" w:hAnsi="Calibri" w:cs="Calibri"/>
                <w:b/>
                <w:sz w:val="22"/>
                <w:szCs w:val="22"/>
              </w:rPr>
              <w:t>a</w:t>
            </w:r>
            <w:r w:rsidRPr="00DC3244">
              <w:rPr>
                <w:rFonts w:ascii="Calibri" w:eastAsia="Calibri" w:hAnsi="Calibri" w:cs="Calibri"/>
                <w:b/>
                <w:spacing w:val="-1"/>
                <w:sz w:val="22"/>
                <w:szCs w:val="22"/>
              </w:rPr>
              <w:t>lu</w:t>
            </w:r>
            <w:r w:rsidRPr="00DC3244">
              <w:rPr>
                <w:rFonts w:ascii="Calibri" w:eastAsia="Calibri" w:hAnsi="Calibri" w:cs="Calibri"/>
                <w:b/>
                <w:sz w:val="22"/>
                <w:szCs w:val="22"/>
              </w:rPr>
              <w:t>at</w:t>
            </w:r>
            <w:r w:rsidRPr="00DC3244">
              <w:rPr>
                <w:rFonts w:ascii="Calibri" w:eastAsia="Calibri" w:hAnsi="Calibri" w:cs="Calibri"/>
                <w:b/>
                <w:spacing w:val="-1"/>
                <w:sz w:val="22"/>
                <w:szCs w:val="22"/>
              </w:rPr>
              <w:t>io</w:t>
            </w:r>
            <w:r w:rsidRPr="00DC3244">
              <w:rPr>
                <w:rFonts w:ascii="Calibri" w:eastAsia="Calibri" w:hAnsi="Calibri" w:cs="Calibri"/>
                <w:b/>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7C95E4EB" w14:textId="77777777" w:rsidR="00057666" w:rsidRPr="00DC3244" w:rsidRDefault="00057666" w:rsidP="00453793">
            <w:pPr>
              <w:jc w:val="center"/>
              <w:rPr>
                <w:rFonts w:asciiTheme="minorHAnsi" w:hAnsiTheme="minorHAnsi"/>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1D7BF699" w14:textId="77777777" w:rsidR="00057666" w:rsidRPr="00DC3244" w:rsidRDefault="00057666">
            <w:pPr>
              <w:rPr>
                <w:rFonts w:asciiTheme="minorHAnsi" w:hAnsiTheme="minorHAnsi"/>
                <w:sz w:val="22"/>
                <w:szCs w:val="22"/>
              </w:rPr>
            </w:pPr>
          </w:p>
        </w:tc>
      </w:tr>
      <w:tr w:rsidR="00057666" w:rsidRPr="00DC3244" w14:paraId="15B11B27" w14:textId="77777777" w:rsidTr="00B558BB">
        <w:trPr>
          <w:trHeight w:hRule="exact" w:val="449"/>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757138C6" w14:textId="77777777" w:rsidR="00057666" w:rsidRPr="00DC3244" w:rsidRDefault="00E3650D">
            <w:pPr>
              <w:spacing w:line="200" w:lineRule="exact"/>
              <w:ind w:left="102"/>
              <w:rPr>
                <w:rFonts w:ascii="Calibri" w:eastAsia="Calibri" w:hAnsi="Calibri" w:cs="Calibri"/>
                <w:sz w:val="22"/>
                <w:szCs w:val="22"/>
              </w:rPr>
            </w:pPr>
            <w:r w:rsidRPr="00DC3244">
              <w:rPr>
                <w:rFonts w:ascii="Calibri" w:eastAsia="Calibri" w:hAnsi="Calibri" w:cs="Calibri"/>
                <w:sz w:val="22"/>
                <w:szCs w:val="22"/>
              </w:rPr>
              <w:t>9.1 M</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n</w:t>
            </w:r>
            <w:r w:rsidRPr="00DC3244">
              <w:rPr>
                <w:rFonts w:ascii="Calibri" w:eastAsia="Calibri" w:hAnsi="Calibri" w:cs="Calibri"/>
                <w:sz w:val="22"/>
                <w:szCs w:val="22"/>
              </w:rPr>
              <w:t>it</w:t>
            </w:r>
            <w:r w:rsidRPr="00DC3244">
              <w:rPr>
                <w:rFonts w:ascii="Calibri" w:eastAsia="Calibri" w:hAnsi="Calibri" w:cs="Calibri"/>
                <w:spacing w:val="1"/>
                <w:sz w:val="22"/>
                <w:szCs w:val="22"/>
              </w:rPr>
              <w:t>o</w:t>
            </w:r>
            <w:r w:rsidRPr="00DC3244">
              <w:rPr>
                <w:rFonts w:ascii="Calibri" w:eastAsia="Calibri" w:hAnsi="Calibri" w:cs="Calibri"/>
                <w:sz w:val="22"/>
                <w:szCs w:val="22"/>
              </w:rPr>
              <w:t>r</w:t>
            </w:r>
            <w:r w:rsidRPr="00DC3244">
              <w:rPr>
                <w:rFonts w:ascii="Calibri" w:eastAsia="Calibri" w:hAnsi="Calibri" w:cs="Calibri"/>
                <w:spacing w:val="-1"/>
                <w:sz w:val="22"/>
                <w:szCs w:val="22"/>
              </w:rPr>
              <w:t>ing</w:t>
            </w:r>
            <w:r w:rsidRPr="00DC3244">
              <w:rPr>
                <w:rFonts w:ascii="Calibri" w:eastAsia="Calibri" w:hAnsi="Calibri" w:cs="Calibri"/>
                <w:sz w:val="22"/>
                <w:szCs w:val="22"/>
              </w:rPr>
              <w:t>, mea</w:t>
            </w:r>
            <w:r w:rsidRPr="00DC3244">
              <w:rPr>
                <w:rFonts w:ascii="Calibri" w:eastAsia="Calibri" w:hAnsi="Calibri" w:cs="Calibri"/>
                <w:spacing w:val="2"/>
                <w:sz w:val="22"/>
                <w:szCs w:val="22"/>
              </w:rPr>
              <w:t>s</w:t>
            </w:r>
            <w:r w:rsidRPr="00DC3244">
              <w:rPr>
                <w:rFonts w:ascii="Calibri" w:eastAsia="Calibri" w:hAnsi="Calibri" w:cs="Calibri"/>
                <w:spacing w:val="-1"/>
                <w:sz w:val="22"/>
                <w:szCs w:val="22"/>
              </w:rPr>
              <w:t>u</w:t>
            </w:r>
            <w:r w:rsidRPr="00DC3244">
              <w:rPr>
                <w:rFonts w:ascii="Calibri" w:eastAsia="Calibri" w:hAnsi="Calibri" w:cs="Calibri"/>
                <w:sz w:val="22"/>
                <w:szCs w:val="22"/>
              </w:rPr>
              <w:t>r</w:t>
            </w:r>
            <w:r w:rsidRPr="00DC3244">
              <w:rPr>
                <w:rFonts w:ascii="Calibri" w:eastAsia="Calibri" w:hAnsi="Calibri" w:cs="Calibri"/>
                <w:spacing w:val="-1"/>
                <w:sz w:val="22"/>
                <w:szCs w:val="22"/>
              </w:rPr>
              <w:t>e</w:t>
            </w:r>
            <w:r w:rsidRPr="00DC3244">
              <w:rPr>
                <w:rFonts w:ascii="Calibri" w:eastAsia="Calibri" w:hAnsi="Calibri" w:cs="Calibri"/>
                <w:sz w:val="22"/>
                <w:szCs w:val="22"/>
              </w:rPr>
              <w:t>m</w:t>
            </w:r>
            <w:r w:rsidRPr="00DC3244">
              <w:rPr>
                <w:rFonts w:ascii="Calibri" w:eastAsia="Calibri" w:hAnsi="Calibri" w:cs="Calibri"/>
                <w:spacing w:val="2"/>
                <w:sz w:val="22"/>
                <w:szCs w:val="22"/>
              </w:rPr>
              <w:t>e</w:t>
            </w:r>
            <w:r w:rsidRPr="00DC3244">
              <w:rPr>
                <w:rFonts w:ascii="Calibri" w:eastAsia="Calibri" w:hAnsi="Calibri" w:cs="Calibri"/>
                <w:spacing w:val="-1"/>
                <w:sz w:val="22"/>
                <w:szCs w:val="22"/>
              </w:rPr>
              <w:t>n</w:t>
            </w:r>
            <w:r w:rsidRPr="00DC3244">
              <w:rPr>
                <w:rFonts w:ascii="Calibri" w:eastAsia="Calibri" w:hAnsi="Calibri" w:cs="Calibri"/>
                <w:sz w:val="22"/>
                <w:szCs w:val="22"/>
              </w:rPr>
              <w:t>t, a</w:t>
            </w:r>
            <w:r w:rsidRPr="00DC3244">
              <w:rPr>
                <w:rFonts w:ascii="Calibri" w:eastAsia="Calibri" w:hAnsi="Calibri" w:cs="Calibri"/>
                <w:spacing w:val="-1"/>
                <w:sz w:val="22"/>
                <w:szCs w:val="22"/>
              </w:rPr>
              <w:t>n</w:t>
            </w:r>
            <w:r w:rsidRPr="00DC3244">
              <w:rPr>
                <w:rFonts w:ascii="Calibri" w:eastAsia="Calibri" w:hAnsi="Calibri" w:cs="Calibri"/>
                <w:sz w:val="22"/>
                <w:szCs w:val="22"/>
              </w:rPr>
              <w:t>aly</w:t>
            </w:r>
            <w:r w:rsidRPr="00DC3244">
              <w:rPr>
                <w:rFonts w:ascii="Calibri" w:eastAsia="Calibri" w:hAnsi="Calibri" w:cs="Calibri"/>
                <w:spacing w:val="-1"/>
                <w:sz w:val="22"/>
                <w:szCs w:val="22"/>
              </w:rPr>
              <w:t>s</w:t>
            </w:r>
            <w:r w:rsidRPr="00DC3244">
              <w:rPr>
                <w:rFonts w:ascii="Calibri" w:eastAsia="Calibri" w:hAnsi="Calibri" w:cs="Calibri"/>
                <w:sz w:val="22"/>
                <w:szCs w:val="22"/>
              </w:rPr>
              <w:t>is</w:t>
            </w:r>
            <w:r w:rsidRPr="00DC3244">
              <w:rPr>
                <w:rFonts w:ascii="Calibri" w:eastAsia="Calibri" w:hAnsi="Calibri" w:cs="Calibri"/>
                <w:spacing w:val="-1"/>
                <w:sz w:val="22"/>
                <w:szCs w:val="22"/>
              </w:rPr>
              <w:t xml:space="preserve"> </w:t>
            </w:r>
            <w:r w:rsidRPr="00DC3244">
              <w:rPr>
                <w:rFonts w:ascii="Calibri" w:eastAsia="Calibri" w:hAnsi="Calibri" w:cs="Calibri"/>
                <w:spacing w:val="3"/>
                <w:sz w:val="22"/>
                <w:szCs w:val="22"/>
              </w:rPr>
              <w:t>a</w:t>
            </w:r>
            <w:r w:rsidRPr="00DC3244">
              <w:rPr>
                <w:rFonts w:ascii="Calibri" w:eastAsia="Calibri" w:hAnsi="Calibri" w:cs="Calibri"/>
                <w:spacing w:val="-1"/>
                <w:sz w:val="22"/>
                <w:szCs w:val="22"/>
              </w:rPr>
              <w:t>n</w:t>
            </w:r>
            <w:r w:rsidRPr="00DC3244">
              <w:rPr>
                <w:rFonts w:ascii="Calibri" w:eastAsia="Calibri" w:hAnsi="Calibri" w:cs="Calibri"/>
                <w:sz w:val="22"/>
                <w:szCs w:val="22"/>
              </w:rPr>
              <w:t>d</w:t>
            </w:r>
          </w:p>
          <w:p w14:paraId="139BFE97" w14:textId="77777777" w:rsidR="00057666" w:rsidRPr="00DC3244" w:rsidRDefault="00E3650D">
            <w:pPr>
              <w:spacing w:before="1" w:line="200" w:lineRule="exact"/>
              <w:ind w:left="102"/>
              <w:rPr>
                <w:rFonts w:ascii="Calibri" w:eastAsia="Calibri" w:hAnsi="Calibri" w:cs="Calibri"/>
                <w:sz w:val="22"/>
                <w:szCs w:val="22"/>
              </w:rPr>
            </w:pPr>
            <w:r w:rsidRPr="00DC3244">
              <w:rPr>
                <w:rFonts w:ascii="Calibri" w:eastAsia="Calibri" w:hAnsi="Calibri" w:cs="Calibri"/>
                <w:spacing w:val="-1"/>
                <w:sz w:val="22"/>
                <w:szCs w:val="22"/>
              </w:rPr>
              <w:t>e</w:t>
            </w:r>
            <w:r w:rsidRPr="00DC3244">
              <w:rPr>
                <w:rFonts w:ascii="Calibri" w:eastAsia="Calibri" w:hAnsi="Calibri" w:cs="Calibri"/>
                <w:sz w:val="22"/>
                <w:szCs w:val="22"/>
              </w:rPr>
              <w:t>val</w:t>
            </w:r>
            <w:r w:rsidRPr="00DC3244">
              <w:rPr>
                <w:rFonts w:ascii="Calibri" w:eastAsia="Calibri" w:hAnsi="Calibri" w:cs="Calibri"/>
                <w:spacing w:val="-1"/>
                <w:sz w:val="22"/>
                <w:szCs w:val="22"/>
              </w:rPr>
              <w:t>u</w:t>
            </w:r>
            <w:r w:rsidRPr="00DC3244">
              <w:rPr>
                <w:rFonts w:ascii="Calibri" w:eastAsia="Calibri" w:hAnsi="Calibri" w:cs="Calibri"/>
                <w:sz w:val="22"/>
                <w:szCs w:val="22"/>
              </w:rPr>
              <w:t>at</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o</w:t>
            </w:r>
            <w:r w:rsidRPr="00DC3244">
              <w:rPr>
                <w:rFonts w:ascii="Calibri" w:eastAsia="Calibri" w:hAnsi="Calibri" w:cs="Calibri"/>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6282A7AB" w14:textId="77777777" w:rsidR="00057666" w:rsidRPr="00DC3244" w:rsidRDefault="00057666" w:rsidP="00453793">
            <w:pPr>
              <w:jc w:val="center"/>
              <w:rPr>
                <w:rFonts w:asciiTheme="minorHAnsi" w:hAnsiTheme="minorHAnsi"/>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49672988" w14:textId="77777777" w:rsidR="00057666" w:rsidRPr="00DC3244" w:rsidRDefault="00057666">
            <w:pPr>
              <w:rPr>
                <w:rFonts w:asciiTheme="minorHAnsi" w:hAnsiTheme="minorHAnsi"/>
                <w:sz w:val="22"/>
                <w:szCs w:val="22"/>
              </w:rPr>
            </w:pPr>
          </w:p>
        </w:tc>
      </w:tr>
      <w:tr w:rsidR="00057666" w:rsidRPr="00DC3244" w14:paraId="668FC60A" w14:textId="77777777" w:rsidTr="00331D3B">
        <w:trPr>
          <w:trHeight w:hRule="exact" w:val="1376"/>
        </w:trPr>
        <w:tc>
          <w:tcPr>
            <w:tcW w:w="4654" w:type="dxa"/>
            <w:tcBorders>
              <w:top w:val="single" w:sz="5" w:space="0" w:color="000000"/>
              <w:left w:val="single" w:sz="5" w:space="0" w:color="000000"/>
              <w:bottom w:val="single" w:sz="5" w:space="0" w:color="000000"/>
              <w:right w:val="single" w:sz="5" w:space="0" w:color="000000"/>
            </w:tcBorders>
          </w:tcPr>
          <w:p w14:paraId="466B6B5A" w14:textId="77777777" w:rsidR="00057666" w:rsidRPr="00DC3244" w:rsidRDefault="00E3650D">
            <w:pPr>
              <w:spacing w:line="200" w:lineRule="exact"/>
              <w:ind w:left="102"/>
              <w:rPr>
                <w:rFonts w:ascii="Calibri" w:eastAsia="Calibri" w:hAnsi="Calibri" w:cs="Calibri"/>
                <w:sz w:val="22"/>
                <w:szCs w:val="22"/>
              </w:rPr>
            </w:pPr>
            <w:r w:rsidRPr="00DC3244">
              <w:rPr>
                <w:rFonts w:ascii="Calibri" w:eastAsia="Calibri" w:hAnsi="Calibri" w:cs="Calibri"/>
                <w:sz w:val="22"/>
                <w:szCs w:val="22"/>
              </w:rPr>
              <w:t>9.1.1 G</w:t>
            </w:r>
            <w:r w:rsidRPr="00DC3244">
              <w:rPr>
                <w:rFonts w:ascii="Calibri" w:eastAsia="Calibri" w:hAnsi="Calibri" w:cs="Calibri"/>
                <w:spacing w:val="-1"/>
                <w:sz w:val="22"/>
                <w:szCs w:val="22"/>
              </w:rPr>
              <w:t>ene</w:t>
            </w:r>
            <w:r w:rsidRPr="00DC3244">
              <w:rPr>
                <w:rFonts w:ascii="Calibri" w:eastAsia="Calibri" w:hAnsi="Calibri" w:cs="Calibri"/>
                <w:sz w:val="22"/>
                <w:szCs w:val="22"/>
              </w:rPr>
              <w:t>r</w:t>
            </w:r>
            <w:r w:rsidRPr="00DC3244">
              <w:rPr>
                <w:rFonts w:ascii="Calibri" w:eastAsia="Calibri" w:hAnsi="Calibri" w:cs="Calibri"/>
                <w:spacing w:val="2"/>
                <w:sz w:val="22"/>
                <w:szCs w:val="22"/>
              </w:rPr>
              <w:t>a</w:t>
            </w:r>
            <w:r w:rsidRPr="00DC3244">
              <w:rPr>
                <w:rFonts w:ascii="Calibri" w:eastAsia="Calibri" w:hAnsi="Calibri" w:cs="Calibri"/>
                <w:sz w:val="22"/>
                <w:szCs w:val="22"/>
              </w:rPr>
              <w:t>l</w:t>
            </w:r>
          </w:p>
        </w:tc>
        <w:tc>
          <w:tcPr>
            <w:tcW w:w="2160" w:type="dxa"/>
            <w:gridSpan w:val="2"/>
            <w:tcBorders>
              <w:top w:val="single" w:sz="5" w:space="0" w:color="000000"/>
              <w:left w:val="single" w:sz="5" w:space="0" w:color="000000"/>
              <w:bottom w:val="single" w:sz="5" w:space="0" w:color="000000"/>
              <w:right w:val="single" w:sz="5" w:space="0" w:color="000000"/>
            </w:tcBorders>
          </w:tcPr>
          <w:p w14:paraId="220240C7" w14:textId="77777777" w:rsidR="00057666" w:rsidRPr="00331D3B" w:rsidRDefault="00331D3B" w:rsidP="00331D3B">
            <w:pPr>
              <w:rPr>
                <w:rFonts w:asciiTheme="minorHAnsi" w:hAnsiTheme="minorHAnsi" w:cstheme="minorHAnsi"/>
                <w:sz w:val="22"/>
                <w:szCs w:val="22"/>
              </w:rPr>
            </w:pPr>
            <w:r w:rsidRPr="00331D3B">
              <w:rPr>
                <w:rFonts w:asciiTheme="minorHAnsi" w:hAnsiTheme="minorHAnsi" w:cstheme="minorHAnsi"/>
                <w:sz w:val="22"/>
                <w:szCs w:val="22"/>
              </w:rPr>
              <w:t>OBS#17</w:t>
            </w:r>
          </w:p>
        </w:tc>
        <w:tc>
          <w:tcPr>
            <w:tcW w:w="6960" w:type="dxa"/>
            <w:tcBorders>
              <w:top w:val="single" w:sz="5" w:space="0" w:color="000000"/>
              <w:left w:val="single" w:sz="5" w:space="0" w:color="000000"/>
              <w:bottom w:val="single" w:sz="5" w:space="0" w:color="000000"/>
              <w:right w:val="single" w:sz="5" w:space="0" w:color="000000"/>
            </w:tcBorders>
          </w:tcPr>
          <w:p w14:paraId="4B7BC70B" w14:textId="77777777" w:rsidR="00057666" w:rsidRPr="00331D3B" w:rsidRDefault="00331D3B" w:rsidP="00331D3B">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theme="minorHAnsi"/>
                <w:sz w:val="22"/>
                <w:szCs w:val="22"/>
              </w:rPr>
            </w:pPr>
            <w:r w:rsidRPr="00331D3B">
              <w:rPr>
                <w:rFonts w:asciiTheme="minorHAnsi" w:hAnsiTheme="minorHAnsi" w:cstheme="minorHAnsi"/>
                <w:sz w:val="22"/>
              </w:rPr>
              <w:t xml:space="preserve">The company has determined what needs to be monitored and measured in </w:t>
            </w:r>
            <w:proofErr w:type="spellStart"/>
            <w:proofErr w:type="gramStart"/>
            <w:r w:rsidRPr="00331D3B">
              <w:rPr>
                <w:rFonts w:asciiTheme="minorHAnsi" w:hAnsiTheme="minorHAnsi" w:cstheme="minorHAnsi"/>
                <w:sz w:val="22"/>
              </w:rPr>
              <w:t>it’s</w:t>
            </w:r>
            <w:proofErr w:type="spellEnd"/>
            <w:proofErr w:type="gramEnd"/>
            <w:r w:rsidRPr="00331D3B">
              <w:rPr>
                <w:rFonts w:asciiTheme="minorHAnsi" w:hAnsiTheme="minorHAnsi" w:cstheme="minorHAnsi"/>
                <w:sz w:val="22"/>
              </w:rPr>
              <w:t xml:space="preserve"> QMS, and the methods, frequency, and when the monitoring and measuring shall be performed; and when the results from monitoring and measurement shall be analyzed and evaluated, </w:t>
            </w:r>
            <w:proofErr w:type="gramStart"/>
            <w:r w:rsidRPr="00331D3B">
              <w:rPr>
                <w:rFonts w:asciiTheme="minorHAnsi" w:hAnsiTheme="minorHAnsi" w:cstheme="minorHAnsi"/>
                <w:sz w:val="22"/>
              </w:rPr>
              <w:t>with the exception of</w:t>
            </w:r>
            <w:proofErr w:type="gramEnd"/>
            <w:r w:rsidRPr="00331D3B">
              <w:rPr>
                <w:rFonts w:asciiTheme="minorHAnsi" w:hAnsiTheme="minorHAnsi" w:cstheme="minorHAnsi"/>
                <w:sz w:val="22"/>
              </w:rPr>
              <w:t xml:space="preserve"> the noted areas identified in </w:t>
            </w:r>
            <w:r>
              <w:rPr>
                <w:rFonts w:asciiTheme="minorHAnsi" w:hAnsiTheme="minorHAnsi" w:cstheme="minorHAnsi"/>
                <w:sz w:val="22"/>
              </w:rPr>
              <w:t>the report including monitoring.</w:t>
            </w:r>
          </w:p>
        </w:tc>
      </w:tr>
      <w:tr w:rsidR="00057666" w:rsidRPr="00DC3244" w14:paraId="03532B1D" w14:textId="77777777" w:rsidTr="00331D3B">
        <w:trPr>
          <w:trHeight w:hRule="exact" w:val="620"/>
        </w:trPr>
        <w:tc>
          <w:tcPr>
            <w:tcW w:w="4654" w:type="dxa"/>
            <w:tcBorders>
              <w:top w:val="single" w:sz="5" w:space="0" w:color="000000"/>
              <w:left w:val="single" w:sz="5" w:space="0" w:color="000000"/>
              <w:bottom w:val="single" w:sz="5" w:space="0" w:color="000000"/>
              <w:right w:val="single" w:sz="5" w:space="0" w:color="000000"/>
            </w:tcBorders>
          </w:tcPr>
          <w:p w14:paraId="34AD4DB1" w14:textId="77777777" w:rsidR="00057666" w:rsidRPr="00DC3244" w:rsidRDefault="00E3650D">
            <w:pPr>
              <w:spacing w:line="200" w:lineRule="exact"/>
              <w:ind w:left="822"/>
              <w:rPr>
                <w:rFonts w:ascii="Calibri" w:eastAsia="Calibri" w:hAnsi="Calibri" w:cs="Calibri"/>
                <w:sz w:val="22"/>
                <w:szCs w:val="22"/>
              </w:rPr>
            </w:pPr>
            <w:r w:rsidRPr="00DC3244">
              <w:rPr>
                <w:rFonts w:ascii="Calibri" w:eastAsia="Calibri" w:hAnsi="Calibri" w:cs="Calibri"/>
                <w:sz w:val="22"/>
                <w:szCs w:val="22"/>
              </w:rPr>
              <w:t>9.1.1.1 M</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n</w:t>
            </w:r>
            <w:r w:rsidRPr="00DC3244">
              <w:rPr>
                <w:rFonts w:ascii="Calibri" w:eastAsia="Calibri" w:hAnsi="Calibri" w:cs="Calibri"/>
                <w:sz w:val="22"/>
                <w:szCs w:val="22"/>
              </w:rPr>
              <w:t>it</w:t>
            </w:r>
            <w:r w:rsidRPr="00DC3244">
              <w:rPr>
                <w:rFonts w:ascii="Calibri" w:eastAsia="Calibri" w:hAnsi="Calibri" w:cs="Calibri"/>
                <w:spacing w:val="1"/>
                <w:sz w:val="22"/>
                <w:szCs w:val="22"/>
              </w:rPr>
              <w:t>o</w:t>
            </w:r>
            <w:r w:rsidRPr="00DC3244">
              <w:rPr>
                <w:rFonts w:ascii="Calibri" w:eastAsia="Calibri" w:hAnsi="Calibri" w:cs="Calibri"/>
                <w:sz w:val="22"/>
                <w:szCs w:val="22"/>
              </w:rPr>
              <w:t>r</w:t>
            </w:r>
            <w:r w:rsidRPr="00DC3244">
              <w:rPr>
                <w:rFonts w:ascii="Calibri" w:eastAsia="Calibri" w:hAnsi="Calibri" w:cs="Calibri"/>
                <w:spacing w:val="-1"/>
                <w:sz w:val="22"/>
                <w:szCs w:val="22"/>
              </w:rPr>
              <w:t>in</w:t>
            </w:r>
            <w:r w:rsidRPr="00DC3244">
              <w:rPr>
                <w:rFonts w:ascii="Calibri" w:eastAsia="Calibri" w:hAnsi="Calibri" w:cs="Calibri"/>
                <w:sz w:val="22"/>
                <w:szCs w:val="22"/>
              </w:rPr>
              <w:t>g</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a</w:t>
            </w:r>
            <w:r w:rsidRPr="00DC3244">
              <w:rPr>
                <w:rFonts w:ascii="Calibri" w:eastAsia="Calibri" w:hAnsi="Calibri" w:cs="Calibri"/>
                <w:spacing w:val="2"/>
                <w:sz w:val="22"/>
                <w:szCs w:val="22"/>
              </w:rPr>
              <w:t>n</w:t>
            </w:r>
            <w:r w:rsidRPr="00DC3244">
              <w:rPr>
                <w:rFonts w:ascii="Calibri" w:eastAsia="Calibri" w:hAnsi="Calibri" w:cs="Calibri"/>
                <w:sz w:val="22"/>
                <w:szCs w:val="22"/>
              </w:rPr>
              <w:t>d</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mea</w:t>
            </w:r>
            <w:r w:rsidRPr="00DC3244">
              <w:rPr>
                <w:rFonts w:ascii="Calibri" w:eastAsia="Calibri" w:hAnsi="Calibri" w:cs="Calibri"/>
                <w:spacing w:val="-1"/>
                <w:sz w:val="22"/>
                <w:szCs w:val="22"/>
              </w:rPr>
              <w:t>s</w:t>
            </w:r>
            <w:r w:rsidRPr="00DC3244">
              <w:rPr>
                <w:rFonts w:ascii="Calibri" w:eastAsia="Calibri" w:hAnsi="Calibri" w:cs="Calibri"/>
                <w:spacing w:val="1"/>
                <w:sz w:val="22"/>
                <w:szCs w:val="22"/>
              </w:rPr>
              <w:t>u</w:t>
            </w:r>
            <w:r w:rsidRPr="00DC3244">
              <w:rPr>
                <w:rFonts w:ascii="Calibri" w:eastAsia="Calibri" w:hAnsi="Calibri" w:cs="Calibri"/>
                <w:sz w:val="22"/>
                <w:szCs w:val="22"/>
              </w:rPr>
              <w:t>r</w:t>
            </w:r>
            <w:r w:rsidRPr="00DC3244">
              <w:rPr>
                <w:rFonts w:ascii="Calibri" w:eastAsia="Calibri" w:hAnsi="Calibri" w:cs="Calibri"/>
                <w:spacing w:val="1"/>
                <w:sz w:val="22"/>
                <w:szCs w:val="22"/>
              </w:rPr>
              <w:t>e</w:t>
            </w:r>
            <w:r w:rsidRPr="00DC3244">
              <w:rPr>
                <w:rFonts w:ascii="Calibri" w:eastAsia="Calibri" w:hAnsi="Calibri" w:cs="Calibri"/>
                <w:sz w:val="22"/>
                <w:szCs w:val="22"/>
              </w:rPr>
              <w:t>m</w:t>
            </w:r>
            <w:r w:rsidRPr="00DC3244">
              <w:rPr>
                <w:rFonts w:ascii="Calibri" w:eastAsia="Calibri" w:hAnsi="Calibri" w:cs="Calibri"/>
                <w:spacing w:val="-1"/>
                <w:sz w:val="22"/>
                <w:szCs w:val="22"/>
              </w:rPr>
              <w:t>en</w:t>
            </w:r>
            <w:r w:rsidRPr="00DC3244">
              <w:rPr>
                <w:rFonts w:ascii="Calibri" w:eastAsia="Calibri" w:hAnsi="Calibri" w:cs="Calibri"/>
                <w:sz w:val="22"/>
                <w:szCs w:val="22"/>
              </w:rPr>
              <w:t xml:space="preserve">t </w:t>
            </w:r>
            <w:r w:rsidRPr="00DC3244">
              <w:rPr>
                <w:rFonts w:ascii="Calibri" w:eastAsia="Calibri" w:hAnsi="Calibri" w:cs="Calibri"/>
                <w:spacing w:val="1"/>
                <w:sz w:val="22"/>
                <w:szCs w:val="22"/>
              </w:rPr>
              <w:t>o</w:t>
            </w:r>
            <w:r w:rsidRPr="00DC3244">
              <w:rPr>
                <w:rFonts w:ascii="Calibri" w:eastAsia="Calibri" w:hAnsi="Calibri" w:cs="Calibri"/>
                <w:sz w:val="22"/>
                <w:szCs w:val="22"/>
              </w:rPr>
              <w:t>f</w:t>
            </w:r>
          </w:p>
          <w:p w14:paraId="778A53E4" w14:textId="77777777" w:rsidR="00057666" w:rsidRPr="00DC3244" w:rsidRDefault="00E3650D">
            <w:pPr>
              <w:spacing w:before="1"/>
              <w:ind w:left="822"/>
              <w:rPr>
                <w:rFonts w:ascii="Calibri" w:eastAsia="Calibri" w:hAnsi="Calibri" w:cs="Calibri"/>
                <w:sz w:val="22"/>
                <w:szCs w:val="22"/>
              </w:rPr>
            </w:pPr>
            <w:r w:rsidRPr="00DC3244">
              <w:rPr>
                <w:rFonts w:ascii="Calibri" w:eastAsia="Calibri" w:hAnsi="Calibri" w:cs="Calibri"/>
                <w:sz w:val="22"/>
                <w:szCs w:val="22"/>
              </w:rPr>
              <w:t>ma</w:t>
            </w:r>
            <w:r w:rsidRPr="00DC3244">
              <w:rPr>
                <w:rFonts w:ascii="Calibri" w:eastAsia="Calibri" w:hAnsi="Calibri" w:cs="Calibri"/>
                <w:spacing w:val="-1"/>
                <w:sz w:val="22"/>
                <w:szCs w:val="22"/>
              </w:rPr>
              <w:t>nu</w:t>
            </w:r>
            <w:r w:rsidRPr="00DC3244">
              <w:rPr>
                <w:rFonts w:ascii="Calibri" w:eastAsia="Calibri" w:hAnsi="Calibri" w:cs="Calibri"/>
                <w:sz w:val="22"/>
                <w:szCs w:val="22"/>
              </w:rPr>
              <w:t>fa</w:t>
            </w:r>
            <w:r w:rsidRPr="00DC3244">
              <w:rPr>
                <w:rFonts w:ascii="Calibri" w:eastAsia="Calibri" w:hAnsi="Calibri" w:cs="Calibri"/>
                <w:spacing w:val="1"/>
                <w:sz w:val="22"/>
                <w:szCs w:val="22"/>
              </w:rPr>
              <w:t>c</w:t>
            </w:r>
            <w:r w:rsidRPr="00DC3244">
              <w:rPr>
                <w:rFonts w:ascii="Calibri" w:eastAsia="Calibri" w:hAnsi="Calibri" w:cs="Calibri"/>
                <w:sz w:val="22"/>
                <w:szCs w:val="22"/>
              </w:rPr>
              <w:t>t</w:t>
            </w:r>
            <w:r w:rsidRPr="00DC3244">
              <w:rPr>
                <w:rFonts w:ascii="Calibri" w:eastAsia="Calibri" w:hAnsi="Calibri" w:cs="Calibri"/>
                <w:spacing w:val="-1"/>
                <w:sz w:val="22"/>
                <w:szCs w:val="22"/>
              </w:rPr>
              <w:t>u</w:t>
            </w:r>
            <w:r w:rsidRPr="00DC3244">
              <w:rPr>
                <w:rFonts w:ascii="Calibri" w:eastAsia="Calibri" w:hAnsi="Calibri" w:cs="Calibri"/>
                <w:sz w:val="22"/>
                <w:szCs w:val="22"/>
              </w:rPr>
              <w:t>r</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n</w:t>
            </w:r>
            <w:r w:rsidRPr="00DC3244">
              <w:rPr>
                <w:rFonts w:ascii="Calibri" w:eastAsia="Calibri" w:hAnsi="Calibri" w:cs="Calibri"/>
                <w:sz w:val="22"/>
                <w:szCs w:val="22"/>
              </w:rPr>
              <w:t>g</w:t>
            </w:r>
            <w:r w:rsidRPr="00DC3244">
              <w:rPr>
                <w:rFonts w:ascii="Calibri" w:eastAsia="Calibri" w:hAnsi="Calibri" w:cs="Calibri"/>
                <w:spacing w:val="-1"/>
                <w:sz w:val="22"/>
                <w:szCs w:val="22"/>
              </w:rPr>
              <w:t xml:space="preserve"> p</w:t>
            </w:r>
            <w:r w:rsidRPr="00DC3244">
              <w:rPr>
                <w:rFonts w:ascii="Calibri" w:eastAsia="Calibri" w:hAnsi="Calibri" w:cs="Calibri"/>
                <w:sz w:val="22"/>
                <w:szCs w:val="22"/>
              </w:rPr>
              <w:t>r</w:t>
            </w:r>
            <w:r w:rsidRPr="00DC3244">
              <w:rPr>
                <w:rFonts w:ascii="Calibri" w:eastAsia="Calibri" w:hAnsi="Calibri" w:cs="Calibri"/>
                <w:spacing w:val="1"/>
                <w:sz w:val="22"/>
                <w:szCs w:val="22"/>
              </w:rPr>
              <w:t>oc</w:t>
            </w:r>
            <w:r w:rsidRPr="00DC3244">
              <w:rPr>
                <w:rFonts w:ascii="Calibri" w:eastAsia="Calibri" w:hAnsi="Calibri" w:cs="Calibri"/>
                <w:spacing w:val="-1"/>
                <w:sz w:val="22"/>
                <w:szCs w:val="22"/>
              </w:rPr>
              <w:t>e</w:t>
            </w:r>
            <w:r w:rsidRPr="00DC3244">
              <w:rPr>
                <w:rFonts w:ascii="Calibri" w:eastAsia="Calibri" w:hAnsi="Calibri" w:cs="Calibri"/>
                <w:spacing w:val="1"/>
                <w:sz w:val="22"/>
                <w:szCs w:val="22"/>
              </w:rPr>
              <w:t>s</w:t>
            </w:r>
            <w:r w:rsidRPr="00DC3244">
              <w:rPr>
                <w:rFonts w:ascii="Calibri" w:eastAsia="Calibri" w:hAnsi="Calibri" w:cs="Calibri"/>
                <w:spacing w:val="-1"/>
                <w:sz w:val="22"/>
                <w:szCs w:val="22"/>
              </w:rPr>
              <w:t>se</w:t>
            </w:r>
            <w:r w:rsidRPr="00DC3244">
              <w:rPr>
                <w:rFonts w:ascii="Calibri" w:eastAsia="Calibri" w:hAnsi="Calibri" w:cs="Calibri"/>
                <w:sz w:val="22"/>
                <w:szCs w:val="22"/>
              </w:rPr>
              <w:t>s</w:t>
            </w:r>
          </w:p>
        </w:tc>
        <w:tc>
          <w:tcPr>
            <w:tcW w:w="2160" w:type="dxa"/>
            <w:gridSpan w:val="2"/>
            <w:tcBorders>
              <w:top w:val="single" w:sz="5" w:space="0" w:color="000000"/>
              <w:left w:val="single" w:sz="5" w:space="0" w:color="000000"/>
              <w:bottom w:val="single" w:sz="5" w:space="0" w:color="000000"/>
              <w:right w:val="single" w:sz="5" w:space="0" w:color="000000"/>
            </w:tcBorders>
          </w:tcPr>
          <w:p w14:paraId="10C154CE" w14:textId="77777777" w:rsidR="00057666" w:rsidRPr="00DC3244" w:rsidRDefault="00331D3B" w:rsidP="00453793">
            <w:pPr>
              <w:jc w:val="center"/>
              <w:rPr>
                <w:rFonts w:asciiTheme="minorHAnsi" w:hAnsiTheme="minorHAnsi"/>
                <w:sz w:val="22"/>
                <w:szCs w:val="22"/>
              </w:rPr>
            </w:pPr>
            <w:r>
              <w:rPr>
                <w:rFonts w:asciiTheme="minorHAnsi" w:hAnsi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63DF29CB" w14:textId="77777777" w:rsidR="00057666" w:rsidRPr="00DC3244" w:rsidRDefault="00331D3B">
            <w:pPr>
              <w:rPr>
                <w:rFonts w:asciiTheme="minorHAnsi" w:hAnsiTheme="minorHAnsi"/>
                <w:sz w:val="22"/>
                <w:szCs w:val="22"/>
              </w:rPr>
            </w:pPr>
            <w:r>
              <w:rPr>
                <w:rFonts w:asciiTheme="minorHAnsi" w:hAnsiTheme="minorHAnsi"/>
                <w:sz w:val="22"/>
                <w:szCs w:val="22"/>
              </w:rPr>
              <w:t>Process capability is monitored using the Plex system. Reaction plans for processes out of control are identified and implemented.</w:t>
            </w:r>
          </w:p>
        </w:tc>
      </w:tr>
      <w:tr w:rsidR="00057666" w:rsidRPr="00DC3244" w14:paraId="2CF4C90A" w14:textId="77777777" w:rsidTr="00B558BB">
        <w:trPr>
          <w:trHeight w:hRule="exact" w:val="278"/>
        </w:trPr>
        <w:tc>
          <w:tcPr>
            <w:tcW w:w="4654" w:type="dxa"/>
            <w:tcBorders>
              <w:top w:val="single" w:sz="5" w:space="0" w:color="000000"/>
              <w:left w:val="single" w:sz="5" w:space="0" w:color="000000"/>
              <w:bottom w:val="single" w:sz="5" w:space="0" w:color="000000"/>
              <w:right w:val="single" w:sz="5" w:space="0" w:color="000000"/>
            </w:tcBorders>
          </w:tcPr>
          <w:p w14:paraId="28A9AD43" w14:textId="77777777" w:rsidR="00057666" w:rsidRPr="00DC3244" w:rsidRDefault="00E3650D">
            <w:pPr>
              <w:spacing w:line="200" w:lineRule="exact"/>
              <w:ind w:left="822"/>
              <w:rPr>
                <w:rFonts w:ascii="Calibri" w:eastAsia="Calibri" w:hAnsi="Calibri" w:cs="Calibri"/>
                <w:sz w:val="22"/>
                <w:szCs w:val="22"/>
              </w:rPr>
            </w:pPr>
            <w:r w:rsidRPr="00DC3244">
              <w:rPr>
                <w:rFonts w:ascii="Calibri" w:eastAsia="Calibri" w:hAnsi="Calibri" w:cs="Calibri"/>
                <w:sz w:val="22"/>
                <w:szCs w:val="22"/>
              </w:rPr>
              <w:t>9.1.1.2 I</w:t>
            </w:r>
            <w:r w:rsidRPr="00DC3244">
              <w:rPr>
                <w:rFonts w:ascii="Calibri" w:eastAsia="Calibri" w:hAnsi="Calibri" w:cs="Calibri"/>
                <w:spacing w:val="-1"/>
                <w:sz w:val="22"/>
                <w:szCs w:val="22"/>
              </w:rPr>
              <w:t>den</w:t>
            </w:r>
            <w:r w:rsidRPr="00DC3244">
              <w:rPr>
                <w:rFonts w:ascii="Calibri" w:eastAsia="Calibri" w:hAnsi="Calibri" w:cs="Calibri"/>
                <w:sz w:val="22"/>
                <w:szCs w:val="22"/>
              </w:rPr>
              <w:t>t</w:t>
            </w:r>
            <w:r w:rsidRPr="00DC3244">
              <w:rPr>
                <w:rFonts w:ascii="Calibri" w:eastAsia="Calibri" w:hAnsi="Calibri" w:cs="Calibri"/>
                <w:spacing w:val="-1"/>
                <w:sz w:val="22"/>
                <w:szCs w:val="22"/>
              </w:rPr>
              <w:t>i</w:t>
            </w:r>
            <w:r w:rsidRPr="00DC3244">
              <w:rPr>
                <w:rFonts w:ascii="Calibri" w:eastAsia="Calibri" w:hAnsi="Calibri" w:cs="Calibri"/>
                <w:sz w:val="22"/>
                <w:szCs w:val="22"/>
              </w:rPr>
              <w:t>ficat</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o</w:t>
            </w:r>
            <w:r w:rsidRPr="00DC3244">
              <w:rPr>
                <w:rFonts w:ascii="Calibri" w:eastAsia="Calibri" w:hAnsi="Calibri" w:cs="Calibri"/>
                <w:sz w:val="22"/>
                <w:szCs w:val="22"/>
              </w:rPr>
              <w:t>n</w:t>
            </w:r>
            <w:r w:rsidRPr="00DC3244">
              <w:rPr>
                <w:rFonts w:ascii="Calibri" w:eastAsia="Calibri" w:hAnsi="Calibri" w:cs="Calibri"/>
                <w:spacing w:val="-1"/>
                <w:sz w:val="22"/>
                <w:szCs w:val="22"/>
              </w:rPr>
              <w:t xml:space="preserve"> </w:t>
            </w:r>
            <w:r w:rsidRPr="00DC3244">
              <w:rPr>
                <w:rFonts w:ascii="Calibri" w:eastAsia="Calibri" w:hAnsi="Calibri" w:cs="Calibri"/>
                <w:spacing w:val="1"/>
                <w:sz w:val="22"/>
                <w:szCs w:val="22"/>
              </w:rPr>
              <w:t>o</w:t>
            </w:r>
            <w:r w:rsidRPr="00DC3244">
              <w:rPr>
                <w:rFonts w:ascii="Calibri" w:eastAsia="Calibri" w:hAnsi="Calibri" w:cs="Calibri"/>
                <w:sz w:val="22"/>
                <w:szCs w:val="22"/>
              </w:rPr>
              <w:t>f s</w:t>
            </w:r>
            <w:r w:rsidRPr="00DC3244">
              <w:rPr>
                <w:rFonts w:ascii="Calibri" w:eastAsia="Calibri" w:hAnsi="Calibri" w:cs="Calibri"/>
                <w:spacing w:val="-1"/>
                <w:sz w:val="22"/>
                <w:szCs w:val="22"/>
              </w:rPr>
              <w:t>t</w:t>
            </w:r>
            <w:r w:rsidRPr="00DC3244">
              <w:rPr>
                <w:rFonts w:ascii="Calibri" w:eastAsia="Calibri" w:hAnsi="Calibri" w:cs="Calibri"/>
                <w:sz w:val="22"/>
                <w:szCs w:val="22"/>
              </w:rPr>
              <w:t>at</w:t>
            </w:r>
            <w:r w:rsidRPr="00DC3244">
              <w:rPr>
                <w:rFonts w:ascii="Calibri" w:eastAsia="Calibri" w:hAnsi="Calibri" w:cs="Calibri"/>
                <w:spacing w:val="2"/>
                <w:sz w:val="22"/>
                <w:szCs w:val="22"/>
              </w:rPr>
              <w:t>i</w:t>
            </w:r>
            <w:r w:rsidRPr="00DC3244">
              <w:rPr>
                <w:rFonts w:ascii="Calibri" w:eastAsia="Calibri" w:hAnsi="Calibri" w:cs="Calibri"/>
                <w:spacing w:val="-1"/>
                <w:sz w:val="22"/>
                <w:szCs w:val="22"/>
              </w:rPr>
              <w:t>s</w:t>
            </w:r>
            <w:r w:rsidRPr="00DC3244">
              <w:rPr>
                <w:rFonts w:ascii="Calibri" w:eastAsia="Calibri" w:hAnsi="Calibri" w:cs="Calibri"/>
                <w:sz w:val="22"/>
                <w:szCs w:val="22"/>
              </w:rPr>
              <w:t>t</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c</w:t>
            </w:r>
            <w:r w:rsidRPr="00DC3244">
              <w:rPr>
                <w:rFonts w:ascii="Calibri" w:eastAsia="Calibri" w:hAnsi="Calibri" w:cs="Calibri"/>
                <w:sz w:val="22"/>
                <w:szCs w:val="22"/>
              </w:rPr>
              <w:t>al</w:t>
            </w:r>
            <w:r w:rsidRPr="00DC3244">
              <w:rPr>
                <w:rFonts w:ascii="Calibri" w:eastAsia="Calibri" w:hAnsi="Calibri" w:cs="Calibri"/>
                <w:spacing w:val="2"/>
                <w:sz w:val="22"/>
                <w:szCs w:val="22"/>
              </w:rPr>
              <w:t xml:space="preserve"> </w:t>
            </w:r>
            <w:r w:rsidRPr="00DC3244">
              <w:rPr>
                <w:rFonts w:ascii="Calibri" w:eastAsia="Calibri" w:hAnsi="Calibri" w:cs="Calibri"/>
                <w:sz w:val="22"/>
                <w:szCs w:val="22"/>
              </w:rPr>
              <w:t>t</w:t>
            </w:r>
            <w:r w:rsidRPr="00DC3244">
              <w:rPr>
                <w:rFonts w:ascii="Calibri" w:eastAsia="Calibri" w:hAnsi="Calibri" w:cs="Calibri"/>
                <w:spacing w:val="1"/>
                <w:sz w:val="22"/>
                <w:szCs w:val="22"/>
              </w:rPr>
              <w:t>oo</w:t>
            </w:r>
            <w:r w:rsidRPr="00DC3244">
              <w:rPr>
                <w:rFonts w:ascii="Calibri" w:eastAsia="Calibri" w:hAnsi="Calibri" w:cs="Calibri"/>
                <w:sz w:val="22"/>
                <w:szCs w:val="22"/>
              </w:rPr>
              <w:t>ls</w:t>
            </w:r>
          </w:p>
        </w:tc>
        <w:tc>
          <w:tcPr>
            <w:tcW w:w="2160" w:type="dxa"/>
            <w:gridSpan w:val="2"/>
            <w:tcBorders>
              <w:top w:val="single" w:sz="5" w:space="0" w:color="000000"/>
              <w:left w:val="single" w:sz="5" w:space="0" w:color="000000"/>
              <w:bottom w:val="single" w:sz="5" w:space="0" w:color="000000"/>
              <w:right w:val="single" w:sz="5" w:space="0" w:color="000000"/>
            </w:tcBorders>
          </w:tcPr>
          <w:p w14:paraId="10689FE3" w14:textId="77777777" w:rsidR="00057666" w:rsidRPr="00DC3244" w:rsidRDefault="00331D3B" w:rsidP="00453793">
            <w:pPr>
              <w:jc w:val="center"/>
              <w:rPr>
                <w:rFonts w:asciiTheme="minorHAnsi" w:hAnsiTheme="minorHAnsi"/>
                <w:sz w:val="22"/>
                <w:szCs w:val="22"/>
              </w:rPr>
            </w:pPr>
            <w:r>
              <w:rPr>
                <w:rFonts w:asciiTheme="minorHAnsi" w:hAnsi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18CA88F4" w14:textId="77777777" w:rsidR="00057666" w:rsidRPr="00DC3244" w:rsidRDefault="00331D3B">
            <w:pPr>
              <w:rPr>
                <w:rFonts w:asciiTheme="minorHAnsi" w:hAnsiTheme="minorHAnsi"/>
                <w:sz w:val="22"/>
                <w:szCs w:val="22"/>
              </w:rPr>
            </w:pPr>
            <w:r>
              <w:rPr>
                <w:rFonts w:asciiTheme="minorHAnsi" w:hAnsiTheme="minorHAnsi"/>
                <w:sz w:val="22"/>
                <w:szCs w:val="22"/>
              </w:rPr>
              <w:t>Statistical tools are used in the APQP and production process.</w:t>
            </w:r>
          </w:p>
        </w:tc>
      </w:tr>
      <w:tr w:rsidR="00057666" w:rsidRPr="00DC3244" w14:paraId="2699A1A0" w14:textId="77777777" w:rsidTr="00B558BB">
        <w:trPr>
          <w:trHeight w:hRule="exact" w:val="279"/>
        </w:trPr>
        <w:tc>
          <w:tcPr>
            <w:tcW w:w="4654" w:type="dxa"/>
            <w:tcBorders>
              <w:top w:val="single" w:sz="5" w:space="0" w:color="000000"/>
              <w:left w:val="single" w:sz="5" w:space="0" w:color="000000"/>
              <w:bottom w:val="single" w:sz="5" w:space="0" w:color="000000"/>
              <w:right w:val="single" w:sz="5" w:space="0" w:color="000000"/>
            </w:tcBorders>
          </w:tcPr>
          <w:p w14:paraId="45D15AA7" w14:textId="77777777" w:rsidR="00057666" w:rsidRPr="00DC3244" w:rsidRDefault="00E3650D">
            <w:pPr>
              <w:spacing w:line="200" w:lineRule="exact"/>
              <w:ind w:left="822"/>
              <w:rPr>
                <w:rFonts w:ascii="Calibri" w:eastAsia="Calibri" w:hAnsi="Calibri" w:cs="Calibri"/>
                <w:sz w:val="22"/>
                <w:szCs w:val="22"/>
              </w:rPr>
            </w:pPr>
            <w:r w:rsidRPr="00DC3244">
              <w:rPr>
                <w:rFonts w:ascii="Calibri" w:eastAsia="Calibri" w:hAnsi="Calibri" w:cs="Calibri"/>
                <w:sz w:val="22"/>
                <w:szCs w:val="22"/>
              </w:rPr>
              <w:t xml:space="preserve">9.1.1.3 </w:t>
            </w:r>
            <w:r w:rsidRPr="00DC3244">
              <w:rPr>
                <w:rFonts w:ascii="Calibri" w:eastAsia="Calibri" w:hAnsi="Calibri" w:cs="Calibri"/>
                <w:spacing w:val="-1"/>
                <w:sz w:val="22"/>
                <w:szCs w:val="22"/>
              </w:rPr>
              <w:t>App</w:t>
            </w:r>
            <w:r w:rsidRPr="00DC3244">
              <w:rPr>
                <w:rFonts w:ascii="Calibri" w:eastAsia="Calibri" w:hAnsi="Calibri" w:cs="Calibri"/>
                <w:sz w:val="22"/>
                <w:szCs w:val="22"/>
              </w:rPr>
              <w:t>li</w:t>
            </w:r>
            <w:r w:rsidRPr="00DC3244">
              <w:rPr>
                <w:rFonts w:ascii="Calibri" w:eastAsia="Calibri" w:hAnsi="Calibri" w:cs="Calibri"/>
                <w:spacing w:val="1"/>
                <w:sz w:val="22"/>
                <w:szCs w:val="22"/>
              </w:rPr>
              <w:t>c</w:t>
            </w:r>
            <w:r w:rsidRPr="00DC3244">
              <w:rPr>
                <w:rFonts w:ascii="Calibri" w:eastAsia="Calibri" w:hAnsi="Calibri" w:cs="Calibri"/>
                <w:sz w:val="22"/>
                <w:szCs w:val="22"/>
              </w:rPr>
              <w:t>at</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o</w:t>
            </w:r>
            <w:r w:rsidRPr="00DC3244">
              <w:rPr>
                <w:rFonts w:ascii="Calibri" w:eastAsia="Calibri" w:hAnsi="Calibri" w:cs="Calibri"/>
                <w:sz w:val="22"/>
                <w:szCs w:val="22"/>
              </w:rPr>
              <w:t>n</w:t>
            </w:r>
            <w:r w:rsidRPr="00DC3244">
              <w:rPr>
                <w:rFonts w:ascii="Calibri" w:eastAsia="Calibri" w:hAnsi="Calibri" w:cs="Calibri"/>
                <w:spacing w:val="-1"/>
                <w:sz w:val="22"/>
                <w:szCs w:val="22"/>
              </w:rPr>
              <w:t xml:space="preserve"> </w:t>
            </w:r>
            <w:r w:rsidRPr="00DC3244">
              <w:rPr>
                <w:rFonts w:ascii="Calibri" w:eastAsia="Calibri" w:hAnsi="Calibri" w:cs="Calibri"/>
                <w:spacing w:val="1"/>
                <w:sz w:val="22"/>
                <w:szCs w:val="22"/>
              </w:rPr>
              <w:t>o</w:t>
            </w:r>
            <w:r w:rsidRPr="00DC3244">
              <w:rPr>
                <w:rFonts w:ascii="Calibri" w:eastAsia="Calibri" w:hAnsi="Calibri" w:cs="Calibri"/>
                <w:sz w:val="22"/>
                <w:szCs w:val="22"/>
              </w:rPr>
              <w:t>f s</w:t>
            </w:r>
            <w:r w:rsidRPr="00DC3244">
              <w:rPr>
                <w:rFonts w:ascii="Calibri" w:eastAsia="Calibri" w:hAnsi="Calibri" w:cs="Calibri"/>
                <w:spacing w:val="-1"/>
                <w:sz w:val="22"/>
                <w:szCs w:val="22"/>
              </w:rPr>
              <w:t>t</w:t>
            </w:r>
            <w:r w:rsidRPr="00DC3244">
              <w:rPr>
                <w:rFonts w:ascii="Calibri" w:eastAsia="Calibri" w:hAnsi="Calibri" w:cs="Calibri"/>
                <w:sz w:val="22"/>
                <w:szCs w:val="22"/>
              </w:rPr>
              <w:t>at</w:t>
            </w:r>
            <w:r w:rsidRPr="00DC3244">
              <w:rPr>
                <w:rFonts w:ascii="Calibri" w:eastAsia="Calibri" w:hAnsi="Calibri" w:cs="Calibri"/>
                <w:spacing w:val="2"/>
                <w:sz w:val="22"/>
                <w:szCs w:val="22"/>
              </w:rPr>
              <w:t>i</w:t>
            </w:r>
            <w:r w:rsidRPr="00DC3244">
              <w:rPr>
                <w:rFonts w:ascii="Calibri" w:eastAsia="Calibri" w:hAnsi="Calibri" w:cs="Calibri"/>
                <w:spacing w:val="-1"/>
                <w:sz w:val="22"/>
                <w:szCs w:val="22"/>
              </w:rPr>
              <w:t>s</w:t>
            </w:r>
            <w:r w:rsidRPr="00DC3244">
              <w:rPr>
                <w:rFonts w:ascii="Calibri" w:eastAsia="Calibri" w:hAnsi="Calibri" w:cs="Calibri"/>
                <w:sz w:val="22"/>
                <w:szCs w:val="22"/>
              </w:rPr>
              <w:t>t</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c</w:t>
            </w:r>
            <w:r w:rsidRPr="00DC3244">
              <w:rPr>
                <w:rFonts w:ascii="Calibri" w:eastAsia="Calibri" w:hAnsi="Calibri" w:cs="Calibri"/>
                <w:sz w:val="22"/>
                <w:szCs w:val="22"/>
              </w:rPr>
              <w:t xml:space="preserve">al </w:t>
            </w:r>
            <w:r w:rsidRPr="00DC3244">
              <w:rPr>
                <w:rFonts w:ascii="Calibri" w:eastAsia="Calibri" w:hAnsi="Calibri" w:cs="Calibri"/>
                <w:spacing w:val="3"/>
                <w:sz w:val="22"/>
                <w:szCs w:val="22"/>
              </w:rPr>
              <w:t>c</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n</w:t>
            </w:r>
            <w:r w:rsidRPr="00DC3244">
              <w:rPr>
                <w:rFonts w:ascii="Calibri" w:eastAsia="Calibri" w:hAnsi="Calibri" w:cs="Calibri"/>
                <w:spacing w:val="1"/>
                <w:sz w:val="22"/>
                <w:szCs w:val="22"/>
              </w:rPr>
              <w:t>c</w:t>
            </w:r>
            <w:r w:rsidRPr="00DC3244">
              <w:rPr>
                <w:rFonts w:ascii="Calibri" w:eastAsia="Calibri" w:hAnsi="Calibri" w:cs="Calibri"/>
                <w:spacing w:val="-1"/>
                <w:sz w:val="22"/>
                <w:szCs w:val="22"/>
              </w:rPr>
              <w:t>ep</w:t>
            </w:r>
            <w:r w:rsidRPr="00DC3244">
              <w:rPr>
                <w:rFonts w:ascii="Calibri" w:eastAsia="Calibri" w:hAnsi="Calibri" w:cs="Calibri"/>
                <w:sz w:val="22"/>
                <w:szCs w:val="22"/>
              </w:rPr>
              <w:t>ts</w:t>
            </w:r>
          </w:p>
        </w:tc>
        <w:tc>
          <w:tcPr>
            <w:tcW w:w="2160" w:type="dxa"/>
            <w:gridSpan w:val="2"/>
            <w:tcBorders>
              <w:top w:val="single" w:sz="5" w:space="0" w:color="000000"/>
              <w:left w:val="single" w:sz="5" w:space="0" w:color="000000"/>
              <w:bottom w:val="single" w:sz="5" w:space="0" w:color="000000"/>
              <w:right w:val="single" w:sz="5" w:space="0" w:color="000000"/>
            </w:tcBorders>
          </w:tcPr>
          <w:p w14:paraId="0B8F803A" w14:textId="77777777" w:rsidR="00057666" w:rsidRPr="00DC3244" w:rsidRDefault="00850FE8" w:rsidP="00453793">
            <w:pPr>
              <w:jc w:val="center"/>
              <w:rPr>
                <w:rFonts w:asciiTheme="minorHAnsi" w:hAnsiTheme="minorHAnsi"/>
                <w:sz w:val="22"/>
                <w:szCs w:val="22"/>
              </w:rPr>
            </w:pPr>
            <w:r>
              <w:rPr>
                <w:rFonts w:asciiTheme="minorHAnsi" w:hAnsi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1B36F675" w14:textId="77777777" w:rsidR="00057666" w:rsidRPr="00DC3244" w:rsidRDefault="00850FE8">
            <w:pPr>
              <w:rPr>
                <w:rFonts w:asciiTheme="minorHAnsi" w:hAnsiTheme="minorHAnsi"/>
                <w:sz w:val="22"/>
                <w:szCs w:val="22"/>
              </w:rPr>
            </w:pPr>
            <w:r>
              <w:rPr>
                <w:rFonts w:asciiTheme="minorHAnsi" w:hAnsiTheme="minorHAnsi"/>
                <w:sz w:val="22"/>
                <w:szCs w:val="22"/>
              </w:rPr>
              <w:t xml:space="preserve">Basic understanding of statistical techniques </w:t>
            </w:r>
            <w:proofErr w:type="gramStart"/>
            <w:r>
              <w:rPr>
                <w:rFonts w:asciiTheme="minorHAnsi" w:hAnsiTheme="minorHAnsi"/>
                <w:sz w:val="22"/>
                <w:szCs w:val="22"/>
              </w:rPr>
              <w:t>are</w:t>
            </w:r>
            <w:proofErr w:type="gramEnd"/>
            <w:r>
              <w:rPr>
                <w:rFonts w:asciiTheme="minorHAnsi" w:hAnsiTheme="minorHAnsi"/>
                <w:sz w:val="22"/>
                <w:szCs w:val="22"/>
              </w:rPr>
              <w:t xml:space="preserve"> understood.</w:t>
            </w:r>
          </w:p>
        </w:tc>
      </w:tr>
      <w:tr w:rsidR="00057666" w:rsidRPr="00DC3244" w14:paraId="59A7B11F" w14:textId="77777777" w:rsidTr="00B558BB">
        <w:trPr>
          <w:trHeight w:hRule="exact" w:val="279"/>
        </w:trPr>
        <w:tc>
          <w:tcPr>
            <w:tcW w:w="4654" w:type="dxa"/>
            <w:tcBorders>
              <w:top w:val="single" w:sz="5" w:space="0" w:color="000000"/>
              <w:left w:val="single" w:sz="5" w:space="0" w:color="000000"/>
              <w:bottom w:val="single" w:sz="5" w:space="0" w:color="000000"/>
              <w:right w:val="single" w:sz="5" w:space="0" w:color="000000"/>
            </w:tcBorders>
          </w:tcPr>
          <w:p w14:paraId="6EDA36A9" w14:textId="77777777" w:rsidR="00057666" w:rsidRPr="00DC3244" w:rsidRDefault="00E3650D">
            <w:pPr>
              <w:spacing w:line="200" w:lineRule="exact"/>
              <w:ind w:left="102"/>
              <w:rPr>
                <w:rFonts w:ascii="Calibri" w:eastAsia="Calibri" w:hAnsi="Calibri" w:cs="Calibri"/>
                <w:sz w:val="22"/>
                <w:szCs w:val="22"/>
              </w:rPr>
            </w:pPr>
            <w:r w:rsidRPr="00DC3244">
              <w:rPr>
                <w:rFonts w:ascii="Calibri" w:eastAsia="Calibri" w:hAnsi="Calibri" w:cs="Calibri"/>
                <w:sz w:val="22"/>
                <w:szCs w:val="22"/>
              </w:rPr>
              <w:t>9.1.2 Cu</w:t>
            </w:r>
            <w:r w:rsidRPr="00DC3244">
              <w:rPr>
                <w:rFonts w:ascii="Calibri" w:eastAsia="Calibri" w:hAnsi="Calibri" w:cs="Calibri"/>
                <w:spacing w:val="-1"/>
                <w:sz w:val="22"/>
                <w:szCs w:val="22"/>
              </w:rPr>
              <w:t>s</w:t>
            </w:r>
            <w:r w:rsidRPr="00DC3244">
              <w:rPr>
                <w:rFonts w:ascii="Calibri" w:eastAsia="Calibri" w:hAnsi="Calibri" w:cs="Calibri"/>
                <w:sz w:val="22"/>
                <w:szCs w:val="22"/>
              </w:rPr>
              <w:t>t</w:t>
            </w:r>
            <w:r w:rsidRPr="00DC3244">
              <w:rPr>
                <w:rFonts w:ascii="Calibri" w:eastAsia="Calibri" w:hAnsi="Calibri" w:cs="Calibri"/>
                <w:spacing w:val="1"/>
                <w:sz w:val="22"/>
                <w:szCs w:val="22"/>
              </w:rPr>
              <w:t>o</w:t>
            </w:r>
            <w:r w:rsidRPr="00DC3244">
              <w:rPr>
                <w:rFonts w:ascii="Calibri" w:eastAsia="Calibri" w:hAnsi="Calibri" w:cs="Calibri"/>
                <w:sz w:val="22"/>
                <w:szCs w:val="22"/>
              </w:rPr>
              <w:t>m</w:t>
            </w:r>
            <w:r w:rsidRPr="00DC3244">
              <w:rPr>
                <w:rFonts w:ascii="Calibri" w:eastAsia="Calibri" w:hAnsi="Calibri" w:cs="Calibri"/>
                <w:spacing w:val="-1"/>
                <w:sz w:val="22"/>
                <w:szCs w:val="22"/>
              </w:rPr>
              <w:t>e</w:t>
            </w:r>
            <w:r w:rsidRPr="00DC3244">
              <w:rPr>
                <w:rFonts w:ascii="Calibri" w:eastAsia="Calibri" w:hAnsi="Calibri" w:cs="Calibri"/>
                <w:sz w:val="22"/>
                <w:szCs w:val="22"/>
              </w:rPr>
              <w:t xml:space="preserve">r </w:t>
            </w:r>
            <w:r w:rsidRPr="00DC3244">
              <w:rPr>
                <w:rFonts w:ascii="Calibri" w:eastAsia="Calibri" w:hAnsi="Calibri" w:cs="Calibri"/>
                <w:spacing w:val="-1"/>
                <w:sz w:val="22"/>
                <w:szCs w:val="22"/>
              </w:rPr>
              <w:t>s</w:t>
            </w:r>
            <w:r w:rsidRPr="00DC3244">
              <w:rPr>
                <w:rFonts w:ascii="Calibri" w:eastAsia="Calibri" w:hAnsi="Calibri" w:cs="Calibri"/>
                <w:sz w:val="22"/>
                <w:szCs w:val="22"/>
              </w:rPr>
              <w:t>at</w:t>
            </w:r>
            <w:r w:rsidRPr="00DC3244">
              <w:rPr>
                <w:rFonts w:ascii="Calibri" w:eastAsia="Calibri" w:hAnsi="Calibri" w:cs="Calibri"/>
                <w:spacing w:val="2"/>
                <w:sz w:val="22"/>
                <w:szCs w:val="22"/>
              </w:rPr>
              <w:t>i</w:t>
            </w:r>
            <w:r w:rsidRPr="00DC3244">
              <w:rPr>
                <w:rFonts w:ascii="Calibri" w:eastAsia="Calibri" w:hAnsi="Calibri" w:cs="Calibri"/>
                <w:spacing w:val="-1"/>
                <w:sz w:val="22"/>
                <w:szCs w:val="22"/>
              </w:rPr>
              <w:t>s</w:t>
            </w:r>
            <w:r w:rsidRPr="00DC3244">
              <w:rPr>
                <w:rFonts w:ascii="Calibri" w:eastAsia="Calibri" w:hAnsi="Calibri" w:cs="Calibri"/>
                <w:sz w:val="22"/>
                <w:szCs w:val="22"/>
              </w:rPr>
              <w:t>fa</w:t>
            </w:r>
            <w:r w:rsidRPr="00DC3244">
              <w:rPr>
                <w:rFonts w:ascii="Calibri" w:eastAsia="Calibri" w:hAnsi="Calibri" w:cs="Calibri"/>
                <w:spacing w:val="1"/>
                <w:sz w:val="22"/>
                <w:szCs w:val="22"/>
              </w:rPr>
              <w:t>c</w:t>
            </w:r>
            <w:r w:rsidRPr="00DC3244">
              <w:rPr>
                <w:rFonts w:ascii="Calibri" w:eastAsia="Calibri" w:hAnsi="Calibri" w:cs="Calibri"/>
                <w:sz w:val="22"/>
                <w:szCs w:val="22"/>
              </w:rPr>
              <w:t>t</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o</w:t>
            </w:r>
            <w:r w:rsidRPr="00DC3244">
              <w:rPr>
                <w:rFonts w:ascii="Calibri" w:eastAsia="Calibri" w:hAnsi="Calibri" w:cs="Calibri"/>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tcPr>
          <w:p w14:paraId="446FF2CC" w14:textId="77777777" w:rsidR="00057666" w:rsidRPr="00DC3244" w:rsidRDefault="007714BB" w:rsidP="001D4357">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15C24A43" w14:textId="77777777" w:rsidR="00057666" w:rsidRPr="00DC3244" w:rsidRDefault="00FF2781">
            <w:pPr>
              <w:rPr>
                <w:rFonts w:asciiTheme="minorHAnsi" w:hAnsiTheme="minorHAnsi" w:cstheme="minorHAnsi"/>
                <w:sz w:val="22"/>
                <w:szCs w:val="22"/>
              </w:rPr>
            </w:pPr>
            <w:r w:rsidRPr="00DC3244">
              <w:rPr>
                <w:rFonts w:asciiTheme="minorHAnsi" w:hAnsiTheme="minorHAnsi" w:cstheme="minorHAnsi"/>
                <w:sz w:val="22"/>
                <w:szCs w:val="22"/>
              </w:rPr>
              <w:t xml:space="preserve">Various methods are used to monitor customer satisfaction, </w:t>
            </w:r>
            <w:proofErr w:type="gramStart"/>
            <w:r w:rsidRPr="00DC3244">
              <w:rPr>
                <w:rFonts w:asciiTheme="minorHAnsi" w:hAnsiTheme="minorHAnsi" w:cstheme="minorHAnsi"/>
                <w:sz w:val="22"/>
                <w:szCs w:val="22"/>
              </w:rPr>
              <w:t>including,</w:t>
            </w:r>
            <w:proofErr w:type="gramEnd"/>
            <w:r w:rsidRPr="00DC3244">
              <w:rPr>
                <w:rFonts w:asciiTheme="minorHAnsi" w:hAnsiTheme="minorHAnsi" w:cstheme="minorHAnsi"/>
                <w:sz w:val="22"/>
                <w:szCs w:val="22"/>
              </w:rPr>
              <w:t xml:space="preserve"> customer scorecards.</w:t>
            </w:r>
          </w:p>
        </w:tc>
      </w:tr>
      <w:tr w:rsidR="00057666" w:rsidRPr="00DC3244" w14:paraId="393D3591" w14:textId="77777777" w:rsidTr="00B558BB">
        <w:trPr>
          <w:trHeight w:hRule="exact" w:val="791"/>
        </w:trPr>
        <w:tc>
          <w:tcPr>
            <w:tcW w:w="4654" w:type="dxa"/>
            <w:tcBorders>
              <w:top w:val="single" w:sz="5" w:space="0" w:color="000000"/>
              <w:left w:val="single" w:sz="5" w:space="0" w:color="000000"/>
              <w:bottom w:val="single" w:sz="5" w:space="0" w:color="000000"/>
              <w:right w:val="single" w:sz="5" w:space="0" w:color="000000"/>
            </w:tcBorders>
          </w:tcPr>
          <w:p w14:paraId="1142E8BA" w14:textId="77777777" w:rsidR="00057666" w:rsidRPr="00DC3244" w:rsidRDefault="00E3650D">
            <w:pPr>
              <w:spacing w:line="200" w:lineRule="exact"/>
              <w:ind w:left="822"/>
              <w:rPr>
                <w:rFonts w:ascii="Calibri" w:eastAsia="Calibri" w:hAnsi="Calibri" w:cs="Calibri"/>
                <w:sz w:val="22"/>
                <w:szCs w:val="22"/>
              </w:rPr>
            </w:pPr>
            <w:r w:rsidRPr="00DC3244">
              <w:rPr>
                <w:rFonts w:ascii="Calibri" w:eastAsia="Calibri" w:hAnsi="Calibri" w:cs="Calibri"/>
                <w:sz w:val="22"/>
                <w:szCs w:val="22"/>
              </w:rPr>
              <w:t>9.1.2.1 C</w:t>
            </w:r>
            <w:r w:rsidRPr="00DC3244">
              <w:rPr>
                <w:rFonts w:ascii="Calibri" w:eastAsia="Calibri" w:hAnsi="Calibri" w:cs="Calibri"/>
                <w:spacing w:val="-1"/>
                <w:sz w:val="22"/>
                <w:szCs w:val="22"/>
              </w:rPr>
              <w:t>us</w:t>
            </w:r>
            <w:r w:rsidRPr="00DC3244">
              <w:rPr>
                <w:rFonts w:ascii="Calibri" w:eastAsia="Calibri" w:hAnsi="Calibri" w:cs="Calibri"/>
                <w:sz w:val="22"/>
                <w:szCs w:val="22"/>
              </w:rPr>
              <w:t>t</w:t>
            </w:r>
            <w:r w:rsidRPr="00DC3244">
              <w:rPr>
                <w:rFonts w:ascii="Calibri" w:eastAsia="Calibri" w:hAnsi="Calibri" w:cs="Calibri"/>
                <w:spacing w:val="1"/>
                <w:sz w:val="22"/>
                <w:szCs w:val="22"/>
              </w:rPr>
              <w:t>o</w:t>
            </w:r>
            <w:r w:rsidRPr="00DC3244">
              <w:rPr>
                <w:rFonts w:ascii="Calibri" w:eastAsia="Calibri" w:hAnsi="Calibri" w:cs="Calibri"/>
                <w:sz w:val="22"/>
                <w:szCs w:val="22"/>
              </w:rPr>
              <w:t>m</w:t>
            </w:r>
            <w:r w:rsidRPr="00DC3244">
              <w:rPr>
                <w:rFonts w:ascii="Calibri" w:eastAsia="Calibri" w:hAnsi="Calibri" w:cs="Calibri"/>
                <w:spacing w:val="-1"/>
                <w:sz w:val="22"/>
                <w:szCs w:val="22"/>
              </w:rPr>
              <w:t>e</w:t>
            </w:r>
            <w:r w:rsidRPr="00DC3244">
              <w:rPr>
                <w:rFonts w:ascii="Calibri" w:eastAsia="Calibri" w:hAnsi="Calibri" w:cs="Calibri"/>
                <w:sz w:val="22"/>
                <w:szCs w:val="22"/>
              </w:rPr>
              <w:t xml:space="preserve">r </w:t>
            </w:r>
            <w:r w:rsidRPr="00DC3244">
              <w:rPr>
                <w:rFonts w:ascii="Calibri" w:eastAsia="Calibri" w:hAnsi="Calibri" w:cs="Calibri"/>
                <w:spacing w:val="-1"/>
                <w:sz w:val="22"/>
                <w:szCs w:val="22"/>
              </w:rPr>
              <w:t>s</w:t>
            </w:r>
            <w:r w:rsidRPr="00DC3244">
              <w:rPr>
                <w:rFonts w:ascii="Calibri" w:eastAsia="Calibri" w:hAnsi="Calibri" w:cs="Calibri"/>
                <w:sz w:val="22"/>
                <w:szCs w:val="22"/>
              </w:rPr>
              <w:t>at</w:t>
            </w:r>
            <w:r w:rsidRPr="00DC3244">
              <w:rPr>
                <w:rFonts w:ascii="Calibri" w:eastAsia="Calibri" w:hAnsi="Calibri" w:cs="Calibri"/>
                <w:spacing w:val="2"/>
                <w:sz w:val="22"/>
                <w:szCs w:val="22"/>
              </w:rPr>
              <w:t>i</w:t>
            </w:r>
            <w:r w:rsidRPr="00DC3244">
              <w:rPr>
                <w:rFonts w:ascii="Calibri" w:eastAsia="Calibri" w:hAnsi="Calibri" w:cs="Calibri"/>
                <w:spacing w:val="-1"/>
                <w:sz w:val="22"/>
                <w:szCs w:val="22"/>
              </w:rPr>
              <w:t>s</w:t>
            </w:r>
            <w:r w:rsidRPr="00DC3244">
              <w:rPr>
                <w:rFonts w:ascii="Calibri" w:eastAsia="Calibri" w:hAnsi="Calibri" w:cs="Calibri"/>
                <w:sz w:val="22"/>
                <w:szCs w:val="22"/>
              </w:rPr>
              <w:t>fa</w:t>
            </w:r>
            <w:r w:rsidRPr="00DC3244">
              <w:rPr>
                <w:rFonts w:ascii="Calibri" w:eastAsia="Calibri" w:hAnsi="Calibri" w:cs="Calibri"/>
                <w:spacing w:val="1"/>
                <w:sz w:val="22"/>
                <w:szCs w:val="22"/>
              </w:rPr>
              <w:t>c</w:t>
            </w:r>
            <w:r w:rsidRPr="00DC3244">
              <w:rPr>
                <w:rFonts w:ascii="Calibri" w:eastAsia="Calibri" w:hAnsi="Calibri" w:cs="Calibri"/>
                <w:sz w:val="22"/>
                <w:szCs w:val="22"/>
              </w:rPr>
              <w:t>t</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o</w:t>
            </w:r>
            <w:r w:rsidRPr="00DC3244">
              <w:rPr>
                <w:rFonts w:ascii="Calibri" w:eastAsia="Calibri" w:hAnsi="Calibri" w:cs="Calibri"/>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tcPr>
          <w:p w14:paraId="4EE6E1B7" w14:textId="77777777" w:rsidR="00057666" w:rsidRPr="00DC3244" w:rsidRDefault="001D4357" w:rsidP="001D4357">
            <w:pPr>
              <w:jc w:val="center"/>
              <w:rPr>
                <w:rFonts w:asciiTheme="minorHAnsi" w:hAnsiTheme="minorHAnsi" w:cstheme="minorHAnsi"/>
                <w:color w:val="FF0000"/>
                <w:sz w:val="22"/>
                <w:szCs w:val="22"/>
              </w:rPr>
            </w:pPr>
            <w:r w:rsidRPr="00DC3244">
              <w:rPr>
                <w:rFonts w:asciiTheme="minorHAnsi" w:hAnsiTheme="minorHAnsi" w:cstheme="minorHAnsi"/>
                <w:color w:val="FF0000"/>
                <w:sz w:val="22"/>
                <w:szCs w:val="22"/>
              </w:rPr>
              <w:t>N</w:t>
            </w:r>
            <w:r w:rsidR="007714BB" w:rsidRPr="00DC3244">
              <w:rPr>
                <w:rFonts w:asciiTheme="minorHAnsi" w:hAnsiTheme="minorHAnsi" w:cstheme="minorHAnsi"/>
                <w:color w:val="FF0000"/>
                <w:sz w:val="22"/>
                <w:szCs w:val="22"/>
              </w:rPr>
              <w:t>C</w:t>
            </w:r>
            <w:r w:rsidR="00850FE8">
              <w:rPr>
                <w:rFonts w:asciiTheme="minorHAnsi" w:hAnsiTheme="minorHAnsi" w:cstheme="minorHAnsi"/>
                <w:color w:val="FF0000"/>
                <w:sz w:val="22"/>
                <w:szCs w:val="22"/>
              </w:rPr>
              <w:t>#58</w:t>
            </w:r>
          </w:p>
        </w:tc>
        <w:tc>
          <w:tcPr>
            <w:tcW w:w="6960" w:type="dxa"/>
            <w:tcBorders>
              <w:top w:val="single" w:sz="5" w:space="0" w:color="000000"/>
              <w:left w:val="single" w:sz="5" w:space="0" w:color="000000"/>
              <w:bottom w:val="single" w:sz="5" w:space="0" w:color="000000"/>
              <w:right w:val="single" w:sz="5" w:space="0" w:color="000000"/>
            </w:tcBorders>
          </w:tcPr>
          <w:p w14:paraId="0A6E0186" w14:textId="77777777" w:rsidR="00057666" w:rsidRPr="00DC3244" w:rsidRDefault="007714BB">
            <w:pPr>
              <w:rPr>
                <w:rFonts w:asciiTheme="minorHAnsi" w:hAnsiTheme="minorHAnsi" w:cstheme="minorHAnsi"/>
                <w:color w:val="FF0000"/>
                <w:sz w:val="22"/>
                <w:szCs w:val="22"/>
              </w:rPr>
            </w:pPr>
            <w:r w:rsidRPr="00DC3244">
              <w:rPr>
                <w:rFonts w:asciiTheme="minorHAnsi" w:hAnsiTheme="minorHAnsi" w:cstheme="minorHAnsi"/>
                <w:color w:val="FF0000"/>
                <w:sz w:val="22"/>
                <w:szCs w:val="22"/>
              </w:rPr>
              <w:t xml:space="preserve"> </w:t>
            </w:r>
            <w:r w:rsidR="001D4357" w:rsidRPr="00DC3244">
              <w:rPr>
                <w:rFonts w:asciiTheme="minorHAnsi" w:hAnsiTheme="minorHAnsi" w:cstheme="minorHAnsi"/>
                <w:color w:val="FF0000"/>
                <w:sz w:val="22"/>
                <w:szCs w:val="22"/>
              </w:rPr>
              <w:t xml:space="preserve">Customer performance data is monitored, including customer portals, and customer scorecards. </w:t>
            </w:r>
            <w:r w:rsidRPr="00DC3244">
              <w:rPr>
                <w:rFonts w:asciiTheme="minorHAnsi" w:hAnsiTheme="minorHAnsi" w:cstheme="minorHAnsi"/>
                <w:color w:val="FF0000"/>
                <w:sz w:val="22"/>
                <w:szCs w:val="22"/>
              </w:rPr>
              <w:t xml:space="preserve">All required performance indicators are monitored </w:t>
            </w:r>
            <w:proofErr w:type="gramStart"/>
            <w:r w:rsidRPr="00DC3244">
              <w:rPr>
                <w:rFonts w:asciiTheme="minorHAnsi" w:hAnsiTheme="minorHAnsi" w:cstheme="minorHAnsi"/>
                <w:color w:val="FF0000"/>
                <w:sz w:val="22"/>
                <w:szCs w:val="22"/>
              </w:rPr>
              <w:t xml:space="preserve">with the exception </w:t>
            </w:r>
            <w:r w:rsidR="001D4357" w:rsidRPr="00DC3244">
              <w:rPr>
                <w:rFonts w:asciiTheme="minorHAnsi" w:hAnsiTheme="minorHAnsi" w:cstheme="minorHAnsi"/>
                <w:color w:val="FF0000"/>
                <w:sz w:val="22"/>
                <w:szCs w:val="22"/>
              </w:rPr>
              <w:t>of</w:t>
            </w:r>
            <w:proofErr w:type="gramEnd"/>
            <w:r w:rsidR="001D4357" w:rsidRPr="00DC3244">
              <w:rPr>
                <w:rFonts w:asciiTheme="minorHAnsi" w:hAnsiTheme="minorHAnsi" w:cstheme="minorHAnsi"/>
                <w:color w:val="FF0000"/>
                <w:sz w:val="22"/>
                <w:szCs w:val="22"/>
              </w:rPr>
              <w:t xml:space="preserve"> customer di</w:t>
            </w:r>
            <w:r w:rsidRPr="00DC3244">
              <w:rPr>
                <w:rFonts w:asciiTheme="minorHAnsi" w:hAnsiTheme="minorHAnsi" w:cstheme="minorHAnsi"/>
                <w:color w:val="FF0000"/>
                <w:sz w:val="22"/>
                <w:szCs w:val="22"/>
              </w:rPr>
              <w:t xml:space="preserve">sruptions. </w:t>
            </w:r>
          </w:p>
        </w:tc>
      </w:tr>
      <w:tr w:rsidR="00057666" w:rsidRPr="00DC3244" w14:paraId="19CAFA2B" w14:textId="77777777" w:rsidTr="00850FE8">
        <w:trPr>
          <w:trHeight w:hRule="exact" w:val="539"/>
        </w:trPr>
        <w:tc>
          <w:tcPr>
            <w:tcW w:w="4654" w:type="dxa"/>
            <w:tcBorders>
              <w:top w:val="single" w:sz="5" w:space="0" w:color="000000"/>
              <w:left w:val="single" w:sz="5" w:space="0" w:color="000000"/>
              <w:bottom w:val="single" w:sz="5" w:space="0" w:color="000000"/>
              <w:right w:val="single" w:sz="5" w:space="0" w:color="000000"/>
            </w:tcBorders>
          </w:tcPr>
          <w:p w14:paraId="7C3CC4E1" w14:textId="77777777" w:rsidR="00057666" w:rsidRPr="00DC3244" w:rsidRDefault="00E3650D">
            <w:pPr>
              <w:spacing w:line="200" w:lineRule="exact"/>
              <w:ind w:left="102"/>
              <w:rPr>
                <w:rFonts w:ascii="Calibri" w:eastAsia="Calibri" w:hAnsi="Calibri" w:cs="Calibri"/>
                <w:sz w:val="22"/>
                <w:szCs w:val="22"/>
              </w:rPr>
            </w:pPr>
            <w:r w:rsidRPr="00DC3244">
              <w:rPr>
                <w:rFonts w:ascii="Calibri" w:eastAsia="Calibri" w:hAnsi="Calibri" w:cs="Calibri"/>
                <w:sz w:val="22"/>
                <w:szCs w:val="22"/>
              </w:rPr>
              <w:lastRenderedPageBreak/>
              <w:t>9.1.3 A</w:t>
            </w:r>
            <w:r w:rsidRPr="00DC3244">
              <w:rPr>
                <w:rFonts w:ascii="Calibri" w:eastAsia="Calibri" w:hAnsi="Calibri" w:cs="Calibri"/>
                <w:spacing w:val="-1"/>
                <w:sz w:val="22"/>
                <w:szCs w:val="22"/>
              </w:rPr>
              <w:t>n</w:t>
            </w:r>
            <w:r w:rsidRPr="00DC3244">
              <w:rPr>
                <w:rFonts w:ascii="Calibri" w:eastAsia="Calibri" w:hAnsi="Calibri" w:cs="Calibri"/>
                <w:sz w:val="22"/>
                <w:szCs w:val="22"/>
              </w:rPr>
              <w:t>aly</w:t>
            </w:r>
            <w:r w:rsidRPr="00DC3244">
              <w:rPr>
                <w:rFonts w:ascii="Calibri" w:eastAsia="Calibri" w:hAnsi="Calibri" w:cs="Calibri"/>
                <w:spacing w:val="-1"/>
                <w:sz w:val="22"/>
                <w:szCs w:val="22"/>
              </w:rPr>
              <w:t>s</w:t>
            </w:r>
            <w:r w:rsidRPr="00DC3244">
              <w:rPr>
                <w:rFonts w:ascii="Calibri" w:eastAsia="Calibri" w:hAnsi="Calibri" w:cs="Calibri"/>
                <w:spacing w:val="2"/>
                <w:sz w:val="22"/>
                <w:szCs w:val="22"/>
              </w:rPr>
              <w:t>i</w:t>
            </w:r>
            <w:r w:rsidRPr="00DC3244">
              <w:rPr>
                <w:rFonts w:ascii="Calibri" w:eastAsia="Calibri" w:hAnsi="Calibri" w:cs="Calibri"/>
                <w:sz w:val="22"/>
                <w:szCs w:val="22"/>
              </w:rPr>
              <w:t>s</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a</w:t>
            </w:r>
            <w:r w:rsidRPr="00DC3244">
              <w:rPr>
                <w:rFonts w:ascii="Calibri" w:eastAsia="Calibri" w:hAnsi="Calibri" w:cs="Calibri"/>
                <w:spacing w:val="-1"/>
                <w:sz w:val="22"/>
                <w:szCs w:val="22"/>
              </w:rPr>
              <w:t>n</w:t>
            </w:r>
            <w:r w:rsidRPr="00DC3244">
              <w:rPr>
                <w:rFonts w:ascii="Calibri" w:eastAsia="Calibri" w:hAnsi="Calibri" w:cs="Calibri"/>
                <w:sz w:val="22"/>
                <w:szCs w:val="22"/>
              </w:rPr>
              <w:t>d</w:t>
            </w:r>
            <w:r w:rsidRPr="00DC3244">
              <w:rPr>
                <w:rFonts w:ascii="Calibri" w:eastAsia="Calibri" w:hAnsi="Calibri" w:cs="Calibri"/>
                <w:spacing w:val="1"/>
                <w:sz w:val="22"/>
                <w:szCs w:val="22"/>
              </w:rPr>
              <w:t xml:space="preserve"> </w:t>
            </w:r>
            <w:r w:rsidRPr="00DC3244">
              <w:rPr>
                <w:rFonts w:ascii="Calibri" w:eastAsia="Calibri" w:hAnsi="Calibri" w:cs="Calibri"/>
                <w:spacing w:val="-1"/>
                <w:sz w:val="22"/>
                <w:szCs w:val="22"/>
              </w:rPr>
              <w:t>e</w:t>
            </w:r>
            <w:r w:rsidRPr="00DC3244">
              <w:rPr>
                <w:rFonts w:ascii="Calibri" w:eastAsia="Calibri" w:hAnsi="Calibri" w:cs="Calibri"/>
                <w:sz w:val="22"/>
                <w:szCs w:val="22"/>
              </w:rPr>
              <w:t>val</w:t>
            </w:r>
            <w:r w:rsidRPr="00DC3244">
              <w:rPr>
                <w:rFonts w:ascii="Calibri" w:eastAsia="Calibri" w:hAnsi="Calibri" w:cs="Calibri"/>
                <w:spacing w:val="-1"/>
                <w:sz w:val="22"/>
                <w:szCs w:val="22"/>
              </w:rPr>
              <w:t>u</w:t>
            </w:r>
            <w:r w:rsidRPr="00DC3244">
              <w:rPr>
                <w:rFonts w:ascii="Calibri" w:eastAsia="Calibri" w:hAnsi="Calibri" w:cs="Calibri"/>
                <w:sz w:val="22"/>
                <w:szCs w:val="22"/>
              </w:rPr>
              <w:t>at</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o</w:t>
            </w:r>
            <w:r w:rsidRPr="00DC3244">
              <w:rPr>
                <w:rFonts w:ascii="Calibri" w:eastAsia="Calibri" w:hAnsi="Calibri" w:cs="Calibri"/>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tcPr>
          <w:p w14:paraId="4259D756" w14:textId="77777777" w:rsidR="00057666" w:rsidRPr="00DC3244" w:rsidRDefault="005F689E" w:rsidP="001D4357">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0BA6D1CA" w14:textId="77777777" w:rsidR="00057666" w:rsidRPr="00DC3244" w:rsidRDefault="001D4357">
            <w:pPr>
              <w:rPr>
                <w:rFonts w:asciiTheme="minorHAnsi" w:hAnsiTheme="minorHAnsi" w:cstheme="minorHAnsi"/>
                <w:sz w:val="22"/>
                <w:szCs w:val="22"/>
              </w:rPr>
            </w:pPr>
            <w:r w:rsidRPr="00DC3244">
              <w:rPr>
                <w:rFonts w:asciiTheme="minorHAnsi" w:hAnsiTheme="minorHAnsi" w:cstheme="minorHAnsi"/>
                <w:sz w:val="22"/>
                <w:szCs w:val="22"/>
              </w:rPr>
              <w:t xml:space="preserve"> </w:t>
            </w:r>
            <w:r w:rsidR="005F689E" w:rsidRPr="00DC3244">
              <w:rPr>
                <w:rFonts w:asciiTheme="minorHAnsi" w:hAnsiTheme="minorHAnsi" w:cstheme="minorHAnsi"/>
                <w:sz w:val="22"/>
                <w:szCs w:val="22"/>
              </w:rPr>
              <w:t xml:space="preserve">Quality and Operational performance </w:t>
            </w:r>
            <w:r w:rsidR="00850FE8">
              <w:rPr>
                <w:rFonts w:asciiTheme="minorHAnsi" w:hAnsiTheme="minorHAnsi" w:cstheme="minorHAnsi"/>
                <w:sz w:val="22"/>
                <w:szCs w:val="22"/>
              </w:rPr>
              <w:t>data is being analyzed to determine the effectiveness of the QMS and customer satisfaction.</w:t>
            </w:r>
          </w:p>
        </w:tc>
      </w:tr>
      <w:tr w:rsidR="00057666" w:rsidRPr="00DC3244" w14:paraId="1F39784F" w14:textId="77777777" w:rsidTr="00B558BB">
        <w:trPr>
          <w:trHeight w:hRule="exact" w:val="611"/>
        </w:trPr>
        <w:tc>
          <w:tcPr>
            <w:tcW w:w="4654" w:type="dxa"/>
            <w:tcBorders>
              <w:top w:val="single" w:sz="5" w:space="0" w:color="000000"/>
              <w:left w:val="single" w:sz="5" w:space="0" w:color="000000"/>
              <w:bottom w:val="single" w:sz="5" w:space="0" w:color="000000"/>
              <w:right w:val="single" w:sz="5" w:space="0" w:color="000000"/>
            </w:tcBorders>
          </w:tcPr>
          <w:p w14:paraId="1AEBF78D" w14:textId="77777777" w:rsidR="00057666" w:rsidRPr="00DC3244" w:rsidRDefault="00E3650D">
            <w:pPr>
              <w:spacing w:line="200" w:lineRule="exact"/>
              <w:ind w:left="822"/>
              <w:rPr>
                <w:rFonts w:ascii="Calibri" w:eastAsia="Calibri" w:hAnsi="Calibri" w:cs="Calibri"/>
                <w:sz w:val="22"/>
                <w:szCs w:val="22"/>
              </w:rPr>
            </w:pPr>
            <w:r w:rsidRPr="00DC3244">
              <w:rPr>
                <w:rFonts w:ascii="Calibri" w:eastAsia="Calibri" w:hAnsi="Calibri" w:cs="Calibri"/>
                <w:sz w:val="22"/>
                <w:szCs w:val="22"/>
              </w:rPr>
              <w:t>9.1.3.1 Pri</w:t>
            </w:r>
            <w:r w:rsidRPr="00DC3244">
              <w:rPr>
                <w:rFonts w:ascii="Calibri" w:eastAsia="Calibri" w:hAnsi="Calibri" w:cs="Calibri"/>
                <w:spacing w:val="1"/>
                <w:sz w:val="22"/>
                <w:szCs w:val="22"/>
              </w:rPr>
              <w:t>o</w:t>
            </w:r>
            <w:r w:rsidRPr="00DC3244">
              <w:rPr>
                <w:rFonts w:ascii="Calibri" w:eastAsia="Calibri" w:hAnsi="Calibri" w:cs="Calibri"/>
                <w:sz w:val="22"/>
                <w:szCs w:val="22"/>
              </w:rPr>
              <w:t>r</w:t>
            </w:r>
            <w:r w:rsidRPr="00DC3244">
              <w:rPr>
                <w:rFonts w:ascii="Calibri" w:eastAsia="Calibri" w:hAnsi="Calibri" w:cs="Calibri"/>
                <w:spacing w:val="-1"/>
                <w:sz w:val="22"/>
                <w:szCs w:val="22"/>
              </w:rPr>
              <w:t>i</w:t>
            </w:r>
            <w:r w:rsidRPr="00DC3244">
              <w:rPr>
                <w:rFonts w:ascii="Calibri" w:eastAsia="Calibri" w:hAnsi="Calibri" w:cs="Calibri"/>
                <w:sz w:val="22"/>
                <w:szCs w:val="22"/>
              </w:rPr>
              <w:t>t</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z</w:t>
            </w:r>
            <w:r w:rsidRPr="00DC3244">
              <w:rPr>
                <w:rFonts w:ascii="Calibri" w:eastAsia="Calibri" w:hAnsi="Calibri" w:cs="Calibri"/>
                <w:sz w:val="22"/>
                <w:szCs w:val="22"/>
              </w:rPr>
              <w:t>at</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o</w:t>
            </w:r>
            <w:r w:rsidRPr="00DC3244">
              <w:rPr>
                <w:rFonts w:ascii="Calibri" w:eastAsia="Calibri" w:hAnsi="Calibri" w:cs="Calibri"/>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tcPr>
          <w:p w14:paraId="69848AFA" w14:textId="77777777" w:rsidR="00057666" w:rsidRPr="00DC3244" w:rsidRDefault="005F689E" w:rsidP="001D4357">
            <w:pPr>
              <w:jc w:val="center"/>
              <w:rPr>
                <w:rFonts w:asciiTheme="minorHAnsi" w:hAnsiTheme="minorHAnsi" w:cstheme="minorHAnsi"/>
                <w:sz w:val="22"/>
                <w:szCs w:val="22"/>
              </w:rPr>
            </w:pPr>
            <w:r w:rsidRPr="00DC3244">
              <w:rPr>
                <w:rFonts w:asciiTheme="minorHAnsi" w:hAnsiTheme="minorHAnsi" w:cs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1CD47FD9" w14:textId="77777777" w:rsidR="00057666" w:rsidRPr="00DC3244" w:rsidRDefault="008B196F">
            <w:pPr>
              <w:rPr>
                <w:rFonts w:asciiTheme="minorHAnsi" w:hAnsiTheme="minorHAnsi" w:cstheme="minorHAnsi"/>
                <w:sz w:val="22"/>
                <w:szCs w:val="22"/>
              </w:rPr>
            </w:pPr>
            <w:r w:rsidRPr="00DC3244">
              <w:rPr>
                <w:sz w:val="22"/>
                <w:szCs w:val="22"/>
              </w:rPr>
              <w:t xml:space="preserve"> </w:t>
            </w:r>
            <w:r w:rsidRPr="00DC3244">
              <w:rPr>
                <w:rFonts w:asciiTheme="minorHAnsi" w:hAnsiTheme="minorHAnsi" w:cstheme="minorHAnsi"/>
                <w:sz w:val="22"/>
                <w:szCs w:val="22"/>
              </w:rPr>
              <w:t>Quality and Operational performance indicators such as, scrap, downtime, and efficiency are monitored; action items are initiated on top contributors.</w:t>
            </w:r>
          </w:p>
        </w:tc>
      </w:tr>
      <w:tr w:rsidR="00057666" w:rsidRPr="00DC3244" w14:paraId="306A36FF" w14:textId="77777777" w:rsidTr="00C411B5">
        <w:trPr>
          <w:trHeight w:hRule="exact" w:val="935"/>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7AC92552" w14:textId="77777777" w:rsidR="00057666" w:rsidRPr="00DC3244" w:rsidRDefault="00E3650D">
            <w:pPr>
              <w:spacing w:line="200" w:lineRule="exact"/>
              <w:ind w:left="102"/>
              <w:rPr>
                <w:rFonts w:ascii="Calibri" w:eastAsia="Calibri" w:hAnsi="Calibri" w:cs="Calibri"/>
                <w:sz w:val="22"/>
                <w:szCs w:val="22"/>
              </w:rPr>
            </w:pPr>
            <w:r w:rsidRPr="00DC3244">
              <w:rPr>
                <w:rFonts w:ascii="Calibri" w:eastAsia="Calibri" w:hAnsi="Calibri" w:cs="Calibri"/>
                <w:sz w:val="22"/>
                <w:szCs w:val="22"/>
              </w:rPr>
              <w:t>9.2 In</w:t>
            </w:r>
            <w:r w:rsidRPr="00DC3244">
              <w:rPr>
                <w:rFonts w:ascii="Calibri" w:eastAsia="Calibri" w:hAnsi="Calibri" w:cs="Calibri"/>
                <w:spacing w:val="-1"/>
                <w:sz w:val="22"/>
                <w:szCs w:val="22"/>
              </w:rPr>
              <w:t>te</w:t>
            </w:r>
            <w:r w:rsidRPr="00DC3244">
              <w:rPr>
                <w:rFonts w:ascii="Calibri" w:eastAsia="Calibri" w:hAnsi="Calibri" w:cs="Calibri"/>
                <w:sz w:val="22"/>
                <w:szCs w:val="22"/>
              </w:rPr>
              <w:t>r</w:t>
            </w:r>
            <w:r w:rsidRPr="00DC3244">
              <w:rPr>
                <w:rFonts w:ascii="Calibri" w:eastAsia="Calibri" w:hAnsi="Calibri" w:cs="Calibri"/>
                <w:spacing w:val="-1"/>
                <w:sz w:val="22"/>
                <w:szCs w:val="22"/>
              </w:rPr>
              <w:t>n</w:t>
            </w:r>
            <w:r w:rsidRPr="00DC3244">
              <w:rPr>
                <w:rFonts w:ascii="Calibri" w:eastAsia="Calibri" w:hAnsi="Calibri" w:cs="Calibri"/>
                <w:sz w:val="22"/>
                <w:szCs w:val="22"/>
              </w:rPr>
              <w:t xml:space="preserve">al </w:t>
            </w:r>
            <w:r w:rsidRPr="00DC3244">
              <w:rPr>
                <w:rFonts w:ascii="Calibri" w:eastAsia="Calibri" w:hAnsi="Calibri" w:cs="Calibri"/>
                <w:spacing w:val="2"/>
                <w:sz w:val="22"/>
                <w:szCs w:val="22"/>
              </w:rPr>
              <w:t>a</w:t>
            </w:r>
            <w:r w:rsidRPr="00DC3244">
              <w:rPr>
                <w:rFonts w:ascii="Calibri" w:eastAsia="Calibri" w:hAnsi="Calibri" w:cs="Calibri"/>
                <w:spacing w:val="-1"/>
                <w:sz w:val="22"/>
                <w:szCs w:val="22"/>
              </w:rPr>
              <w:t>ud</w:t>
            </w:r>
            <w:r w:rsidRPr="00DC3244">
              <w:rPr>
                <w:rFonts w:ascii="Calibri" w:eastAsia="Calibri" w:hAnsi="Calibri" w:cs="Calibri"/>
                <w:sz w:val="22"/>
                <w:szCs w:val="22"/>
              </w:rPr>
              <w:t>it</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11A9A497" w14:textId="77777777" w:rsidR="00057666" w:rsidRPr="00DC3244" w:rsidRDefault="00B267BF" w:rsidP="00B267BF">
            <w:pPr>
              <w:jc w:val="center"/>
              <w:rPr>
                <w:rFonts w:asciiTheme="minorHAnsi" w:hAnsiTheme="minorHAnsi"/>
                <w:sz w:val="22"/>
                <w:szCs w:val="22"/>
              </w:rPr>
            </w:pPr>
            <w:r w:rsidRPr="00DC3244">
              <w:rPr>
                <w:rFonts w:asciiTheme="minorHAnsi" w:hAnsi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341BFA9D" w14:textId="77777777" w:rsidR="00057666" w:rsidRPr="00DC3244" w:rsidRDefault="00D553D9" w:rsidP="00D553D9">
            <w:pPr>
              <w:rPr>
                <w:rFonts w:asciiTheme="minorHAnsi" w:hAnsiTheme="minorHAnsi"/>
                <w:sz w:val="22"/>
                <w:szCs w:val="22"/>
              </w:rPr>
            </w:pPr>
            <w:r>
              <w:rPr>
                <w:rFonts w:asciiTheme="minorHAnsi" w:hAnsiTheme="minorHAnsi"/>
                <w:sz w:val="22"/>
                <w:szCs w:val="22"/>
              </w:rPr>
              <w:t xml:space="preserve"> Internal </w:t>
            </w:r>
            <w:proofErr w:type="gramStart"/>
            <w:r>
              <w:rPr>
                <w:rFonts w:asciiTheme="minorHAnsi" w:hAnsiTheme="minorHAnsi"/>
                <w:sz w:val="22"/>
                <w:szCs w:val="22"/>
              </w:rPr>
              <w:t>audit  process</w:t>
            </w:r>
            <w:proofErr w:type="gramEnd"/>
          </w:p>
        </w:tc>
      </w:tr>
      <w:tr w:rsidR="00057666" w:rsidRPr="00DC3244" w14:paraId="1A0E3CDF" w14:textId="77777777" w:rsidTr="00850FE8">
        <w:trPr>
          <w:trHeight w:hRule="exact" w:val="548"/>
        </w:trPr>
        <w:tc>
          <w:tcPr>
            <w:tcW w:w="4654" w:type="dxa"/>
            <w:tcBorders>
              <w:top w:val="single" w:sz="5" w:space="0" w:color="000000"/>
              <w:left w:val="single" w:sz="5" w:space="0" w:color="000000"/>
              <w:bottom w:val="single" w:sz="5" w:space="0" w:color="000000"/>
              <w:right w:val="single" w:sz="5" w:space="0" w:color="000000"/>
            </w:tcBorders>
          </w:tcPr>
          <w:p w14:paraId="75CCA5EE" w14:textId="77777777" w:rsidR="00057666" w:rsidRPr="00DC3244" w:rsidRDefault="00E3650D">
            <w:pPr>
              <w:spacing w:line="200" w:lineRule="exact"/>
              <w:ind w:left="822"/>
              <w:rPr>
                <w:rFonts w:ascii="Calibri" w:eastAsia="Calibri" w:hAnsi="Calibri" w:cs="Calibri"/>
                <w:sz w:val="22"/>
                <w:szCs w:val="22"/>
              </w:rPr>
            </w:pPr>
            <w:r w:rsidRPr="00DC3244">
              <w:rPr>
                <w:rFonts w:ascii="Calibri" w:eastAsia="Calibri" w:hAnsi="Calibri" w:cs="Calibri"/>
                <w:sz w:val="22"/>
                <w:szCs w:val="22"/>
              </w:rPr>
              <w:t>9.2.2.1 I</w:t>
            </w:r>
            <w:r w:rsidRPr="00DC3244">
              <w:rPr>
                <w:rFonts w:ascii="Calibri" w:eastAsia="Calibri" w:hAnsi="Calibri" w:cs="Calibri"/>
                <w:spacing w:val="-1"/>
                <w:sz w:val="22"/>
                <w:szCs w:val="22"/>
              </w:rPr>
              <w:t>n</w:t>
            </w:r>
            <w:r w:rsidRPr="00DC3244">
              <w:rPr>
                <w:rFonts w:ascii="Calibri" w:eastAsia="Calibri" w:hAnsi="Calibri" w:cs="Calibri"/>
                <w:sz w:val="22"/>
                <w:szCs w:val="22"/>
              </w:rPr>
              <w:t>t</w:t>
            </w:r>
            <w:r w:rsidRPr="00DC3244">
              <w:rPr>
                <w:rFonts w:ascii="Calibri" w:eastAsia="Calibri" w:hAnsi="Calibri" w:cs="Calibri"/>
                <w:spacing w:val="-1"/>
                <w:sz w:val="22"/>
                <w:szCs w:val="22"/>
              </w:rPr>
              <w:t>e</w:t>
            </w:r>
            <w:r w:rsidRPr="00DC3244">
              <w:rPr>
                <w:rFonts w:ascii="Calibri" w:eastAsia="Calibri" w:hAnsi="Calibri" w:cs="Calibri"/>
                <w:sz w:val="22"/>
                <w:szCs w:val="22"/>
              </w:rPr>
              <w:t>r</w:t>
            </w:r>
            <w:r w:rsidRPr="00DC3244">
              <w:rPr>
                <w:rFonts w:ascii="Calibri" w:eastAsia="Calibri" w:hAnsi="Calibri" w:cs="Calibri"/>
                <w:spacing w:val="-1"/>
                <w:sz w:val="22"/>
                <w:szCs w:val="22"/>
              </w:rPr>
              <w:t>n</w:t>
            </w:r>
            <w:r w:rsidRPr="00DC3244">
              <w:rPr>
                <w:rFonts w:ascii="Calibri" w:eastAsia="Calibri" w:hAnsi="Calibri" w:cs="Calibri"/>
                <w:sz w:val="22"/>
                <w:szCs w:val="22"/>
              </w:rPr>
              <w:t xml:space="preserve">al </w:t>
            </w:r>
            <w:r w:rsidRPr="00DC3244">
              <w:rPr>
                <w:rFonts w:ascii="Calibri" w:eastAsia="Calibri" w:hAnsi="Calibri" w:cs="Calibri"/>
                <w:spacing w:val="2"/>
                <w:sz w:val="22"/>
                <w:szCs w:val="22"/>
              </w:rPr>
              <w:t>a</w:t>
            </w:r>
            <w:r w:rsidRPr="00DC3244">
              <w:rPr>
                <w:rFonts w:ascii="Calibri" w:eastAsia="Calibri" w:hAnsi="Calibri" w:cs="Calibri"/>
                <w:spacing w:val="-1"/>
                <w:sz w:val="22"/>
                <w:szCs w:val="22"/>
              </w:rPr>
              <w:t>ud</w:t>
            </w:r>
            <w:r w:rsidRPr="00DC3244">
              <w:rPr>
                <w:rFonts w:ascii="Calibri" w:eastAsia="Calibri" w:hAnsi="Calibri" w:cs="Calibri"/>
                <w:sz w:val="22"/>
                <w:szCs w:val="22"/>
              </w:rPr>
              <w:t>it</w:t>
            </w:r>
            <w:r w:rsidRPr="00DC3244">
              <w:rPr>
                <w:rFonts w:ascii="Calibri" w:eastAsia="Calibri" w:hAnsi="Calibri" w:cs="Calibri"/>
                <w:spacing w:val="3"/>
                <w:sz w:val="22"/>
                <w:szCs w:val="22"/>
              </w:rPr>
              <w:t xml:space="preserve"> </w:t>
            </w:r>
            <w:r w:rsidRPr="00DC3244">
              <w:rPr>
                <w:rFonts w:ascii="Calibri" w:eastAsia="Calibri" w:hAnsi="Calibri" w:cs="Calibri"/>
                <w:spacing w:val="-1"/>
                <w:sz w:val="22"/>
                <w:szCs w:val="22"/>
              </w:rPr>
              <w:t>p</w:t>
            </w:r>
            <w:r w:rsidRPr="00DC3244">
              <w:rPr>
                <w:rFonts w:ascii="Calibri" w:eastAsia="Calibri" w:hAnsi="Calibri" w:cs="Calibri"/>
                <w:sz w:val="22"/>
                <w:szCs w:val="22"/>
              </w:rPr>
              <w:t>r</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g</w:t>
            </w:r>
            <w:r w:rsidRPr="00DC3244">
              <w:rPr>
                <w:rFonts w:ascii="Calibri" w:eastAsia="Calibri" w:hAnsi="Calibri" w:cs="Calibri"/>
                <w:sz w:val="22"/>
                <w:szCs w:val="22"/>
              </w:rPr>
              <w:t>ram</w:t>
            </w:r>
          </w:p>
        </w:tc>
        <w:tc>
          <w:tcPr>
            <w:tcW w:w="2160" w:type="dxa"/>
            <w:gridSpan w:val="2"/>
            <w:tcBorders>
              <w:top w:val="single" w:sz="5" w:space="0" w:color="000000"/>
              <w:left w:val="single" w:sz="5" w:space="0" w:color="000000"/>
              <w:bottom w:val="single" w:sz="5" w:space="0" w:color="000000"/>
              <w:right w:val="single" w:sz="5" w:space="0" w:color="000000"/>
            </w:tcBorders>
          </w:tcPr>
          <w:p w14:paraId="47069EBC" w14:textId="77777777" w:rsidR="00057666" w:rsidRPr="00DC3244" w:rsidRDefault="00850FE8" w:rsidP="00B267BF">
            <w:pPr>
              <w:jc w:val="center"/>
              <w:rPr>
                <w:rFonts w:asciiTheme="minorHAnsi" w:hAnsiTheme="minorHAnsi"/>
                <w:sz w:val="22"/>
                <w:szCs w:val="22"/>
              </w:rPr>
            </w:pPr>
            <w:r>
              <w:rPr>
                <w:rFonts w:asciiTheme="minorHAnsi" w:hAnsiTheme="minorHAnsi"/>
                <w:sz w:val="22"/>
                <w:szCs w:val="22"/>
              </w:rPr>
              <w:t>NC#59</w:t>
            </w:r>
          </w:p>
        </w:tc>
        <w:tc>
          <w:tcPr>
            <w:tcW w:w="6960" w:type="dxa"/>
            <w:tcBorders>
              <w:top w:val="single" w:sz="5" w:space="0" w:color="000000"/>
              <w:left w:val="single" w:sz="5" w:space="0" w:color="000000"/>
              <w:bottom w:val="single" w:sz="5" w:space="0" w:color="000000"/>
              <w:right w:val="single" w:sz="5" w:space="0" w:color="000000"/>
            </w:tcBorders>
          </w:tcPr>
          <w:p w14:paraId="64047520" w14:textId="77777777" w:rsidR="00057666" w:rsidRPr="00DC3244" w:rsidRDefault="00850FE8" w:rsidP="00850FE8">
            <w:pPr>
              <w:rPr>
                <w:rFonts w:asciiTheme="minorHAnsi" w:hAnsiTheme="minorHAnsi"/>
                <w:sz w:val="22"/>
                <w:szCs w:val="22"/>
              </w:rPr>
            </w:pPr>
            <w:r>
              <w:rPr>
                <w:rFonts w:asciiTheme="minorHAnsi" w:hAnsiTheme="minorHAnsi"/>
                <w:sz w:val="22"/>
                <w:szCs w:val="22"/>
              </w:rPr>
              <w:t xml:space="preserve">The current program does not support prioritization based upon risk. </w:t>
            </w:r>
          </w:p>
        </w:tc>
      </w:tr>
      <w:tr w:rsidR="00057666" w:rsidRPr="00DC3244" w14:paraId="0797222F" w14:textId="77777777" w:rsidTr="00B558BB">
        <w:trPr>
          <w:trHeight w:hRule="exact" w:val="278"/>
        </w:trPr>
        <w:tc>
          <w:tcPr>
            <w:tcW w:w="4654" w:type="dxa"/>
            <w:tcBorders>
              <w:top w:val="single" w:sz="5" w:space="0" w:color="000000"/>
              <w:left w:val="single" w:sz="5" w:space="0" w:color="000000"/>
              <w:bottom w:val="single" w:sz="5" w:space="0" w:color="000000"/>
              <w:right w:val="single" w:sz="5" w:space="0" w:color="000000"/>
            </w:tcBorders>
          </w:tcPr>
          <w:p w14:paraId="2F41EE3C" w14:textId="77777777" w:rsidR="00057666" w:rsidRPr="00DC3244" w:rsidRDefault="00E3650D">
            <w:pPr>
              <w:spacing w:line="200" w:lineRule="exact"/>
              <w:ind w:left="822"/>
              <w:rPr>
                <w:rFonts w:ascii="Calibri" w:eastAsia="Calibri" w:hAnsi="Calibri" w:cs="Calibri"/>
                <w:sz w:val="22"/>
                <w:szCs w:val="22"/>
              </w:rPr>
            </w:pPr>
            <w:r w:rsidRPr="00DC3244">
              <w:rPr>
                <w:rFonts w:ascii="Calibri" w:eastAsia="Calibri" w:hAnsi="Calibri" w:cs="Calibri"/>
                <w:sz w:val="22"/>
                <w:szCs w:val="22"/>
              </w:rPr>
              <w:t xml:space="preserve">9.2.2.2 </w:t>
            </w:r>
            <w:r w:rsidRPr="00DC3244">
              <w:rPr>
                <w:rFonts w:ascii="Calibri" w:eastAsia="Calibri" w:hAnsi="Calibri" w:cs="Calibri"/>
                <w:spacing w:val="-1"/>
                <w:sz w:val="22"/>
                <w:szCs w:val="22"/>
              </w:rPr>
              <w:t>Qu</w:t>
            </w:r>
            <w:r w:rsidRPr="00DC3244">
              <w:rPr>
                <w:rFonts w:ascii="Calibri" w:eastAsia="Calibri" w:hAnsi="Calibri" w:cs="Calibri"/>
                <w:sz w:val="22"/>
                <w:szCs w:val="22"/>
              </w:rPr>
              <w:t>al</w:t>
            </w:r>
            <w:r w:rsidRPr="00DC3244">
              <w:rPr>
                <w:rFonts w:ascii="Calibri" w:eastAsia="Calibri" w:hAnsi="Calibri" w:cs="Calibri"/>
                <w:spacing w:val="-1"/>
                <w:sz w:val="22"/>
                <w:szCs w:val="22"/>
              </w:rPr>
              <w:t>i</w:t>
            </w:r>
            <w:r w:rsidRPr="00DC3244">
              <w:rPr>
                <w:rFonts w:ascii="Calibri" w:eastAsia="Calibri" w:hAnsi="Calibri" w:cs="Calibri"/>
                <w:sz w:val="22"/>
                <w:szCs w:val="22"/>
              </w:rPr>
              <w:t>ty ma</w:t>
            </w:r>
            <w:r w:rsidRPr="00DC3244">
              <w:rPr>
                <w:rFonts w:ascii="Calibri" w:eastAsia="Calibri" w:hAnsi="Calibri" w:cs="Calibri"/>
                <w:spacing w:val="-1"/>
                <w:sz w:val="22"/>
                <w:szCs w:val="22"/>
              </w:rPr>
              <w:t>n</w:t>
            </w:r>
            <w:r w:rsidRPr="00DC3244">
              <w:rPr>
                <w:rFonts w:ascii="Calibri" w:eastAsia="Calibri" w:hAnsi="Calibri" w:cs="Calibri"/>
                <w:spacing w:val="2"/>
                <w:sz w:val="22"/>
                <w:szCs w:val="22"/>
              </w:rPr>
              <w:t>a</w:t>
            </w:r>
            <w:r w:rsidRPr="00DC3244">
              <w:rPr>
                <w:rFonts w:ascii="Calibri" w:eastAsia="Calibri" w:hAnsi="Calibri" w:cs="Calibri"/>
                <w:spacing w:val="-1"/>
                <w:sz w:val="22"/>
                <w:szCs w:val="22"/>
              </w:rPr>
              <w:t>ge</w:t>
            </w:r>
            <w:r w:rsidRPr="00DC3244">
              <w:rPr>
                <w:rFonts w:ascii="Calibri" w:eastAsia="Calibri" w:hAnsi="Calibri" w:cs="Calibri"/>
                <w:sz w:val="22"/>
                <w:szCs w:val="22"/>
              </w:rPr>
              <w:t>m</w:t>
            </w:r>
            <w:r w:rsidRPr="00DC3244">
              <w:rPr>
                <w:rFonts w:ascii="Calibri" w:eastAsia="Calibri" w:hAnsi="Calibri" w:cs="Calibri"/>
                <w:spacing w:val="2"/>
                <w:sz w:val="22"/>
                <w:szCs w:val="22"/>
              </w:rPr>
              <w:t>e</w:t>
            </w:r>
            <w:r w:rsidRPr="00DC3244">
              <w:rPr>
                <w:rFonts w:ascii="Calibri" w:eastAsia="Calibri" w:hAnsi="Calibri" w:cs="Calibri"/>
                <w:spacing w:val="-1"/>
                <w:sz w:val="22"/>
                <w:szCs w:val="22"/>
              </w:rPr>
              <w:t>n</w:t>
            </w:r>
            <w:r w:rsidRPr="00DC3244">
              <w:rPr>
                <w:rFonts w:ascii="Calibri" w:eastAsia="Calibri" w:hAnsi="Calibri" w:cs="Calibri"/>
                <w:sz w:val="22"/>
                <w:szCs w:val="22"/>
              </w:rPr>
              <w:t xml:space="preserve">t </w:t>
            </w:r>
            <w:r w:rsidRPr="00DC3244">
              <w:rPr>
                <w:rFonts w:ascii="Calibri" w:eastAsia="Calibri" w:hAnsi="Calibri" w:cs="Calibri"/>
                <w:spacing w:val="-1"/>
                <w:sz w:val="22"/>
                <w:szCs w:val="22"/>
              </w:rPr>
              <w:t>s</w:t>
            </w:r>
            <w:r w:rsidRPr="00DC3244">
              <w:rPr>
                <w:rFonts w:ascii="Calibri" w:eastAsia="Calibri" w:hAnsi="Calibri" w:cs="Calibri"/>
                <w:sz w:val="22"/>
                <w:szCs w:val="22"/>
              </w:rPr>
              <w:t>y</w:t>
            </w:r>
            <w:r w:rsidRPr="00DC3244">
              <w:rPr>
                <w:rFonts w:ascii="Calibri" w:eastAsia="Calibri" w:hAnsi="Calibri" w:cs="Calibri"/>
                <w:spacing w:val="-1"/>
                <w:sz w:val="22"/>
                <w:szCs w:val="22"/>
              </w:rPr>
              <w:t>s</w:t>
            </w:r>
            <w:r w:rsidRPr="00DC3244">
              <w:rPr>
                <w:rFonts w:ascii="Calibri" w:eastAsia="Calibri" w:hAnsi="Calibri" w:cs="Calibri"/>
                <w:spacing w:val="2"/>
                <w:sz w:val="22"/>
                <w:szCs w:val="22"/>
              </w:rPr>
              <w:t>t</w:t>
            </w:r>
            <w:r w:rsidRPr="00DC3244">
              <w:rPr>
                <w:rFonts w:ascii="Calibri" w:eastAsia="Calibri" w:hAnsi="Calibri" w:cs="Calibri"/>
                <w:spacing w:val="-1"/>
                <w:sz w:val="22"/>
                <w:szCs w:val="22"/>
              </w:rPr>
              <w:t>e</w:t>
            </w:r>
            <w:r w:rsidRPr="00DC3244">
              <w:rPr>
                <w:rFonts w:ascii="Calibri" w:eastAsia="Calibri" w:hAnsi="Calibri" w:cs="Calibri"/>
                <w:sz w:val="22"/>
                <w:szCs w:val="22"/>
              </w:rPr>
              <w:t>m au</w:t>
            </w:r>
            <w:r w:rsidRPr="00DC3244">
              <w:rPr>
                <w:rFonts w:ascii="Calibri" w:eastAsia="Calibri" w:hAnsi="Calibri" w:cs="Calibri"/>
                <w:spacing w:val="-1"/>
                <w:sz w:val="22"/>
                <w:szCs w:val="22"/>
              </w:rPr>
              <w:t>d</w:t>
            </w:r>
            <w:r w:rsidRPr="00DC3244">
              <w:rPr>
                <w:rFonts w:ascii="Calibri" w:eastAsia="Calibri" w:hAnsi="Calibri" w:cs="Calibri"/>
                <w:sz w:val="22"/>
                <w:szCs w:val="22"/>
              </w:rPr>
              <w:t>it</w:t>
            </w:r>
          </w:p>
        </w:tc>
        <w:tc>
          <w:tcPr>
            <w:tcW w:w="2160" w:type="dxa"/>
            <w:gridSpan w:val="2"/>
            <w:tcBorders>
              <w:top w:val="single" w:sz="5" w:space="0" w:color="000000"/>
              <w:left w:val="single" w:sz="5" w:space="0" w:color="000000"/>
              <w:bottom w:val="single" w:sz="5" w:space="0" w:color="000000"/>
              <w:right w:val="single" w:sz="5" w:space="0" w:color="000000"/>
            </w:tcBorders>
          </w:tcPr>
          <w:p w14:paraId="0F5D489E" w14:textId="77777777" w:rsidR="00057666" w:rsidRPr="00DC3244" w:rsidRDefault="00850FE8" w:rsidP="00B267BF">
            <w:pPr>
              <w:jc w:val="center"/>
              <w:rPr>
                <w:rFonts w:asciiTheme="minorHAnsi" w:hAnsiTheme="minorHAnsi"/>
                <w:sz w:val="22"/>
                <w:szCs w:val="22"/>
              </w:rPr>
            </w:pPr>
            <w:r>
              <w:rPr>
                <w:rFonts w:asciiTheme="minorHAnsi" w:hAnsi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08B7A08E" w14:textId="77777777" w:rsidR="00057666" w:rsidRPr="00DC3244" w:rsidRDefault="00850FE8" w:rsidP="00850FE8">
            <w:pPr>
              <w:rPr>
                <w:rFonts w:asciiTheme="minorHAnsi" w:hAnsiTheme="minorHAnsi"/>
                <w:sz w:val="22"/>
                <w:szCs w:val="22"/>
              </w:rPr>
            </w:pPr>
            <w:r>
              <w:rPr>
                <w:rFonts w:asciiTheme="minorHAnsi" w:hAnsiTheme="minorHAnsi"/>
                <w:sz w:val="22"/>
                <w:szCs w:val="22"/>
              </w:rPr>
              <w:t>Full QMS system audits performed</w:t>
            </w:r>
          </w:p>
        </w:tc>
      </w:tr>
      <w:tr w:rsidR="00057666" w:rsidRPr="00DC3244" w14:paraId="2EF296EE" w14:textId="77777777" w:rsidTr="00850FE8">
        <w:trPr>
          <w:trHeight w:hRule="exact" w:val="620"/>
        </w:trPr>
        <w:tc>
          <w:tcPr>
            <w:tcW w:w="4654" w:type="dxa"/>
            <w:tcBorders>
              <w:top w:val="single" w:sz="5" w:space="0" w:color="000000"/>
              <w:left w:val="single" w:sz="5" w:space="0" w:color="000000"/>
              <w:bottom w:val="single" w:sz="5" w:space="0" w:color="000000"/>
              <w:right w:val="single" w:sz="5" w:space="0" w:color="000000"/>
            </w:tcBorders>
          </w:tcPr>
          <w:p w14:paraId="4C071A33" w14:textId="77777777" w:rsidR="00057666" w:rsidRPr="00DC3244" w:rsidRDefault="00E3650D">
            <w:pPr>
              <w:spacing w:line="200" w:lineRule="exact"/>
              <w:ind w:left="822"/>
              <w:rPr>
                <w:rFonts w:ascii="Calibri" w:eastAsia="Calibri" w:hAnsi="Calibri" w:cs="Calibri"/>
                <w:sz w:val="22"/>
                <w:szCs w:val="22"/>
              </w:rPr>
            </w:pPr>
            <w:r w:rsidRPr="00DC3244">
              <w:rPr>
                <w:rFonts w:ascii="Calibri" w:eastAsia="Calibri" w:hAnsi="Calibri" w:cs="Calibri"/>
                <w:sz w:val="22"/>
                <w:szCs w:val="22"/>
              </w:rPr>
              <w:t>9.2.2.3 Ma</w:t>
            </w:r>
            <w:r w:rsidRPr="00DC3244">
              <w:rPr>
                <w:rFonts w:ascii="Calibri" w:eastAsia="Calibri" w:hAnsi="Calibri" w:cs="Calibri"/>
                <w:spacing w:val="-1"/>
                <w:sz w:val="22"/>
                <w:szCs w:val="22"/>
              </w:rPr>
              <w:t>nu</w:t>
            </w:r>
            <w:r w:rsidRPr="00DC3244">
              <w:rPr>
                <w:rFonts w:ascii="Calibri" w:eastAsia="Calibri" w:hAnsi="Calibri" w:cs="Calibri"/>
                <w:sz w:val="22"/>
                <w:szCs w:val="22"/>
              </w:rPr>
              <w:t>fa</w:t>
            </w:r>
            <w:r w:rsidRPr="00DC3244">
              <w:rPr>
                <w:rFonts w:ascii="Calibri" w:eastAsia="Calibri" w:hAnsi="Calibri" w:cs="Calibri"/>
                <w:spacing w:val="1"/>
                <w:sz w:val="22"/>
                <w:szCs w:val="22"/>
              </w:rPr>
              <w:t>c</w:t>
            </w:r>
            <w:r w:rsidRPr="00DC3244">
              <w:rPr>
                <w:rFonts w:ascii="Calibri" w:eastAsia="Calibri" w:hAnsi="Calibri" w:cs="Calibri"/>
                <w:sz w:val="22"/>
                <w:szCs w:val="22"/>
              </w:rPr>
              <w:t>t</w:t>
            </w:r>
            <w:r w:rsidRPr="00DC3244">
              <w:rPr>
                <w:rFonts w:ascii="Calibri" w:eastAsia="Calibri" w:hAnsi="Calibri" w:cs="Calibri"/>
                <w:spacing w:val="-1"/>
                <w:sz w:val="22"/>
                <w:szCs w:val="22"/>
              </w:rPr>
              <w:t>u</w:t>
            </w:r>
            <w:r w:rsidRPr="00DC3244">
              <w:rPr>
                <w:rFonts w:ascii="Calibri" w:eastAsia="Calibri" w:hAnsi="Calibri" w:cs="Calibri"/>
                <w:sz w:val="22"/>
                <w:szCs w:val="22"/>
              </w:rPr>
              <w:t>r</w:t>
            </w:r>
            <w:r w:rsidRPr="00DC3244">
              <w:rPr>
                <w:rFonts w:ascii="Calibri" w:eastAsia="Calibri" w:hAnsi="Calibri" w:cs="Calibri"/>
                <w:spacing w:val="1"/>
                <w:sz w:val="22"/>
                <w:szCs w:val="22"/>
              </w:rPr>
              <w:t>i</w:t>
            </w:r>
            <w:r w:rsidRPr="00DC3244">
              <w:rPr>
                <w:rFonts w:ascii="Calibri" w:eastAsia="Calibri" w:hAnsi="Calibri" w:cs="Calibri"/>
                <w:spacing w:val="-1"/>
                <w:sz w:val="22"/>
                <w:szCs w:val="22"/>
              </w:rPr>
              <w:t>n</w:t>
            </w:r>
            <w:r w:rsidRPr="00DC3244">
              <w:rPr>
                <w:rFonts w:ascii="Calibri" w:eastAsia="Calibri" w:hAnsi="Calibri" w:cs="Calibri"/>
                <w:sz w:val="22"/>
                <w:szCs w:val="22"/>
              </w:rPr>
              <w:t>g</w:t>
            </w:r>
            <w:r w:rsidRPr="00DC3244">
              <w:rPr>
                <w:rFonts w:ascii="Calibri" w:eastAsia="Calibri" w:hAnsi="Calibri" w:cs="Calibri"/>
                <w:spacing w:val="-1"/>
                <w:sz w:val="22"/>
                <w:szCs w:val="22"/>
              </w:rPr>
              <w:t xml:space="preserve"> p</w:t>
            </w:r>
            <w:r w:rsidRPr="00DC3244">
              <w:rPr>
                <w:rFonts w:ascii="Calibri" w:eastAsia="Calibri" w:hAnsi="Calibri" w:cs="Calibri"/>
                <w:sz w:val="22"/>
                <w:szCs w:val="22"/>
              </w:rPr>
              <w:t>r</w:t>
            </w:r>
            <w:r w:rsidRPr="00DC3244">
              <w:rPr>
                <w:rFonts w:ascii="Calibri" w:eastAsia="Calibri" w:hAnsi="Calibri" w:cs="Calibri"/>
                <w:spacing w:val="1"/>
                <w:sz w:val="22"/>
                <w:szCs w:val="22"/>
              </w:rPr>
              <w:t>oc</w:t>
            </w:r>
            <w:r w:rsidRPr="00DC3244">
              <w:rPr>
                <w:rFonts w:ascii="Calibri" w:eastAsia="Calibri" w:hAnsi="Calibri" w:cs="Calibri"/>
                <w:spacing w:val="-1"/>
                <w:sz w:val="22"/>
                <w:szCs w:val="22"/>
              </w:rPr>
              <w:t>e</w:t>
            </w:r>
            <w:r w:rsidRPr="00DC3244">
              <w:rPr>
                <w:rFonts w:ascii="Calibri" w:eastAsia="Calibri" w:hAnsi="Calibri" w:cs="Calibri"/>
                <w:spacing w:val="1"/>
                <w:sz w:val="22"/>
                <w:szCs w:val="22"/>
              </w:rPr>
              <w:t>s</w:t>
            </w:r>
            <w:r w:rsidRPr="00DC3244">
              <w:rPr>
                <w:rFonts w:ascii="Calibri" w:eastAsia="Calibri" w:hAnsi="Calibri" w:cs="Calibri"/>
                <w:sz w:val="22"/>
                <w:szCs w:val="22"/>
              </w:rPr>
              <w:t>s</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a</w:t>
            </w:r>
            <w:r w:rsidRPr="00DC3244">
              <w:rPr>
                <w:rFonts w:ascii="Calibri" w:eastAsia="Calibri" w:hAnsi="Calibri" w:cs="Calibri"/>
                <w:spacing w:val="1"/>
                <w:sz w:val="22"/>
                <w:szCs w:val="22"/>
              </w:rPr>
              <w:t>u</w:t>
            </w:r>
            <w:r w:rsidRPr="00DC3244">
              <w:rPr>
                <w:rFonts w:ascii="Calibri" w:eastAsia="Calibri" w:hAnsi="Calibri" w:cs="Calibri"/>
                <w:spacing w:val="-1"/>
                <w:sz w:val="22"/>
                <w:szCs w:val="22"/>
              </w:rPr>
              <w:t>d</w:t>
            </w:r>
            <w:r w:rsidRPr="00DC3244">
              <w:rPr>
                <w:rFonts w:ascii="Calibri" w:eastAsia="Calibri" w:hAnsi="Calibri" w:cs="Calibri"/>
                <w:sz w:val="22"/>
                <w:szCs w:val="22"/>
              </w:rPr>
              <w:t>it</w:t>
            </w:r>
          </w:p>
        </w:tc>
        <w:tc>
          <w:tcPr>
            <w:tcW w:w="2160" w:type="dxa"/>
            <w:gridSpan w:val="2"/>
            <w:tcBorders>
              <w:top w:val="single" w:sz="5" w:space="0" w:color="000000"/>
              <w:left w:val="single" w:sz="5" w:space="0" w:color="000000"/>
              <w:bottom w:val="single" w:sz="5" w:space="0" w:color="000000"/>
              <w:right w:val="single" w:sz="5" w:space="0" w:color="000000"/>
            </w:tcBorders>
          </w:tcPr>
          <w:p w14:paraId="4784E80D" w14:textId="77777777" w:rsidR="00057666" w:rsidRPr="00DC3244" w:rsidRDefault="00850FE8" w:rsidP="00B267BF">
            <w:pPr>
              <w:jc w:val="center"/>
              <w:rPr>
                <w:rFonts w:asciiTheme="minorHAnsi" w:hAnsiTheme="minorHAnsi"/>
                <w:sz w:val="22"/>
                <w:szCs w:val="22"/>
              </w:rPr>
            </w:pPr>
            <w:r>
              <w:rPr>
                <w:rFonts w:asciiTheme="minorHAnsi" w:hAnsi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50C7062D" w14:textId="77777777" w:rsidR="00850FE8" w:rsidRDefault="00850FE8" w:rsidP="00850FE8">
            <w:pPr>
              <w:rPr>
                <w:rFonts w:asciiTheme="minorHAnsi" w:hAnsiTheme="minorHAnsi"/>
                <w:sz w:val="22"/>
                <w:szCs w:val="22"/>
              </w:rPr>
            </w:pPr>
            <w:r>
              <w:rPr>
                <w:rFonts w:asciiTheme="minorHAnsi" w:hAnsiTheme="minorHAnsi"/>
                <w:sz w:val="22"/>
                <w:szCs w:val="22"/>
              </w:rPr>
              <w:t xml:space="preserve">Manufacturing processes are audited on all shifts; </w:t>
            </w:r>
            <w:proofErr w:type="gramStart"/>
            <w:r>
              <w:rPr>
                <w:rFonts w:asciiTheme="minorHAnsi" w:hAnsiTheme="minorHAnsi"/>
                <w:sz w:val="22"/>
                <w:szCs w:val="22"/>
              </w:rPr>
              <w:t>include</w:t>
            </w:r>
            <w:proofErr w:type="gramEnd"/>
            <w:r>
              <w:rPr>
                <w:rFonts w:asciiTheme="minorHAnsi" w:hAnsiTheme="minorHAnsi"/>
                <w:sz w:val="22"/>
                <w:szCs w:val="22"/>
              </w:rPr>
              <w:t xml:space="preserve"> CP, FMEA and </w:t>
            </w:r>
          </w:p>
          <w:p w14:paraId="7E44C2D0" w14:textId="77777777" w:rsidR="00057666" w:rsidRPr="00DC3244" w:rsidRDefault="00850FE8" w:rsidP="00850FE8">
            <w:pPr>
              <w:rPr>
                <w:rFonts w:asciiTheme="minorHAnsi" w:hAnsiTheme="minorHAnsi"/>
                <w:sz w:val="22"/>
                <w:szCs w:val="22"/>
              </w:rPr>
            </w:pPr>
            <w:r>
              <w:rPr>
                <w:rFonts w:asciiTheme="minorHAnsi" w:hAnsiTheme="minorHAnsi"/>
                <w:sz w:val="22"/>
                <w:szCs w:val="22"/>
              </w:rPr>
              <w:t xml:space="preserve">associated documents. </w:t>
            </w:r>
          </w:p>
        </w:tc>
      </w:tr>
      <w:tr w:rsidR="00057666" w:rsidRPr="00DC3244" w14:paraId="72853CDA" w14:textId="77777777" w:rsidTr="00B558BB">
        <w:trPr>
          <w:trHeight w:hRule="exact" w:val="279"/>
        </w:trPr>
        <w:tc>
          <w:tcPr>
            <w:tcW w:w="4654" w:type="dxa"/>
            <w:tcBorders>
              <w:top w:val="single" w:sz="5" w:space="0" w:color="000000"/>
              <w:left w:val="single" w:sz="5" w:space="0" w:color="000000"/>
              <w:bottom w:val="single" w:sz="5" w:space="0" w:color="000000"/>
              <w:right w:val="single" w:sz="5" w:space="0" w:color="000000"/>
            </w:tcBorders>
          </w:tcPr>
          <w:p w14:paraId="2B94FB8F" w14:textId="77777777" w:rsidR="00057666" w:rsidRPr="00DC3244" w:rsidRDefault="00E3650D">
            <w:pPr>
              <w:spacing w:line="200" w:lineRule="exact"/>
              <w:ind w:left="822"/>
              <w:rPr>
                <w:rFonts w:ascii="Calibri" w:eastAsia="Calibri" w:hAnsi="Calibri" w:cs="Calibri"/>
                <w:sz w:val="22"/>
                <w:szCs w:val="22"/>
              </w:rPr>
            </w:pPr>
            <w:r w:rsidRPr="00DC3244">
              <w:rPr>
                <w:rFonts w:ascii="Calibri" w:eastAsia="Calibri" w:hAnsi="Calibri" w:cs="Calibri"/>
                <w:sz w:val="22"/>
                <w:szCs w:val="22"/>
              </w:rPr>
              <w:t>9.2.2.4 Pr</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du</w:t>
            </w:r>
            <w:r w:rsidRPr="00DC3244">
              <w:rPr>
                <w:rFonts w:ascii="Calibri" w:eastAsia="Calibri" w:hAnsi="Calibri" w:cs="Calibri"/>
                <w:spacing w:val="1"/>
                <w:sz w:val="22"/>
                <w:szCs w:val="22"/>
              </w:rPr>
              <w:t>c</w:t>
            </w:r>
            <w:r w:rsidRPr="00DC3244">
              <w:rPr>
                <w:rFonts w:ascii="Calibri" w:eastAsia="Calibri" w:hAnsi="Calibri" w:cs="Calibri"/>
                <w:sz w:val="22"/>
                <w:szCs w:val="22"/>
              </w:rPr>
              <w:t>t a</w:t>
            </w:r>
            <w:r w:rsidRPr="00DC3244">
              <w:rPr>
                <w:rFonts w:ascii="Calibri" w:eastAsia="Calibri" w:hAnsi="Calibri" w:cs="Calibri"/>
                <w:spacing w:val="-1"/>
                <w:sz w:val="22"/>
                <w:szCs w:val="22"/>
              </w:rPr>
              <w:t>ud</w:t>
            </w:r>
            <w:r w:rsidRPr="00DC3244">
              <w:rPr>
                <w:rFonts w:ascii="Calibri" w:eastAsia="Calibri" w:hAnsi="Calibri" w:cs="Calibri"/>
                <w:sz w:val="22"/>
                <w:szCs w:val="22"/>
              </w:rPr>
              <w:t>it</w:t>
            </w:r>
          </w:p>
        </w:tc>
        <w:tc>
          <w:tcPr>
            <w:tcW w:w="2160" w:type="dxa"/>
            <w:gridSpan w:val="2"/>
            <w:tcBorders>
              <w:top w:val="single" w:sz="5" w:space="0" w:color="000000"/>
              <w:left w:val="single" w:sz="5" w:space="0" w:color="000000"/>
              <w:bottom w:val="single" w:sz="5" w:space="0" w:color="000000"/>
              <w:right w:val="single" w:sz="5" w:space="0" w:color="000000"/>
            </w:tcBorders>
          </w:tcPr>
          <w:p w14:paraId="0D83614A" w14:textId="77777777" w:rsidR="00057666" w:rsidRPr="00DC3244" w:rsidRDefault="00850FE8" w:rsidP="00B267BF">
            <w:pPr>
              <w:jc w:val="center"/>
              <w:rPr>
                <w:rFonts w:asciiTheme="minorHAnsi" w:hAnsiTheme="minorHAnsi"/>
                <w:sz w:val="22"/>
                <w:szCs w:val="22"/>
              </w:rPr>
            </w:pPr>
            <w:r>
              <w:rPr>
                <w:rFonts w:asciiTheme="minorHAnsi" w:hAnsi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0437FA2D" w14:textId="77777777" w:rsidR="00057666" w:rsidRPr="00DC3244" w:rsidRDefault="00850FE8" w:rsidP="00850FE8">
            <w:pPr>
              <w:rPr>
                <w:rFonts w:asciiTheme="minorHAnsi" w:hAnsiTheme="minorHAnsi"/>
                <w:sz w:val="22"/>
                <w:szCs w:val="22"/>
              </w:rPr>
            </w:pPr>
            <w:r>
              <w:rPr>
                <w:rFonts w:asciiTheme="minorHAnsi" w:hAnsiTheme="minorHAnsi"/>
                <w:sz w:val="22"/>
                <w:szCs w:val="22"/>
              </w:rPr>
              <w:t xml:space="preserve"> LPA’s and dock audits performed according to CSR’s.</w:t>
            </w:r>
          </w:p>
        </w:tc>
      </w:tr>
      <w:tr w:rsidR="00057666" w:rsidRPr="00DC3244" w14:paraId="6F259F67" w14:textId="77777777" w:rsidTr="00B558BB">
        <w:trPr>
          <w:trHeight w:hRule="exact" w:val="278"/>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7C7C7359" w14:textId="77777777" w:rsidR="00057666" w:rsidRPr="00DC3244" w:rsidRDefault="00E3650D">
            <w:pPr>
              <w:spacing w:line="200" w:lineRule="exact"/>
              <w:ind w:left="102"/>
              <w:rPr>
                <w:rFonts w:ascii="Calibri" w:eastAsia="Calibri" w:hAnsi="Calibri" w:cs="Calibri"/>
                <w:sz w:val="22"/>
                <w:szCs w:val="22"/>
              </w:rPr>
            </w:pPr>
            <w:r w:rsidRPr="00DC3244">
              <w:rPr>
                <w:rFonts w:ascii="Calibri" w:eastAsia="Calibri" w:hAnsi="Calibri" w:cs="Calibri"/>
                <w:sz w:val="22"/>
                <w:szCs w:val="22"/>
              </w:rPr>
              <w:t>9.3 Ma</w:t>
            </w:r>
            <w:r w:rsidRPr="00DC3244">
              <w:rPr>
                <w:rFonts w:ascii="Calibri" w:eastAsia="Calibri" w:hAnsi="Calibri" w:cs="Calibri"/>
                <w:spacing w:val="-1"/>
                <w:sz w:val="22"/>
                <w:szCs w:val="22"/>
              </w:rPr>
              <w:t>n</w:t>
            </w:r>
            <w:r w:rsidRPr="00DC3244">
              <w:rPr>
                <w:rFonts w:ascii="Calibri" w:eastAsia="Calibri" w:hAnsi="Calibri" w:cs="Calibri"/>
                <w:sz w:val="22"/>
                <w:szCs w:val="22"/>
              </w:rPr>
              <w:t>ag</w:t>
            </w:r>
            <w:r w:rsidRPr="00DC3244">
              <w:rPr>
                <w:rFonts w:ascii="Calibri" w:eastAsia="Calibri" w:hAnsi="Calibri" w:cs="Calibri"/>
                <w:spacing w:val="-1"/>
                <w:sz w:val="22"/>
                <w:szCs w:val="22"/>
              </w:rPr>
              <w:t>e</w:t>
            </w:r>
            <w:r w:rsidRPr="00DC3244">
              <w:rPr>
                <w:rFonts w:ascii="Calibri" w:eastAsia="Calibri" w:hAnsi="Calibri" w:cs="Calibri"/>
                <w:sz w:val="22"/>
                <w:szCs w:val="22"/>
              </w:rPr>
              <w:t>m</w:t>
            </w:r>
            <w:r w:rsidRPr="00DC3244">
              <w:rPr>
                <w:rFonts w:ascii="Calibri" w:eastAsia="Calibri" w:hAnsi="Calibri" w:cs="Calibri"/>
                <w:spacing w:val="2"/>
                <w:sz w:val="22"/>
                <w:szCs w:val="22"/>
              </w:rPr>
              <w:t>e</w:t>
            </w:r>
            <w:r w:rsidRPr="00DC3244">
              <w:rPr>
                <w:rFonts w:ascii="Calibri" w:eastAsia="Calibri" w:hAnsi="Calibri" w:cs="Calibri"/>
                <w:spacing w:val="-1"/>
                <w:sz w:val="22"/>
                <w:szCs w:val="22"/>
              </w:rPr>
              <w:t>n</w:t>
            </w:r>
            <w:r w:rsidRPr="00DC3244">
              <w:rPr>
                <w:rFonts w:ascii="Calibri" w:eastAsia="Calibri" w:hAnsi="Calibri" w:cs="Calibri"/>
                <w:sz w:val="22"/>
                <w:szCs w:val="22"/>
              </w:rPr>
              <w:t>t r</w:t>
            </w:r>
            <w:r w:rsidRPr="00DC3244">
              <w:rPr>
                <w:rFonts w:ascii="Calibri" w:eastAsia="Calibri" w:hAnsi="Calibri" w:cs="Calibri"/>
                <w:spacing w:val="-1"/>
                <w:sz w:val="22"/>
                <w:szCs w:val="22"/>
              </w:rPr>
              <w:t>e</w:t>
            </w:r>
            <w:r w:rsidRPr="00DC3244">
              <w:rPr>
                <w:rFonts w:ascii="Calibri" w:eastAsia="Calibri" w:hAnsi="Calibri" w:cs="Calibri"/>
                <w:sz w:val="22"/>
                <w:szCs w:val="22"/>
              </w:rPr>
              <w:t>v</w:t>
            </w:r>
            <w:r w:rsidRPr="00DC3244">
              <w:rPr>
                <w:rFonts w:ascii="Calibri" w:eastAsia="Calibri" w:hAnsi="Calibri" w:cs="Calibri"/>
                <w:spacing w:val="2"/>
                <w:sz w:val="22"/>
                <w:szCs w:val="22"/>
              </w:rPr>
              <w:t>i</w:t>
            </w:r>
            <w:r w:rsidRPr="00DC3244">
              <w:rPr>
                <w:rFonts w:ascii="Calibri" w:eastAsia="Calibri" w:hAnsi="Calibri" w:cs="Calibri"/>
                <w:spacing w:val="-1"/>
                <w:sz w:val="22"/>
                <w:szCs w:val="22"/>
              </w:rPr>
              <w:t>e</w:t>
            </w:r>
            <w:r w:rsidRPr="00DC3244">
              <w:rPr>
                <w:rFonts w:ascii="Calibri" w:eastAsia="Calibri" w:hAnsi="Calibri" w:cs="Calibri"/>
                <w:sz w:val="22"/>
                <w:szCs w:val="22"/>
              </w:rPr>
              <w:t>w</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4D621CC9" w14:textId="77777777" w:rsidR="00057666" w:rsidRPr="00DC3244" w:rsidRDefault="00057666" w:rsidP="00B267BF">
            <w:pPr>
              <w:jc w:val="center"/>
              <w:rPr>
                <w:rFonts w:asciiTheme="minorHAnsi" w:hAnsiTheme="minorHAnsi"/>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47F723CF" w14:textId="77777777" w:rsidR="00057666" w:rsidRPr="00DC3244" w:rsidRDefault="00057666" w:rsidP="00B267BF">
            <w:pPr>
              <w:jc w:val="center"/>
              <w:rPr>
                <w:rFonts w:asciiTheme="minorHAnsi" w:hAnsiTheme="minorHAnsi"/>
                <w:sz w:val="22"/>
                <w:szCs w:val="22"/>
              </w:rPr>
            </w:pPr>
          </w:p>
        </w:tc>
      </w:tr>
      <w:tr w:rsidR="00057666" w:rsidRPr="00DC3244" w14:paraId="5E7165E0" w14:textId="77777777" w:rsidTr="00436C58">
        <w:trPr>
          <w:trHeight w:hRule="exact" w:val="1394"/>
        </w:trPr>
        <w:tc>
          <w:tcPr>
            <w:tcW w:w="4654" w:type="dxa"/>
            <w:tcBorders>
              <w:top w:val="single" w:sz="5" w:space="0" w:color="000000"/>
              <w:left w:val="single" w:sz="5" w:space="0" w:color="000000"/>
              <w:bottom w:val="single" w:sz="5" w:space="0" w:color="000000"/>
              <w:right w:val="single" w:sz="5" w:space="0" w:color="000000"/>
            </w:tcBorders>
          </w:tcPr>
          <w:p w14:paraId="11611F24" w14:textId="77777777" w:rsidR="00057666" w:rsidRPr="00436C58" w:rsidRDefault="00E3650D" w:rsidP="004B669E">
            <w:pPr>
              <w:pStyle w:val="Heading2"/>
              <w:numPr>
                <w:ilvl w:val="0"/>
                <w:numId w:val="0"/>
              </w:numPr>
              <w:ind w:left="1440" w:hanging="720"/>
              <w:rPr>
                <w:rFonts w:asciiTheme="minorHAnsi" w:eastAsia="Calibri" w:hAnsiTheme="minorHAnsi"/>
                <w:b w:val="0"/>
                <w:i w:val="0"/>
                <w:color w:val="0070C0"/>
                <w:sz w:val="22"/>
                <w:szCs w:val="22"/>
              </w:rPr>
            </w:pPr>
            <w:r w:rsidRPr="00436C58">
              <w:rPr>
                <w:rFonts w:asciiTheme="minorHAnsi" w:eastAsia="Calibri" w:hAnsiTheme="minorHAnsi"/>
                <w:b w:val="0"/>
                <w:i w:val="0"/>
                <w:color w:val="0070C0"/>
                <w:sz w:val="22"/>
                <w:szCs w:val="22"/>
              </w:rPr>
              <w:t>9.3.1.1 Ma</w:t>
            </w:r>
            <w:r w:rsidRPr="00436C58">
              <w:rPr>
                <w:rFonts w:asciiTheme="minorHAnsi" w:eastAsia="Calibri" w:hAnsiTheme="minorHAnsi"/>
                <w:b w:val="0"/>
                <w:i w:val="0"/>
                <w:color w:val="0070C0"/>
                <w:spacing w:val="-1"/>
                <w:sz w:val="22"/>
                <w:szCs w:val="22"/>
              </w:rPr>
              <w:t>n</w:t>
            </w:r>
            <w:r w:rsidRPr="00436C58">
              <w:rPr>
                <w:rFonts w:asciiTheme="minorHAnsi" w:eastAsia="Calibri" w:hAnsiTheme="minorHAnsi"/>
                <w:b w:val="0"/>
                <w:i w:val="0"/>
                <w:color w:val="0070C0"/>
                <w:sz w:val="22"/>
                <w:szCs w:val="22"/>
              </w:rPr>
              <w:t>ag</w:t>
            </w:r>
            <w:r w:rsidRPr="00436C58">
              <w:rPr>
                <w:rFonts w:asciiTheme="minorHAnsi" w:eastAsia="Calibri" w:hAnsiTheme="minorHAnsi"/>
                <w:b w:val="0"/>
                <w:i w:val="0"/>
                <w:color w:val="0070C0"/>
                <w:spacing w:val="-1"/>
                <w:sz w:val="22"/>
                <w:szCs w:val="22"/>
              </w:rPr>
              <w:t>e</w:t>
            </w:r>
            <w:r w:rsidRPr="00436C58">
              <w:rPr>
                <w:rFonts w:asciiTheme="minorHAnsi" w:eastAsia="Calibri" w:hAnsiTheme="minorHAnsi"/>
                <w:b w:val="0"/>
                <w:i w:val="0"/>
                <w:color w:val="0070C0"/>
                <w:sz w:val="22"/>
                <w:szCs w:val="22"/>
              </w:rPr>
              <w:t>m</w:t>
            </w:r>
            <w:r w:rsidRPr="00436C58">
              <w:rPr>
                <w:rFonts w:asciiTheme="minorHAnsi" w:eastAsia="Calibri" w:hAnsiTheme="minorHAnsi"/>
                <w:b w:val="0"/>
                <w:i w:val="0"/>
                <w:color w:val="0070C0"/>
                <w:spacing w:val="-1"/>
                <w:sz w:val="22"/>
                <w:szCs w:val="22"/>
              </w:rPr>
              <w:t>e</w:t>
            </w:r>
            <w:r w:rsidRPr="00436C58">
              <w:rPr>
                <w:rFonts w:asciiTheme="minorHAnsi" w:eastAsia="Calibri" w:hAnsiTheme="minorHAnsi"/>
                <w:b w:val="0"/>
                <w:i w:val="0"/>
                <w:color w:val="0070C0"/>
                <w:spacing w:val="1"/>
                <w:sz w:val="22"/>
                <w:szCs w:val="22"/>
              </w:rPr>
              <w:t>n</w:t>
            </w:r>
            <w:r w:rsidRPr="00436C58">
              <w:rPr>
                <w:rFonts w:asciiTheme="minorHAnsi" w:eastAsia="Calibri" w:hAnsiTheme="minorHAnsi"/>
                <w:b w:val="0"/>
                <w:i w:val="0"/>
                <w:color w:val="0070C0"/>
                <w:sz w:val="22"/>
                <w:szCs w:val="22"/>
              </w:rPr>
              <w:t>t r</w:t>
            </w:r>
            <w:r w:rsidRPr="00436C58">
              <w:rPr>
                <w:rFonts w:asciiTheme="minorHAnsi" w:eastAsia="Calibri" w:hAnsiTheme="minorHAnsi"/>
                <w:b w:val="0"/>
                <w:i w:val="0"/>
                <w:color w:val="0070C0"/>
                <w:spacing w:val="-1"/>
                <w:sz w:val="22"/>
                <w:szCs w:val="22"/>
              </w:rPr>
              <w:t>e</w:t>
            </w:r>
            <w:r w:rsidRPr="00436C58">
              <w:rPr>
                <w:rFonts w:asciiTheme="minorHAnsi" w:eastAsia="Calibri" w:hAnsiTheme="minorHAnsi"/>
                <w:b w:val="0"/>
                <w:i w:val="0"/>
                <w:color w:val="0070C0"/>
                <w:sz w:val="22"/>
                <w:szCs w:val="22"/>
              </w:rPr>
              <w:t>vi</w:t>
            </w:r>
            <w:r w:rsidRPr="00436C58">
              <w:rPr>
                <w:rFonts w:asciiTheme="minorHAnsi" w:eastAsia="Calibri" w:hAnsiTheme="minorHAnsi"/>
                <w:b w:val="0"/>
                <w:i w:val="0"/>
                <w:color w:val="0070C0"/>
                <w:spacing w:val="-1"/>
                <w:sz w:val="22"/>
                <w:szCs w:val="22"/>
              </w:rPr>
              <w:t>e</w:t>
            </w:r>
            <w:r w:rsidRPr="00436C58">
              <w:rPr>
                <w:rFonts w:asciiTheme="minorHAnsi" w:eastAsia="Calibri" w:hAnsiTheme="minorHAnsi"/>
                <w:b w:val="0"/>
                <w:i w:val="0"/>
                <w:color w:val="0070C0"/>
                <w:sz w:val="22"/>
                <w:szCs w:val="22"/>
              </w:rPr>
              <w:t>w</w:t>
            </w:r>
          </w:p>
        </w:tc>
        <w:tc>
          <w:tcPr>
            <w:tcW w:w="2160" w:type="dxa"/>
            <w:gridSpan w:val="2"/>
            <w:tcBorders>
              <w:top w:val="single" w:sz="5" w:space="0" w:color="000000"/>
              <w:left w:val="single" w:sz="5" w:space="0" w:color="000000"/>
              <w:bottom w:val="single" w:sz="5" w:space="0" w:color="000000"/>
              <w:right w:val="single" w:sz="5" w:space="0" w:color="000000"/>
            </w:tcBorders>
          </w:tcPr>
          <w:p w14:paraId="55F47122" w14:textId="77777777" w:rsidR="00057666" w:rsidRPr="001E2E81" w:rsidRDefault="00436C58" w:rsidP="00B267BF">
            <w:pPr>
              <w:jc w:val="center"/>
              <w:rPr>
                <w:rFonts w:asciiTheme="minorHAnsi" w:hAnsiTheme="minorHAnsi"/>
                <w:color w:val="FF0000"/>
                <w:sz w:val="22"/>
                <w:szCs w:val="22"/>
              </w:rPr>
            </w:pPr>
            <w:r>
              <w:rPr>
                <w:rFonts w:asciiTheme="minorHAnsi" w:hAnsiTheme="minorHAnsi"/>
                <w:color w:val="FF0000"/>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1DA50304" w14:textId="77777777" w:rsidR="00057666" w:rsidRPr="001E2E81" w:rsidRDefault="00436C58" w:rsidP="00272EF5">
            <w:pPr>
              <w:jc w:val="both"/>
              <w:rPr>
                <w:rFonts w:asciiTheme="minorHAnsi" w:hAnsiTheme="minorHAnsi"/>
                <w:color w:val="FF0000"/>
                <w:sz w:val="22"/>
                <w:szCs w:val="22"/>
              </w:rPr>
            </w:pPr>
            <w:r>
              <w:rPr>
                <w:rFonts w:asciiTheme="minorHAnsi" w:hAnsiTheme="minorHAnsi"/>
                <w:color w:val="FF0000"/>
                <w:sz w:val="22"/>
                <w:szCs w:val="22"/>
              </w:rPr>
              <w:t xml:space="preserve">Management review is held bi-annually with top management. Reviewed minutes </w:t>
            </w:r>
            <w:proofErr w:type="gramStart"/>
            <w:r>
              <w:rPr>
                <w:rFonts w:asciiTheme="minorHAnsi" w:hAnsiTheme="minorHAnsi"/>
                <w:color w:val="FF0000"/>
                <w:sz w:val="22"/>
                <w:szCs w:val="22"/>
              </w:rPr>
              <w:t>from last</w:t>
            </w:r>
            <w:proofErr w:type="gramEnd"/>
            <w:r>
              <w:rPr>
                <w:rFonts w:asciiTheme="minorHAnsi" w:hAnsiTheme="minorHAnsi"/>
                <w:color w:val="FF0000"/>
                <w:sz w:val="22"/>
                <w:szCs w:val="22"/>
              </w:rPr>
              <w:t xml:space="preserve"> meeting held 8/10/</w:t>
            </w:r>
            <w:proofErr w:type="gramStart"/>
            <w:r>
              <w:rPr>
                <w:rFonts w:asciiTheme="minorHAnsi" w:hAnsiTheme="minorHAnsi"/>
                <w:color w:val="FF0000"/>
                <w:sz w:val="22"/>
                <w:szCs w:val="22"/>
              </w:rPr>
              <w:t xml:space="preserve">17 for </w:t>
            </w:r>
            <w:r w:rsidR="007F2EC2">
              <w:rPr>
                <w:rFonts w:asciiTheme="minorHAnsi" w:hAnsiTheme="minorHAnsi"/>
                <w:color w:val="FF0000"/>
                <w:sz w:val="22"/>
                <w:szCs w:val="22"/>
              </w:rPr>
              <w:t>v</w:t>
            </w:r>
            <w:r>
              <w:rPr>
                <w:rFonts w:asciiTheme="minorHAnsi" w:hAnsiTheme="minorHAnsi"/>
                <w:color w:val="FF0000"/>
                <w:sz w:val="22"/>
                <w:szCs w:val="22"/>
              </w:rPr>
              <w:t>erified</w:t>
            </w:r>
            <w:proofErr w:type="gramEnd"/>
            <w:r>
              <w:rPr>
                <w:rFonts w:asciiTheme="minorHAnsi" w:hAnsiTheme="minorHAnsi"/>
                <w:color w:val="FF0000"/>
                <w:sz w:val="22"/>
                <w:szCs w:val="22"/>
              </w:rPr>
              <w:t xml:space="preserve"> the required inputs are addressed: </w:t>
            </w:r>
            <w:r>
              <w:rPr>
                <w:rFonts w:asciiTheme="minorHAnsi" w:hAnsiTheme="minorHAnsi"/>
                <w:color w:val="FF0000"/>
                <w:sz w:val="22"/>
              </w:rPr>
              <w:t>Cost of Poor Quality - $0; 9.5K; contributors include NCR’s</w:t>
            </w:r>
            <w:r w:rsidR="007F2EC2">
              <w:rPr>
                <w:rFonts w:asciiTheme="minorHAnsi" w:hAnsiTheme="minorHAnsi"/>
                <w:color w:val="FF0000"/>
                <w:sz w:val="22"/>
              </w:rPr>
              <w:t>.</w:t>
            </w:r>
          </w:p>
        </w:tc>
      </w:tr>
      <w:tr w:rsidR="00057666" w:rsidRPr="00DC3244" w14:paraId="45DF0BE8" w14:textId="77777777" w:rsidTr="00316F92">
        <w:trPr>
          <w:trHeight w:hRule="exact" w:val="1349"/>
        </w:trPr>
        <w:tc>
          <w:tcPr>
            <w:tcW w:w="4654" w:type="dxa"/>
            <w:tcBorders>
              <w:top w:val="single" w:sz="5" w:space="0" w:color="000000"/>
              <w:left w:val="single" w:sz="5" w:space="0" w:color="000000"/>
              <w:bottom w:val="single" w:sz="5" w:space="0" w:color="000000"/>
              <w:right w:val="single" w:sz="5" w:space="0" w:color="000000"/>
            </w:tcBorders>
          </w:tcPr>
          <w:p w14:paraId="3F5E2FC5" w14:textId="77777777" w:rsidR="00057666" w:rsidRPr="00436C58" w:rsidRDefault="00E3650D">
            <w:pPr>
              <w:ind w:left="822"/>
              <w:rPr>
                <w:rFonts w:asciiTheme="minorHAnsi" w:eastAsia="Calibri" w:hAnsiTheme="minorHAnsi" w:cs="Calibri"/>
                <w:color w:val="0070C0"/>
                <w:sz w:val="22"/>
                <w:szCs w:val="22"/>
              </w:rPr>
            </w:pPr>
            <w:r w:rsidRPr="00436C58">
              <w:rPr>
                <w:rFonts w:asciiTheme="minorHAnsi" w:eastAsia="Calibri" w:hAnsiTheme="minorHAnsi" w:cs="Calibri"/>
                <w:color w:val="0070C0"/>
                <w:sz w:val="22"/>
                <w:szCs w:val="22"/>
              </w:rPr>
              <w:t>9.3.2.1 Ma</w:t>
            </w:r>
            <w:r w:rsidRPr="00436C58">
              <w:rPr>
                <w:rFonts w:asciiTheme="minorHAnsi" w:eastAsia="Calibri" w:hAnsiTheme="minorHAnsi" w:cs="Calibri"/>
                <w:color w:val="0070C0"/>
                <w:spacing w:val="-1"/>
                <w:sz w:val="22"/>
                <w:szCs w:val="22"/>
              </w:rPr>
              <w:t>n</w:t>
            </w:r>
            <w:r w:rsidRPr="00436C58">
              <w:rPr>
                <w:rFonts w:asciiTheme="minorHAnsi" w:eastAsia="Calibri" w:hAnsiTheme="minorHAnsi" w:cs="Calibri"/>
                <w:color w:val="0070C0"/>
                <w:sz w:val="22"/>
                <w:szCs w:val="22"/>
              </w:rPr>
              <w:t>ag</w:t>
            </w:r>
            <w:r w:rsidRPr="00436C58">
              <w:rPr>
                <w:rFonts w:asciiTheme="minorHAnsi" w:eastAsia="Calibri" w:hAnsiTheme="minorHAnsi" w:cs="Calibri"/>
                <w:color w:val="0070C0"/>
                <w:spacing w:val="-1"/>
                <w:sz w:val="22"/>
                <w:szCs w:val="22"/>
              </w:rPr>
              <w:t>e</w:t>
            </w:r>
            <w:r w:rsidRPr="00436C58">
              <w:rPr>
                <w:rFonts w:asciiTheme="minorHAnsi" w:eastAsia="Calibri" w:hAnsiTheme="minorHAnsi" w:cs="Calibri"/>
                <w:color w:val="0070C0"/>
                <w:sz w:val="22"/>
                <w:szCs w:val="22"/>
              </w:rPr>
              <w:t>m</w:t>
            </w:r>
            <w:r w:rsidRPr="00436C58">
              <w:rPr>
                <w:rFonts w:asciiTheme="minorHAnsi" w:eastAsia="Calibri" w:hAnsiTheme="minorHAnsi" w:cs="Calibri"/>
                <w:color w:val="0070C0"/>
                <w:spacing w:val="-1"/>
                <w:sz w:val="22"/>
                <w:szCs w:val="22"/>
              </w:rPr>
              <w:t>e</w:t>
            </w:r>
            <w:r w:rsidRPr="00436C58">
              <w:rPr>
                <w:rFonts w:asciiTheme="minorHAnsi" w:eastAsia="Calibri" w:hAnsiTheme="minorHAnsi" w:cs="Calibri"/>
                <w:color w:val="0070C0"/>
                <w:spacing w:val="1"/>
                <w:sz w:val="22"/>
                <w:szCs w:val="22"/>
              </w:rPr>
              <w:t>n</w:t>
            </w:r>
            <w:r w:rsidRPr="00436C58">
              <w:rPr>
                <w:rFonts w:asciiTheme="minorHAnsi" w:eastAsia="Calibri" w:hAnsiTheme="minorHAnsi" w:cs="Calibri"/>
                <w:color w:val="0070C0"/>
                <w:sz w:val="22"/>
                <w:szCs w:val="22"/>
              </w:rPr>
              <w:t>t r</w:t>
            </w:r>
            <w:r w:rsidRPr="00436C58">
              <w:rPr>
                <w:rFonts w:asciiTheme="minorHAnsi" w:eastAsia="Calibri" w:hAnsiTheme="minorHAnsi" w:cs="Calibri"/>
                <w:color w:val="0070C0"/>
                <w:spacing w:val="-1"/>
                <w:sz w:val="22"/>
                <w:szCs w:val="22"/>
              </w:rPr>
              <w:t>e</w:t>
            </w:r>
            <w:r w:rsidRPr="00436C58">
              <w:rPr>
                <w:rFonts w:asciiTheme="minorHAnsi" w:eastAsia="Calibri" w:hAnsiTheme="minorHAnsi" w:cs="Calibri"/>
                <w:color w:val="0070C0"/>
                <w:sz w:val="22"/>
                <w:szCs w:val="22"/>
              </w:rPr>
              <w:t>vi</w:t>
            </w:r>
            <w:r w:rsidRPr="00436C58">
              <w:rPr>
                <w:rFonts w:asciiTheme="minorHAnsi" w:eastAsia="Calibri" w:hAnsiTheme="minorHAnsi" w:cs="Calibri"/>
                <w:color w:val="0070C0"/>
                <w:spacing w:val="-1"/>
                <w:sz w:val="22"/>
                <w:szCs w:val="22"/>
              </w:rPr>
              <w:t>e</w:t>
            </w:r>
            <w:r w:rsidRPr="00436C58">
              <w:rPr>
                <w:rFonts w:asciiTheme="minorHAnsi" w:eastAsia="Calibri" w:hAnsiTheme="minorHAnsi" w:cs="Calibri"/>
                <w:color w:val="0070C0"/>
                <w:sz w:val="22"/>
                <w:szCs w:val="22"/>
              </w:rPr>
              <w:t>w</w:t>
            </w:r>
            <w:r w:rsidRPr="00436C58">
              <w:rPr>
                <w:rFonts w:asciiTheme="minorHAnsi" w:eastAsia="Calibri" w:hAnsiTheme="minorHAnsi" w:cs="Calibri"/>
                <w:color w:val="0070C0"/>
                <w:spacing w:val="1"/>
                <w:sz w:val="22"/>
                <w:szCs w:val="22"/>
              </w:rPr>
              <w:t xml:space="preserve"> </w:t>
            </w:r>
            <w:r w:rsidRPr="00436C58">
              <w:rPr>
                <w:rFonts w:asciiTheme="minorHAnsi" w:eastAsia="Calibri" w:hAnsiTheme="minorHAnsi" w:cs="Calibri"/>
                <w:color w:val="0070C0"/>
                <w:spacing w:val="2"/>
                <w:sz w:val="22"/>
                <w:szCs w:val="22"/>
              </w:rPr>
              <w:t>i</w:t>
            </w:r>
            <w:r w:rsidRPr="00436C58">
              <w:rPr>
                <w:rFonts w:asciiTheme="minorHAnsi" w:eastAsia="Calibri" w:hAnsiTheme="minorHAnsi" w:cs="Calibri"/>
                <w:color w:val="0070C0"/>
                <w:spacing w:val="-1"/>
                <w:sz w:val="22"/>
                <w:szCs w:val="22"/>
              </w:rPr>
              <w:t>np</w:t>
            </w:r>
            <w:r w:rsidRPr="00436C58">
              <w:rPr>
                <w:rFonts w:asciiTheme="minorHAnsi" w:eastAsia="Calibri" w:hAnsiTheme="minorHAnsi" w:cs="Calibri"/>
                <w:color w:val="0070C0"/>
                <w:spacing w:val="1"/>
                <w:sz w:val="22"/>
                <w:szCs w:val="22"/>
              </w:rPr>
              <w:t>u</w:t>
            </w:r>
            <w:r w:rsidRPr="00436C58">
              <w:rPr>
                <w:rFonts w:asciiTheme="minorHAnsi" w:eastAsia="Calibri" w:hAnsiTheme="minorHAnsi" w:cs="Calibri"/>
                <w:color w:val="0070C0"/>
                <w:sz w:val="22"/>
                <w:szCs w:val="22"/>
              </w:rPr>
              <w:t>ts</w:t>
            </w:r>
          </w:p>
        </w:tc>
        <w:tc>
          <w:tcPr>
            <w:tcW w:w="2160" w:type="dxa"/>
            <w:gridSpan w:val="2"/>
            <w:tcBorders>
              <w:top w:val="single" w:sz="5" w:space="0" w:color="000000"/>
              <w:left w:val="single" w:sz="5" w:space="0" w:color="000000"/>
              <w:bottom w:val="single" w:sz="5" w:space="0" w:color="000000"/>
              <w:right w:val="single" w:sz="5" w:space="0" w:color="000000"/>
            </w:tcBorders>
          </w:tcPr>
          <w:p w14:paraId="1B5B79E7" w14:textId="77777777" w:rsidR="00057666" w:rsidRPr="001E2E81" w:rsidRDefault="00436C58" w:rsidP="00F5155F">
            <w:pPr>
              <w:jc w:val="center"/>
              <w:rPr>
                <w:rFonts w:asciiTheme="minorHAnsi" w:hAnsiTheme="minorHAnsi"/>
                <w:color w:val="FF0000"/>
                <w:sz w:val="22"/>
                <w:szCs w:val="22"/>
              </w:rPr>
            </w:pPr>
            <w:r>
              <w:rPr>
                <w:rFonts w:asciiTheme="minorHAnsi" w:hAnsiTheme="minorHAnsi"/>
                <w:color w:val="FF0000"/>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1F604486" w14:textId="77777777" w:rsidR="003F766A" w:rsidRDefault="00B04FFD" w:rsidP="00436C58">
            <w:pPr>
              <w:jc w:val="both"/>
              <w:rPr>
                <w:rFonts w:asciiTheme="minorHAnsi" w:hAnsiTheme="minorHAnsi"/>
                <w:color w:val="FF0000"/>
                <w:sz w:val="22"/>
              </w:rPr>
            </w:pPr>
            <w:r>
              <w:rPr>
                <w:rFonts w:asciiTheme="minorHAnsi" w:hAnsiTheme="minorHAnsi"/>
                <w:color w:val="FF0000"/>
                <w:sz w:val="22"/>
                <w:szCs w:val="22"/>
              </w:rPr>
              <w:t xml:space="preserve">1) </w:t>
            </w:r>
            <w:r w:rsidR="00B267BF" w:rsidRPr="001E2E81">
              <w:rPr>
                <w:rFonts w:asciiTheme="minorHAnsi" w:hAnsiTheme="minorHAnsi"/>
                <w:color w:val="FF0000"/>
                <w:sz w:val="22"/>
                <w:szCs w:val="22"/>
              </w:rPr>
              <w:t>M</w:t>
            </w:r>
            <w:r w:rsidR="00436C58">
              <w:rPr>
                <w:rFonts w:asciiTheme="minorHAnsi" w:hAnsiTheme="minorHAnsi"/>
                <w:color w:val="FF0000"/>
                <w:sz w:val="22"/>
                <w:szCs w:val="22"/>
              </w:rPr>
              <w:t xml:space="preserve">R does not currently </w:t>
            </w:r>
            <w:proofErr w:type="gramStart"/>
            <w:r w:rsidR="00436C58">
              <w:rPr>
                <w:rFonts w:asciiTheme="minorHAnsi" w:hAnsiTheme="minorHAnsi"/>
                <w:color w:val="FF0000"/>
                <w:sz w:val="22"/>
                <w:szCs w:val="22"/>
              </w:rPr>
              <w:t>include:</w:t>
            </w:r>
            <w:proofErr w:type="gramEnd"/>
            <w:r w:rsidR="00B267BF" w:rsidRPr="001E2E81">
              <w:rPr>
                <w:rFonts w:asciiTheme="minorHAnsi" w:hAnsiTheme="minorHAnsi"/>
                <w:color w:val="FF0000"/>
                <w:sz w:val="22"/>
                <w:szCs w:val="22"/>
              </w:rPr>
              <w:t xml:space="preserve"> </w:t>
            </w:r>
            <w:r w:rsidR="0052114B" w:rsidRPr="001E2E81">
              <w:rPr>
                <w:rFonts w:asciiTheme="minorHAnsi" w:hAnsiTheme="minorHAnsi"/>
                <w:color w:val="FF0000"/>
                <w:sz w:val="22"/>
                <w:szCs w:val="22"/>
              </w:rPr>
              <w:t>assessments of manufacturing feasibility made for changes to existing operations and for new facilities or ne</w:t>
            </w:r>
            <w:r w:rsidR="00436C58">
              <w:rPr>
                <w:rFonts w:asciiTheme="minorHAnsi" w:hAnsiTheme="minorHAnsi"/>
                <w:color w:val="FF0000"/>
                <w:sz w:val="22"/>
                <w:szCs w:val="22"/>
              </w:rPr>
              <w:t xml:space="preserve">w </w:t>
            </w:r>
            <w:proofErr w:type="gramStart"/>
            <w:r w:rsidR="00436C58">
              <w:rPr>
                <w:rFonts w:asciiTheme="minorHAnsi" w:hAnsiTheme="minorHAnsi"/>
                <w:color w:val="FF0000"/>
                <w:sz w:val="22"/>
                <w:szCs w:val="22"/>
              </w:rPr>
              <w:t>product</w:t>
            </w:r>
            <w:proofErr w:type="gramEnd"/>
            <w:r w:rsidR="00436C58">
              <w:rPr>
                <w:rFonts w:asciiTheme="minorHAnsi" w:hAnsiTheme="minorHAnsi"/>
                <w:color w:val="FF0000"/>
                <w:sz w:val="22"/>
                <w:szCs w:val="22"/>
              </w:rPr>
              <w:t xml:space="preserve"> (see Section 7.1.3.1).</w:t>
            </w:r>
            <w:r w:rsidR="003F766A">
              <w:rPr>
                <w:rFonts w:asciiTheme="minorHAnsi" w:hAnsiTheme="minorHAnsi"/>
                <w:color w:val="FF0000"/>
                <w:sz w:val="22"/>
              </w:rPr>
              <w:t xml:space="preserve"> </w:t>
            </w:r>
          </w:p>
          <w:p w14:paraId="4B318599" w14:textId="77777777" w:rsidR="00316F92" w:rsidRPr="003F766A" w:rsidRDefault="00316F92" w:rsidP="00436C58">
            <w:pPr>
              <w:jc w:val="both"/>
              <w:rPr>
                <w:rFonts w:asciiTheme="minorHAnsi" w:hAnsiTheme="minorHAnsi"/>
                <w:color w:val="FF0000"/>
                <w:sz w:val="22"/>
              </w:rPr>
            </w:pPr>
            <w:r>
              <w:rPr>
                <w:rFonts w:asciiTheme="minorHAnsi" w:hAnsiTheme="minorHAnsi"/>
                <w:color w:val="FF0000"/>
                <w:sz w:val="22"/>
              </w:rPr>
              <w:t>2) Risk Analysis</w:t>
            </w:r>
            <w:r w:rsidR="00B04FFD">
              <w:rPr>
                <w:rFonts w:asciiTheme="minorHAnsi" w:hAnsiTheme="minorHAnsi"/>
                <w:color w:val="FF0000"/>
                <w:sz w:val="22"/>
              </w:rPr>
              <w:t xml:space="preserve"> not included as input.</w:t>
            </w:r>
          </w:p>
        </w:tc>
      </w:tr>
      <w:tr w:rsidR="00057666" w:rsidRPr="00DC3244" w14:paraId="7EDE343E" w14:textId="77777777" w:rsidTr="00436C58">
        <w:trPr>
          <w:trHeight w:hRule="exact" w:val="629"/>
        </w:trPr>
        <w:tc>
          <w:tcPr>
            <w:tcW w:w="4654" w:type="dxa"/>
            <w:tcBorders>
              <w:top w:val="single" w:sz="5" w:space="0" w:color="000000"/>
              <w:left w:val="single" w:sz="5" w:space="0" w:color="000000"/>
              <w:bottom w:val="single" w:sz="5" w:space="0" w:color="000000"/>
              <w:right w:val="single" w:sz="5" w:space="0" w:color="000000"/>
            </w:tcBorders>
          </w:tcPr>
          <w:p w14:paraId="18D8AE82" w14:textId="77777777" w:rsidR="00057666" w:rsidRPr="00436C58" w:rsidRDefault="00E3650D">
            <w:pPr>
              <w:ind w:left="822"/>
              <w:rPr>
                <w:rFonts w:asciiTheme="minorHAnsi" w:eastAsia="Calibri" w:hAnsiTheme="minorHAnsi" w:cs="Calibri"/>
                <w:color w:val="0070C0"/>
                <w:sz w:val="22"/>
                <w:szCs w:val="22"/>
              </w:rPr>
            </w:pPr>
            <w:r w:rsidRPr="00436C58">
              <w:rPr>
                <w:rFonts w:asciiTheme="minorHAnsi" w:eastAsia="Calibri" w:hAnsiTheme="minorHAnsi" w:cs="Calibri"/>
                <w:color w:val="0070C0"/>
                <w:sz w:val="22"/>
                <w:szCs w:val="22"/>
              </w:rPr>
              <w:t>9.3.3.1 Ma</w:t>
            </w:r>
            <w:r w:rsidRPr="00436C58">
              <w:rPr>
                <w:rFonts w:asciiTheme="minorHAnsi" w:eastAsia="Calibri" w:hAnsiTheme="minorHAnsi" w:cs="Calibri"/>
                <w:color w:val="0070C0"/>
                <w:spacing w:val="-1"/>
                <w:sz w:val="22"/>
                <w:szCs w:val="22"/>
              </w:rPr>
              <w:t>n</w:t>
            </w:r>
            <w:r w:rsidRPr="00436C58">
              <w:rPr>
                <w:rFonts w:asciiTheme="minorHAnsi" w:eastAsia="Calibri" w:hAnsiTheme="minorHAnsi" w:cs="Calibri"/>
                <w:color w:val="0070C0"/>
                <w:sz w:val="22"/>
                <w:szCs w:val="22"/>
              </w:rPr>
              <w:t>ag</w:t>
            </w:r>
            <w:r w:rsidRPr="00436C58">
              <w:rPr>
                <w:rFonts w:asciiTheme="minorHAnsi" w:eastAsia="Calibri" w:hAnsiTheme="minorHAnsi" w:cs="Calibri"/>
                <w:color w:val="0070C0"/>
                <w:spacing w:val="-1"/>
                <w:sz w:val="22"/>
                <w:szCs w:val="22"/>
              </w:rPr>
              <w:t>e</w:t>
            </w:r>
            <w:r w:rsidRPr="00436C58">
              <w:rPr>
                <w:rFonts w:asciiTheme="minorHAnsi" w:eastAsia="Calibri" w:hAnsiTheme="minorHAnsi" w:cs="Calibri"/>
                <w:color w:val="0070C0"/>
                <w:sz w:val="22"/>
                <w:szCs w:val="22"/>
              </w:rPr>
              <w:t>m</w:t>
            </w:r>
            <w:r w:rsidRPr="00436C58">
              <w:rPr>
                <w:rFonts w:asciiTheme="minorHAnsi" w:eastAsia="Calibri" w:hAnsiTheme="minorHAnsi" w:cs="Calibri"/>
                <w:color w:val="0070C0"/>
                <w:spacing w:val="-1"/>
                <w:sz w:val="22"/>
                <w:szCs w:val="22"/>
              </w:rPr>
              <w:t>e</w:t>
            </w:r>
            <w:r w:rsidRPr="00436C58">
              <w:rPr>
                <w:rFonts w:asciiTheme="minorHAnsi" w:eastAsia="Calibri" w:hAnsiTheme="minorHAnsi" w:cs="Calibri"/>
                <w:color w:val="0070C0"/>
                <w:spacing w:val="1"/>
                <w:sz w:val="22"/>
                <w:szCs w:val="22"/>
              </w:rPr>
              <w:t>n</w:t>
            </w:r>
            <w:r w:rsidRPr="00436C58">
              <w:rPr>
                <w:rFonts w:asciiTheme="minorHAnsi" w:eastAsia="Calibri" w:hAnsiTheme="minorHAnsi" w:cs="Calibri"/>
                <w:color w:val="0070C0"/>
                <w:sz w:val="22"/>
                <w:szCs w:val="22"/>
              </w:rPr>
              <w:t>t r</w:t>
            </w:r>
            <w:r w:rsidRPr="00436C58">
              <w:rPr>
                <w:rFonts w:asciiTheme="minorHAnsi" w:eastAsia="Calibri" w:hAnsiTheme="minorHAnsi" w:cs="Calibri"/>
                <w:color w:val="0070C0"/>
                <w:spacing w:val="-1"/>
                <w:sz w:val="22"/>
                <w:szCs w:val="22"/>
              </w:rPr>
              <w:t>e</w:t>
            </w:r>
            <w:r w:rsidRPr="00436C58">
              <w:rPr>
                <w:rFonts w:asciiTheme="minorHAnsi" w:eastAsia="Calibri" w:hAnsiTheme="minorHAnsi" w:cs="Calibri"/>
                <w:color w:val="0070C0"/>
                <w:sz w:val="22"/>
                <w:szCs w:val="22"/>
              </w:rPr>
              <w:t>vi</w:t>
            </w:r>
            <w:r w:rsidRPr="00436C58">
              <w:rPr>
                <w:rFonts w:asciiTheme="minorHAnsi" w:eastAsia="Calibri" w:hAnsiTheme="minorHAnsi" w:cs="Calibri"/>
                <w:color w:val="0070C0"/>
                <w:spacing w:val="-1"/>
                <w:sz w:val="22"/>
                <w:szCs w:val="22"/>
              </w:rPr>
              <w:t>e</w:t>
            </w:r>
            <w:r w:rsidRPr="00436C58">
              <w:rPr>
                <w:rFonts w:asciiTheme="minorHAnsi" w:eastAsia="Calibri" w:hAnsiTheme="minorHAnsi" w:cs="Calibri"/>
                <w:color w:val="0070C0"/>
                <w:sz w:val="22"/>
                <w:szCs w:val="22"/>
              </w:rPr>
              <w:t>w</w:t>
            </w:r>
            <w:r w:rsidRPr="00436C58">
              <w:rPr>
                <w:rFonts w:asciiTheme="minorHAnsi" w:eastAsia="Calibri" w:hAnsiTheme="minorHAnsi" w:cs="Calibri"/>
                <w:color w:val="0070C0"/>
                <w:spacing w:val="1"/>
                <w:sz w:val="22"/>
                <w:szCs w:val="22"/>
              </w:rPr>
              <w:t xml:space="preserve"> o</w:t>
            </w:r>
            <w:r w:rsidRPr="00436C58">
              <w:rPr>
                <w:rFonts w:asciiTheme="minorHAnsi" w:eastAsia="Calibri" w:hAnsiTheme="minorHAnsi" w:cs="Calibri"/>
                <w:color w:val="0070C0"/>
                <w:spacing w:val="-1"/>
                <w:sz w:val="22"/>
                <w:szCs w:val="22"/>
              </w:rPr>
              <w:t>u</w:t>
            </w:r>
            <w:r w:rsidRPr="00436C58">
              <w:rPr>
                <w:rFonts w:asciiTheme="minorHAnsi" w:eastAsia="Calibri" w:hAnsiTheme="minorHAnsi" w:cs="Calibri"/>
                <w:color w:val="0070C0"/>
                <w:spacing w:val="2"/>
                <w:sz w:val="22"/>
                <w:szCs w:val="22"/>
              </w:rPr>
              <w:t>t</w:t>
            </w:r>
            <w:r w:rsidRPr="00436C58">
              <w:rPr>
                <w:rFonts w:asciiTheme="minorHAnsi" w:eastAsia="Calibri" w:hAnsiTheme="minorHAnsi" w:cs="Calibri"/>
                <w:color w:val="0070C0"/>
                <w:spacing w:val="1"/>
                <w:sz w:val="22"/>
                <w:szCs w:val="22"/>
              </w:rPr>
              <w:t>p</w:t>
            </w:r>
            <w:r w:rsidRPr="00436C58">
              <w:rPr>
                <w:rFonts w:asciiTheme="minorHAnsi" w:eastAsia="Calibri" w:hAnsiTheme="minorHAnsi" w:cs="Calibri"/>
                <w:color w:val="0070C0"/>
                <w:spacing w:val="-1"/>
                <w:sz w:val="22"/>
                <w:szCs w:val="22"/>
              </w:rPr>
              <w:t>u</w:t>
            </w:r>
            <w:r w:rsidRPr="00436C58">
              <w:rPr>
                <w:rFonts w:asciiTheme="minorHAnsi" w:eastAsia="Calibri" w:hAnsiTheme="minorHAnsi" w:cs="Calibri"/>
                <w:color w:val="0070C0"/>
                <w:sz w:val="22"/>
                <w:szCs w:val="22"/>
              </w:rPr>
              <w:t>ts</w:t>
            </w:r>
          </w:p>
        </w:tc>
        <w:tc>
          <w:tcPr>
            <w:tcW w:w="2160" w:type="dxa"/>
            <w:gridSpan w:val="2"/>
            <w:tcBorders>
              <w:top w:val="single" w:sz="5" w:space="0" w:color="000000"/>
              <w:left w:val="single" w:sz="5" w:space="0" w:color="000000"/>
              <w:bottom w:val="single" w:sz="5" w:space="0" w:color="000000"/>
              <w:right w:val="single" w:sz="5" w:space="0" w:color="000000"/>
            </w:tcBorders>
          </w:tcPr>
          <w:p w14:paraId="4BAB61EE" w14:textId="77777777" w:rsidR="00057666" w:rsidRPr="00436C58" w:rsidRDefault="001E2E81" w:rsidP="00F5155F">
            <w:pPr>
              <w:jc w:val="center"/>
              <w:rPr>
                <w:rFonts w:asciiTheme="minorHAnsi" w:hAnsiTheme="minorHAnsi"/>
                <w:color w:val="0070C0"/>
                <w:sz w:val="22"/>
                <w:szCs w:val="22"/>
              </w:rPr>
            </w:pPr>
            <w:r w:rsidRPr="00436C58">
              <w:rPr>
                <w:rFonts w:asciiTheme="minorHAnsi" w:hAnsiTheme="minorHAnsi"/>
                <w:color w:val="0070C0"/>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08D8C3DA" w14:textId="77777777" w:rsidR="00057666" w:rsidRPr="00436C58" w:rsidRDefault="001E2E81">
            <w:pPr>
              <w:rPr>
                <w:rFonts w:asciiTheme="minorHAnsi" w:hAnsiTheme="minorHAnsi"/>
                <w:color w:val="0070C0"/>
                <w:sz w:val="22"/>
                <w:szCs w:val="22"/>
              </w:rPr>
            </w:pPr>
            <w:r w:rsidRPr="00436C58">
              <w:rPr>
                <w:rFonts w:asciiTheme="minorHAnsi" w:hAnsiTheme="minorHAnsi"/>
                <w:color w:val="0070C0"/>
                <w:sz w:val="22"/>
                <w:szCs w:val="22"/>
              </w:rPr>
              <w:t xml:space="preserve">The MR process provides action plans </w:t>
            </w:r>
            <w:r w:rsidR="00436C58" w:rsidRPr="00436C58">
              <w:rPr>
                <w:rFonts w:asciiTheme="minorHAnsi" w:hAnsiTheme="minorHAnsi"/>
                <w:color w:val="0070C0"/>
                <w:sz w:val="22"/>
                <w:szCs w:val="22"/>
              </w:rPr>
              <w:t xml:space="preserve">for performance targets </w:t>
            </w:r>
            <w:proofErr w:type="gramStart"/>
            <w:r w:rsidR="00436C58" w:rsidRPr="00436C58">
              <w:rPr>
                <w:rFonts w:asciiTheme="minorHAnsi" w:hAnsiTheme="minorHAnsi"/>
                <w:color w:val="0070C0"/>
                <w:sz w:val="22"/>
                <w:szCs w:val="22"/>
              </w:rPr>
              <w:t>not met,</w:t>
            </w:r>
            <w:proofErr w:type="gramEnd"/>
            <w:r w:rsidR="00436C58" w:rsidRPr="00436C58">
              <w:rPr>
                <w:rFonts w:asciiTheme="minorHAnsi" w:hAnsiTheme="minorHAnsi"/>
                <w:color w:val="0070C0"/>
                <w:sz w:val="22"/>
                <w:szCs w:val="22"/>
              </w:rPr>
              <w:t xml:space="preserve"> however, actions are not followed up with to ensure closure.</w:t>
            </w:r>
          </w:p>
        </w:tc>
      </w:tr>
      <w:tr w:rsidR="00057666" w:rsidRPr="00DC3244" w14:paraId="372CC200" w14:textId="77777777" w:rsidTr="00B558BB">
        <w:trPr>
          <w:trHeight w:hRule="exact" w:val="278"/>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2D873B9D" w14:textId="77777777" w:rsidR="00057666" w:rsidRPr="00DC3244" w:rsidRDefault="00E3650D">
            <w:pPr>
              <w:spacing w:line="200" w:lineRule="exact"/>
              <w:ind w:left="102"/>
              <w:rPr>
                <w:rFonts w:asciiTheme="minorHAnsi" w:eastAsia="Calibri" w:hAnsiTheme="minorHAnsi" w:cs="Calibri"/>
                <w:sz w:val="22"/>
                <w:szCs w:val="22"/>
              </w:rPr>
            </w:pPr>
            <w:r w:rsidRPr="00DC3244">
              <w:rPr>
                <w:rFonts w:asciiTheme="minorHAnsi" w:eastAsia="Calibri" w:hAnsiTheme="minorHAnsi" w:cs="Calibri"/>
                <w:b/>
                <w:sz w:val="22"/>
                <w:szCs w:val="22"/>
              </w:rPr>
              <w:t>10 Im</w:t>
            </w:r>
            <w:r w:rsidRPr="00DC3244">
              <w:rPr>
                <w:rFonts w:asciiTheme="minorHAnsi" w:eastAsia="Calibri" w:hAnsiTheme="minorHAnsi" w:cs="Calibri"/>
                <w:b/>
                <w:spacing w:val="-1"/>
                <w:sz w:val="22"/>
                <w:szCs w:val="22"/>
              </w:rPr>
              <w:t>p</w:t>
            </w:r>
            <w:r w:rsidRPr="00DC3244">
              <w:rPr>
                <w:rFonts w:asciiTheme="minorHAnsi" w:eastAsia="Calibri" w:hAnsiTheme="minorHAnsi" w:cs="Calibri"/>
                <w:b/>
                <w:spacing w:val="1"/>
                <w:sz w:val="22"/>
                <w:szCs w:val="22"/>
              </w:rPr>
              <w:t>r</w:t>
            </w:r>
            <w:r w:rsidRPr="00DC3244">
              <w:rPr>
                <w:rFonts w:asciiTheme="minorHAnsi" w:eastAsia="Calibri" w:hAnsiTheme="minorHAnsi" w:cs="Calibri"/>
                <w:b/>
                <w:spacing w:val="-1"/>
                <w:sz w:val="22"/>
                <w:szCs w:val="22"/>
              </w:rPr>
              <w:t>ov</w:t>
            </w:r>
            <w:r w:rsidRPr="00DC3244">
              <w:rPr>
                <w:rFonts w:asciiTheme="minorHAnsi" w:eastAsia="Calibri" w:hAnsiTheme="minorHAnsi" w:cs="Calibri"/>
                <w:b/>
                <w:sz w:val="22"/>
                <w:szCs w:val="22"/>
              </w:rPr>
              <w:t>eme</w:t>
            </w:r>
            <w:r w:rsidRPr="00DC3244">
              <w:rPr>
                <w:rFonts w:asciiTheme="minorHAnsi" w:eastAsia="Calibri" w:hAnsiTheme="minorHAnsi" w:cs="Calibri"/>
                <w:b/>
                <w:spacing w:val="-1"/>
                <w:sz w:val="22"/>
                <w:szCs w:val="22"/>
              </w:rPr>
              <w:t>n</w:t>
            </w:r>
            <w:r w:rsidRPr="00DC3244">
              <w:rPr>
                <w:rFonts w:asciiTheme="minorHAnsi" w:eastAsia="Calibri" w:hAnsiTheme="minorHAnsi" w:cs="Calibri"/>
                <w:b/>
                <w:sz w:val="22"/>
                <w:szCs w:val="22"/>
              </w:rPr>
              <w:t>t</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3806D113" w14:textId="77777777" w:rsidR="00057666" w:rsidRPr="00DC3244" w:rsidRDefault="00057666" w:rsidP="00F5155F">
            <w:pPr>
              <w:jc w:val="center"/>
              <w:rPr>
                <w:rFonts w:asciiTheme="minorHAnsi" w:hAnsiTheme="minorHAnsi"/>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788F93F9" w14:textId="77777777" w:rsidR="00057666" w:rsidRPr="00DC3244" w:rsidRDefault="00057666">
            <w:pPr>
              <w:rPr>
                <w:rFonts w:asciiTheme="minorHAnsi" w:hAnsiTheme="minorHAnsi"/>
                <w:sz w:val="22"/>
                <w:szCs w:val="22"/>
              </w:rPr>
            </w:pPr>
          </w:p>
        </w:tc>
      </w:tr>
      <w:tr w:rsidR="00057666" w:rsidRPr="00DC3244" w14:paraId="0B1389DD" w14:textId="77777777" w:rsidTr="001E2E81">
        <w:trPr>
          <w:trHeight w:hRule="exact" w:val="791"/>
        </w:trPr>
        <w:tc>
          <w:tcPr>
            <w:tcW w:w="4654" w:type="dxa"/>
            <w:tcBorders>
              <w:top w:val="single" w:sz="5" w:space="0" w:color="000000"/>
              <w:left w:val="single" w:sz="5" w:space="0" w:color="000000"/>
              <w:bottom w:val="single" w:sz="5" w:space="0" w:color="000000"/>
              <w:right w:val="single" w:sz="5" w:space="0" w:color="000000"/>
            </w:tcBorders>
          </w:tcPr>
          <w:p w14:paraId="4B1B4E4B" w14:textId="77777777" w:rsidR="00057666" w:rsidRPr="00DC3244" w:rsidRDefault="00E3650D">
            <w:pPr>
              <w:spacing w:line="200" w:lineRule="exact"/>
              <w:ind w:left="102"/>
              <w:rPr>
                <w:rFonts w:asciiTheme="minorHAnsi" w:eastAsia="Calibri" w:hAnsiTheme="minorHAnsi" w:cs="Calibri"/>
                <w:sz w:val="22"/>
                <w:szCs w:val="22"/>
              </w:rPr>
            </w:pPr>
            <w:r w:rsidRPr="00DC3244">
              <w:rPr>
                <w:rFonts w:asciiTheme="minorHAnsi" w:eastAsia="Calibri" w:hAnsiTheme="minorHAnsi" w:cs="Calibri"/>
                <w:sz w:val="22"/>
                <w:szCs w:val="22"/>
              </w:rPr>
              <w:t xml:space="preserve">10.1 </w:t>
            </w:r>
            <w:r w:rsidRPr="00DC3244">
              <w:rPr>
                <w:rFonts w:asciiTheme="minorHAnsi" w:eastAsia="Calibri" w:hAnsiTheme="minorHAnsi" w:cs="Calibri"/>
                <w:spacing w:val="-1"/>
                <w:sz w:val="22"/>
                <w:szCs w:val="22"/>
              </w:rPr>
              <w:t>Gene</w:t>
            </w:r>
            <w:r w:rsidRPr="00DC3244">
              <w:rPr>
                <w:rFonts w:asciiTheme="minorHAnsi" w:eastAsia="Calibri" w:hAnsiTheme="minorHAnsi" w:cs="Calibri"/>
                <w:sz w:val="22"/>
                <w:szCs w:val="22"/>
              </w:rPr>
              <w:t>r</w:t>
            </w:r>
            <w:r w:rsidRPr="00DC3244">
              <w:rPr>
                <w:rFonts w:asciiTheme="minorHAnsi" w:eastAsia="Calibri" w:hAnsiTheme="minorHAnsi" w:cs="Calibri"/>
                <w:spacing w:val="2"/>
                <w:sz w:val="22"/>
                <w:szCs w:val="22"/>
              </w:rPr>
              <w:t>a</w:t>
            </w:r>
            <w:r w:rsidRPr="00DC3244">
              <w:rPr>
                <w:rFonts w:asciiTheme="minorHAnsi" w:eastAsia="Calibri" w:hAnsiTheme="minorHAnsi" w:cs="Calibri"/>
                <w:sz w:val="22"/>
                <w:szCs w:val="22"/>
              </w:rPr>
              <w:t>l</w:t>
            </w:r>
          </w:p>
        </w:tc>
        <w:tc>
          <w:tcPr>
            <w:tcW w:w="2160" w:type="dxa"/>
            <w:gridSpan w:val="2"/>
            <w:tcBorders>
              <w:top w:val="single" w:sz="5" w:space="0" w:color="000000"/>
              <w:left w:val="single" w:sz="5" w:space="0" w:color="000000"/>
              <w:bottom w:val="single" w:sz="5" w:space="0" w:color="000000"/>
              <w:right w:val="single" w:sz="5" w:space="0" w:color="000000"/>
            </w:tcBorders>
          </w:tcPr>
          <w:p w14:paraId="71977A58" w14:textId="77777777" w:rsidR="00057666" w:rsidRPr="00DC3244" w:rsidRDefault="00714F58" w:rsidP="00F5155F">
            <w:pPr>
              <w:jc w:val="center"/>
              <w:rPr>
                <w:rFonts w:asciiTheme="minorHAnsi" w:hAnsiTheme="minorHAnsi"/>
                <w:sz w:val="22"/>
                <w:szCs w:val="22"/>
              </w:rPr>
            </w:pPr>
            <w:r w:rsidRPr="00DC3244">
              <w:rPr>
                <w:rFonts w:asciiTheme="minorHAnsi" w:hAnsi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5B3D7FC6" w14:textId="77777777" w:rsidR="001E2E81" w:rsidRPr="001E2E81" w:rsidRDefault="00DD7F10" w:rsidP="001E2E81">
            <w:pPr>
              <w:pBdr>
                <w:top w:val="single" w:sz="4" w:space="1" w:color="auto"/>
                <w:left w:val="single" w:sz="4" w:space="4" w:color="auto"/>
                <w:bottom w:val="single" w:sz="4" w:space="1" w:color="auto"/>
                <w:right w:val="single" w:sz="4" w:space="4" w:color="auto"/>
              </w:pBdr>
              <w:autoSpaceDE w:val="0"/>
              <w:autoSpaceDN w:val="0"/>
              <w:adjustRightInd w:val="0"/>
              <w:jc w:val="both"/>
              <w:rPr>
                <w:rFonts w:ascii="Calibri" w:hAnsi="Calibri" w:cs="Calibri"/>
                <w:sz w:val="22"/>
              </w:rPr>
            </w:pPr>
            <w:r>
              <w:rPr>
                <w:rFonts w:ascii="Calibri" w:hAnsi="Calibri" w:cs="Calibri"/>
                <w:sz w:val="22"/>
              </w:rPr>
              <w:t>O</w:t>
            </w:r>
            <w:r w:rsidR="001E2E81" w:rsidRPr="001E2E81">
              <w:rPr>
                <w:rFonts w:ascii="Calibri" w:hAnsi="Calibri" w:cs="Calibri"/>
                <w:sz w:val="22"/>
              </w:rPr>
              <w:t>pportunities for improve</w:t>
            </w:r>
            <w:r>
              <w:rPr>
                <w:rFonts w:ascii="Calibri" w:hAnsi="Calibri" w:cs="Calibri"/>
                <w:sz w:val="22"/>
              </w:rPr>
              <w:t>ment are identified a</w:t>
            </w:r>
            <w:r w:rsidR="001E2E81" w:rsidRPr="001E2E81">
              <w:rPr>
                <w:rFonts w:ascii="Calibri" w:hAnsi="Calibri" w:cs="Calibri"/>
                <w:sz w:val="22"/>
              </w:rPr>
              <w:t>nd implement</w:t>
            </w:r>
            <w:r>
              <w:rPr>
                <w:rFonts w:ascii="Calibri" w:hAnsi="Calibri" w:cs="Calibri"/>
                <w:sz w:val="22"/>
              </w:rPr>
              <w:t xml:space="preserve">ed </w:t>
            </w:r>
            <w:proofErr w:type="gramStart"/>
            <w:r>
              <w:rPr>
                <w:rFonts w:ascii="Calibri" w:hAnsi="Calibri" w:cs="Calibri"/>
                <w:sz w:val="22"/>
              </w:rPr>
              <w:t>any</w:t>
            </w:r>
            <w:r w:rsidR="001E2E81" w:rsidRPr="001E2E81">
              <w:rPr>
                <w:rFonts w:ascii="Calibri" w:hAnsi="Calibri" w:cs="Calibri"/>
                <w:sz w:val="22"/>
              </w:rPr>
              <w:t xml:space="preserve"> to</w:t>
            </w:r>
            <w:proofErr w:type="gramEnd"/>
            <w:r w:rsidR="001E2E81" w:rsidRPr="001E2E81">
              <w:rPr>
                <w:rFonts w:ascii="Calibri" w:hAnsi="Calibri" w:cs="Calibri"/>
                <w:sz w:val="22"/>
              </w:rPr>
              <w:t xml:space="preserve"> meet customer requirements and enhance customer satisfaction.</w:t>
            </w:r>
          </w:p>
          <w:p w14:paraId="615BA7DE" w14:textId="77777777" w:rsidR="001E2E81" w:rsidRPr="001E2E81" w:rsidRDefault="001E2E81" w:rsidP="001E2E81">
            <w:pPr>
              <w:pBdr>
                <w:top w:val="single" w:sz="4" w:space="1" w:color="auto"/>
                <w:left w:val="single" w:sz="4" w:space="4" w:color="auto"/>
                <w:bottom w:val="single" w:sz="4" w:space="1" w:color="auto"/>
                <w:right w:val="single" w:sz="4" w:space="4" w:color="auto"/>
              </w:pBdr>
              <w:autoSpaceDE w:val="0"/>
              <w:autoSpaceDN w:val="0"/>
              <w:adjustRightInd w:val="0"/>
              <w:jc w:val="both"/>
              <w:rPr>
                <w:rFonts w:ascii="Calibri" w:hAnsi="Calibri" w:cs="Calibri"/>
                <w:sz w:val="22"/>
              </w:rPr>
            </w:pPr>
          </w:p>
          <w:p w14:paraId="1443E0CB" w14:textId="77777777" w:rsidR="00057666" w:rsidRPr="001E2E81" w:rsidRDefault="00057666">
            <w:pPr>
              <w:rPr>
                <w:rFonts w:ascii="Calibri" w:hAnsi="Calibri" w:cs="Calibri"/>
                <w:sz w:val="22"/>
                <w:szCs w:val="22"/>
              </w:rPr>
            </w:pPr>
          </w:p>
        </w:tc>
      </w:tr>
      <w:tr w:rsidR="00057666" w:rsidRPr="00DC3244" w14:paraId="26FE1F2A" w14:textId="77777777" w:rsidTr="00B558BB">
        <w:trPr>
          <w:trHeight w:hRule="exact" w:val="611"/>
        </w:trPr>
        <w:tc>
          <w:tcPr>
            <w:tcW w:w="4654" w:type="dxa"/>
            <w:tcBorders>
              <w:top w:val="single" w:sz="5" w:space="0" w:color="000000"/>
              <w:left w:val="single" w:sz="5" w:space="0" w:color="000000"/>
              <w:bottom w:val="single" w:sz="5" w:space="0" w:color="000000"/>
              <w:right w:val="single" w:sz="5" w:space="0" w:color="000000"/>
            </w:tcBorders>
          </w:tcPr>
          <w:p w14:paraId="079CAD05" w14:textId="77777777" w:rsidR="00057666" w:rsidRPr="00DC3244" w:rsidRDefault="00E3650D">
            <w:pPr>
              <w:spacing w:line="200" w:lineRule="exact"/>
              <w:ind w:left="102"/>
              <w:rPr>
                <w:rFonts w:asciiTheme="minorHAnsi" w:eastAsia="Calibri" w:hAnsiTheme="minorHAnsi" w:cs="Calibri"/>
                <w:sz w:val="22"/>
                <w:szCs w:val="22"/>
              </w:rPr>
            </w:pPr>
            <w:r w:rsidRPr="00DC3244">
              <w:rPr>
                <w:rFonts w:asciiTheme="minorHAnsi" w:eastAsia="Calibri" w:hAnsiTheme="minorHAnsi" w:cs="Calibri"/>
                <w:sz w:val="22"/>
                <w:szCs w:val="22"/>
              </w:rPr>
              <w:t xml:space="preserve">10.2 </w:t>
            </w:r>
            <w:proofErr w:type="gramStart"/>
            <w:r w:rsidRPr="00DC3244">
              <w:rPr>
                <w:rFonts w:asciiTheme="minorHAnsi" w:eastAsia="Calibri" w:hAnsiTheme="minorHAnsi" w:cs="Calibri"/>
                <w:spacing w:val="-1"/>
                <w:sz w:val="22"/>
                <w:szCs w:val="22"/>
              </w:rPr>
              <w:t>N</w:t>
            </w:r>
            <w:r w:rsidRPr="00DC3244">
              <w:rPr>
                <w:rFonts w:asciiTheme="minorHAnsi" w:eastAsia="Calibri" w:hAnsiTheme="minorHAnsi" w:cs="Calibri"/>
                <w:spacing w:val="1"/>
                <w:sz w:val="22"/>
                <w:szCs w:val="22"/>
              </w:rPr>
              <w:t>o</w:t>
            </w:r>
            <w:r w:rsidRPr="00DC3244">
              <w:rPr>
                <w:rFonts w:asciiTheme="minorHAnsi" w:eastAsia="Calibri" w:hAnsiTheme="minorHAnsi" w:cs="Calibri"/>
                <w:spacing w:val="-1"/>
                <w:sz w:val="22"/>
                <w:szCs w:val="22"/>
              </w:rPr>
              <w:t>n</w:t>
            </w:r>
            <w:r w:rsidRPr="00DC3244">
              <w:rPr>
                <w:rFonts w:asciiTheme="minorHAnsi" w:eastAsia="Calibri" w:hAnsiTheme="minorHAnsi" w:cs="Calibri"/>
                <w:sz w:val="22"/>
                <w:szCs w:val="22"/>
              </w:rPr>
              <w:t>-</w:t>
            </w:r>
            <w:r w:rsidRPr="00DC3244">
              <w:rPr>
                <w:rFonts w:asciiTheme="minorHAnsi" w:eastAsia="Calibri" w:hAnsiTheme="minorHAnsi" w:cs="Calibri"/>
                <w:spacing w:val="1"/>
                <w:sz w:val="22"/>
                <w:szCs w:val="22"/>
              </w:rPr>
              <w:t>co</w:t>
            </w:r>
            <w:r w:rsidRPr="00DC3244">
              <w:rPr>
                <w:rFonts w:asciiTheme="minorHAnsi" w:eastAsia="Calibri" w:hAnsiTheme="minorHAnsi" w:cs="Calibri"/>
                <w:spacing w:val="-1"/>
                <w:sz w:val="22"/>
                <w:szCs w:val="22"/>
              </w:rPr>
              <w:t>n</w:t>
            </w:r>
            <w:r w:rsidRPr="00DC3244">
              <w:rPr>
                <w:rFonts w:asciiTheme="minorHAnsi" w:eastAsia="Calibri" w:hAnsiTheme="minorHAnsi" w:cs="Calibri"/>
                <w:sz w:val="22"/>
                <w:szCs w:val="22"/>
              </w:rPr>
              <w:t>f</w:t>
            </w:r>
            <w:r w:rsidRPr="00DC3244">
              <w:rPr>
                <w:rFonts w:asciiTheme="minorHAnsi" w:eastAsia="Calibri" w:hAnsiTheme="minorHAnsi" w:cs="Calibri"/>
                <w:spacing w:val="1"/>
                <w:sz w:val="22"/>
                <w:szCs w:val="22"/>
              </w:rPr>
              <w:t>o</w:t>
            </w:r>
            <w:r w:rsidRPr="00DC3244">
              <w:rPr>
                <w:rFonts w:asciiTheme="minorHAnsi" w:eastAsia="Calibri" w:hAnsiTheme="minorHAnsi" w:cs="Calibri"/>
                <w:sz w:val="22"/>
                <w:szCs w:val="22"/>
              </w:rPr>
              <w:t>rm</w:t>
            </w:r>
            <w:r w:rsidRPr="00DC3244">
              <w:rPr>
                <w:rFonts w:asciiTheme="minorHAnsi" w:eastAsia="Calibri" w:hAnsiTheme="minorHAnsi" w:cs="Calibri"/>
                <w:spacing w:val="-1"/>
                <w:sz w:val="22"/>
                <w:szCs w:val="22"/>
              </w:rPr>
              <w:t>i</w:t>
            </w:r>
            <w:r w:rsidRPr="00DC3244">
              <w:rPr>
                <w:rFonts w:asciiTheme="minorHAnsi" w:eastAsia="Calibri" w:hAnsiTheme="minorHAnsi" w:cs="Calibri"/>
                <w:sz w:val="22"/>
                <w:szCs w:val="22"/>
              </w:rPr>
              <w:t>ty</w:t>
            </w:r>
            <w:proofErr w:type="gramEnd"/>
            <w:r w:rsidRPr="00DC3244">
              <w:rPr>
                <w:rFonts w:asciiTheme="minorHAnsi" w:eastAsia="Calibri" w:hAnsiTheme="minorHAnsi" w:cs="Calibri"/>
                <w:sz w:val="22"/>
                <w:szCs w:val="22"/>
              </w:rPr>
              <w:t xml:space="preserve"> a</w:t>
            </w:r>
            <w:r w:rsidRPr="00DC3244">
              <w:rPr>
                <w:rFonts w:asciiTheme="minorHAnsi" w:eastAsia="Calibri" w:hAnsiTheme="minorHAnsi" w:cs="Calibri"/>
                <w:spacing w:val="-1"/>
                <w:sz w:val="22"/>
                <w:szCs w:val="22"/>
              </w:rPr>
              <w:t>n</w:t>
            </w:r>
            <w:r w:rsidRPr="00DC3244">
              <w:rPr>
                <w:rFonts w:asciiTheme="minorHAnsi" w:eastAsia="Calibri" w:hAnsiTheme="minorHAnsi" w:cs="Calibri"/>
                <w:sz w:val="22"/>
                <w:szCs w:val="22"/>
              </w:rPr>
              <w:t>d</w:t>
            </w:r>
            <w:r w:rsidRPr="00DC3244">
              <w:rPr>
                <w:rFonts w:asciiTheme="minorHAnsi" w:eastAsia="Calibri" w:hAnsiTheme="minorHAnsi" w:cs="Calibri"/>
                <w:spacing w:val="-1"/>
                <w:sz w:val="22"/>
                <w:szCs w:val="22"/>
              </w:rPr>
              <w:t xml:space="preserve"> </w:t>
            </w:r>
            <w:r w:rsidRPr="00DC3244">
              <w:rPr>
                <w:rFonts w:asciiTheme="minorHAnsi" w:eastAsia="Calibri" w:hAnsiTheme="minorHAnsi" w:cs="Calibri"/>
                <w:spacing w:val="1"/>
                <w:sz w:val="22"/>
                <w:szCs w:val="22"/>
              </w:rPr>
              <w:t>co</w:t>
            </w:r>
            <w:r w:rsidRPr="00DC3244">
              <w:rPr>
                <w:rFonts w:asciiTheme="minorHAnsi" w:eastAsia="Calibri" w:hAnsiTheme="minorHAnsi" w:cs="Calibri"/>
                <w:sz w:val="22"/>
                <w:szCs w:val="22"/>
              </w:rPr>
              <w:t>r</w:t>
            </w:r>
            <w:r w:rsidRPr="00DC3244">
              <w:rPr>
                <w:rFonts w:asciiTheme="minorHAnsi" w:eastAsia="Calibri" w:hAnsiTheme="minorHAnsi" w:cs="Calibri"/>
                <w:spacing w:val="-1"/>
                <w:sz w:val="22"/>
                <w:szCs w:val="22"/>
              </w:rPr>
              <w:t>re</w:t>
            </w:r>
            <w:r w:rsidRPr="00DC3244">
              <w:rPr>
                <w:rFonts w:asciiTheme="minorHAnsi" w:eastAsia="Calibri" w:hAnsiTheme="minorHAnsi" w:cs="Calibri"/>
                <w:spacing w:val="1"/>
                <w:sz w:val="22"/>
                <w:szCs w:val="22"/>
              </w:rPr>
              <w:t>c</w:t>
            </w:r>
            <w:r w:rsidRPr="00DC3244">
              <w:rPr>
                <w:rFonts w:asciiTheme="minorHAnsi" w:eastAsia="Calibri" w:hAnsiTheme="minorHAnsi" w:cs="Calibri"/>
                <w:sz w:val="22"/>
                <w:szCs w:val="22"/>
              </w:rPr>
              <w:t>t</w:t>
            </w:r>
            <w:r w:rsidRPr="00DC3244">
              <w:rPr>
                <w:rFonts w:asciiTheme="minorHAnsi" w:eastAsia="Calibri" w:hAnsiTheme="minorHAnsi" w:cs="Calibri"/>
                <w:spacing w:val="-1"/>
                <w:sz w:val="22"/>
                <w:szCs w:val="22"/>
              </w:rPr>
              <w:t>i</w:t>
            </w:r>
            <w:r w:rsidRPr="00DC3244">
              <w:rPr>
                <w:rFonts w:asciiTheme="minorHAnsi" w:eastAsia="Calibri" w:hAnsiTheme="minorHAnsi" w:cs="Calibri"/>
                <w:sz w:val="22"/>
                <w:szCs w:val="22"/>
              </w:rPr>
              <w:t>ve a</w:t>
            </w:r>
            <w:r w:rsidRPr="00DC3244">
              <w:rPr>
                <w:rFonts w:asciiTheme="minorHAnsi" w:eastAsia="Calibri" w:hAnsiTheme="minorHAnsi" w:cs="Calibri"/>
                <w:spacing w:val="1"/>
                <w:sz w:val="22"/>
                <w:szCs w:val="22"/>
              </w:rPr>
              <w:t>c</w:t>
            </w:r>
            <w:r w:rsidRPr="00DC3244">
              <w:rPr>
                <w:rFonts w:asciiTheme="minorHAnsi" w:eastAsia="Calibri" w:hAnsiTheme="minorHAnsi" w:cs="Calibri"/>
                <w:sz w:val="22"/>
                <w:szCs w:val="22"/>
              </w:rPr>
              <w:t>t</w:t>
            </w:r>
            <w:r w:rsidRPr="00DC3244">
              <w:rPr>
                <w:rFonts w:asciiTheme="minorHAnsi" w:eastAsia="Calibri" w:hAnsiTheme="minorHAnsi" w:cs="Calibri"/>
                <w:spacing w:val="-1"/>
                <w:sz w:val="22"/>
                <w:szCs w:val="22"/>
              </w:rPr>
              <w:t>i</w:t>
            </w:r>
            <w:r w:rsidRPr="00DC3244">
              <w:rPr>
                <w:rFonts w:asciiTheme="minorHAnsi" w:eastAsia="Calibri" w:hAnsiTheme="minorHAnsi" w:cs="Calibri"/>
                <w:spacing w:val="1"/>
                <w:sz w:val="22"/>
                <w:szCs w:val="22"/>
              </w:rPr>
              <w:t>o</w:t>
            </w:r>
            <w:r w:rsidRPr="00DC3244">
              <w:rPr>
                <w:rFonts w:asciiTheme="minorHAnsi" w:eastAsia="Calibri" w:hAnsiTheme="minorHAnsi" w:cs="Calibri"/>
                <w:sz w:val="22"/>
                <w:szCs w:val="22"/>
              </w:rPr>
              <w:t>n</w:t>
            </w:r>
          </w:p>
        </w:tc>
        <w:tc>
          <w:tcPr>
            <w:tcW w:w="2160" w:type="dxa"/>
            <w:gridSpan w:val="2"/>
            <w:tcBorders>
              <w:top w:val="single" w:sz="5" w:space="0" w:color="000000"/>
              <w:left w:val="single" w:sz="5" w:space="0" w:color="000000"/>
              <w:bottom w:val="single" w:sz="5" w:space="0" w:color="000000"/>
              <w:right w:val="single" w:sz="5" w:space="0" w:color="000000"/>
            </w:tcBorders>
          </w:tcPr>
          <w:p w14:paraId="20A6421B" w14:textId="77777777" w:rsidR="00057666" w:rsidRPr="001E2E81" w:rsidRDefault="00714F58" w:rsidP="00F5155F">
            <w:pPr>
              <w:jc w:val="center"/>
              <w:rPr>
                <w:rFonts w:asciiTheme="minorHAnsi" w:hAnsiTheme="minorHAnsi"/>
                <w:color w:val="FF0000"/>
                <w:sz w:val="22"/>
                <w:szCs w:val="22"/>
              </w:rPr>
            </w:pPr>
            <w:r w:rsidRPr="001E2E81">
              <w:rPr>
                <w:rFonts w:asciiTheme="minorHAnsi" w:hAnsiTheme="minorHAnsi"/>
                <w:color w:val="FF0000"/>
                <w:sz w:val="22"/>
                <w:szCs w:val="22"/>
              </w:rPr>
              <w:t>NC</w:t>
            </w:r>
            <w:r w:rsidR="001E2E81" w:rsidRPr="001E2E81">
              <w:rPr>
                <w:rFonts w:asciiTheme="minorHAnsi" w:hAnsiTheme="minorHAnsi"/>
                <w:color w:val="FF0000"/>
                <w:sz w:val="22"/>
                <w:szCs w:val="22"/>
              </w:rPr>
              <w:t>#62</w:t>
            </w:r>
          </w:p>
        </w:tc>
        <w:tc>
          <w:tcPr>
            <w:tcW w:w="6960" w:type="dxa"/>
            <w:tcBorders>
              <w:top w:val="single" w:sz="5" w:space="0" w:color="000000"/>
              <w:left w:val="single" w:sz="5" w:space="0" w:color="000000"/>
              <w:bottom w:val="single" w:sz="5" w:space="0" w:color="000000"/>
              <w:right w:val="single" w:sz="5" w:space="0" w:color="000000"/>
            </w:tcBorders>
          </w:tcPr>
          <w:p w14:paraId="2542BC82" w14:textId="77777777" w:rsidR="00714F58" w:rsidRPr="001E2E81" w:rsidRDefault="00714F58" w:rsidP="00714F58">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Cambria"/>
                <w:color w:val="FF0000"/>
                <w:sz w:val="22"/>
                <w:szCs w:val="22"/>
              </w:rPr>
            </w:pPr>
            <w:r w:rsidRPr="001E2E81">
              <w:rPr>
                <w:rFonts w:asciiTheme="minorHAnsi" w:hAnsiTheme="minorHAnsi" w:cs="Cambria"/>
                <w:color w:val="FF0000"/>
                <w:sz w:val="22"/>
                <w:szCs w:val="22"/>
              </w:rPr>
              <w:t>The corrective action process currently does not include the update risks and opportunities</w:t>
            </w:r>
          </w:p>
          <w:p w14:paraId="0C4691A2" w14:textId="77777777" w:rsidR="00714F58" w:rsidRPr="001E2E81" w:rsidRDefault="00714F58" w:rsidP="00714F58">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Cambria"/>
                <w:color w:val="FF0000"/>
                <w:sz w:val="22"/>
                <w:szCs w:val="22"/>
              </w:rPr>
            </w:pPr>
            <w:r w:rsidRPr="001E2E81">
              <w:rPr>
                <w:rFonts w:asciiTheme="minorHAnsi" w:hAnsiTheme="minorHAnsi" w:cs="Cambria"/>
                <w:color w:val="FF0000"/>
                <w:sz w:val="22"/>
                <w:szCs w:val="22"/>
              </w:rPr>
              <w:t xml:space="preserve"> determined during planning, if necessary</w:t>
            </w:r>
          </w:p>
          <w:p w14:paraId="0A4DB57E" w14:textId="77777777" w:rsidR="00714F58" w:rsidRPr="001E2E81" w:rsidRDefault="00714F58" w:rsidP="00714F58">
            <w:pPr>
              <w:pBdr>
                <w:top w:val="single" w:sz="4" w:space="1" w:color="auto"/>
                <w:left w:val="single" w:sz="4" w:space="4" w:color="auto"/>
                <w:bottom w:val="single" w:sz="4" w:space="1" w:color="auto"/>
                <w:right w:val="single" w:sz="4" w:space="4" w:color="auto"/>
              </w:pBdr>
              <w:autoSpaceDE w:val="0"/>
              <w:autoSpaceDN w:val="0"/>
              <w:adjustRightInd w:val="0"/>
              <w:jc w:val="both"/>
              <w:rPr>
                <w:rFonts w:asciiTheme="minorHAnsi" w:hAnsiTheme="minorHAnsi" w:cs="Cambria"/>
                <w:color w:val="FF0000"/>
                <w:sz w:val="22"/>
                <w:szCs w:val="22"/>
              </w:rPr>
            </w:pPr>
            <w:r w:rsidRPr="001E2E81">
              <w:rPr>
                <w:rFonts w:asciiTheme="minorHAnsi" w:hAnsiTheme="minorHAnsi" w:cs="Cambria"/>
                <w:color w:val="FF0000"/>
                <w:sz w:val="22"/>
                <w:szCs w:val="22"/>
              </w:rPr>
              <w:t xml:space="preserve"> necessary.</w:t>
            </w:r>
          </w:p>
          <w:p w14:paraId="62385ABE" w14:textId="77777777" w:rsidR="00057666" w:rsidRPr="001E2E81" w:rsidRDefault="00057666">
            <w:pPr>
              <w:rPr>
                <w:rFonts w:asciiTheme="minorHAnsi" w:hAnsiTheme="minorHAnsi"/>
                <w:color w:val="FF0000"/>
                <w:sz w:val="22"/>
                <w:szCs w:val="22"/>
              </w:rPr>
            </w:pPr>
          </w:p>
        </w:tc>
      </w:tr>
      <w:tr w:rsidR="00057666" w:rsidRPr="00DC3244" w14:paraId="0AD1C955" w14:textId="77777777" w:rsidTr="00316F92">
        <w:trPr>
          <w:trHeight w:hRule="exact" w:val="2186"/>
        </w:trPr>
        <w:tc>
          <w:tcPr>
            <w:tcW w:w="4654" w:type="dxa"/>
            <w:tcBorders>
              <w:top w:val="single" w:sz="5" w:space="0" w:color="000000"/>
              <w:left w:val="single" w:sz="5" w:space="0" w:color="000000"/>
              <w:bottom w:val="single" w:sz="5" w:space="0" w:color="000000"/>
              <w:right w:val="single" w:sz="5" w:space="0" w:color="000000"/>
            </w:tcBorders>
          </w:tcPr>
          <w:p w14:paraId="7DFE568F" w14:textId="77777777" w:rsidR="00057666" w:rsidRPr="00DC3244" w:rsidRDefault="00E3650D">
            <w:pPr>
              <w:spacing w:line="200" w:lineRule="exact"/>
              <w:ind w:left="822"/>
              <w:rPr>
                <w:rFonts w:asciiTheme="minorHAnsi" w:eastAsia="Calibri" w:hAnsiTheme="minorHAnsi" w:cs="Calibri"/>
                <w:sz w:val="22"/>
                <w:szCs w:val="22"/>
              </w:rPr>
            </w:pPr>
            <w:r w:rsidRPr="00DC3244">
              <w:rPr>
                <w:rFonts w:asciiTheme="minorHAnsi" w:eastAsia="Calibri" w:hAnsiTheme="minorHAnsi" w:cs="Calibri"/>
                <w:sz w:val="22"/>
                <w:szCs w:val="22"/>
              </w:rPr>
              <w:lastRenderedPageBreak/>
              <w:t xml:space="preserve">10.2.3 </w:t>
            </w:r>
            <w:r w:rsidRPr="00DC3244">
              <w:rPr>
                <w:rFonts w:asciiTheme="minorHAnsi" w:eastAsia="Calibri" w:hAnsiTheme="minorHAnsi" w:cs="Calibri"/>
                <w:spacing w:val="1"/>
                <w:sz w:val="22"/>
                <w:szCs w:val="22"/>
              </w:rPr>
              <w:t>P</w:t>
            </w:r>
            <w:r w:rsidRPr="00DC3244">
              <w:rPr>
                <w:rFonts w:asciiTheme="minorHAnsi" w:eastAsia="Calibri" w:hAnsiTheme="minorHAnsi" w:cs="Calibri"/>
                <w:sz w:val="22"/>
                <w:szCs w:val="22"/>
              </w:rPr>
              <w:t>r</w:t>
            </w:r>
            <w:r w:rsidRPr="00DC3244">
              <w:rPr>
                <w:rFonts w:asciiTheme="minorHAnsi" w:eastAsia="Calibri" w:hAnsiTheme="minorHAnsi" w:cs="Calibri"/>
                <w:spacing w:val="1"/>
                <w:sz w:val="22"/>
                <w:szCs w:val="22"/>
              </w:rPr>
              <w:t>o</w:t>
            </w:r>
            <w:r w:rsidRPr="00DC3244">
              <w:rPr>
                <w:rFonts w:asciiTheme="minorHAnsi" w:eastAsia="Calibri" w:hAnsiTheme="minorHAnsi" w:cs="Calibri"/>
                <w:spacing w:val="-1"/>
                <w:sz w:val="22"/>
                <w:szCs w:val="22"/>
              </w:rPr>
              <w:t>b</w:t>
            </w:r>
            <w:r w:rsidRPr="00DC3244">
              <w:rPr>
                <w:rFonts w:asciiTheme="minorHAnsi" w:eastAsia="Calibri" w:hAnsiTheme="minorHAnsi" w:cs="Calibri"/>
                <w:sz w:val="22"/>
                <w:szCs w:val="22"/>
              </w:rPr>
              <w:t>l</w:t>
            </w:r>
            <w:r w:rsidRPr="00DC3244">
              <w:rPr>
                <w:rFonts w:asciiTheme="minorHAnsi" w:eastAsia="Calibri" w:hAnsiTheme="minorHAnsi" w:cs="Calibri"/>
                <w:spacing w:val="-1"/>
                <w:sz w:val="22"/>
                <w:szCs w:val="22"/>
              </w:rPr>
              <w:t>e</w:t>
            </w:r>
            <w:r w:rsidRPr="00DC3244">
              <w:rPr>
                <w:rFonts w:asciiTheme="minorHAnsi" w:eastAsia="Calibri" w:hAnsiTheme="minorHAnsi" w:cs="Calibri"/>
                <w:sz w:val="22"/>
                <w:szCs w:val="22"/>
              </w:rPr>
              <w:t>m</w:t>
            </w:r>
            <w:r w:rsidRPr="00DC3244">
              <w:rPr>
                <w:rFonts w:asciiTheme="minorHAnsi" w:eastAsia="Calibri" w:hAnsiTheme="minorHAnsi" w:cs="Calibri"/>
                <w:spacing w:val="1"/>
                <w:sz w:val="22"/>
                <w:szCs w:val="22"/>
              </w:rPr>
              <w:t xml:space="preserve"> </w:t>
            </w:r>
            <w:r w:rsidRPr="00DC3244">
              <w:rPr>
                <w:rFonts w:asciiTheme="minorHAnsi" w:eastAsia="Calibri" w:hAnsiTheme="minorHAnsi" w:cs="Calibri"/>
                <w:spacing w:val="-1"/>
                <w:sz w:val="22"/>
                <w:szCs w:val="22"/>
              </w:rPr>
              <w:t>S</w:t>
            </w:r>
            <w:r w:rsidRPr="00DC3244">
              <w:rPr>
                <w:rFonts w:asciiTheme="minorHAnsi" w:eastAsia="Calibri" w:hAnsiTheme="minorHAnsi" w:cs="Calibri"/>
                <w:spacing w:val="1"/>
                <w:sz w:val="22"/>
                <w:szCs w:val="22"/>
              </w:rPr>
              <w:t>o</w:t>
            </w:r>
            <w:r w:rsidRPr="00DC3244">
              <w:rPr>
                <w:rFonts w:asciiTheme="minorHAnsi" w:eastAsia="Calibri" w:hAnsiTheme="minorHAnsi" w:cs="Calibri"/>
                <w:sz w:val="22"/>
                <w:szCs w:val="22"/>
              </w:rPr>
              <w:t>lvi</w:t>
            </w:r>
            <w:r w:rsidRPr="00DC3244">
              <w:rPr>
                <w:rFonts w:asciiTheme="minorHAnsi" w:eastAsia="Calibri" w:hAnsiTheme="minorHAnsi" w:cs="Calibri"/>
                <w:spacing w:val="-1"/>
                <w:sz w:val="22"/>
                <w:szCs w:val="22"/>
              </w:rPr>
              <w:t>n</w:t>
            </w:r>
            <w:r w:rsidRPr="00DC3244">
              <w:rPr>
                <w:rFonts w:asciiTheme="minorHAnsi" w:eastAsia="Calibri" w:hAnsiTheme="minorHAnsi" w:cs="Calibri"/>
                <w:sz w:val="22"/>
                <w:szCs w:val="22"/>
              </w:rPr>
              <w:t>g</w:t>
            </w:r>
          </w:p>
        </w:tc>
        <w:tc>
          <w:tcPr>
            <w:tcW w:w="2160" w:type="dxa"/>
            <w:gridSpan w:val="2"/>
            <w:tcBorders>
              <w:top w:val="single" w:sz="5" w:space="0" w:color="000000"/>
              <w:left w:val="single" w:sz="5" w:space="0" w:color="000000"/>
              <w:bottom w:val="single" w:sz="5" w:space="0" w:color="000000"/>
              <w:right w:val="single" w:sz="5" w:space="0" w:color="000000"/>
            </w:tcBorders>
          </w:tcPr>
          <w:p w14:paraId="214BB705" w14:textId="77777777" w:rsidR="00057666" w:rsidRPr="00DC3244" w:rsidRDefault="00F5155F" w:rsidP="00F5155F">
            <w:pPr>
              <w:jc w:val="center"/>
              <w:rPr>
                <w:rFonts w:asciiTheme="minorHAnsi" w:hAnsiTheme="minorHAnsi"/>
                <w:sz w:val="22"/>
                <w:szCs w:val="22"/>
              </w:rPr>
            </w:pPr>
            <w:r w:rsidRPr="00DC3244">
              <w:rPr>
                <w:rFonts w:asciiTheme="minorHAnsi" w:hAnsi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70B8F316" w14:textId="77777777" w:rsidR="00DF3AFB" w:rsidRDefault="00DF3AFB" w:rsidP="00DF3AFB">
            <w:pPr>
              <w:rPr>
                <w:rFonts w:asciiTheme="minorHAnsi" w:hAnsiTheme="minorHAnsi"/>
                <w:sz w:val="22"/>
                <w:szCs w:val="22"/>
              </w:rPr>
            </w:pPr>
            <w:r>
              <w:rPr>
                <w:rFonts w:asciiTheme="minorHAnsi" w:hAnsiTheme="minorHAnsi"/>
                <w:sz w:val="22"/>
                <w:szCs w:val="22"/>
              </w:rPr>
              <w:t>Reviewed</w:t>
            </w:r>
          </w:p>
          <w:p w14:paraId="02527CA5" w14:textId="77777777" w:rsidR="00DF3AFB" w:rsidRDefault="00DF3AFB" w:rsidP="00DF3AFB">
            <w:pPr>
              <w:rPr>
                <w:rFonts w:asciiTheme="minorHAnsi" w:hAnsiTheme="minorHAnsi"/>
                <w:sz w:val="22"/>
                <w:szCs w:val="22"/>
              </w:rPr>
            </w:pPr>
          </w:p>
          <w:p w14:paraId="31847DEA" w14:textId="77777777" w:rsidR="00DF3AFB" w:rsidRDefault="00316F92" w:rsidP="00DF3AFB">
            <w:pPr>
              <w:rPr>
                <w:rFonts w:asciiTheme="minorHAnsi" w:hAnsiTheme="minorHAnsi"/>
                <w:sz w:val="22"/>
                <w:szCs w:val="22"/>
              </w:rPr>
            </w:pPr>
            <w:r>
              <w:rPr>
                <w:rFonts w:asciiTheme="minorHAnsi" w:hAnsiTheme="minorHAnsi"/>
                <w:sz w:val="22"/>
                <w:szCs w:val="22"/>
              </w:rPr>
              <w:t>NCR#1701013—</w:t>
            </w:r>
            <w:proofErr w:type="gramStart"/>
            <w:r>
              <w:rPr>
                <w:rFonts w:asciiTheme="minorHAnsi" w:hAnsiTheme="minorHAnsi"/>
                <w:sz w:val="22"/>
                <w:szCs w:val="22"/>
              </w:rPr>
              <w:t>01;  Mixed</w:t>
            </w:r>
            <w:proofErr w:type="gramEnd"/>
            <w:r>
              <w:rPr>
                <w:rFonts w:asciiTheme="minorHAnsi" w:hAnsiTheme="minorHAnsi"/>
                <w:sz w:val="22"/>
                <w:szCs w:val="22"/>
              </w:rPr>
              <w:t xml:space="preserve"> product in the tank (L259 BMF</w:t>
            </w:r>
            <w:r w:rsidR="00DF3AFB">
              <w:rPr>
                <w:rFonts w:asciiTheme="minorHAnsi" w:hAnsiTheme="minorHAnsi"/>
                <w:sz w:val="22"/>
                <w:szCs w:val="22"/>
              </w:rPr>
              <w:t xml:space="preserve">/L259BM).  Root cause identified utilizing 5 </w:t>
            </w:r>
            <w:proofErr w:type="gramStart"/>
            <w:r w:rsidR="00DF3AFB">
              <w:rPr>
                <w:rFonts w:asciiTheme="minorHAnsi" w:hAnsiTheme="minorHAnsi"/>
                <w:sz w:val="22"/>
                <w:szCs w:val="22"/>
              </w:rPr>
              <w:t>why;</w:t>
            </w:r>
            <w:proofErr w:type="gramEnd"/>
            <w:r w:rsidR="00DF3AFB">
              <w:rPr>
                <w:rFonts w:asciiTheme="minorHAnsi" w:hAnsiTheme="minorHAnsi"/>
                <w:sz w:val="22"/>
                <w:szCs w:val="22"/>
              </w:rPr>
              <w:t xml:space="preserve"> process error proofed. PFMEA not updated. </w:t>
            </w:r>
          </w:p>
          <w:p w14:paraId="42DF47C9" w14:textId="77777777" w:rsidR="00DF3AFB" w:rsidRPr="00DC3244" w:rsidRDefault="00DF3AFB" w:rsidP="00DF3AFB">
            <w:pPr>
              <w:rPr>
                <w:rFonts w:asciiTheme="minorHAnsi" w:hAnsiTheme="minorHAnsi"/>
                <w:sz w:val="22"/>
                <w:szCs w:val="22"/>
              </w:rPr>
            </w:pPr>
          </w:p>
        </w:tc>
      </w:tr>
      <w:tr w:rsidR="00057666" w:rsidRPr="00DC3244" w14:paraId="48C0233E" w14:textId="77777777" w:rsidTr="00B558BB">
        <w:trPr>
          <w:trHeight w:hRule="exact" w:val="1313"/>
        </w:trPr>
        <w:tc>
          <w:tcPr>
            <w:tcW w:w="4654" w:type="dxa"/>
            <w:tcBorders>
              <w:top w:val="single" w:sz="5" w:space="0" w:color="000000"/>
              <w:left w:val="single" w:sz="5" w:space="0" w:color="000000"/>
              <w:bottom w:val="single" w:sz="5" w:space="0" w:color="000000"/>
              <w:right w:val="single" w:sz="5" w:space="0" w:color="000000"/>
            </w:tcBorders>
          </w:tcPr>
          <w:p w14:paraId="2D257728" w14:textId="77777777" w:rsidR="00057666" w:rsidRPr="00DC3244" w:rsidRDefault="00E3650D">
            <w:pPr>
              <w:spacing w:line="200" w:lineRule="exact"/>
              <w:ind w:left="822"/>
              <w:rPr>
                <w:rFonts w:asciiTheme="minorHAnsi" w:eastAsia="Calibri" w:hAnsiTheme="minorHAnsi" w:cs="Calibri"/>
                <w:sz w:val="22"/>
                <w:szCs w:val="22"/>
              </w:rPr>
            </w:pPr>
            <w:r w:rsidRPr="00DC3244">
              <w:rPr>
                <w:rFonts w:asciiTheme="minorHAnsi" w:eastAsia="Calibri" w:hAnsiTheme="minorHAnsi" w:cs="Calibri"/>
                <w:sz w:val="22"/>
                <w:szCs w:val="22"/>
              </w:rPr>
              <w:t xml:space="preserve">10.2.4 </w:t>
            </w:r>
            <w:r w:rsidRPr="00DC3244">
              <w:rPr>
                <w:rFonts w:asciiTheme="minorHAnsi" w:eastAsia="Calibri" w:hAnsiTheme="minorHAnsi" w:cs="Calibri"/>
                <w:spacing w:val="1"/>
                <w:sz w:val="22"/>
                <w:szCs w:val="22"/>
              </w:rPr>
              <w:t>E</w:t>
            </w:r>
            <w:r w:rsidRPr="00DC3244">
              <w:rPr>
                <w:rFonts w:asciiTheme="minorHAnsi" w:eastAsia="Calibri" w:hAnsiTheme="minorHAnsi" w:cs="Calibri"/>
                <w:sz w:val="22"/>
                <w:szCs w:val="22"/>
              </w:rPr>
              <w:t>r</w:t>
            </w:r>
            <w:r w:rsidRPr="00DC3244">
              <w:rPr>
                <w:rFonts w:asciiTheme="minorHAnsi" w:eastAsia="Calibri" w:hAnsiTheme="minorHAnsi" w:cs="Calibri"/>
                <w:spacing w:val="-1"/>
                <w:sz w:val="22"/>
                <w:szCs w:val="22"/>
              </w:rPr>
              <w:t>r</w:t>
            </w:r>
            <w:r w:rsidRPr="00DC3244">
              <w:rPr>
                <w:rFonts w:asciiTheme="minorHAnsi" w:eastAsia="Calibri" w:hAnsiTheme="minorHAnsi" w:cs="Calibri"/>
                <w:spacing w:val="1"/>
                <w:sz w:val="22"/>
                <w:szCs w:val="22"/>
              </w:rPr>
              <w:t>or</w:t>
            </w:r>
            <w:r w:rsidRPr="00DC3244">
              <w:rPr>
                <w:rFonts w:asciiTheme="minorHAnsi" w:eastAsia="Calibri" w:hAnsiTheme="minorHAnsi" w:cs="Calibri"/>
                <w:sz w:val="22"/>
                <w:szCs w:val="22"/>
              </w:rPr>
              <w:t>-</w:t>
            </w:r>
            <w:r w:rsidRPr="00DC3244">
              <w:rPr>
                <w:rFonts w:asciiTheme="minorHAnsi" w:eastAsia="Calibri" w:hAnsiTheme="minorHAnsi" w:cs="Calibri"/>
                <w:spacing w:val="-1"/>
                <w:sz w:val="22"/>
                <w:szCs w:val="22"/>
              </w:rPr>
              <w:t>p</w:t>
            </w:r>
            <w:r w:rsidRPr="00DC3244">
              <w:rPr>
                <w:rFonts w:asciiTheme="minorHAnsi" w:eastAsia="Calibri" w:hAnsiTheme="minorHAnsi" w:cs="Calibri"/>
                <w:sz w:val="22"/>
                <w:szCs w:val="22"/>
              </w:rPr>
              <w:t>r</w:t>
            </w:r>
            <w:r w:rsidRPr="00DC3244">
              <w:rPr>
                <w:rFonts w:asciiTheme="minorHAnsi" w:eastAsia="Calibri" w:hAnsiTheme="minorHAnsi" w:cs="Calibri"/>
                <w:spacing w:val="1"/>
                <w:sz w:val="22"/>
                <w:szCs w:val="22"/>
              </w:rPr>
              <w:t>oo</w:t>
            </w:r>
            <w:r w:rsidRPr="00DC3244">
              <w:rPr>
                <w:rFonts w:asciiTheme="minorHAnsi" w:eastAsia="Calibri" w:hAnsiTheme="minorHAnsi" w:cs="Calibri"/>
                <w:sz w:val="22"/>
                <w:szCs w:val="22"/>
              </w:rPr>
              <w:t>fi</w:t>
            </w:r>
            <w:r w:rsidRPr="00DC3244">
              <w:rPr>
                <w:rFonts w:asciiTheme="minorHAnsi" w:eastAsia="Calibri" w:hAnsiTheme="minorHAnsi" w:cs="Calibri"/>
                <w:spacing w:val="-1"/>
                <w:sz w:val="22"/>
                <w:szCs w:val="22"/>
              </w:rPr>
              <w:t>n</w:t>
            </w:r>
            <w:r w:rsidRPr="00DC3244">
              <w:rPr>
                <w:rFonts w:asciiTheme="minorHAnsi" w:eastAsia="Calibri" w:hAnsiTheme="minorHAnsi" w:cs="Calibri"/>
                <w:sz w:val="22"/>
                <w:szCs w:val="22"/>
              </w:rPr>
              <w:t>g</w:t>
            </w:r>
          </w:p>
        </w:tc>
        <w:tc>
          <w:tcPr>
            <w:tcW w:w="2160" w:type="dxa"/>
            <w:gridSpan w:val="2"/>
            <w:tcBorders>
              <w:top w:val="single" w:sz="5" w:space="0" w:color="000000"/>
              <w:left w:val="single" w:sz="5" w:space="0" w:color="000000"/>
              <w:bottom w:val="single" w:sz="5" w:space="0" w:color="000000"/>
              <w:right w:val="single" w:sz="5" w:space="0" w:color="000000"/>
            </w:tcBorders>
          </w:tcPr>
          <w:p w14:paraId="1158F2A1" w14:textId="77777777" w:rsidR="00057666" w:rsidRPr="00DC3244" w:rsidRDefault="00F5155F" w:rsidP="00F5155F">
            <w:pPr>
              <w:jc w:val="center"/>
              <w:rPr>
                <w:rFonts w:asciiTheme="minorHAnsi" w:hAnsiTheme="minorHAnsi"/>
                <w:color w:val="FF0000"/>
                <w:sz w:val="22"/>
                <w:szCs w:val="22"/>
              </w:rPr>
            </w:pPr>
            <w:r w:rsidRPr="00DC3244">
              <w:rPr>
                <w:rFonts w:asciiTheme="minorHAnsi" w:hAnsiTheme="minorHAnsi"/>
                <w:color w:val="FF0000"/>
                <w:sz w:val="22"/>
                <w:szCs w:val="22"/>
              </w:rPr>
              <w:t>NC</w:t>
            </w:r>
            <w:r w:rsidR="00DD7F10">
              <w:rPr>
                <w:rFonts w:asciiTheme="minorHAnsi" w:hAnsiTheme="minorHAnsi"/>
                <w:color w:val="FF0000"/>
                <w:sz w:val="22"/>
                <w:szCs w:val="22"/>
              </w:rPr>
              <w:t>#63</w:t>
            </w:r>
          </w:p>
        </w:tc>
        <w:tc>
          <w:tcPr>
            <w:tcW w:w="6960" w:type="dxa"/>
            <w:tcBorders>
              <w:top w:val="single" w:sz="5" w:space="0" w:color="000000"/>
              <w:left w:val="single" w:sz="5" w:space="0" w:color="000000"/>
              <w:bottom w:val="single" w:sz="5" w:space="0" w:color="000000"/>
              <w:right w:val="single" w:sz="5" w:space="0" w:color="000000"/>
            </w:tcBorders>
          </w:tcPr>
          <w:p w14:paraId="1C60CDB4" w14:textId="77777777" w:rsidR="00057666" w:rsidRPr="00DC3244" w:rsidRDefault="00F5155F">
            <w:pPr>
              <w:rPr>
                <w:rFonts w:asciiTheme="minorHAnsi" w:hAnsiTheme="minorHAnsi"/>
                <w:color w:val="FF0000"/>
                <w:sz w:val="22"/>
                <w:szCs w:val="22"/>
              </w:rPr>
            </w:pPr>
            <w:r w:rsidRPr="00DC3244">
              <w:rPr>
                <w:rFonts w:asciiTheme="minorHAnsi" w:hAnsiTheme="minorHAnsi"/>
                <w:color w:val="FF0000"/>
                <w:sz w:val="22"/>
                <w:szCs w:val="22"/>
              </w:rPr>
              <w:t xml:space="preserve">Although, error proofing is utilized, there is not a documented process to determine the use of appropriate error-proofing methodologies. Error proofing is utilized in various areas of production and is verified with red rabbits at the start of production and at set frequencies as defined on CP. </w:t>
            </w:r>
          </w:p>
        </w:tc>
      </w:tr>
      <w:tr w:rsidR="00057666" w:rsidRPr="00DC3244" w14:paraId="67321906" w14:textId="77777777" w:rsidTr="008755AF">
        <w:trPr>
          <w:trHeight w:hRule="exact" w:val="278"/>
        </w:trPr>
        <w:tc>
          <w:tcPr>
            <w:tcW w:w="4654" w:type="dxa"/>
            <w:tcBorders>
              <w:top w:val="single" w:sz="5" w:space="0" w:color="000000"/>
              <w:left w:val="single" w:sz="5" w:space="0" w:color="000000"/>
              <w:bottom w:val="single" w:sz="5" w:space="0" w:color="000000"/>
              <w:right w:val="single" w:sz="5" w:space="0" w:color="000000"/>
            </w:tcBorders>
          </w:tcPr>
          <w:p w14:paraId="0E14EBDA" w14:textId="77777777" w:rsidR="00057666" w:rsidRPr="00DC3244" w:rsidRDefault="00E3650D">
            <w:pPr>
              <w:spacing w:line="200" w:lineRule="exact"/>
              <w:ind w:left="822"/>
              <w:rPr>
                <w:rFonts w:ascii="Calibri" w:eastAsia="Calibri" w:hAnsi="Calibri" w:cs="Calibri"/>
                <w:sz w:val="22"/>
                <w:szCs w:val="22"/>
              </w:rPr>
            </w:pPr>
            <w:r w:rsidRPr="00DC3244">
              <w:rPr>
                <w:rFonts w:ascii="Calibri" w:eastAsia="Calibri" w:hAnsi="Calibri" w:cs="Calibri"/>
                <w:sz w:val="22"/>
                <w:szCs w:val="22"/>
              </w:rPr>
              <w:t xml:space="preserve">10.2.5 </w:t>
            </w:r>
            <w:r w:rsidRPr="00DC3244">
              <w:rPr>
                <w:rFonts w:ascii="Calibri" w:eastAsia="Calibri" w:hAnsi="Calibri" w:cs="Calibri"/>
                <w:spacing w:val="1"/>
                <w:sz w:val="22"/>
                <w:szCs w:val="22"/>
              </w:rPr>
              <w:t>W</w:t>
            </w:r>
            <w:r w:rsidRPr="00DC3244">
              <w:rPr>
                <w:rFonts w:ascii="Calibri" w:eastAsia="Calibri" w:hAnsi="Calibri" w:cs="Calibri"/>
                <w:sz w:val="22"/>
                <w:szCs w:val="22"/>
              </w:rPr>
              <w:t>ar</w:t>
            </w:r>
            <w:r w:rsidRPr="00DC3244">
              <w:rPr>
                <w:rFonts w:ascii="Calibri" w:eastAsia="Calibri" w:hAnsi="Calibri" w:cs="Calibri"/>
                <w:spacing w:val="-1"/>
                <w:sz w:val="22"/>
                <w:szCs w:val="22"/>
              </w:rPr>
              <w:t>r</w:t>
            </w:r>
            <w:r w:rsidRPr="00DC3244">
              <w:rPr>
                <w:rFonts w:ascii="Calibri" w:eastAsia="Calibri" w:hAnsi="Calibri" w:cs="Calibri"/>
                <w:sz w:val="22"/>
                <w:szCs w:val="22"/>
              </w:rPr>
              <w:t>a</w:t>
            </w:r>
            <w:r w:rsidRPr="00DC3244">
              <w:rPr>
                <w:rFonts w:ascii="Calibri" w:eastAsia="Calibri" w:hAnsi="Calibri" w:cs="Calibri"/>
                <w:spacing w:val="-1"/>
                <w:sz w:val="22"/>
                <w:szCs w:val="22"/>
              </w:rPr>
              <w:t>n</w:t>
            </w:r>
            <w:r w:rsidRPr="00DC3244">
              <w:rPr>
                <w:rFonts w:ascii="Calibri" w:eastAsia="Calibri" w:hAnsi="Calibri" w:cs="Calibri"/>
                <w:sz w:val="22"/>
                <w:szCs w:val="22"/>
              </w:rPr>
              <w:t>ty ma</w:t>
            </w:r>
            <w:r w:rsidRPr="00DC3244">
              <w:rPr>
                <w:rFonts w:ascii="Calibri" w:eastAsia="Calibri" w:hAnsi="Calibri" w:cs="Calibri"/>
                <w:spacing w:val="-1"/>
                <w:sz w:val="22"/>
                <w:szCs w:val="22"/>
              </w:rPr>
              <w:t>n</w:t>
            </w:r>
            <w:r w:rsidRPr="00DC3244">
              <w:rPr>
                <w:rFonts w:ascii="Calibri" w:eastAsia="Calibri" w:hAnsi="Calibri" w:cs="Calibri"/>
                <w:sz w:val="22"/>
                <w:szCs w:val="22"/>
              </w:rPr>
              <w:t>ag</w:t>
            </w:r>
            <w:r w:rsidRPr="00DC3244">
              <w:rPr>
                <w:rFonts w:ascii="Calibri" w:eastAsia="Calibri" w:hAnsi="Calibri" w:cs="Calibri"/>
                <w:spacing w:val="-1"/>
                <w:sz w:val="22"/>
                <w:szCs w:val="22"/>
              </w:rPr>
              <w:t>e</w:t>
            </w:r>
            <w:r w:rsidRPr="00DC3244">
              <w:rPr>
                <w:rFonts w:ascii="Calibri" w:eastAsia="Calibri" w:hAnsi="Calibri" w:cs="Calibri"/>
                <w:sz w:val="22"/>
                <w:szCs w:val="22"/>
              </w:rPr>
              <w:t>m</w:t>
            </w:r>
            <w:r w:rsidRPr="00DC3244">
              <w:rPr>
                <w:rFonts w:ascii="Calibri" w:eastAsia="Calibri" w:hAnsi="Calibri" w:cs="Calibri"/>
                <w:spacing w:val="2"/>
                <w:sz w:val="22"/>
                <w:szCs w:val="22"/>
              </w:rPr>
              <w:t>e</w:t>
            </w:r>
            <w:r w:rsidRPr="00DC3244">
              <w:rPr>
                <w:rFonts w:ascii="Calibri" w:eastAsia="Calibri" w:hAnsi="Calibri" w:cs="Calibri"/>
                <w:spacing w:val="-1"/>
                <w:sz w:val="22"/>
                <w:szCs w:val="22"/>
              </w:rPr>
              <w:t>n</w:t>
            </w:r>
            <w:r w:rsidRPr="00DC3244">
              <w:rPr>
                <w:rFonts w:ascii="Calibri" w:eastAsia="Calibri" w:hAnsi="Calibri" w:cs="Calibri"/>
                <w:sz w:val="22"/>
                <w:szCs w:val="22"/>
              </w:rPr>
              <w:t xml:space="preserve">t </w:t>
            </w:r>
            <w:r w:rsidRPr="00DC3244">
              <w:rPr>
                <w:rFonts w:ascii="Calibri" w:eastAsia="Calibri" w:hAnsi="Calibri" w:cs="Calibri"/>
                <w:spacing w:val="-1"/>
                <w:sz w:val="22"/>
                <w:szCs w:val="22"/>
              </w:rPr>
              <w:t>s</w:t>
            </w:r>
            <w:r w:rsidRPr="00DC3244">
              <w:rPr>
                <w:rFonts w:ascii="Calibri" w:eastAsia="Calibri" w:hAnsi="Calibri" w:cs="Calibri"/>
                <w:spacing w:val="2"/>
                <w:sz w:val="22"/>
                <w:szCs w:val="22"/>
              </w:rPr>
              <w:t>y</w:t>
            </w:r>
            <w:r w:rsidRPr="00DC3244">
              <w:rPr>
                <w:rFonts w:ascii="Calibri" w:eastAsia="Calibri" w:hAnsi="Calibri" w:cs="Calibri"/>
                <w:spacing w:val="-1"/>
                <w:sz w:val="22"/>
                <w:szCs w:val="22"/>
              </w:rPr>
              <w:t>s</w:t>
            </w:r>
            <w:r w:rsidRPr="00DC3244">
              <w:rPr>
                <w:rFonts w:ascii="Calibri" w:eastAsia="Calibri" w:hAnsi="Calibri" w:cs="Calibri"/>
                <w:sz w:val="22"/>
                <w:szCs w:val="22"/>
              </w:rPr>
              <w:t>t</w:t>
            </w:r>
            <w:r w:rsidRPr="00DC3244">
              <w:rPr>
                <w:rFonts w:ascii="Calibri" w:eastAsia="Calibri" w:hAnsi="Calibri" w:cs="Calibri"/>
                <w:spacing w:val="-1"/>
                <w:sz w:val="22"/>
                <w:szCs w:val="22"/>
              </w:rPr>
              <w:t>e</w:t>
            </w:r>
            <w:r w:rsidRPr="00DC3244">
              <w:rPr>
                <w:rFonts w:ascii="Calibri" w:eastAsia="Calibri" w:hAnsi="Calibri" w:cs="Calibri"/>
                <w:sz w:val="22"/>
                <w:szCs w:val="22"/>
              </w:rPr>
              <w:t>ms</w:t>
            </w:r>
          </w:p>
        </w:tc>
        <w:tc>
          <w:tcPr>
            <w:tcW w:w="2160" w:type="dxa"/>
            <w:gridSpan w:val="2"/>
            <w:tcBorders>
              <w:top w:val="single" w:sz="5" w:space="0" w:color="000000"/>
              <w:left w:val="single" w:sz="5" w:space="0" w:color="000000"/>
              <w:bottom w:val="single" w:sz="5" w:space="0" w:color="000000"/>
              <w:right w:val="single" w:sz="5" w:space="0" w:color="000000"/>
            </w:tcBorders>
          </w:tcPr>
          <w:p w14:paraId="53A8B401" w14:textId="77777777" w:rsidR="00057666" w:rsidRPr="00DC3244" w:rsidRDefault="00F5155F" w:rsidP="00F5155F">
            <w:pPr>
              <w:jc w:val="center"/>
              <w:rPr>
                <w:rFonts w:asciiTheme="minorHAnsi" w:hAnsiTheme="minorHAnsi"/>
                <w:sz w:val="22"/>
                <w:szCs w:val="22"/>
              </w:rPr>
            </w:pPr>
            <w:r w:rsidRPr="00DC3244">
              <w:rPr>
                <w:rFonts w:asciiTheme="minorHAnsi" w:hAnsiTheme="minorHAnsi"/>
                <w:sz w:val="22"/>
                <w:szCs w:val="22"/>
              </w:rPr>
              <w:t>NA</w:t>
            </w:r>
          </w:p>
        </w:tc>
        <w:tc>
          <w:tcPr>
            <w:tcW w:w="6960" w:type="dxa"/>
            <w:tcBorders>
              <w:top w:val="single" w:sz="5" w:space="0" w:color="000000"/>
              <w:left w:val="single" w:sz="5" w:space="0" w:color="000000"/>
              <w:bottom w:val="single" w:sz="5" w:space="0" w:color="000000"/>
              <w:right w:val="single" w:sz="5" w:space="0" w:color="000000"/>
            </w:tcBorders>
            <w:shd w:val="clear" w:color="auto" w:fill="A6A6A6" w:themeFill="background1" w:themeFillShade="A6"/>
          </w:tcPr>
          <w:p w14:paraId="0A0E71D8" w14:textId="77777777" w:rsidR="00057666" w:rsidRPr="00DC3244" w:rsidRDefault="00057666">
            <w:pPr>
              <w:rPr>
                <w:rFonts w:asciiTheme="minorHAnsi" w:hAnsiTheme="minorHAnsi"/>
                <w:sz w:val="22"/>
                <w:szCs w:val="22"/>
              </w:rPr>
            </w:pPr>
          </w:p>
        </w:tc>
      </w:tr>
      <w:tr w:rsidR="00057666" w:rsidRPr="00DC3244" w14:paraId="5869AD6F" w14:textId="77777777" w:rsidTr="008755AF">
        <w:trPr>
          <w:trHeight w:hRule="exact" w:val="611"/>
        </w:trPr>
        <w:tc>
          <w:tcPr>
            <w:tcW w:w="4654" w:type="dxa"/>
            <w:tcBorders>
              <w:top w:val="single" w:sz="5" w:space="0" w:color="000000"/>
              <w:left w:val="single" w:sz="5" w:space="0" w:color="000000"/>
              <w:bottom w:val="single" w:sz="5" w:space="0" w:color="000000"/>
              <w:right w:val="single" w:sz="5" w:space="0" w:color="000000"/>
            </w:tcBorders>
          </w:tcPr>
          <w:p w14:paraId="07F6E5CE" w14:textId="77777777" w:rsidR="00057666" w:rsidRPr="00DC3244" w:rsidRDefault="00E3650D">
            <w:pPr>
              <w:spacing w:line="200" w:lineRule="exact"/>
              <w:ind w:left="822"/>
              <w:rPr>
                <w:rFonts w:ascii="Calibri" w:eastAsia="Calibri" w:hAnsi="Calibri" w:cs="Calibri"/>
                <w:sz w:val="22"/>
                <w:szCs w:val="22"/>
              </w:rPr>
            </w:pPr>
            <w:r w:rsidRPr="00DC3244">
              <w:rPr>
                <w:rFonts w:ascii="Calibri" w:eastAsia="Calibri" w:hAnsi="Calibri" w:cs="Calibri"/>
                <w:sz w:val="22"/>
                <w:szCs w:val="22"/>
              </w:rPr>
              <w:t>10.2.6 Cu</w:t>
            </w:r>
            <w:r w:rsidRPr="00DC3244">
              <w:rPr>
                <w:rFonts w:ascii="Calibri" w:eastAsia="Calibri" w:hAnsi="Calibri" w:cs="Calibri"/>
                <w:spacing w:val="-1"/>
                <w:sz w:val="22"/>
                <w:szCs w:val="22"/>
              </w:rPr>
              <w:t>s</w:t>
            </w:r>
            <w:r w:rsidRPr="00DC3244">
              <w:rPr>
                <w:rFonts w:ascii="Calibri" w:eastAsia="Calibri" w:hAnsi="Calibri" w:cs="Calibri"/>
                <w:sz w:val="22"/>
                <w:szCs w:val="22"/>
              </w:rPr>
              <w:t>t</w:t>
            </w:r>
            <w:r w:rsidRPr="00DC3244">
              <w:rPr>
                <w:rFonts w:ascii="Calibri" w:eastAsia="Calibri" w:hAnsi="Calibri" w:cs="Calibri"/>
                <w:spacing w:val="1"/>
                <w:sz w:val="22"/>
                <w:szCs w:val="22"/>
              </w:rPr>
              <w:t>o</w:t>
            </w:r>
            <w:r w:rsidRPr="00DC3244">
              <w:rPr>
                <w:rFonts w:ascii="Calibri" w:eastAsia="Calibri" w:hAnsi="Calibri" w:cs="Calibri"/>
                <w:sz w:val="22"/>
                <w:szCs w:val="22"/>
              </w:rPr>
              <w:t>m</w:t>
            </w:r>
            <w:r w:rsidRPr="00DC3244">
              <w:rPr>
                <w:rFonts w:ascii="Calibri" w:eastAsia="Calibri" w:hAnsi="Calibri" w:cs="Calibri"/>
                <w:spacing w:val="-1"/>
                <w:sz w:val="22"/>
                <w:szCs w:val="22"/>
              </w:rPr>
              <w:t>e</w:t>
            </w:r>
            <w:r w:rsidRPr="00DC3244">
              <w:rPr>
                <w:rFonts w:ascii="Calibri" w:eastAsia="Calibri" w:hAnsi="Calibri" w:cs="Calibri"/>
                <w:sz w:val="22"/>
                <w:szCs w:val="22"/>
              </w:rPr>
              <w:t>r c</w:t>
            </w:r>
            <w:r w:rsidRPr="00DC3244">
              <w:rPr>
                <w:rFonts w:ascii="Calibri" w:eastAsia="Calibri" w:hAnsi="Calibri" w:cs="Calibri"/>
                <w:spacing w:val="1"/>
                <w:sz w:val="22"/>
                <w:szCs w:val="22"/>
              </w:rPr>
              <w:t>o</w:t>
            </w:r>
            <w:r w:rsidRPr="00DC3244">
              <w:rPr>
                <w:rFonts w:ascii="Calibri" w:eastAsia="Calibri" w:hAnsi="Calibri" w:cs="Calibri"/>
                <w:sz w:val="22"/>
                <w:szCs w:val="22"/>
              </w:rPr>
              <w:t>m</w:t>
            </w:r>
            <w:r w:rsidRPr="00DC3244">
              <w:rPr>
                <w:rFonts w:ascii="Calibri" w:eastAsia="Calibri" w:hAnsi="Calibri" w:cs="Calibri"/>
                <w:spacing w:val="-1"/>
                <w:sz w:val="22"/>
                <w:szCs w:val="22"/>
              </w:rPr>
              <w:t>p</w:t>
            </w:r>
            <w:r w:rsidRPr="00DC3244">
              <w:rPr>
                <w:rFonts w:ascii="Calibri" w:eastAsia="Calibri" w:hAnsi="Calibri" w:cs="Calibri"/>
                <w:sz w:val="22"/>
                <w:szCs w:val="22"/>
              </w:rPr>
              <w:t>lai</w:t>
            </w:r>
            <w:r w:rsidRPr="00DC3244">
              <w:rPr>
                <w:rFonts w:ascii="Calibri" w:eastAsia="Calibri" w:hAnsi="Calibri" w:cs="Calibri"/>
                <w:spacing w:val="-1"/>
                <w:sz w:val="22"/>
                <w:szCs w:val="22"/>
              </w:rPr>
              <w:t>n</w:t>
            </w:r>
            <w:r w:rsidRPr="00DC3244">
              <w:rPr>
                <w:rFonts w:ascii="Calibri" w:eastAsia="Calibri" w:hAnsi="Calibri" w:cs="Calibri"/>
                <w:sz w:val="22"/>
                <w:szCs w:val="22"/>
              </w:rPr>
              <w:t>ts</w:t>
            </w:r>
            <w:r w:rsidRPr="00DC3244">
              <w:rPr>
                <w:rFonts w:ascii="Calibri" w:eastAsia="Calibri" w:hAnsi="Calibri" w:cs="Calibri"/>
                <w:spacing w:val="-1"/>
                <w:sz w:val="22"/>
                <w:szCs w:val="22"/>
              </w:rPr>
              <w:t xml:space="preserve"> </w:t>
            </w:r>
            <w:r w:rsidRPr="00DC3244">
              <w:rPr>
                <w:rFonts w:ascii="Calibri" w:eastAsia="Calibri" w:hAnsi="Calibri" w:cs="Calibri"/>
                <w:spacing w:val="3"/>
                <w:sz w:val="22"/>
                <w:szCs w:val="22"/>
              </w:rPr>
              <w:t>a</w:t>
            </w:r>
            <w:r w:rsidRPr="00DC3244">
              <w:rPr>
                <w:rFonts w:ascii="Calibri" w:eastAsia="Calibri" w:hAnsi="Calibri" w:cs="Calibri"/>
                <w:spacing w:val="-1"/>
                <w:sz w:val="22"/>
                <w:szCs w:val="22"/>
              </w:rPr>
              <w:t>n</w:t>
            </w:r>
            <w:r w:rsidRPr="00DC3244">
              <w:rPr>
                <w:rFonts w:ascii="Calibri" w:eastAsia="Calibri" w:hAnsi="Calibri" w:cs="Calibri"/>
                <w:sz w:val="22"/>
                <w:szCs w:val="22"/>
              </w:rPr>
              <w:t>d</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fi</w:t>
            </w:r>
            <w:r w:rsidRPr="00DC3244">
              <w:rPr>
                <w:rFonts w:ascii="Calibri" w:eastAsia="Calibri" w:hAnsi="Calibri" w:cs="Calibri"/>
                <w:spacing w:val="-1"/>
                <w:sz w:val="22"/>
                <w:szCs w:val="22"/>
              </w:rPr>
              <w:t>e</w:t>
            </w:r>
            <w:r w:rsidRPr="00DC3244">
              <w:rPr>
                <w:rFonts w:ascii="Calibri" w:eastAsia="Calibri" w:hAnsi="Calibri" w:cs="Calibri"/>
                <w:sz w:val="22"/>
                <w:szCs w:val="22"/>
              </w:rPr>
              <w:t>ld</w:t>
            </w:r>
            <w:r w:rsidRPr="00DC3244">
              <w:rPr>
                <w:rFonts w:ascii="Calibri" w:eastAsia="Calibri" w:hAnsi="Calibri" w:cs="Calibri"/>
                <w:spacing w:val="-1"/>
                <w:sz w:val="22"/>
                <w:szCs w:val="22"/>
              </w:rPr>
              <w:t xml:space="preserve"> </w:t>
            </w:r>
            <w:r w:rsidRPr="00DC3244">
              <w:rPr>
                <w:rFonts w:ascii="Calibri" w:eastAsia="Calibri" w:hAnsi="Calibri" w:cs="Calibri"/>
                <w:sz w:val="22"/>
                <w:szCs w:val="22"/>
              </w:rPr>
              <w:t>fai</w:t>
            </w:r>
            <w:r w:rsidRPr="00DC3244">
              <w:rPr>
                <w:rFonts w:ascii="Calibri" w:eastAsia="Calibri" w:hAnsi="Calibri" w:cs="Calibri"/>
                <w:spacing w:val="2"/>
                <w:sz w:val="22"/>
                <w:szCs w:val="22"/>
              </w:rPr>
              <w:t>l</w:t>
            </w:r>
            <w:r w:rsidRPr="00DC3244">
              <w:rPr>
                <w:rFonts w:ascii="Calibri" w:eastAsia="Calibri" w:hAnsi="Calibri" w:cs="Calibri"/>
                <w:spacing w:val="-1"/>
                <w:sz w:val="22"/>
                <w:szCs w:val="22"/>
              </w:rPr>
              <w:t>u</w:t>
            </w:r>
            <w:r w:rsidRPr="00DC3244">
              <w:rPr>
                <w:rFonts w:ascii="Calibri" w:eastAsia="Calibri" w:hAnsi="Calibri" w:cs="Calibri"/>
                <w:sz w:val="22"/>
                <w:szCs w:val="22"/>
              </w:rPr>
              <w:t>re</w:t>
            </w:r>
          </w:p>
          <w:p w14:paraId="25DAD585" w14:textId="77777777" w:rsidR="00057666" w:rsidRPr="00DC3244" w:rsidRDefault="00E3650D">
            <w:pPr>
              <w:spacing w:before="1" w:line="200" w:lineRule="exact"/>
              <w:ind w:left="822"/>
              <w:rPr>
                <w:rFonts w:ascii="Calibri" w:eastAsia="Calibri" w:hAnsi="Calibri" w:cs="Calibri"/>
                <w:sz w:val="22"/>
                <w:szCs w:val="22"/>
              </w:rPr>
            </w:pPr>
            <w:r w:rsidRPr="00DC3244">
              <w:rPr>
                <w:rFonts w:ascii="Calibri" w:eastAsia="Calibri" w:hAnsi="Calibri" w:cs="Calibri"/>
                <w:sz w:val="22"/>
                <w:szCs w:val="22"/>
              </w:rPr>
              <w:t>t</w:t>
            </w:r>
            <w:r w:rsidRPr="00DC3244">
              <w:rPr>
                <w:rFonts w:ascii="Calibri" w:eastAsia="Calibri" w:hAnsi="Calibri" w:cs="Calibri"/>
                <w:spacing w:val="-1"/>
                <w:sz w:val="22"/>
                <w:szCs w:val="22"/>
              </w:rPr>
              <w:t>es</w:t>
            </w:r>
            <w:r w:rsidRPr="00DC3244">
              <w:rPr>
                <w:rFonts w:ascii="Calibri" w:eastAsia="Calibri" w:hAnsi="Calibri" w:cs="Calibri"/>
                <w:sz w:val="22"/>
                <w:szCs w:val="22"/>
              </w:rPr>
              <w:t>t a</w:t>
            </w:r>
            <w:r w:rsidRPr="00DC3244">
              <w:rPr>
                <w:rFonts w:ascii="Calibri" w:eastAsia="Calibri" w:hAnsi="Calibri" w:cs="Calibri"/>
                <w:spacing w:val="-1"/>
                <w:sz w:val="22"/>
                <w:szCs w:val="22"/>
              </w:rPr>
              <w:t>n</w:t>
            </w:r>
            <w:r w:rsidRPr="00DC3244">
              <w:rPr>
                <w:rFonts w:ascii="Calibri" w:eastAsia="Calibri" w:hAnsi="Calibri" w:cs="Calibri"/>
                <w:sz w:val="22"/>
                <w:szCs w:val="22"/>
              </w:rPr>
              <w:t>al</w:t>
            </w:r>
            <w:r w:rsidRPr="00DC3244">
              <w:rPr>
                <w:rFonts w:ascii="Calibri" w:eastAsia="Calibri" w:hAnsi="Calibri" w:cs="Calibri"/>
                <w:spacing w:val="2"/>
                <w:sz w:val="22"/>
                <w:szCs w:val="22"/>
              </w:rPr>
              <w:t>y</w:t>
            </w:r>
            <w:r w:rsidRPr="00DC3244">
              <w:rPr>
                <w:rFonts w:ascii="Calibri" w:eastAsia="Calibri" w:hAnsi="Calibri" w:cs="Calibri"/>
                <w:spacing w:val="-1"/>
                <w:sz w:val="22"/>
                <w:szCs w:val="22"/>
              </w:rPr>
              <w:t>s</w:t>
            </w:r>
            <w:r w:rsidRPr="00DC3244">
              <w:rPr>
                <w:rFonts w:ascii="Calibri" w:eastAsia="Calibri" w:hAnsi="Calibri" w:cs="Calibri"/>
                <w:sz w:val="22"/>
                <w:szCs w:val="22"/>
              </w:rPr>
              <w:t>is</w:t>
            </w:r>
          </w:p>
        </w:tc>
        <w:tc>
          <w:tcPr>
            <w:tcW w:w="2160" w:type="dxa"/>
            <w:gridSpan w:val="2"/>
            <w:tcBorders>
              <w:top w:val="single" w:sz="5" w:space="0" w:color="000000"/>
              <w:left w:val="single" w:sz="5" w:space="0" w:color="000000"/>
              <w:bottom w:val="single" w:sz="5" w:space="0" w:color="000000"/>
              <w:right w:val="single" w:sz="5" w:space="0" w:color="000000"/>
            </w:tcBorders>
          </w:tcPr>
          <w:p w14:paraId="573E264F" w14:textId="77777777" w:rsidR="00057666" w:rsidRPr="00DC3244" w:rsidRDefault="00F5155F" w:rsidP="00F5155F">
            <w:pPr>
              <w:jc w:val="center"/>
              <w:rPr>
                <w:rFonts w:asciiTheme="minorHAnsi" w:hAnsiTheme="minorHAnsi"/>
                <w:sz w:val="22"/>
                <w:szCs w:val="22"/>
              </w:rPr>
            </w:pPr>
            <w:r w:rsidRPr="00DC3244">
              <w:rPr>
                <w:rFonts w:asciiTheme="minorHAnsi" w:hAnsi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06507A1F" w14:textId="77777777" w:rsidR="00057666" w:rsidRPr="00DC3244" w:rsidRDefault="00F5155F">
            <w:pPr>
              <w:rPr>
                <w:rFonts w:asciiTheme="minorHAnsi" w:hAnsiTheme="minorHAnsi"/>
                <w:sz w:val="22"/>
                <w:szCs w:val="22"/>
              </w:rPr>
            </w:pPr>
            <w:r w:rsidRPr="00DC3244">
              <w:rPr>
                <w:rFonts w:asciiTheme="minorHAnsi" w:hAnsiTheme="minorHAnsi"/>
                <w:sz w:val="22"/>
                <w:szCs w:val="22"/>
              </w:rPr>
              <w:t>Customer complaints</w:t>
            </w:r>
            <w:r w:rsidR="00232AC6" w:rsidRPr="00DC3244">
              <w:rPr>
                <w:rFonts w:asciiTheme="minorHAnsi" w:hAnsiTheme="minorHAnsi"/>
                <w:sz w:val="22"/>
                <w:szCs w:val="22"/>
              </w:rPr>
              <w:t xml:space="preserve"> and field failures are reviewed and analyzed, including returned parts to determine corrective actions needed. </w:t>
            </w:r>
          </w:p>
        </w:tc>
      </w:tr>
      <w:tr w:rsidR="00057666" w:rsidRPr="00DC3244" w14:paraId="2F090749" w14:textId="77777777" w:rsidTr="008755AF">
        <w:trPr>
          <w:trHeight w:hRule="exact" w:val="278"/>
        </w:trPr>
        <w:tc>
          <w:tcPr>
            <w:tcW w:w="4654"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692F61AD" w14:textId="77777777" w:rsidR="00057666" w:rsidRPr="00593DA2" w:rsidRDefault="00E3650D">
            <w:pPr>
              <w:ind w:left="102"/>
              <w:rPr>
                <w:rFonts w:ascii="Calibri" w:eastAsia="Calibri" w:hAnsi="Calibri" w:cs="Calibri"/>
                <w:b/>
                <w:sz w:val="22"/>
                <w:szCs w:val="22"/>
              </w:rPr>
            </w:pPr>
            <w:r w:rsidRPr="00593DA2">
              <w:rPr>
                <w:rFonts w:ascii="Calibri" w:eastAsia="Calibri" w:hAnsi="Calibri" w:cs="Calibri"/>
                <w:b/>
                <w:sz w:val="22"/>
                <w:szCs w:val="22"/>
              </w:rPr>
              <w:t>10.3 C</w:t>
            </w:r>
            <w:r w:rsidRPr="00593DA2">
              <w:rPr>
                <w:rFonts w:ascii="Calibri" w:eastAsia="Calibri" w:hAnsi="Calibri" w:cs="Calibri"/>
                <w:b/>
                <w:spacing w:val="1"/>
                <w:sz w:val="22"/>
                <w:szCs w:val="22"/>
              </w:rPr>
              <w:t>o</w:t>
            </w:r>
            <w:r w:rsidRPr="00593DA2">
              <w:rPr>
                <w:rFonts w:ascii="Calibri" w:eastAsia="Calibri" w:hAnsi="Calibri" w:cs="Calibri"/>
                <w:b/>
                <w:spacing w:val="-1"/>
                <w:sz w:val="22"/>
                <w:szCs w:val="22"/>
              </w:rPr>
              <w:t>n</w:t>
            </w:r>
            <w:r w:rsidRPr="00593DA2">
              <w:rPr>
                <w:rFonts w:ascii="Calibri" w:eastAsia="Calibri" w:hAnsi="Calibri" w:cs="Calibri"/>
                <w:b/>
                <w:sz w:val="22"/>
                <w:szCs w:val="22"/>
              </w:rPr>
              <w:t>t</w:t>
            </w:r>
            <w:r w:rsidRPr="00593DA2">
              <w:rPr>
                <w:rFonts w:ascii="Calibri" w:eastAsia="Calibri" w:hAnsi="Calibri" w:cs="Calibri"/>
                <w:b/>
                <w:spacing w:val="-1"/>
                <w:sz w:val="22"/>
                <w:szCs w:val="22"/>
              </w:rPr>
              <w:t>inu</w:t>
            </w:r>
            <w:r w:rsidRPr="00593DA2">
              <w:rPr>
                <w:rFonts w:ascii="Calibri" w:eastAsia="Calibri" w:hAnsi="Calibri" w:cs="Calibri"/>
                <w:b/>
                <w:sz w:val="22"/>
                <w:szCs w:val="22"/>
              </w:rPr>
              <w:t xml:space="preserve">al </w:t>
            </w:r>
            <w:r w:rsidRPr="00593DA2">
              <w:rPr>
                <w:rFonts w:ascii="Calibri" w:eastAsia="Calibri" w:hAnsi="Calibri" w:cs="Calibri"/>
                <w:b/>
                <w:spacing w:val="-1"/>
                <w:sz w:val="22"/>
                <w:szCs w:val="22"/>
              </w:rPr>
              <w:t>i</w:t>
            </w:r>
            <w:r w:rsidRPr="00593DA2">
              <w:rPr>
                <w:rFonts w:ascii="Calibri" w:eastAsia="Calibri" w:hAnsi="Calibri" w:cs="Calibri"/>
                <w:b/>
                <w:spacing w:val="2"/>
                <w:sz w:val="22"/>
                <w:szCs w:val="22"/>
              </w:rPr>
              <w:t>m</w:t>
            </w:r>
            <w:r w:rsidRPr="00593DA2">
              <w:rPr>
                <w:rFonts w:ascii="Calibri" w:eastAsia="Calibri" w:hAnsi="Calibri" w:cs="Calibri"/>
                <w:b/>
                <w:spacing w:val="-1"/>
                <w:sz w:val="22"/>
                <w:szCs w:val="22"/>
              </w:rPr>
              <w:t>p</w:t>
            </w:r>
            <w:r w:rsidRPr="00593DA2">
              <w:rPr>
                <w:rFonts w:ascii="Calibri" w:eastAsia="Calibri" w:hAnsi="Calibri" w:cs="Calibri"/>
                <w:b/>
                <w:sz w:val="22"/>
                <w:szCs w:val="22"/>
              </w:rPr>
              <w:t>r</w:t>
            </w:r>
            <w:r w:rsidRPr="00593DA2">
              <w:rPr>
                <w:rFonts w:ascii="Calibri" w:eastAsia="Calibri" w:hAnsi="Calibri" w:cs="Calibri"/>
                <w:b/>
                <w:spacing w:val="1"/>
                <w:sz w:val="22"/>
                <w:szCs w:val="22"/>
              </w:rPr>
              <w:t>o</w:t>
            </w:r>
            <w:r w:rsidRPr="00593DA2">
              <w:rPr>
                <w:rFonts w:ascii="Calibri" w:eastAsia="Calibri" w:hAnsi="Calibri" w:cs="Calibri"/>
                <w:b/>
                <w:sz w:val="22"/>
                <w:szCs w:val="22"/>
              </w:rPr>
              <w:t>vem</w:t>
            </w:r>
            <w:r w:rsidRPr="00593DA2">
              <w:rPr>
                <w:rFonts w:ascii="Calibri" w:eastAsia="Calibri" w:hAnsi="Calibri" w:cs="Calibri"/>
                <w:b/>
                <w:spacing w:val="-1"/>
                <w:sz w:val="22"/>
                <w:szCs w:val="22"/>
              </w:rPr>
              <w:t>en</w:t>
            </w:r>
            <w:r w:rsidRPr="00593DA2">
              <w:rPr>
                <w:rFonts w:ascii="Calibri" w:eastAsia="Calibri" w:hAnsi="Calibri" w:cs="Calibri"/>
                <w:b/>
                <w:sz w:val="22"/>
                <w:szCs w:val="22"/>
              </w:rPr>
              <w:t>t</w:t>
            </w:r>
          </w:p>
        </w:tc>
        <w:tc>
          <w:tcPr>
            <w:tcW w:w="2160" w:type="dxa"/>
            <w:gridSpan w:val="2"/>
            <w:tcBorders>
              <w:top w:val="single" w:sz="5" w:space="0" w:color="000000"/>
              <w:left w:val="single" w:sz="5" w:space="0" w:color="000000"/>
              <w:bottom w:val="single" w:sz="5" w:space="0" w:color="000000"/>
              <w:right w:val="single" w:sz="5" w:space="0" w:color="000000"/>
            </w:tcBorders>
            <w:shd w:val="clear" w:color="auto" w:fill="F79646" w:themeFill="accent6"/>
          </w:tcPr>
          <w:p w14:paraId="59C30855" w14:textId="77777777" w:rsidR="00057666" w:rsidRPr="00593DA2" w:rsidRDefault="00057666" w:rsidP="00F5155F">
            <w:pPr>
              <w:jc w:val="center"/>
              <w:rPr>
                <w:rFonts w:asciiTheme="minorHAnsi" w:hAnsiTheme="minorHAnsi"/>
                <w:b/>
                <w:sz w:val="22"/>
                <w:szCs w:val="22"/>
              </w:rPr>
            </w:pPr>
          </w:p>
        </w:tc>
        <w:tc>
          <w:tcPr>
            <w:tcW w:w="6960" w:type="dxa"/>
            <w:tcBorders>
              <w:top w:val="single" w:sz="5" w:space="0" w:color="000000"/>
              <w:left w:val="single" w:sz="5" w:space="0" w:color="000000"/>
              <w:bottom w:val="single" w:sz="5" w:space="0" w:color="000000"/>
              <w:right w:val="single" w:sz="5" w:space="0" w:color="000000"/>
            </w:tcBorders>
            <w:shd w:val="clear" w:color="auto" w:fill="F79646" w:themeFill="accent6"/>
          </w:tcPr>
          <w:p w14:paraId="2A238098" w14:textId="77777777" w:rsidR="00057666" w:rsidRPr="00593DA2" w:rsidRDefault="00057666">
            <w:pPr>
              <w:rPr>
                <w:rFonts w:asciiTheme="minorHAnsi" w:hAnsiTheme="minorHAnsi"/>
                <w:b/>
                <w:sz w:val="22"/>
                <w:szCs w:val="22"/>
              </w:rPr>
            </w:pPr>
          </w:p>
        </w:tc>
      </w:tr>
      <w:tr w:rsidR="00057666" w:rsidRPr="00DC3244" w14:paraId="5C53EE02" w14:textId="77777777" w:rsidTr="008755AF">
        <w:trPr>
          <w:trHeight w:hRule="exact" w:val="278"/>
        </w:trPr>
        <w:tc>
          <w:tcPr>
            <w:tcW w:w="4654" w:type="dxa"/>
            <w:tcBorders>
              <w:top w:val="single" w:sz="5" w:space="0" w:color="000000"/>
              <w:left w:val="single" w:sz="5" w:space="0" w:color="000000"/>
              <w:bottom w:val="single" w:sz="5" w:space="0" w:color="000000"/>
              <w:right w:val="single" w:sz="5" w:space="0" w:color="000000"/>
            </w:tcBorders>
          </w:tcPr>
          <w:p w14:paraId="08693A9D" w14:textId="77777777" w:rsidR="00057666" w:rsidRPr="00DC3244" w:rsidRDefault="00E3650D">
            <w:pPr>
              <w:ind w:left="822"/>
              <w:rPr>
                <w:rFonts w:ascii="Calibri" w:eastAsia="Calibri" w:hAnsi="Calibri" w:cs="Calibri"/>
                <w:sz w:val="22"/>
                <w:szCs w:val="22"/>
              </w:rPr>
            </w:pPr>
            <w:r w:rsidRPr="00DC3244">
              <w:rPr>
                <w:rFonts w:ascii="Calibri" w:eastAsia="Calibri" w:hAnsi="Calibri" w:cs="Calibri"/>
                <w:sz w:val="22"/>
                <w:szCs w:val="22"/>
              </w:rPr>
              <w:t>10.3.1 C</w:t>
            </w:r>
            <w:r w:rsidRPr="00DC3244">
              <w:rPr>
                <w:rFonts w:ascii="Calibri" w:eastAsia="Calibri" w:hAnsi="Calibri" w:cs="Calibri"/>
                <w:spacing w:val="1"/>
                <w:sz w:val="22"/>
                <w:szCs w:val="22"/>
              </w:rPr>
              <w:t>o</w:t>
            </w:r>
            <w:r w:rsidRPr="00DC3244">
              <w:rPr>
                <w:rFonts w:ascii="Calibri" w:eastAsia="Calibri" w:hAnsi="Calibri" w:cs="Calibri"/>
                <w:spacing w:val="-1"/>
                <w:sz w:val="22"/>
                <w:szCs w:val="22"/>
              </w:rPr>
              <w:t>n</w:t>
            </w:r>
            <w:r w:rsidRPr="00DC3244">
              <w:rPr>
                <w:rFonts w:ascii="Calibri" w:eastAsia="Calibri" w:hAnsi="Calibri" w:cs="Calibri"/>
                <w:sz w:val="22"/>
                <w:szCs w:val="22"/>
              </w:rPr>
              <w:t>t</w:t>
            </w:r>
            <w:r w:rsidRPr="00DC3244">
              <w:rPr>
                <w:rFonts w:ascii="Calibri" w:eastAsia="Calibri" w:hAnsi="Calibri" w:cs="Calibri"/>
                <w:spacing w:val="-1"/>
                <w:sz w:val="22"/>
                <w:szCs w:val="22"/>
              </w:rPr>
              <w:t>inu</w:t>
            </w:r>
            <w:r w:rsidRPr="00DC3244">
              <w:rPr>
                <w:rFonts w:ascii="Calibri" w:eastAsia="Calibri" w:hAnsi="Calibri" w:cs="Calibri"/>
                <w:sz w:val="22"/>
                <w:szCs w:val="22"/>
              </w:rPr>
              <w:t xml:space="preserve">al </w:t>
            </w:r>
            <w:r w:rsidRPr="00DC3244">
              <w:rPr>
                <w:rFonts w:ascii="Calibri" w:eastAsia="Calibri" w:hAnsi="Calibri" w:cs="Calibri"/>
                <w:spacing w:val="-1"/>
                <w:sz w:val="22"/>
                <w:szCs w:val="22"/>
              </w:rPr>
              <w:t>i</w:t>
            </w:r>
            <w:r w:rsidRPr="00DC3244">
              <w:rPr>
                <w:rFonts w:ascii="Calibri" w:eastAsia="Calibri" w:hAnsi="Calibri" w:cs="Calibri"/>
                <w:spacing w:val="2"/>
                <w:sz w:val="22"/>
                <w:szCs w:val="22"/>
              </w:rPr>
              <w:t>m</w:t>
            </w:r>
            <w:r w:rsidRPr="00DC3244">
              <w:rPr>
                <w:rFonts w:ascii="Calibri" w:eastAsia="Calibri" w:hAnsi="Calibri" w:cs="Calibri"/>
                <w:spacing w:val="-1"/>
                <w:sz w:val="22"/>
                <w:szCs w:val="22"/>
              </w:rPr>
              <w:t>p</w:t>
            </w:r>
            <w:r w:rsidRPr="00DC3244">
              <w:rPr>
                <w:rFonts w:ascii="Calibri" w:eastAsia="Calibri" w:hAnsi="Calibri" w:cs="Calibri"/>
                <w:sz w:val="22"/>
                <w:szCs w:val="22"/>
              </w:rPr>
              <w:t>r</w:t>
            </w:r>
            <w:r w:rsidRPr="00DC3244">
              <w:rPr>
                <w:rFonts w:ascii="Calibri" w:eastAsia="Calibri" w:hAnsi="Calibri" w:cs="Calibri"/>
                <w:spacing w:val="1"/>
                <w:sz w:val="22"/>
                <w:szCs w:val="22"/>
              </w:rPr>
              <w:t>o</w:t>
            </w:r>
            <w:r w:rsidRPr="00DC3244">
              <w:rPr>
                <w:rFonts w:ascii="Calibri" w:eastAsia="Calibri" w:hAnsi="Calibri" w:cs="Calibri"/>
                <w:sz w:val="22"/>
                <w:szCs w:val="22"/>
              </w:rPr>
              <w:t>vem</w:t>
            </w:r>
            <w:r w:rsidRPr="00DC3244">
              <w:rPr>
                <w:rFonts w:ascii="Calibri" w:eastAsia="Calibri" w:hAnsi="Calibri" w:cs="Calibri"/>
                <w:spacing w:val="-1"/>
                <w:sz w:val="22"/>
                <w:szCs w:val="22"/>
              </w:rPr>
              <w:t>en</w:t>
            </w:r>
            <w:r w:rsidRPr="00DC3244">
              <w:rPr>
                <w:rFonts w:ascii="Calibri" w:eastAsia="Calibri" w:hAnsi="Calibri" w:cs="Calibri"/>
                <w:sz w:val="22"/>
                <w:szCs w:val="22"/>
              </w:rPr>
              <w:t>t</w:t>
            </w:r>
          </w:p>
        </w:tc>
        <w:tc>
          <w:tcPr>
            <w:tcW w:w="2160" w:type="dxa"/>
            <w:gridSpan w:val="2"/>
            <w:tcBorders>
              <w:top w:val="single" w:sz="5" w:space="0" w:color="000000"/>
              <w:left w:val="single" w:sz="5" w:space="0" w:color="000000"/>
              <w:bottom w:val="single" w:sz="5" w:space="0" w:color="000000"/>
              <w:right w:val="single" w:sz="5" w:space="0" w:color="000000"/>
            </w:tcBorders>
          </w:tcPr>
          <w:p w14:paraId="47FA4A43" w14:textId="77777777" w:rsidR="00057666" w:rsidRPr="00DC3244" w:rsidRDefault="00F5155F" w:rsidP="00F5155F">
            <w:pPr>
              <w:jc w:val="center"/>
              <w:rPr>
                <w:rFonts w:asciiTheme="minorHAnsi" w:hAnsiTheme="minorHAnsi"/>
                <w:sz w:val="22"/>
                <w:szCs w:val="22"/>
              </w:rPr>
            </w:pPr>
            <w:r w:rsidRPr="00DC3244">
              <w:rPr>
                <w:rFonts w:asciiTheme="minorHAnsi" w:hAnsiTheme="minorHAnsi"/>
                <w:sz w:val="22"/>
                <w:szCs w:val="22"/>
              </w:rPr>
              <w:t>C</w:t>
            </w:r>
          </w:p>
        </w:tc>
        <w:tc>
          <w:tcPr>
            <w:tcW w:w="6960" w:type="dxa"/>
            <w:tcBorders>
              <w:top w:val="single" w:sz="5" w:space="0" w:color="000000"/>
              <w:left w:val="single" w:sz="5" w:space="0" w:color="000000"/>
              <w:bottom w:val="single" w:sz="5" w:space="0" w:color="000000"/>
              <w:right w:val="single" w:sz="5" w:space="0" w:color="000000"/>
            </w:tcBorders>
          </w:tcPr>
          <w:p w14:paraId="67FFD324" w14:textId="77777777" w:rsidR="00057666" w:rsidRPr="00DC3244" w:rsidRDefault="00F5155F">
            <w:pPr>
              <w:rPr>
                <w:rFonts w:asciiTheme="minorHAnsi" w:hAnsiTheme="minorHAnsi"/>
                <w:sz w:val="22"/>
                <w:szCs w:val="22"/>
              </w:rPr>
            </w:pPr>
            <w:r w:rsidRPr="00DC3244">
              <w:rPr>
                <w:rFonts w:asciiTheme="minorHAnsi" w:hAnsiTheme="minorHAnsi"/>
                <w:sz w:val="22"/>
                <w:szCs w:val="22"/>
              </w:rPr>
              <w:t>Smart objectives – via strategic plan process in Plex is utilized to drive continual improvement.</w:t>
            </w:r>
          </w:p>
        </w:tc>
      </w:tr>
    </w:tbl>
    <w:p w14:paraId="1ADEAC14" w14:textId="77777777" w:rsidR="00593DA2" w:rsidRDefault="00593DA2"/>
    <w:tbl>
      <w:tblPr>
        <w:tblW w:w="0" w:type="auto"/>
        <w:tblInd w:w="110" w:type="dxa"/>
        <w:tblLayout w:type="fixed"/>
        <w:tblCellMar>
          <w:left w:w="0" w:type="dxa"/>
          <w:right w:w="0" w:type="dxa"/>
        </w:tblCellMar>
        <w:tblLook w:val="01E0" w:firstRow="1" w:lastRow="1" w:firstColumn="1" w:lastColumn="1" w:noHBand="0" w:noVBand="0"/>
      </w:tblPr>
      <w:tblGrid>
        <w:gridCol w:w="4654"/>
        <w:gridCol w:w="4770"/>
        <w:gridCol w:w="4350"/>
      </w:tblGrid>
      <w:tr w:rsidR="00593DA2" w:rsidRPr="00DC3244" w14:paraId="6FBE9D75" w14:textId="77777777" w:rsidTr="00593DA2">
        <w:trPr>
          <w:trHeight w:hRule="exact" w:val="431"/>
        </w:trPr>
        <w:tc>
          <w:tcPr>
            <w:tcW w:w="4654" w:type="dxa"/>
            <w:tcBorders>
              <w:top w:val="single" w:sz="5" w:space="0" w:color="000000"/>
              <w:left w:val="single" w:sz="5" w:space="0" w:color="000000"/>
              <w:bottom w:val="single" w:sz="5" w:space="0" w:color="000000"/>
              <w:right w:val="single" w:sz="5" w:space="0" w:color="000000"/>
            </w:tcBorders>
          </w:tcPr>
          <w:p w14:paraId="6B7C3D93" w14:textId="77777777" w:rsidR="00593DA2" w:rsidRPr="00593DA2" w:rsidRDefault="00593DA2">
            <w:pPr>
              <w:ind w:left="822"/>
              <w:rPr>
                <w:rFonts w:ascii="Calibri" w:eastAsia="Calibri" w:hAnsi="Calibri" w:cs="Calibri"/>
                <w:b/>
                <w:sz w:val="22"/>
                <w:szCs w:val="22"/>
              </w:rPr>
            </w:pPr>
            <w:r w:rsidRPr="00593DA2">
              <w:rPr>
                <w:rFonts w:ascii="Calibri" w:eastAsia="Calibri" w:hAnsi="Calibri" w:cs="Calibri"/>
                <w:b/>
                <w:sz w:val="22"/>
                <w:szCs w:val="22"/>
              </w:rPr>
              <w:t>TOTAL # OF FINDINGS</w:t>
            </w:r>
          </w:p>
        </w:tc>
        <w:tc>
          <w:tcPr>
            <w:tcW w:w="4770" w:type="dxa"/>
            <w:tcBorders>
              <w:top w:val="single" w:sz="5" w:space="0" w:color="000000"/>
              <w:left w:val="single" w:sz="5" w:space="0" w:color="000000"/>
              <w:bottom w:val="single" w:sz="5" w:space="0" w:color="000000"/>
              <w:right w:val="single" w:sz="5" w:space="0" w:color="000000"/>
            </w:tcBorders>
          </w:tcPr>
          <w:p w14:paraId="18532717" w14:textId="77777777" w:rsidR="00593DA2" w:rsidRPr="00593DA2" w:rsidRDefault="00436C58" w:rsidP="00593DA2">
            <w:pPr>
              <w:jc w:val="center"/>
              <w:rPr>
                <w:rFonts w:asciiTheme="minorHAnsi" w:hAnsiTheme="minorHAnsi"/>
                <w:b/>
                <w:sz w:val="22"/>
                <w:szCs w:val="22"/>
              </w:rPr>
            </w:pPr>
            <w:r>
              <w:rPr>
                <w:rFonts w:asciiTheme="minorHAnsi" w:hAnsiTheme="minorHAnsi"/>
                <w:b/>
                <w:sz w:val="22"/>
                <w:szCs w:val="22"/>
              </w:rPr>
              <w:t xml:space="preserve">Non-Conformances: </w:t>
            </w:r>
          </w:p>
        </w:tc>
        <w:tc>
          <w:tcPr>
            <w:tcW w:w="4350" w:type="dxa"/>
            <w:tcBorders>
              <w:top w:val="single" w:sz="5" w:space="0" w:color="000000"/>
              <w:left w:val="single" w:sz="5" w:space="0" w:color="000000"/>
              <w:bottom w:val="single" w:sz="5" w:space="0" w:color="000000"/>
              <w:right w:val="single" w:sz="5" w:space="0" w:color="000000"/>
            </w:tcBorders>
          </w:tcPr>
          <w:p w14:paraId="490F6C68" w14:textId="77777777" w:rsidR="00593DA2" w:rsidRPr="00593DA2" w:rsidRDefault="00593DA2" w:rsidP="00593DA2">
            <w:pPr>
              <w:jc w:val="center"/>
              <w:rPr>
                <w:rFonts w:asciiTheme="minorHAnsi" w:hAnsiTheme="minorHAnsi"/>
                <w:b/>
                <w:sz w:val="22"/>
                <w:szCs w:val="22"/>
              </w:rPr>
            </w:pPr>
            <w:r w:rsidRPr="00593DA2">
              <w:rPr>
                <w:rFonts w:asciiTheme="minorHAnsi" w:hAnsiTheme="minorHAnsi"/>
                <w:b/>
                <w:sz w:val="22"/>
                <w:szCs w:val="22"/>
              </w:rPr>
              <w:t>Observations: 17</w:t>
            </w:r>
          </w:p>
        </w:tc>
      </w:tr>
    </w:tbl>
    <w:p w14:paraId="7EAB7CDF" w14:textId="77777777" w:rsidR="00E3650D" w:rsidRPr="00DC3244" w:rsidRDefault="00E3650D">
      <w:pPr>
        <w:rPr>
          <w:sz w:val="22"/>
          <w:szCs w:val="22"/>
        </w:rPr>
      </w:pPr>
    </w:p>
    <w:sectPr w:rsidR="00E3650D" w:rsidRPr="00DC3244">
      <w:headerReference w:type="default" r:id="rId7"/>
      <w:footerReference w:type="default" r:id="rId8"/>
      <w:pgSz w:w="15840" w:h="12240" w:orient="landscape"/>
      <w:pgMar w:top="1120" w:right="1440" w:bottom="280" w:left="4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85B22" w14:textId="77777777" w:rsidR="00EA4CC3" w:rsidRDefault="00EA4CC3" w:rsidP="00E1755A">
      <w:r>
        <w:separator/>
      </w:r>
    </w:p>
  </w:endnote>
  <w:endnote w:type="continuationSeparator" w:id="0">
    <w:p w14:paraId="7EEF8255" w14:textId="77777777" w:rsidR="00EA4CC3" w:rsidRDefault="00EA4CC3" w:rsidP="00E17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8025197"/>
      <w:docPartObj>
        <w:docPartGallery w:val="Page Numbers (Bottom of Page)"/>
        <w:docPartUnique/>
      </w:docPartObj>
    </w:sdtPr>
    <w:sdtEndPr>
      <w:rPr>
        <w:rFonts w:ascii="Calibri" w:hAnsi="Calibri"/>
        <w:b/>
        <w:noProof/>
      </w:rPr>
    </w:sdtEndPr>
    <w:sdtContent>
      <w:p w14:paraId="5A0EEFFB" w14:textId="77777777" w:rsidR="00272EF5" w:rsidRPr="00593DA2" w:rsidRDefault="00272EF5" w:rsidP="00593DA2">
        <w:pPr>
          <w:pStyle w:val="Footer"/>
          <w:jc w:val="right"/>
          <w:rPr>
            <w:rFonts w:ascii="Calibri" w:hAnsi="Calibri"/>
            <w:b/>
          </w:rPr>
        </w:pPr>
        <w:r w:rsidRPr="00593DA2">
          <w:rPr>
            <w:rFonts w:ascii="Calibri" w:hAnsi="Calibri"/>
            <w:b/>
          </w:rPr>
          <w:fldChar w:fldCharType="begin"/>
        </w:r>
        <w:r w:rsidRPr="00593DA2">
          <w:rPr>
            <w:rFonts w:ascii="Calibri" w:hAnsi="Calibri"/>
            <w:b/>
          </w:rPr>
          <w:instrText xml:space="preserve"> PAGE   \* MERGEFORMAT </w:instrText>
        </w:r>
        <w:r w:rsidRPr="00593DA2">
          <w:rPr>
            <w:rFonts w:ascii="Calibri" w:hAnsi="Calibri"/>
            <w:b/>
          </w:rPr>
          <w:fldChar w:fldCharType="separate"/>
        </w:r>
        <w:r w:rsidR="00F3204C">
          <w:rPr>
            <w:rFonts w:ascii="Calibri" w:hAnsi="Calibri"/>
            <w:b/>
            <w:noProof/>
          </w:rPr>
          <w:t>19</w:t>
        </w:r>
        <w:r w:rsidRPr="00593DA2">
          <w:rPr>
            <w:rFonts w:ascii="Calibri" w:hAnsi="Calibri"/>
            <w:b/>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BD762" w14:textId="77777777" w:rsidR="00EA4CC3" w:rsidRDefault="00EA4CC3" w:rsidP="00E1755A">
      <w:r>
        <w:separator/>
      </w:r>
    </w:p>
  </w:footnote>
  <w:footnote w:type="continuationSeparator" w:id="0">
    <w:p w14:paraId="31968FA4" w14:textId="77777777" w:rsidR="00EA4CC3" w:rsidRDefault="00EA4CC3" w:rsidP="00E175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37753" w14:textId="77777777" w:rsidR="00272EF5" w:rsidRDefault="00272EF5">
    <w:pPr>
      <w:pStyle w:val="Header"/>
    </w:pPr>
    <w:r>
      <w:rPr>
        <w:noProof/>
      </w:rPr>
      <w:drawing>
        <wp:inline distT="0" distB="0" distL="0" distR="0" wp14:anchorId="49C9682D" wp14:editId="4EAE6B6D">
          <wp:extent cx="1508125" cy="85958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CSI Logo 1CROPPED.tif"/>
                  <pic:cNvPicPr/>
                </pic:nvPicPr>
                <pic:blipFill>
                  <a:blip r:embed="rId1">
                    <a:extLst>
                      <a:ext uri="{28A0092B-C50C-407E-A947-70E740481C1C}">
                        <a14:useLocalDpi xmlns:a14="http://schemas.microsoft.com/office/drawing/2010/main" val="0"/>
                      </a:ext>
                    </a:extLst>
                  </a:blip>
                  <a:stretch>
                    <a:fillRect/>
                  </a:stretch>
                </pic:blipFill>
                <pic:spPr>
                  <a:xfrm>
                    <a:off x="0" y="0"/>
                    <a:ext cx="1522108" cy="86755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78ED"/>
    <w:multiLevelType w:val="hybridMultilevel"/>
    <w:tmpl w:val="304E65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F35C6"/>
    <w:multiLevelType w:val="hybridMultilevel"/>
    <w:tmpl w:val="7CF091AA"/>
    <w:lvl w:ilvl="0" w:tplc="A080F838">
      <w:start w:val="1"/>
      <w:numFmt w:val="decimal"/>
      <w:lvlText w:val="%1)"/>
      <w:lvlJc w:val="left"/>
      <w:pPr>
        <w:ind w:left="720" w:hanging="360"/>
      </w:pPr>
      <w:rPr>
        <w:rFonts w:asciiTheme="minorHAnsi" w:eastAsiaTheme="minorHAnsi" w:hAnsiTheme="minorHAnsi" w:cstheme="minorHAnsi"/>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94146"/>
    <w:multiLevelType w:val="hybridMultilevel"/>
    <w:tmpl w:val="DDEE73B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A8A7224"/>
    <w:multiLevelType w:val="hybridMultilevel"/>
    <w:tmpl w:val="92E0FF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0C7C1E"/>
    <w:multiLevelType w:val="hybridMultilevel"/>
    <w:tmpl w:val="49B642B8"/>
    <w:lvl w:ilvl="0" w:tplc="FF4CD404">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13BB1251"/>
    <w:multiLevelType w:val="hybridMultilevel"/>
    <w:tmpl w:val="0B1E04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C039F0"/>
    <w:multiLevelType w:val="hybridMultilevel"/>
    <w:tmpl w:val="D4D6BCF2"/>
    <w:lvl w:ilvl="0" w:tplc="D3A62286">
      <w:start w:val="1"/>
      <w:numFmt w:val="decimal"/>
      <w:lvlText w:val="%1)"/>
      <w:lvlJc w:val="left"/>
      <w:pPr>
        <w:ind w:left="532" w:hanging="360"/>
      </w:pPr>
      <w:rPr>
        <w:rFonts w:hint="default"/>
        <w:sz w:val="22"/>
      </w:rPr>
    </w:lvl>
    <w:lvl w:ilvl="1" w:tplc="04090019" w:tentative="1">
      <w:start w:val="1"/>
      <w:numFmt w:val="lowerLetter"/>
      <w:lvlText w:val="%2."/>
      <w:lvlJc w:val="left"/>
      <w:pPr>
        <w:ind w:left="1252" w:hanging="360"/>
      </w:pPr>
    </w:lvl>
    <w:lvl w:ilvl="2" w:tplc="0409001B" w:tentative="1">
      <w:start w:val="1"/>
      <w:numFmt w:val="lowerRoman"/>
      <w:lvlText w:val="%3."/>
      <w:lvlJc w:val="right"/>
      <w:pPr>
        <w:ind w:left="1972" w:hanging="180"/>
      </w:pPr>
    </w:lvl>
    <w:lvl w:ilvl="3" w:tplc="0409000F" w:tentative="1">
      <w:start w:val="1"/>
      <w:numFmt w:val="decimal"/>
      <w:lvlText w:val="%4."/>
      <w:lvlJc w:val="left"/>
      <w:pPr>
        <w:ind w:left="2692" w:hanging="360"/>
      </w:pPr>
    </w:lvl>
    <w:lvl w:ilvl="4" w:tplc="04090019" w:tentative="1">
      <w:start w:val="1"/>
      <w:numFmt w:val="lowerLetter"/>
      <w:lvlText w:val="%5."/>
      <w:lvlJc w:val="left"/>
      <w:pPr>
        <w:ind w:left="3412" w:hanging="360"/>
      </w:pPr>
    </w:lvl>
    <w:lvl w:ilvl="5" w:tplc="0409001B" w:tentative="1">
      <w:start w:val="1"/>
      <w:numFmt w:val="lowerRoman"/>
      <w:lvlText w:val="%6."/>
      <w:lvlJc w:val="right"/>
      <w:pPr>
        <w:ind w:left="4132" w:hanging="180"/>
      </w:pPr>
    </w:lvl>
    <w:lvl w:ilvl="6" w:tplc="0409000F" w:tentative="1">
      <w:start w:val="1"/>
      <w:numFmt w:val="decimal"/>
      <w:lvlText w:val="%7."/>
      <w:lvlJc w:val="left"/>
      <w:pPr>
        <w:ind w:left="4852" w:hanging="360"/>
      </w:pPr>
    </w:lvl>
    <w:lvl w:ilvl="7" w:tplc="04090019" w:tentative="1">
      <w:start w:val="1"/>
      <w:numFmt w:val="lowerLetter"/>
      <w:lvlText w:val="%8."/>
      <w:lvlJc w:val="left"/>
      <w:pPr>
        <w:ind w:left="5572" w:hanging="360"/>
      </w:pPr>
    </w:lvl>
    <w:lvl w:ilvl="8" w:tplc="0409001B" w:tentative="1">
      <w:start w:val="1"/>
      <w:numFmt w:val="lowerRoman"/>
      <w:lvlText w:val="%9."/>
      <w:lvlJc w:val="right"/>
      <w:pPr>
        <w:ind w:left="6292" w:hanging="180"/>
      </w:pPr>
    </w:lvl>
  </w:abstractNum>
  <w:abstractNum w:abstractNumId="7" w15:restartNumberingAfterBreak="0">
    <w:nsid w:val="1FB77242"/>
    <w:multiLevelType w:val="multilevel"/>
    <w:tmpl w:val="3EEC6024"/>
    <w:lvl w:ilvl="0">
      <w:start w:val="8"/>
      <w:numFmt w:val="decimal"/>
      <w:lvlText w:val="%1"/>
      <w:lvlJc w:val="left"/>
      <w:pPr>
        <w:ind w:left="578" w:hanging="578"/>
      </w:pPr>
      <w:rPr>
        <w:rFonts w:hint="default"/>
      </w:rPr>
    </w:lvl>
    <w:lvl w:ilvl="1">
      <w:start w:val="3"/>
      <w:numFmt w:val="decimal"/>
      <w:lvlText w:val="%1.%2"/>
      <w:lvlJc w:val="left"/>
      <w:pPr>
        <w:ind w:left="852" w:hanging="578"/>
      </w:pPr>
      <w:rPr>
        <w:rFonts w:hint="default"/>
      </w:rPr>
    </w:lvl>
    <w:lvl w:ilvl="2">
      <w:start w:val="3"/>
      <w:numFmt w:val="decimal"/>
      <w:lvlText w:val="%1.%2.%3"/>
      <w:lvlJc w:val="left"/>
      <w:pPr>
        <w:ind w:left="1268" w:hanging="720"/>
      </w:pPr>
      <w:rPr>
        <w:rFonts w:hint="default"/>
      </w:rPr>
    </w:lvl>
    <w:lvl w:ilvl="3">
      <w:start w:val="3"/>
      <w:numFmt w:val="decimal"/>
      <w:lvlText w:val="%1.%2.%3.%4"/>
      <w:lvlJc w:val="left"/>
      <w:pPr>
        <w:ind w:left="1542" w:hanging="720"/>
      </w:pPr>
      <w:rPr>
        <w:rFonts w:hint="default"/>
      </w:rPr>
    </w:lvl>
    <w:lvl w:ilvl="4">
      <w:start w:val="1"/>
      <w:numFmt w:val="decimal"/>
      <w:lvlText w:val="%1.%2.%3.%4.%5"/>
      <w:lvlJc w:val="left"/>
      <w:pPr>
        <w:ind w:left="1816" w:hanging="720"/>
      </w:pPr>
      <w:rPr>
        <w:rFonts w:hint="default"/>
      </w:rPr>
    </w:lvl>
    <w:lvl w:ilvl="5">
      <w:start w:val="1"/>
      <w:numFmt w:val="decimal"/>
      <w:lvlText w:val="%1.%2.%3.%4.%5.%6"/>
      <w:lvlJc w:val="left"/>
      <w:pPr>
        <w:ind w:left="2450" w:hanging="1080"/>
      </w:pPr>
      <w:rPr>
        <w:rFonts w:hint="default"/>
      </w:rPr>
    </w:lvl>
    <w:lvl w:ilvl="6">
      <w:start w:val="1"/>
      <w:numFmt w:val="decimal"/>
      <w:lvlText w:val="%1.%2.%3.%4.%5.%6.%7"/>
      <w:lvlJc w:val="left"/>
      <w:pPr>
        <w:ind w:left="2724" w:hanging="1080"/>
      </w:pPr>
      <w:rPr>
        <w:rFonts w:hint="default"/>
      </w:rPr>
    </w:lvl>
    <w:lvl w:ilvl="7">
      <w:start w:val="1"/>
      <w:numFmt w:val="decimal"/>
      <w:lvlText w:val="%1.%2.%3.%4.%5.%6.%7.%8"/>
      <w:lvlJc w:val="left"/>
      <w:pPr>
        <w:ind w:left="3358" w:hanging="1440"/>
      </w:pPr>
      <w:rPr>
        <w:rFonts w:hint="default"/>
      </w:rPr>
    </w:lvl>
    <w:lvl w:ilvl="8">
      <w:start w:val="1"/>
      <w:numFmt w:val="decimal"/>
      <w:lvlText w:val="%1.%2.%3.%4.%5.%6.%7.%8.%9"/>
      <w:lvlJc w:val="left"/>
      <w:pPr>
        <w:ind w:left="3632" w:hanging="1440"/>
      </w:pPr>
      <w:rPr>
        <w:rFonts w:hint="default"/>
      </w:rPr>
    </w:lvl>
  </w:abstractNum>
  <w:abstractNum w:abstractNumId="8" w15:restartNumberingAfterBreak="0">
    <w:nsid w:val="1FEB26AC"/>
    <w:multiLevelType w:val="hybridMultilevel"/>
    <w:tmpl w:val="A0D468D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03D00BA"/>
    <w:multiLevelType w:val="hybridMultilevel"/>
    <w:tmpl w:val="8278D24C"/>
    <w:lvl w:ilvl="0" w:tplc="7DB4FC38">
      <w:start w:val="1"/>
      <w:numFmt w:val="decimal"/>
      <w:lvlText w:val="%1)"/>
      <w:lvlJc w:val="left"/>
      <w:pPr>
        <w:ind w:left="532" w:hanging="360"/>
      </w:pPr>
      <w:rPr>
        <w:rFonts w:hint="default"/>
        <w:sz w:val="22"/>
      </w:rPr>
    </w:lvl>
    <w:lvl w:ilvl="1" w:tplc="04090019" w:tentative="1">
      <w:start w:val="1"/>
      <w:numFmt w:val="lowerLetter"/>
      <w:lvlText w:val="%2."/>
      <w:lvlJc w:val="left"/>
      <w:pPr>
        <w:ind w:left="1252" w:hanging="360"/>
      </w:pPr>
    </w:lvl>
    <w:lvl w:ilvl="2" w:tplc="0409001B" w:tentative="1">
      <w:start w:val="1"/>
      <w:numFmt w:val="lowerRoman"/>
      <w:lvlText w:val="%3."/>
      <w:lvlJc w:val="right"/>
      <w:pPr>
        <w:ind w:left="1972" w:hanging="180"/>
      </w:pPr>
    </w:lvl>
    <w:lvl w:ilvl="3" w:tplc="0409000F" w:tentative="1">
      <w:start w:val="1"/>
      <w:numFmt w:val="decimal"/>
      <w:lvlText w:val="%4."/>
      <w:lvlJc w:val="left"/>
      <w:pPr>
        <w:ind w:left="2692" w:hanging="360"/>
      </w:pPr>
    </w:lvl>
    <w:lvl w:ilvl="4" w:tplc="04090019" w:tentative="1">
      <w:start w:val="1"/>
      <w:numFmt w:val="lowerLetter"/>
      <w:lvlText w:val="%5."/>
      <w:lvlJc w:val="left"/>
      <w:pPr>
        <w:ind w:left="3412" w:hanging="360"/>
      </w:pPr>
    </w:lvl>
    <w:lvl w:ilvl="5" w:tplc="0409001B" w:tentative="1">
      <w:start w:val="1"/>
      <w:numFmt w:val="lowerRoman"/>
      <w:lvlText w:val="%6."/>
      <w:lvlJc w:val="right"/>
      <w:pPr>
        <w:ind w:left="4132" w:hanging="180"/>
      </w:pPr>
    </w:lvl>
    <w:lvl w:ilvl="6" w:tplc="0409000F" w:tentative="1">
      <w:start w:val="1"/>
      <w:numFmt w:val="decimal"/>
      <w:lvlText w:val="%7."/>
      <w:lvlJc w:val="left"/>
      <w:pPr>
        <w:ind w:left="4852" w:hanging="360"/>
      </w:pPr>
    </w:lvl>
    <w:lvl w:ilvl="7" w:tplc="04090019" w:tentative="1">
      <w:start w:val="1"/>
      <w:numFmt w:val="lowerLetter"/>
      <w:lvlText w:val="%8."/>
      <w:lvlJc w:val="left"/>
      <w:pPr>
        <w:ind w:left="5572" w:hanging="360"/>
      </w:pPr>
    </w:lvl>
    <w:lvl w:ilvl="8" w:tplc="0409001B" w:tentative="1">
      <w:start w:val="1"/>
      <w:numFmt w:val="lowerRoman"/>
      <w:lvlText w:val="%9."/>
      <w:lvlJc w:val="right"/>
      <w:pPr>
        <w:ind w:left="6292" w:hanging="180"/>
      </w:pPr>
    </w:lvl>
  </w:abstractNum>
  <w:abstractNum w:abstractNumId="10" w15:restartNumberingAfterBreak="0">
    <w:nsid w:val="208A00BB"/>
    <w:multiLevelType w:val="hybridMultilevel"/>
    <w:tmpl w:val="01A43EC2"/>
    <w:lvl w:ilvl="0" w:tplc="4E8E0F7E">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6661F1"/>
    <w:multiLevelType w:val="hybridMultilevel"/>
    <w:tmpl w:val="B2F4CF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5A53D6"/>
    <w:multiLevelType w:val="multilevel"/>
    <w:tmpl w:val="E3D4F0EE"/>
    <w:lvl w:ilvl="0">
      <w:start w:val="7"/>
      <w:numFmt w:val="decimal"/>
      <w:lvlText w:val="%1"/>
      <w:lvlJc w:val="left"/>
      <w:pPr>
        <w:ind w:left="360" w:hanging="360"/>
      </w:pPr>
      <w:rPr>
        <w:rFonts w:hint="default"/>
      </w:rPr>
    </w:lvl>
    <w:lvl w:ilvl="1">
      <w:start w:val="2"/>
      <w:numFmt w:val="decimal"/>
      <w:lvlText w:val="%1.%2"/>
      <w:lvlJc w:val="left"/>
      <w:pPr>
        <w:ind w:left="771" w:hanging="360"/>
      </w:pPr>
      <w:rPr>
        <w:rFonts w:hint="default"/>
      </w:rPr>
    </w:lvl>
    <w:lvl w:ilvl="2">
      <w:start w:val="3"/>
      <w:numFmt w:val="decimal"/>
      <w:lvlText w:val="%1.%2.%3"/>
      <w:lvlJc w:val="left"/>
      <w:pPr>
        <w:ind w:left="1542" w:hanging="720"/>
      </w:pPr>
      <w:rPr>
        <w:rFonts w:hint="default"/>
      </w:rPr>
    </w:lvl>
    <w:lvl w:ilvl="3">
      <w:start w:val="1"/>
      <w:numFmt w:val="decimal"/>
      <w:lvlText w:val="%1.%2.%3.%4"/>
      <w:lvlJc w:val="left"/>
      <w:pPr>
        <w:ind w:left="1953" w:hanging="720"/>
      </w:pPr>
      <w:rPr>
        <w:rFonts w:hint="default"/>
      </w:rPr>
    </w:lvl>
    <w:lvl w:ilvl="4">
      <w:start w:val="1"/>
      <w:numFmt w:val="decimal"/>
      <w:lvlText w:val="%1.%2.%3.%4.%5"/>
      <w:lvlJc w:val="left"/>
      <w:pPr>
        <w:ind w:left="2724" w:hanging="1080"/>
      </w:pPr>
      <w:rPr>
        <w:rFonts w:hint="default"/>
      </w:rPr>
    </w:lvl>
    <w:lvl w:ilvl="5">
      <w:start w:val="1"/>
      <w:numFmt w:val="decimal"/>
      <w:lvlText w:val="%1.%2.%3.%4.%5.%6"/>
      <w:lvlJc w:val="left"/>
      <w:pPr>
        <w:ind w:left="3135" w:hanging="1080"/>
      </w:pPr>
      <w:rPr>
        <w:rFonts w:hint="default"/>
      </w:rPr>
    </w:lvl>
    <w:lvl w:ilvl="6">
      <w:start w:val="1"/>
      <w:numFmt w:val="decimal"/>
      <w:lvlText w:val="%1.%2.%3.%4.%5.%6.%7"/>
      <w:lvlJc w:val="left"/>
      <w:pPr>
        <w:ind w:left="3906" w:hanging="1440"/>
      </w:pPr>
      <w:rPr>
        <w:rFonts w:hint="default"/>
      </w:rPr>
    </w:lvl>
    <w:lvl w:ilvl="7">
      <w:start w:val="1"/>
      <w:numFmt w:val="decimal"/>
      <w:lvlText w:val="%1.%2.%3.%4.%5.%6.%7.%8"/>
      <w:lvlJc w:val="left"/>
      <w:pPr>
        <w:ind w:left="4317" w:hanging="1440"/>
      </w:pPr>
      <w:rPr>
        <w:rFonts w:hint="default"/>
      </w:rPr>
    </w:lvl>
    <w:lvl w:ilvl="8">
      <w:start w:val="1"/>
      <w:numFmt w:val="decimal"/>
      <w:lvlText w:val="%1.%2.%3.%4.%5.%6.%7.%8.%9"/>
      <w:lvlJc w:val="left"/>
      <w:pPr>
        <w:ind w:left="4728" w:hanging="1440"/>
      </w:pPr>
      <w:rPr>
        <w:rFonts w:hint="default"/>
      </w:rPr>
    </w:lvl>
  </w:abstractNum>
  <w:abstractNum w:abstractNumId="13" w15:restartNumberingAfterBreak="0">
    <w:nsid w:val="2AAF443D"/>
    <w:multiLevelType w:val="hybridMultilevel"/>
    <w:tmpl w:val="5C8278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983D0C"/>
    <w:multiLevelType w:val="multilevel"/>
    <w:tmpl w:val="659EFBD6"/>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5" w15:restartNumberingAfterBreak="0">
    <w:nsid w:val="423C35BA"/>
    <w:multiLevelType w:val="hybridMultilevel"/>
    <w:tmpl w:val="15722428"/>
    <w:lvl w:ilvl="0" w:tplc="0E04017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803B45"/>
    <w:multiLevelType w:val="hybridMultilevel"/>
    <w:tmpl w:val="9B849934"/>
    <w:lvl w:ilvl="0" w:tplc="24068660">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7" w15:restartNumberingAfterBreak="0">
    <w:nsid w:val="49FE5BF4"/>
    <w:multiLevelType w:val="hybridMultilevel"/>
    <w:tmpl w:val="2384CED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F7424EC"/>
    <w:multiLevelType w:val="hybridMultilevel"/>
    <w:tmpl w:val="5FC8CE7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0CB174D"/>
    <w:multiLevelType w:val="hybridMultilevel"/>
    <w:tmpl w:val="E5C43BFE"/>
    <w:lvl w:ilvl="0" w:tplc="5B6CA6AE">
      <w:start w:val="4"/>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0" w15:restartNumberingAfterBreak="0">
    <w:nsid w:val="79D66C57"/>
    <w:multiLevelType w:val="hybridMultilevel"/>
    <w:tmpl w:val="6FFC7CCE"/>
    <w:lvl w:ilvl="0" w:tplc="53EA94C2">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A281581"/>
    <w:multiLevelType w:val="hybridMultilevel"/>
    <w:tmpl w:val="AA96E2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DF13F2"/>
    <w:multiLevelType w:val="hybridMultilevel"/>
    <w:tmpl w:val="7C4878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C0473B"/>
    <w:multiLevelType w:val="hybridMultilevel"/>
    <w:tmpl w:val="D932CCA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CB04BA1"/>
    <w:multiLevelType w:val="hybridMultilevel"/>
    <w:tmpl w:val="2894003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30649140">
    <w:abstractNumId w:val="14"/>
  </w:num>
  <w:num w:numId="2" w16cid:durableId="1196456656">
    <w:abstractNumId w:val="2"/>
  </w:num>
  <w:num w:numId="3" w16cid:durableId="649358890">
    <w:abstractNumId w:val="19"/>
  </w:num>
  <w:num w:numId="4" w16cid:durableId="1488519898">
    <w:abstractNumId w:val="4"/>
  </w:num>
  <w:num w:numId="5" w16cid:durableId="1396583308">
    <w:abstractNumId w:val="16"/>
  </w:num>
  <w:num w:numId="6" w16cid:durableId="1526754088">
    <w:abstractNumId w:val="23"/>
  </w:num>
  <w:num w:numId="7" w16cid:durableId="1838184211">
    <w:abstractNumId w:val="15"/>
  </w:num>
  <w:num w:numId="8" w16cid:durableId="211774124">
    <w:abstractNumId w:val="1"/>
  </w:num>
  <w:num w:numId="9" w16cid:durableId="1088384880">
    <w:abstractNumId w:val="12"/>
  </w:num>
  <w:num w:numId="10" w16cid:durableId="1849320268">
    <w:abstractNumId w:val="13"/>
  </w:num>
  <w:num w:numId="11" w16cid:durableId="1407608260">
    <w:abstractNumId w:val="5"/>
  </w:num>
  <w:num w:numId="12" w16cid:durableId="1419600303">
    <w:abstractNumId w:val="24"/>
  </w:num>
  <w:num w:numId="13" w16cid:durableId="715468488">
    <w:abstractNumId w:val="17"/>
  </w:num>
  <w:num w:numId="14" w16cid:durableId="1566642578">
    <w:abstractNumId w:val="21"/>
  </w:num>
  <w:num w:numId="15" w16cid:durableId="978147508">
    <w:abstractNumId w:val="22"/>
  </w:num>
  <w:num w:numId="16" w16cid:durableId="55934528">
    <w:abstractNumId w:val="3"/>
  </w:num>
  <w:num w:numId="17" w16cid:durableId="1796018786">
    <w:abstractNumId w:val="18"/>
  </w:num>
  <w:num w:numId="18" w16cid:durableId="634680210">
    <w:abstractNumId w:val="7"/>
  </w:num>
  <w:num w:numId="19" w16cid:durableId="1063715265">
    <w:abstractNumId w:val="6"/>
  </w:num>
  <w:num w:numId="20" w16cid:durableId="1195146745">
    <w:abstractNumId w:val="9"/>
  </w:num>
  <w:num w:numId="21" w16cid:durableId="710808657">
    <w:abstractNumId w:val="8"/>
  </w:num>
  <w:num w:numId="22" w16cid:durableId="734164058">
    <w:abstractNumId w:val="0"/>
  </w:num>
  <w:num w:numId="23" w16cid:durableId="12460618">
    <w:abstractNumId w:val="20"/>
  </w:num>
  <w:num w:numId="24" w16cid:durableId="1792287400">
    <w:abstractNumId w:val="10"/>
  </w:num>
  <w:num w:numId="25" w16cid:durableId="19147745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666"/>
    <w:rsid w:val="00010C1D"/>
    <w:rsid w:val="00013D25"/>
    <w:rsid w:val="000231BE"/>
    <w:rsid w:val="00033863"/>
    <w:rsid w:val="00035F5B"/>
    <w:rsid w:val="0005166B"/>
    <w:rsid w:val="00057666"/>
    <w:rsid w:val="00064CAA"/>
    <w:rsid w:val="000930A1"/>
    <w:rsid w:val="000A203B"/>
    <w:rsid w:val="000C46B2"/>
    <w:rsid w:val="000C6487"/>
    <w:rsid w:val="000E768C"/>
    <w:rsid w:val="000F020D"/>
    <w:rsid w:val="000F1109"/>
    <w:rsid w:val="000F75D7"/>
    <w:rsid w:val="00111582"/>
    <w:rsid w:val="00117A06"/>
    <w:rsid w:val="0013045D"/>
    <w:rsid w:val="00140E48"/>
    <w:rsid w:val="00142B93"/>
    <w:rsid w:val="00150A67"/>
    <w:rsid w:val="00154029"/>
    <w:rsid w:val="00160707"/>
    <w:rsid w:val="00162187"/>
    <w:rsid w:val="001621AF"/>
    <w:rsid w:val="00170F11"/>
    <w:rsid w:val="00183000"/>
    <w:rsid w:val="00193EB7"/>
    <w:rsid w:val="001A3146"/>
    <w:rsid w:val="001B2E1E"/>
    <w:rsid w:val="001B32B2"/>
    <w:rsid w:val="001B7101"/>
    <w:rsid w:val="001C6686"/>
    <w:rsid w:val="001D4357"/>
    <w:rsid w:val="001E2AB4"/>
    <w:rsid w:val="001E2E81"/>
    <w:rsid w:val="00203BC2"/>
    <w:rsid w:val="002102E6"/>
    <w:rsid w:val="0021202B"/>
    <w:rsid w:val="0021748B"/>
    <w:rsid w:val="0022388D"/>
    <w:rsid w:val="00232A7B"/>
    <w:rsid w:val="00232AC6"/>
    <w:rsid w:val="00235C16"/>
    <w:rsid w:val="00243019"/>
    <w:rsid w:val="002662EF"/>
    <w:rsid w:val="00272EF5"/>
    <w:rsid w:val="00276A82"/>
    <w:rsid w:val="00277959"/>
    <w:rsid w:val="0029050E"/>
    <w:rsid w:val="00296FE5"/>
    <w:rsid w:val="002A112C"/>
    <w:rsid w:val="002A6486"/>
    <w:rsid w:val="002C3657"/>
    <w:rsid w:val="002D7733"/>
    <w:rsid w:val="002E699A"/>
    <w:rsid w:val="003004D5"/>
    <w:rsid w:val="003040A1"/>
    <w:rsid w:val="0031039A"/>
    <w:rsid w:val="00311CBA"/>
    <w:rsid w:val="0031625F"/>
    <w:rsid w:val="00316F92"/>
    <w:rsid w:val="00331D3B"/>
    <w:rsid w:val="003336B5"/>
    <w:rsid w:val="00335AAD"/>
    <w:rsid w:val="00345B9F"/>
    <w:rsid w:val="00350135"/>
    <w:rsid w:val="00352DE1"/>
    <w:rsid w:val="00355E98"/>
    <w:rsid w:val="00357270"/>
    <w:rsid w:val="0037444C"/>
    <w:rsid w:val="00374A0B"/>
    <w:rsid w:val="003B658F"/>
    <w:rsid w:val="003B6EB6"/>
    <w:rsid w:val="003B748E"/>
    <w:rsid w:val="003C0353"/>
    <w:rsid w:val="003C21DE"/>
    <w:rsid w:val="003C2B38"/>
    <w:rsid w:val="003C4F43"/>
    <w:rsid w:val="003F18D6"/>
    <w:rsid w:val="003F766A"/>
    <w:rsid w:val="004048CD"/>
    <w:rsid w:val="00407326"/>
    <w:rsid w:val="00424525"/>
    <w:rsid w:val="00426165"/>
    <w:rsid w:val="00436C58"/>
    <w:rsid w:val="00453793"/>
    <w:rsid w:val="00467E41"/>
    <w:rsid w:val="00482C8D"/>
    <w:rsid w:val="0048537F"/>
    <w:rsid w:val="00485FC3"/>
    <w:rsid w:val="004A1F15"/>
    <w:rsid w:val="004A24D6"/>
    <w:rsid w:val="004A292B"/>
    <w:rsid w:val="004A6176"/>
    <w:rsid w:val="004B1B4F"/>
    <w:rsid w:val="004B3533"/>
    <w:rsid w:val="004B669E"/>
    <w:rsid w:val="004C5FCA"/>
    <w:rsid w:val="004D6D6B"/>
    <w:rsid w:val="004E67C2"/>
    <w:rsid w:val="004E73B6"/>
    <w:rsid w:val="004F0C93"/>
    <w:rsid w:val="004F5514"/>
    <w:rsid w:val="005002D6"/>
    <w:rsid w:val="0050634D"/>
    <w:rsid w:val="00512F59"/>
    <w:rsid w:val="00513F55"/>
    <w:rsid w:val="005175BE"/>
    <w:rsid w:val="0052114B"/>
    <w:rsid w:val="00533F5B"/>
    <w:rsid w:val="0055589F"/>
    <w:rsid w:val="005574CC"/>
    <w:rsid w:val="005620A9"/>
    <w:rsid w:val="005635D1"/>
    <w:rsid w:val="00565F10"/>
    <w:rsid w:val="005802C1"/>
    <w:rsid w:val="00593DA2"/>
    <w:rsid w:val="00597EC5"/>
    <w:rsid w:val="005B5950"/>
    <w:rsid w:val="005D15C3"/>
    <w:rsid w:val="005D7455"/>
    <w:rsid w:val="005E39E2"/>
    <w:rsid w:val="005F689E"/>
    <w:rsid w:val="006057D9"/>
    <w:rsid w:val="006132C8"/>
    <w:rsid w:val="006354EA"/>
    <w:rsid w:val="0064239A"/>
    <w:rsid w:val="0064324C"/>
    <w:rsid w:val="0065354F"/>
    <w:rsid w:val="00656039"/>
    <w:rsid w:val="00661BD5"/>
    <w:rsid w:val="006630D8"/>
    <w:rsid w:val="0067284F"/>
    <w:rsid w:val="00672C51"/>
    <w:rsid w:val="00680EE0"/>
    <w:rsid w:val="0068357F"/>
    <w:rsid w:val="00683D2A"/>
    <w:rsid w:val="00691D14"/>
    <w:rsid w:val="00696ECB"/>
    <w:rsid w:val="006B37C6"/>
    <w:rsid w:val="006B6C62"/>
    <w:rsid w:val="006F4BFC"/>
    <w:rsid w:val="00710ED9"/>
    <w:rsid w:val="00714F58"/>
    <w:rsid w:val="00723561"/>
    <w:rsid w:val="007402FC"/>
    <w:rsid w:val="007559D9"/>
    <w:rsid w:val="007631BC"/>
    <w:rsid w:val="007714BB"/>
    <w:rsid w:val="00775706"/>
    <w:rsid w:val="007978C8"/>
    <w:rsid w:val="007B27C0"/>
    <w:rsid w:val="007C527E"/>
    <w:rsid w:val="007D124C"/>
    <w:rsid w:val="007D1E65"/>
    <w:rsid w:val="007D4CEE"/>
    <w:rsid w:val="007D5F63"/>
    <w:rsid w:val="007E6237"/>
    <w:rsid w:val="007F2D69"/>
    <w:rsid w:val="007F2EC2"/>
    <w:rsid w:val="007F4F9A"/>
    <w:rsid w:val="007F7715"/>
    <w:rsid w:val="008040F9"/>
    <w:rsid w:val="00820AF6"/>
    <w:rsid w:val="00850FE8"/>
    <w:rsid w:val="00864C5E"/>
    <w:rsid w:val="008755AF"/>
    <w:rsid w:val="00875D76"/>
    <w:rsid w:val="00877C36"/>
    <w:rsid w:val="00884E8F"/>
    <w:rsid w:val="008A16DF"/>
    <w:rsid w:val="008A74F0"/>
    <w:rsid w:val="008B196F"/>
    <w:rsid w:val="00912CFE"/>
    <w:rsid w:val="00914227"/>
    <w:rsid w:val="00915233"/>
    <w:rsid w:val="009204BE"/>
    <w:rsid w:val="00921452"/>
    <w:rsid w:val="00925039"/>
    <w:rsid w:val="009274CE"/>
    <w:rsid w:val="00930AAA"/>
    <w:rsid w:val="009333E8"/>
    <w:rsid w:val="00942BAF"/>
    <w:rsid w:val="009505E3"/>
    <w:rsid w:val="00963B72"/>
    <w:rsid w:val="009708AA"/>
    <w:rsid w:val="00992382"/>
    <w:rsid w:val="009B5801"/>
    <w:rsid w:val="009C0154"/>
    <w:rsid w:val="009D2F2A"/>
    <w:rsid w:val="009E7EF7"/>
    <w:rsid w:val="009F68DC"/>
    <w:rsid w:val="00A14126"/>
    <w:rsid w:val="00A23800"/>
    <w:rsid w:val="00A23985"/>
    <w:rsid w:val="00A46209"/>
    <w:rsid w:val="00A46D9C"/>
    <w:rsid w:val="00A53679"/>
    <w:rsid w:val="00A545E2"/>
    <w:rsid w:val="00A554D3"/>
    <w:rsid w:val="00A83EAE"/>
    <w:rsid w:val="00A91595"/>
    <w:rsid w:val="00A96AB8"/>
    <w:rsid w:val="00A97407"/>
    <w:rsid w:val="00AA19FF"/>
    <w:rsid w:val="00AA2A8A"/>
    <w:rsid w:val="00AB484A"/>
    <w:rsid w:val="00AB48D2"/>
    <w:rsid w:val="00AD4F6C"/>
    <w:rsid w:val="00AE2C46"/>
    <w:rsid w:val="00AE646D"/>
    <w:rsid w:val="00AE6AE5"/>
    <w:rsid w:val="00AF29B5"/>
    <w:rsid w:val="00AF6395"/>
    <w:rsid w:val="00B03FE4"/>
    <w:rsid w:val="00B043E7"/>
    <w:rsid w:val="00B04FFD"/>
    <w:rsid w:val="00B06F46"/>
    <w:rsid w:val="00B13441"/>
    <w:rsid w:val="00B14DF3"/>
    <w:rsid w:val="00B154E3"/>
    <w:rsid w:val="00B21371"/>
    <w:rsid w:val="00B267BF"/>
    <w:rsid w:val="00B43D0C"/>
    <w:rsid w:val="00B46917"/>
    <w:rsid w:val="00B54C91"/>
    <w:rsid w:val="00B558BB"/>
    <w:rsid w:val="00B57880"/>
    <w:rsid w:val="00B746B3"/>
    <w:rsid w:val="00BB24A8"/>
    <w:rsid w:val="00BB3514"/>
    <w:rsid w:val="00BB6299"/>
    <w:rsid w:val="00BC2609"/>
    <w:rsid w:val="00BE4375"/>
    <w:rsid w:val="00BF0C26"/>
    <w:rsid w:val="00BF37BF"/>
    <w:rsid w:val="00BF5DE0"/>
    <w:rsid w:val="00C0749B"/>
    <w:rsid w:val="00C136F9"/>
    <w:rsid w:val="00C212FA"/>
    <w:rsid w:val="00C3513A"/>
    <w:rsid w:val="00C411B5"/>
    <w:rsid w:val="00C41433"/>
    <w:rsid w:val="00C657B0"/>
    <w:rsid w:val="00C74A5C"/>
    <w:rsid w:val="00C92672"/>
    <w:rsid w:val="00C9496D"/>
    <w:rsid w:val="00CA6409"/>
    <w:rsid w:val="00CB55DD"/>
    <w:rsid w:val="00CB7677"/>
    <w:rsid w:val="00CC4635"/>
    <w:rsid w:val="00CD54B8"/>
    <w:rsid w:val="00CD6C0D"/>
    <w:rsid w:val="00D24295"/>
    <w:rsid w:val="00D268FD"/>
    <w:rsid w:val="00D31C51"/>
    <w:rsid w:val="00D3299F"/>
    <w:rsid w:val="00D40F3B"/>
    <w:rsid w:val="00D418E9"/>
    <w:rsid w:val="00D479AC"/>
    <w:rsid w:val="00D553D9"/>
    <w:rsid w:val="00D60BE5"/>
    <w:rsid w:val="00D65F43"/>
    <w:rsid w:val="00D703AD"/>
    <w:rsid w:val="00D7123D"/>
    <w:rsid w:val="00D80048"/>
    <w:rsid w:val="00D9488C"/>
    <w:rsid w:val="00D95396"/>
    <w:rsid w:val="00D96CA6"/>
    <w:rsid w:val="00DA0DC4"/>
    <w:rsid w:val="00DB2B6E"/>
    <w:rsid w:val="00DB78B6"/>
    <w:rsid w:val="00DC3244"/>
    <w:rsid w:val="00DD385E"/>
    <w:rsid w:val="00DD7F10"/>
    <w:rsid w:val="00DF3AFB"/>
    <w:rsid w:val="00E008BB"/>
    <w:rsid w:val="00E04BAE"/>
    <w:rsid w:val="00E12770"/>
    <w:rsid w:val="00E17307"/>
    <w:rsid w:val="00E1755A"/>
    <w:rsid w:val="00E3288A"/>
    <w:rsid w:val="00E3650D"/>
    <w:rsid w:val="00E36D55"/>
    <w:rsid w:val="00E40852"/>
    <w:rsid w:val="00E417F3"/>
    <w:rsid w:val="00E517F8"/>
    <w:rsid w:val="00E64DE7"/>
    <w:rsid w:val="00E65363"/>
    <w:rsid w:val="00E72A51"/>
    <w:rsid w:val="00E73E12"/>
    <w:rsid w:val="00E82CEB"/>
    <w:rsid w:val="00E84B16"/>
    <w:rsid w:val="00E851F3"/>
    <w:rsid w:val="00E92CA4"/>
    <w:rsid w:val="00EA4CC3"/>
    <w:rsid w:val="00EA7977"/>
    <w:rsid w:val="00EB3407"/>
    <w:rsid w:val="00EB4169"/>
    <w:rsid w:val="00EB43A8"/>
    <w:rsid w:val="00EB512D"/>
    <w:rsid w:val="00EC38D3"/>
    <w:rsid w:val="00ED3C0D"/>
    <w:rsid w:val="00ED3C50"/>
    <w:rsid w:val="00ED4E2A"/>
    <w:rsid w:val="00EE03CC"/>
    <w:rsid w:val="00EE4427"/>
    <w:rsid w:val="00EF216B"/>
    <w:rsid w:val="00EF5D5D"/>
    <w:rsid w:val="00F0255D"/>
    <w:rsid w:val="00F11E95"/>
    <w:rsid w:val="00F2399A"/>
    <w:rsid w:val="00F30684"/>
    <w:rsid w:val="00F3204C"/>
    <w:rsid w:val="00F5155F"/>
    <w:rsid w:val="00F5750D"/>
    <w:rsid w:val="00F6185C"/>
    <w:rsid w:val="00F66C84"/>
    <w:rsid w:val="00F764D5"/>
    <w:rsid w:val="00FA696D"/>
    <w:rsid w:val="00FC46E0"/>
    <w:rsid w:val="00FD35F1"/>
    <w:rsid w:val="00FF27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F207D"/>
  <w15:docId w15:val="{9E50EBDB-19F8-441A-8266-BB248C368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5E39E2"/>
    <w:pPr>
      <w:ind w:left="720"/>
      <w:contextualSpacing/>
    </w:pPr>
    <w:rPr>
      <w:rFonts w:eastAsiaTheme="minorHAnsi" w:cstheme="minorBidi"/>
      <w:sz w:val="24"/>
      <w:szCs w:val="22"/>
    </w:rPr>
  </w:style>
  <w:style w:type="paragraph" w:styleId="Header">
    <w:name w:val="header"/>
    <w:basedOn w:val="Normal"/>
    <w:link w:val="HeaderChar"/>
    <w:uiPriority w:val="99"/>
    <w:unhideWhenUsed/>
    <w:rsid w:val="00E1755A"/>
    <w:pPr>
      <w:tabs>
        <w:tab w:val="center" w:pos="4680"/>
        <w:tab w:val="right" w:pos="9360"/>
      </w:tabs>
    </w:pPr>
  </w:style>
  <w:style w:type="character" w:customStyle="1" w:styleId="HeaderChar">
    <w:name w:val="Header Char"/>
    <w:basedOn w:val="DefaultParagraphFont"/>
    <w:link w:val="Header"/>
    <w:uiPriority w:val="99"/>
    <w:rsid w:val="00E1755A"/>
  </w:style>
  <w:style w:type="paragraph" w:styleId="Footer">
    <w:name w:val="footer"/>
    <w:basedOn w:val="Normal"/>
    <w:link w:val="FooterChar"/>
    <w:uiPriority w:val="99"/>
    <w:unhideWhenUsed/>
    <w:rsid w:val="00E1755A"/>
    <w:pPr>
      <w:tabs>
        <w:tab w:val="center" w:pos="4680"/>
        <w:tab w:val="right" w:pos="9360"/>
      </w:tabs>
    </w:pPr>
  </w:style>
  <w:style w:type="character" w:customStyle="1" w:styleId="FooterChar">
    <w:name w:val="Footer Char"/>
    <w:basedOn w:val="DefaultParagraphFont"/>
    <w:link w:val="Footer"/>
    <w:uiPriority w:val="99"/>
    <w:rsid w:val="00E17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5253</Words>
  <Characters>30947</Characters>
  <Application>Microsoft Office Word</Application>
  <DocSecurity>0</DocSecurity>
  <Lines>1719</Lines>
  <Paragraphs>904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Ebeni Bermudez</dc:creator>
  <cp:lastModifiedBy>Ebeni (Elisa) Villarreal</cp:lastModifiedBy>
  <cp:revision>2</cp:revision>
  <cp:lastPrinted>2017-09-05T23:26:00Z</cp:lastPrinted>
  <dcterms:created xsi:type="dcterms:W3CDTF">2026-03-03T01:58:00Z</dcterms:created>
  <dcterms:modified xsi:type="dcterms:W3CDTF">2026-03-03T01:58:00Z</dcterms:modified>
</cp:coreProperties>
</file>