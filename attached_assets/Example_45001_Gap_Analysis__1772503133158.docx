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B4AC" w14:textId="75FE0BB7" w:rsidR="00D73C3D" w:rsidRDefault="001377F3">
      <w:pPr>
        <w:spacing w:before="4" w:line="100" w:lineRule="exact"/>
        <w:rPr>
          <w:sz w:val="10"/>
          <w:szCs w:val="10"/>
        </w:rPr>
      </w:pPr>
      <w:r>
        <w:rPr>
          <w:sz w:val="10"/>
          <w:szCs w:val="10"/>
        </w:rPr>
        <w:t xml:space="preserve">         </w:t>
      </w:r>
    </w:p>
    <w:p w14:paraId="7EA4EEF4" w14:textId="5847525F" w:rsidR="00D73C3D" w:rsidRDefault="00A272FA">
      <w:pPr>
        <w:tabs>
          <w:tab w:val="left" w:pos="9520"/>
        </w:tabs>
        <w:spacing w:before="11" w:line="520" w:lineRule="exact"/>
        <w:ind w:left="124"/>
        <w:rPr>
          <w:rFonts w:ascii="Calibri" w:eastAsia="Calibri" w:hAnsi="Calibri" w:cs="Calibri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0930" behindDoc="1" locked="0" layoutInCell="1" allowOverlap="1" wp14:anchorId="105D8FDA" wp14:editId="227E09B6">
                <wp:simplePos x="0" y="0"/>
                <wp:positionH relativeFrom="page">
                  <wp:posOffset>2205355</wp:posOffset>
                </wp:positionH>
                <wp:positionV relativeFrom="paragraph">
                  <wp:posOffset>859790</wp:posOffset>
                </wp:positionV>
                <wp:extent cx="4365625" cy="0"/>
                <wp:effectExtent l="5080" t="11430" r="10795" b="7620"/>
                <wp:wrapNone/>
                <wp:docPr id="2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5625" cy="0"/>
                          <a:chOff x="3473" y="1354"/>
                          <a:chExt cx="6875" cy="0"/>
                        </a:xfrm>
                      </wpg:grpSpPr>
                      <wps:wsp>
                        <wps:cNvPr id="21" name="Freeform 23"/>
                        <wps:cNvSpPr>
                          <a:spLocks/>
                        </wps:cNvSpPr>
                        <wps:spPr bwMode="auto">
                          <a:xfrm>
                            <a:off x="3473" y="1354"/>
                            <a:ext cx="6875" cy="0"/>
                          </a:xfrm>
                          <a:custGeom>
                            <a:avLst/>
                            <a:gdLst>
                              <a:gd name="T0" fmla="+- 0 3473 3473"/>
                              <a:gd name="T1" fmla="*/ T0 w 6875"/>
                              <a:gd name="T2" fmla="+- 0 10348 3473"/>
                              <a:gd name="T3" fmla="*/ T2 w 68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75">
                                <a:moveTo>
                                  <a:pt x="0" y="0"/>
                                </a:moveTo>
                                <a:lnTo>
                                  <a:pt x="6875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990075" id="Group 22" o:spid="_x0000_s1026" style="position:absolute;margin-left:173.65pt;margin-top:67.7pt;width:343.75pt;height:0;z-index:-5550;mso-position-horizontal-relative:page" coordorigin="3473,1354" coordsize="68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">
                <v:shape id="Freeform 23" o:spid="_x0000_s1027" style="position:absolute;left:3473;top:1354;width:6875;height:0;visibility:visible;mso-wrap-style:square;v-text-anchor:top" coordsize="6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" path="m,l6875,e" filled="f" strokeweight=".58pt">
                  <v:path arrowok="t" o:connecttype="custom" o:connectlocs="0,0;6875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0931" behindDoc="1" locked="0" layoutInCell="1" allowOverlap="1" wp14:anchorId="70645B42" wp14:editId="6ACC2137">
                <wp:simplePos x="0" y="0"/>
                <wp:positionH relativeFrom="page">
                  <wp:posOffset>2201545</wp:posOffset>
                </wp:positionH>
                <wp:positionV relativeFrom="paragraph">
                  <wp:posOffset>1136650</wp:posOffset>
                </wp:positionV>
                <wp:extent cx="4373245" cy="7620"/>
                <wp:effectExtent l="1270" t="2540" r="6985" b="8890"/>
                <wp:wrapNone/>
                <wp:docPr id="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3245" cy="7620"/>
                          <a:chOff x="3467" y="1790"/>
                          <a:chExt cx="6887" cy="12"/>
                        </a:xfrm>
                      </wpg:grpSpPr>
                      <wpg:grpSp>
                        <wpg:cNvPr id="10" name="Group 12"/>
                        <wpg:cNvGrpSpPr>
                          <a:grpSpLocks/>
                        </wpg:cNvGrpSpPr>
                        <wpg:grpSpPr bwMode="auto">
                          <a:xfrm>
                            <a:off x="3473" y="1796"/>
                            <a:ext cx="1913" cy="0"/>
                            <a:chOff x="3473" y="1796"/>
                            <a:chExt cx="1913" cy="0"/>
                          </a:xfrm>
                        </wpg:grpSpPr>
                        <wps:wsp>
                          <wps:cNvPr id="11" name="Freeform 21"/>
                          <wps:cNvSpPr>
                            <a:spLocks/>
                          </wps:cNvSpPr>
                          <wps:spPr bwMode="auto">
                            <a:xfrm>
                              <a:off x="3473" y="1796"/>
                              <a:ext cx="1913" cy="0"/>
                            </a:xfrm>
                            <a:custGeom>
                              <a:avLst/>
                              <a:gdLst>
                                <a:gd name="T0" fmla="+- 0 3473 3473"/>
                                <a:gd name="T1" fmla="*/ T0 w 1913"/>
                                <a:gd name="T2" fmla="+- 0 5386 3473"/>
                                <a:gd name="T3" fmla="*/ T2 w 191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913">
                                  <a:moveTo>
                                    <a:pt x="0" y="0"/>
                                  </a:moveTo>
                                  <a:lnTo>
                                    <a:pt x="1913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5387" y="1796"/>
                              <a:ext cx="10" cy="0"/>
                              <a:chOff x="5387" y="1796"/>
                              <a:chExt cx="10" cy="0"/>
                            </a:xfrm>
                          </wpg:grpSpPr>
                          <wps:wsp>
                            <wps:cNvPr id="13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5387" y="1796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5387 5387"/>
                                  <a:gd name="T1" fmla="*/ T0 w 10"/>
                                  <a:gd name="T2" fmla="+- 0 5396 5387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9" y="0"/>
                                    </a:lnTo>
                                  </a:path>
                                </a:pathLst>
                              </a:custGeom>
                              <a:noFill/>
                              <a:ln w="736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96" y="1796"/>
                                <a:ext cx="1644" cy="0"/>
                                <a:chOff x="5396" y="1796"/>
                                <a:chExt cx="1644" cy="0"/>
                              </a:xfrm>
                            </wpg:grpSpPr>
                            <wps:wsp>
                              <wps:cNvPr id="15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96" y="1796"/>
                                  <a:ext cx="1644" cy="0"/>
                                </a:xfrm>
                                <a:custGeom>
                                  <a:avLst/>
                                  <a:gdLst>
                                    <a:gd name="T0" fmla="+- 0 5396 5396"/>
                                    <a:gd name="T1" fmla="*/ T0 w 1644"/>
                                    <a:gd name="T2" fmla="+- 0 7041 5396"/>
                                    <a:gd name="T3" fmla="*/ T2 w 1644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644">
                                      <a:moveTo>
                                        <a:pt x="0" y="0"/>
                                      </a:moveTo>
                                      <a:lnTo>
                                        <a:pt x="164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41" y="1796"/>
                                  <a:ext cx="10" cy="0"/>
                                  <a:chOff x="7041" y="1796"/>
                                  <a:chExt cx="10" cy="0"/>
                                </a:xfrm>
                              </wpg:grpSpPr>
                              <wps:wsp>
                                <wps:cNvPr id="17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041" y="1796"/>
                                    <a:ext cx="10" cy="0"/>
                                  </a:xfrm>
                                  <a:custGeom>
                                    <a:avLst/>
                                    <a:gdLst>
                                      <a:gd name="T0" fmla="+- 0 7041 7041"/>
                                      <a:gd name="T1" fmla="*/ T0 w 10"/>
                                      <a:gd name="T2" fmla="+- 0 7050 7041"/>
                                      <a:gd name="T3" fmla="*/ T2 w 10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10">
                                        <a:moveTo>
                                          <a:pt x="0" y="0"/>
                                        </a:moveTo>
                                        <a:lnTo>
                                          <a:pt x="9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7366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8" name="Group 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050" y="1796"/>
                                    <a:ext cx="3298" cy="0"/>
                                    <a:chOff x="7050" y="1796"/>
                                    <a:chExt cx="3298" cy="0"/>
                                  </a:xfrm>
                                </wpg:grpSpPr>
                                <wps:wsp>
                                  <wps:cNvPr id="19" name="Freeform 1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7050" y="1796"/>
                                      <a:ext cx="3298" cy="0"/>
                                    </a:xfrm>
                                    <a:custGeom>
                                      <a:avLst/>
                                      <a:gdLst>
                                        <a:gd name="T0" fmla="+- 0 7050 7050"/>
                                        <a:gd name="T1" fmla="*/ T0 w 3298"/>
                                        <a:gd name="T2" fmla="+- 0 10348 7050"/>
                                        <a:gd name="T3" fmla="*/ T2 w 3298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3298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98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7366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8D3B50" id="Group 11" o:spid="_x0000_s1026" style="position:absolute;margin-left:173.35pt;margin-top:89.5pt;width:344.35pt;height:.6pt;z-index:-5549;mso-position-horizontal-relative:page" coordorigin="3467,1790" coordsize="688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">
                <v:group id="Group 12" o:spid="_x0000_s1027" style="position:absolute;left:3473;top:1796;width:1913;height:0" coordorigin="3473,1796" coordsize="19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21" o:spid="_x0000_s1028" style="position:absolute;left:3473;top:1796;width:1913;height:0;visibility:visible;mso-wrap-style:square;v-text-anchor:top" coordsize="19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" path="m,l1913,e" filled="f" strokeweight=".58pt">
                    <v:path arrowok="t" o:connecttype="custom" o:connectlocs="0,0;1913,0" o:connectangles="0,0"/>
                  </v:shape>
                  <v:group id="Group 13" o:spid="_x0000_s1029" style="position:absolute;left:5387;top:1796;width:10;height:0" coordorigin="5387,1796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Freeform 20" o:spid="_x0000_s1030" style="position:absolute;left:5387;top:1796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" path="m,l9,e" filled="f" strokeweight=".58pt">
                      <v:path arrowok="t" o:connecttype="custom" o:connectlocs="0,0;9,0" o:connectangles="0,0"/>
                    </v:shape>
                    <v:group id="Group 14" o:spid="_x0000_s1031" style="position:absolute;left:5396;top:1796;width:1644;height:0" coordorigin="5396,1796" coordsize="1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Freeform 19" o:spid="_x0000_s1032" style="position:absolute;left:5396;top:1796;width:1644;height:0;visibility:visible;mso-wrap-style:square;v-text-anchor:top" coordsize="16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" path="m,l1645,e" filled="f" strokeweight=".58pt">
                        <v:path arrowok="t" o:connecttype="custom" o:connectlocs="0,0;1645,0" o:connectangles="0,0"/>
                      </v:shape>
                      <v:group id="Group 15" o:spid="_x0000_s1033" style="position:absolute;left:7041;top:1796;width:10;height:0" coordorigin="7041,1796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Freeform 18" o:spid="_x0000_s1034" style="position:absolute;left:7041;top:1796;width:10;height:0;visibility:visible;mso-wrap-style:square;v-text-anchor:top" coordsize="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" path="m,l9,e" filled="f" strokeweight=".58pt">
                          <v:path arrowok="t" o:connecttype="custom" o:connectlocs="0,0;9,0" o:connectangles="0,0"/>
                        </v:shape>
                        <v:group id="Group 16" o:spid="_x0000_s1035" style="position:absolute;left:7050;top:1796;width:3298;height:0" coordorigin="7050,1796" coordsize="32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<v:shape id="Freeform 17" o:spid="_x0000_s1036" style="position:absolute;left:7050;top:1796;width:3298;height:0;visibility:visible;mso-wrap-style:square;v-text-anchor:top" coordsize="32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" path="m,l3298,e" filled="f" strokeweight=".58pt">
                            <v:path arrowok="t" o:connecttype="custom" o:connectlocs="0,0;3298,0" o:connectangles="0,0"/>
                          </v:shape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 w:rsidR="00E55700">
        <w:rPr>
          <w:rFonts w:ascii="Calibri" w:eastAsia="Calibri" w:hAnsi="Calibri" w:cs="Calibri"/>
          <w:b/>
          <w:w w:val="99"/>
          <w:sz w:val="44"/>
          <w:szCs w:val="44"/>
          <w:u w:val="single" w:color="000000"/>
        </w:rPr>
        <w:t xml:space="preserve"> </w:t>
      </w:r>
      <w:r w:rsidR="00E55700">
        <w:rPr>
          <w:rFonts w:ascii="Calibri" w:eastAsia="Calibri" w:hAnsi="Calibri" w:cs="Calibri"/>
          <w:b/>
          <w:sz w:val="44"/>
          <w:szCs w:val="44"/>
          <w:u w:val="single" w:color="000000"/>
        </w:rPr>
        <w:t xml:space="preserve">                      </w:t>
      </w:r>
      <w:r w:rsidR="00E55700">
        <w:rPr>
          <w:rFonts w:ascii="Calibri" w:eastAsia="Calibri" w:hAnsi="Calibri" w:cs="Calibri"/>
          <w:b/>
          <w:spacing w:val="28"/>
          <w:sz w:val="44"/>
          <w:szCs w:val="44"/>
          <w:u w:val="single" w:color="000000"/>
        </w:rPr>
        <w:t xml:space="preserve"> </w:t>
      </w:r>
      <w:r w:rsidR="00E55700">
        <w:rPr>
          <w:rFonts w:ascii="Calibri" w:eastAsia="Calibri" w:hAnsi="Calibri" w:cs="Calibri"/>
          <w:b/>
          <w:w w:val="99"/>
          <w:sz w:val="44"/>
          <w:szCs w:val="44"/>
          <w:u w:val="single" w:color="000000"/>
        </w:rPr>
        <w:t>I</w:t>
      </w:r>
      <w:r w:rsidR="00E55700">
        <w:rPr>
          <w:rFonts w:ascii="Calibri" w:eastAsia="Calibri" w:hAnsi="Calibri" w:cs="Calibri"/>
          <w:b/>
          <w:spacing w:val="1"/>
          <w:w w:val="99"/>
          <w:sz w:val="44"/>
          <w:szCs w:val="44"/>
          <w:u w:val="single" w:color="000000"/>
        </w:rPr>
        <w:t>S</w:t>
      </w:r>
      <w:r w:rsidR="00E55700">
        <w:rPr>
          <w:rFonts w:ascii="Calibri" w:eastAsia="Calibri" w:hAnsi="Calibri" w:cs="Calibri"/>
          <w:b/>
          <w:w w:val="99"/>
          <w:sz w:val="44"/>
          <w:szCs w:val="44"/>
          <w:u w:val="single" w:color="000000"/>
        </w:rPr>
        <w:t>O 45</w:t>
      </w:r>
      <w:r w:rsidR="00E55700">
        <w:rPr>
          <w:rFonts w:ascii="Calibri" w:eastAsia="Calibri" w:hAnsi="Calibri" w:cs="Calibri"/>
          <w:b/>
          <w:spacing w:val="1"/>
          <w:w w:val="99"/>
          <w:sz w:val="44"/>
          <w:szCs w:val="44"/>
          <w:u w:val="single" w:color="000000"/>
        </w:rPr>
        <w:t>0</w:t>
      </w:r>
      <w:r w:rsidR="00E55700">
        <w:rPr>
          <w:rFonts w:ascii="Calibri" w:eastAsia="Calibri" w:hAnsi="Calibri" w:cs="Calibri"/>
          <w:b/>
          <w:w w:val="99"/>
          <w:sz w:val="44"/>
          <w:szCs w:val="44"/>
          <w:u w:val="single" w:color="000000"/>
        </w:rPr>
        <w:t>01:20</w:t>
      </w:r>
      <w:r w:rsidR="00E55700">
        <w:rPr>
          <w:rFonts w:ascii="Calibri" w:eastAsia="Calibri" w:hAnsi="Calibri" w:cs="Calibri"/>
          <w:b/>
          <w:spacing w:val="1"/>
          <w:w w:val="99"/>
          <w:sz w:val="44"/>
          <w:szCs w:val="44"/>
          <w:u w:val="single" w:color="000000"/>
        </w:rPr>
        <w:t>1</w:t>
      </w:r>
      <w:r w:rsidR="00E55700">
        <w:rPr>
          <w:rFonts w:ascii="Calibri" w:eastAsia="Calibri" w:hAnsi="Calibri" w:cs="Calibri"/>
          <w:b/>
          <w:w w:val="99"/>
          <w:sz w:val="44"/>
          <w:szCs w:val="44"/>
          <w:u w:val="single" w:color="000000"/>
        </w:rPr>
        <w:t>8 Gap Analysis</w:t>
      </w:r>
      <w:r w:rsidR="00E55700">
        <w:rPr>
          <w:rFonts w:ascii="Calibri" w:eastAsia="Calibri" w:hAnsi="Calibri" w:cs="Calibri"/>
          <w:b/>
          <w:sz w:val="44"/>
          <w:szCs w:val="44"/>
          <w:u w:val="single" w:color="000000"/>
        </w:rPr>
        <w:tab/>
      </w:r>
    </w:p>
    <w:p w14:paraId="186FFB88" w14:textId="77777777" w:rsidR="00D73C3D" w:rsidRDefault="00D73C3D">
      <w:pPr>
        <w:spacing w:before="4" w:line="120" w:lineRule="exact"/>
        <w:rPr>
          <w:sz w:val="12"/>
          <w:szCs w:val="12"/>
        </w:rPr>
      </w:pPr>
    </w:p>
    <w:p w14:paraId="1B1151AC" w14:textId="77777777" w:rsidR="00D73C3D" w:rsidRDefault="00D73C3D">
      <w:pPr>
        <w:spacing w:line="200" w:lineRule="exact"/>
      </w:pPr>
    </w:p>
    <w:p w14:paraId="0276EEFB" w14:textId="77777777" w:rsidR="00D73C3D" w:rsidRDefault="00D73C3D">
      <w:pPr>
        <w:spacing w:line="200" w:lineRule="exact"/>
      </w:pPr>
    </w:p>
    <w:p w14:paraId="44ABC453" w14:textId="0BAFE8EA" w:rsidR="00D73C3D" w:rsidRDefault="00E55700" w:rsidP="00A61A9F">
      <w:pPr>
        <w:spacing w:before="23"/>
        <w:ind w:left="119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>C</w:t>
      </w:r>
      <w:r>
        <w:rPr>
          <w:rFonts w:ascii="Calibri" w:eastAsia="Calibri" w:hAnsi="Calibri" w:cs="Calibri"/>
          <w:b/>
          <w:spacing w:val="-1"/>
          <w:sz w:val="18"/>
          <w:szCs w:val="18"/>
        </w:rPr>
        <w:t>o</w:t>
      </w:r>
      <w:r>
        <w:rPr>
          <w:rFonts w:ascii="Calibri" w:eastAsia="Calibri" w:hAnsi="Calibri" w:cs="Calibri"/>
          <w:b/>
          <w:sz w:val="18"/>
          <w:szCs w:val="18"/>
        </w:rPr>
        <w:t>m</w:t>
      </w:r>
      <w:r>
        <w:rPr>
          <w:rFonts w:ascii="Calibri" w:eastAsia="Calibri" w:hAnsi="Calibri" w:cs="Calibri"/>
          <w:b/>
          <w:spacing w:val="-1"/>
          <w:sz w:val="18"/>
          <w:szCs w:val="18"/>
        </w:rPr>
        <w:t>p</w:t>
      </w:r>
      <w:r>
        <w:rPr>
          <w:rFonts w:ascii="Calibri" w:eastAsia="Calibri" w:hAnsi="Calibri" w:cs="Calibri"/>
          <w:b/>
          <w:sz w:val="18"/>
          <w:szCs w:val="18"/>
        </w:rPr>
        <w:t>a</w:t>
      </w:r>
      <w:r>
        <w:rPr>
          <w:rFonts w:ascii="Calibri" w:eastAsia="Calibri" w:hAnsi="Calibri" w:cs="Calibri"/>
          <w:b/>
          <w:spacing w:val="-1"/>
          <w:sz w:val="18"/>
          <w:szCs w:val="18"/>
        </w:rPr>
        <w:t>n</w:t>
      </w:r>
      <w:r>
        <w:rPr>
          <w:rFonts w:ascii="Calibri" w:eastAsia="Calibri" w:hAnsi="Calibri" w:cs="Calibri"/>
          <w:b/>
          <w:spacing w:val="1"/>
          <w:sz w:val="18"/>
          <w:szCs w:val="18"/>
        </w:rPr>
        <w:t>y</w:t>
      </w:r>
      <w:r>
        <w:rPr>
          <w:rFonts w:ascii="Calibri" w:eastAsia="Calibri" w:hAnsi="Calibri" w:cs="Calibri"/>
          <w:b/>
          <w:sz w:val="18"/>
          <w:szCs w:val="18"/>
        </w:rPr>
        <w:t>:</w:t>
      </w:r>
      <w:r>
        <w:rPr>
          <w:rFonts w:ascii="Calibri" w:eastAsia="Calibri" w:hAnsi="Calibri" w:cs="Calibri"/>
          <w:b/>
          <w:sz w:val="18"/>
          <w:szCs w:val="18"/>
        </w:rPr>
        <w:tab/>
      </w:r>
      <w:r>
        <w:rPr>
          <w:rFonts w:ascii="Calibri" w:eastAsia="Calibri" w:hAnsi="Calibri" w:cs="Calibri"/>
          <w:b/>
          <w:sz w:val="18"/>
          <w:szCs w:val="18"/>
        </w:rPr>
        <w:tab/>
      </w:r>
      <w:r>
        <w:rPr>
          <w:rFonts w:ascii="Calibri" w:eastAsia="Calibri" w:hAnsi="Calibri" w:cs="Calibri"/>
          <w:b/>
          <w:sz w:val="18"/>
          <w:szCs w:val="18"/>
        </w:rPr>
        <w:tab/>
      </w:r>
    </w:p>
    <w:p w14:paraId="68F1D5C2" w14:textId="77777777" w:rsidR="00A61A9F" w:rsidRDefault="00A61A9F" w:rsidP="00A61A9F">
      <w:pPr>
        <w:spacing w:before="23"/>
        <w:ind w:left="119"/>
        <w:rPr>
          <w:sz w:val="22"/>
          <w:szCs w:val="22"/>
        </w:rPr>
      </w:pPr>
    </w:p>
    <w:p w14:paraId="0C978B1B" w14:textId="283DD01F" w:rsidR="00D73C3D" w:rsidRDefault="00E55700" w:rsidP="00AA009C">
      <w:pPr>
        <w:tabs>
          <w:tab w:val="left" w:pos="7020"/>
        </w:tabs>
        <w:spacing w:line="200" w:lineRule="exact"/>
        <w:ind w:left="119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pacing w:val="-1"/>
          <w:sz w:val="18"/>
          <w:szCs w:val="18"/>
        </w:rPr>
        <w:t>Completed by</w:t>
      </w:r>
      <w:r>
        <w:rPr>
          <w:rFonts w:ascii="Calibri" w:eastAsia="Calibri" w:hAnsi="Calibri" w:cs="Calibri"/>
          <w:b/>
          <w:sz w:val="18"/>
          <w:szCs w:val="18"/>
        </w:rPr>
        <w:t>:</w:t>
      </w:r>
      <w:r w:rsidR="006013C2">
        <w:rPr>
          <w:rFonts w:ascii="Calibri" w:eastAsia="Calibri" w:hAnsi="Calibri" w:cs="Calibri"/>
          <w:b/>
          <w:sz w:val="18"/>
          <w:szCs w:val="18"/>
        </w:rPr>
        <w:tab/>
      </w:r>
      <w:r w:rsidR="006013C2">
        <w:rPr>
          <w:rFonts w:ascii="Calibri" w:eastAsia="Calibri" w:hAnsi="Calibri" w:cs="Calibri"/>
          <w:b/>
          <w:sz w:val="18"/>
          <w:szCs w:val="18"/>
        </w:rPr>
        <w:tab/>
      </w:r>
      <w:r w:rsidR="006013C2">
        <w:rPr>
          <w:rFonts w:ascii="Calibri" w:eastAsia="Calibri" w:hAnsi="Calibri" w:cs="Calibri"/>
          <w:b/>
          <w:sz w:val="18"/>
          <w:szCs w:val="18"/>
        </w:rPr>
        <w:tab/>
      </w:r>
    </w:p>
    <w:p w14:paraId="2CC05451" w14:textId="77777777" w:rsidR="00D73C3D" w:rsidRDefault="00D73C3D">
      <w:pPr>
        <w:spacing w:before="4" w:line="200" w:lineRule="exact"/>
      </w:pPr>
    </w:p>
    <w:p w14:paraId="7115F50B" w14:textId="6D1F59FD" w:rsidR="00D73C3D" w:rsidRDefault="00D73C3D">
      <w:pPr>
        <w:spacing w:before="9" w:line="160" w:lineRule="exact"/>
        <w:rPr>
          <w:sz w:val="16"/>
          <w:szCs w:val="16"/>
        </w:rPr>
      </w:pPr>
    </w:p>
    <w:p w14:paraId="726696A3" w14:textId="5498DE68" w:rsidR="00D73C3D" w:rsidRDefault="00E55700">
      <w:pPr>
        <w:ind w:left="1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x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 the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iz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64ADDDEE" w14:textId="77777777" w:rsidR="00D73C3D" w:rsidRDefault="00D73C3D">
      <w:pPr>
        <w:spacing w:line="120" w:lineRule="exact"/>
        <w:rPr>
          <w:sz w:val="12"/>
          <w:szCs w:val="12"/>
        </w:rPr>
      </w:pPr>
    </w:p>
    <w:p w14:paraId="7D27D0E5" w14:textId="16B42860" w:rsidR="00D73C3D" w:rsidRDefault="00E55700">
      <w:pPr>
        <w:spacing w:line="260" w:lineRule="exact"/>
        <w:ind w:left="1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z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x</w:t>
      </w:r>
      <w:r>
        <w:rPr>
          <w:rFonts w:ascii="Calibri" w:eastAsia="Calibri" w:hAnsi="Calibri" w:cs="Calibri"/>
          <w:b/>
          <w:sz w:val="22"/>
          <w:szCs w:val="22"/>
        </w:rPr>
        <w:t>t</w:t>
      </w:r>
    </w:p>
    <w:tbl>
      <w:tblPr>
        <w:tblW w:w="10389" w:type="dxa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718"/>
        <w:gridCol w:w="4140"/>
      </w:tblGrid>
      <w:tr w:rsidR="002D4B3B" w14:paraId="0D33675E" w14:textId="77777777" w:rsidTr="00F14548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B85CE6F" w14:textId="77777777" w:rsidR="002D4B3B" w:rsidRDefault="002D4B3B">
            <w:pPr>
              <w:spacing w:before="1" w:line="100" w:lineRule="exact"/>
              <w:rPr>
                <w:sz w:val="10"/>
                <w:szCs w:val="10"/>
              </w:rPr>
            </w:pPr>
          </w:p>
          <w:p w14:paraId="574D723B" w14:textId="77777777" w:rsidR="002D4B3B" w:rsidRDefault="002D4B3B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1242FA7" w14:textId="77777777" w:rsidR="002D4B3B" w:rsidRDefault="002D4B3B">
            <w:pPr>
              <w:spacing w:before="1" w:line="100" w:lineRule="exact"/>
              <w:rPr>
                <w:sz w:val="10"/>
                <w:szCs w:val="10"/>
              </w:rPr>
            </w:pPr>
          </w:p>
          <w:p w14:paraId="7444FAEC" w14:textId="77777777" w:rsidR="002D4B3B" w:rsidRDefault="002D4B3B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C6F7116" w14:textId="05E017CC" w:rsidR="002D4B3B" w:rsidRDefault="002D4B3B">
            <w:pPr>
              <w:spacing w:before="1" w:line="100" w:lineRule="exact"/>
              <w:rPr>
                <w:sz w:val="10"/>
                <w:szCs w:val="10"/>
              </w:rPr>
            </w:pPr>
          </w:p>
          <w:p w14:paraId="2A521D41" w14:textId="2E8EEBFA" w:rsidR="002D4B3B" w:rsidRPr="001C3C6E" w:rsidRDefault="00F14548" w:rsidP="00F14548">
            <w:pPr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18"/>
                <w:szCs w:val="18"/>
              </w:rPr>
              <w:t>Y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es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N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o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4699969A" w14:textId="7654FED4" w:rsidR="00730D3E" w:rsidRPr="00730D3E" w:rsidRDefault="00F14548" w:rsidP="0062773C">
            <w:pPr>
              <w:spacing w:line="200" w:lineRule="exact"/>
              <w:ind w:left="220" w:hanging="13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2D4B3B" w14:paraId="50D0EF81" w14:textId="77777777" w:rsidTr="00931F01">
        <w:trPr>
          <w:trHeight w:hRule="exact" w:val="1444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08113753" w14:textId="77777777" w:rsidR="002D4B3B" w:rsidRDefault="002D4B3B">
            <w:pPr>
              <w:spacing w:before="3"/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4.1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17842B25" w14:textId="77777777" w:rsidR="002D4B3B" w:rsidRDefault="002D4B3B">
            <w:pPr>
              <w:spacing w:before="3"/>
              <w:ind w:left="102" w:right="17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are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Hea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379DBDD7" w14:textId="77777777" w:rsidR="00F14548" w:rsidRDefault="00F14548" w:rsidP="00581A2C">
            <w:pPr>
              <w:ind w:left="90"/>
              <w:jc w:val="center"/>
              <w:rPr>
                <w:rFonts w:asciiTheme="minorHAnsi" w:hAnsiTheme="minorHAnsi" w:cstheme="minorHAnsi"/>
              </w:rPr>
            </w:pPr>
          </w:p>
          <w:p w14:paraId="463B8A06" w14:textId="1ED58DCF" w:rsidR="008340F3" w:rsidRPr="00581A2C" w:rsidRDefault="003A5EE4" w:rsidP="00581A2C">
            <w:pPr>
              <w:ind w:left="9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0953E911" w14:textId="77777777" w:rsidR="002D4B3B" w:rsidRDefault="002D4B3B" w:rsidP="00F14548">
            <w:pPr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64E3195" w14:textId="67F06E9D" w:rsidR="003A5EE4" w:rsidRDefault="006D7BBD" w:rsidP="006D7BB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I</w:t>
            </w:r>
            <w:r w:rsidR="005C3FF0">
              <w:rPr>
                <w:rFonts w:ascii="Calibri" w:eastAsia="Calibri" w:hAnsi="Calibri" w:cs="Calibri"/>
                <w:sz w:val="18"/>
                <w:szCs w:val="18"/>
              </w:rPr>
              <w:t xml:space="preserve">nternal and External Issues </w:t>
            </w:r>
            <w:r w:rsidR="0085174B">
              <w:rPr>
                <w:rFonts w:ascii="Calibri" w:eastAsia="Calibri" w:hAnsi="Calibri" w:cs="Calibri"/>
                <w:sz w:val="18"/>
                <w:szCs w:val="18"/>
              </w:rPr>
              <w:t xml:space="preserve">not addressed related to    </w:t>
            </w:r>
            <w:r w:rsidR="00BE2DA2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85174B">
              <w:rPr>
                <w:rFonts w:ascii="Calibri" w:eastAsia="Calibri" w:hAnsi="Calibri" w:cs="Calibri"/>
                <w:sz w:val="18"/>
                <w:szCs w:val="18"/>
              </w:rPr>
              <w:t xml:space="preserve">OHS. </w:t>
            </w:r>
          </w:p>
        </w:tc>
      </w:tr>
      <w:tr w:rsidR="00D73C3D" w14:paraId="70A427A6" w14:textId="77777777" w:rsidTr="00931F01">
        <w:trPr>
          <w:trHeight w:hRule="exact" w:val="705"/>
        </w:trPr>
        <w:tc>
          <w:tcPr>
            <w:tcW w:w="103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EB09" w14:textId="77777777" w:rsidR="00D73C3D" w:rsidRDefault="00D73C3D">
            <w:pPr>
              <w:spacing w:before="6" w:line="120" w:lineRule="exact"/>
              <w:rPr>
                <w:sz w:val="12"/>
                <w:szCs w:val="12"/>
              </w:rPr>
            </w:pPr>
          </w:p>
          <w:p w14:paraId="630A6DD6" w14:textId="59E77DE9" w:rsidR="00D92F66" w:rsidRPr="002A3C03" w:rsidRDefault="00581A2C">
            <w:pPr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3D89A93F" w14:textId="04DB7C13" w:rsidR="00D92F66" w:rsidRPr="00FC75BC" w:rsidRDefault="00FB359A" w:rsidP="00FC75BC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Develop matrix for internal and external issues.</w:t>
            </w:r>
            <w:r w:rsidR="004550B2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Consider integrating with the EMS system.</w:t>
            </w:r>
          </w:p>
          <w:p w14:paraId="3E23709E" w14:textId="7A89C706" w:rsidR="002D4B3B" w:rsidRDefault="002D4B3B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FC75BC" w14:paraId="341E1CD4" w14:textId="77777777" w:rsidTr="00931F01">
        <w:trPr>
          <w:trHeight w:hRule="exact" w:val="90"/>
        </w:trPr>
        <w:tc>
          <w:tcPr>
            <w:tcW w:w="10389" w:type="dxa"/>
            <w:gridSpan w:val="4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129D1" w14:textId="77777777" w:rsidR="00FC75BC" w:rsidRDefault="00FC75BC">
            <w:pPr>
              <w:spacing w:before="6" w:line="120" w:lineRule="exact"/>
              <w:rPr>
                <w:sz w:val="12"/>
                <w:szCs w:val="12"/>
              </w:rPr>
            </w:pPr>
          </w:p>
        </w:tc>
      </w:tr>
    </w:tbl>
    <w:p w14:paraId="64920BBB" w14:textId="77777777" w:rsidR="00D73C3D" w:rsidRDefault="00D73C3D">
      <w:pPr>
        <w:spacing w:before="5" w:line="240" w:lineRule="exact"/>
        <w:rPr>
          <w:sz w:val="24"/>
          <w:szCs w:val="24"/>
        </w:rPr>
      </w:pPr>
    </w:p>
    <w:p w14:paraId="51D8EBA9" w14:textId="77777777" w:rsidR="00D73C3D" w:rsidRDefault="00E55700">
      <w:pPr>
        <w:spacing w:before="16" w:line="260" w:lineRule="exact"/>
        <w:ind w:left="1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xpe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f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he</w:t>
      </w:r>
      <w:r>
        <w:rPr>
          <w:rFonts w:ascii="Calibri" w:eastAsia="Calibri" w:hAnsi="Calibri" w:cs="Calibri"/>
          <w:b/>
          <w:sz w:val="22"/>
          <w:szCs w:val="22"/>
        </w:rPr>
        <w:t xml:space="preserve">r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tere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ted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tbl>
      <w:tblPr>
        <w:tblW w:w="10389" w:type="dxa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718"/>
        <w:gridCol w:w="4140"/>
      </w:tblGrid>
      <w:tr w:rsidR="006013C2" w14:paraId="3EBA677D" w14:textId="77777777" w:rsidTr="00811B55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9D58D5C" w14:textId="77777777" w:rsidR="006013C2" w:rsidRDefault="006013C2">
            <w:pPr>
              <w:spacing w:before="4" w:line="100" w:lineRule="exact"/>
              <w:rPr>
                <w:sz w:val="10"/>
                <w:szCs w:val="10"/>
              </w:rPr>
            </w:pPr>
          </w:p>
          <w:p w14:paraId="609CC987" w14:textId="77777777" w:rsidR="006013C2" w:rsidRDefault="006013C2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9EC2857" w14:textId="77777777" w:rsidR="006013C2" w:rsidRDefault="006013C2">
            <w:pPr>
              <w:spacing w:before="4" w:line="100" w:lineRule="exact"/>
              <w:rPr>
                <w:sz w:val="10"/>
                <w:szCs w:val="10"/>
              </w:rPr>
            </w:pPr>
          </w:p>
          <w:p w14:paraId="73D48BD0" w14:textId="77777777" w:rsidR="006013C2" w:rsidRDefault="006013C2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45001:2018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0390E45" w14:textId="6D99E8F6" w:rsidR="006013C2" w:rsidRPr="004635AF" w:rsidRDefault="00811B55" w:rsidP="00811B55">
            <w:pPr>
              <w:ind w:left="280" w:hanging="280"/>
              <w:jc w:val="center"/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</w:pP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18"/>
                <w:szCs w:val="18"/>
              </w:rPr>
              <w:t>Y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es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N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o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3F266340" w14:textId="4DABD4C5" w:rsidR="006013C2" w:rsidRPr="004635AF" w:rsidRDefault="00811B55" w:rsidP="004635AF">
            <w:pPr>
              <w:spacing w:before="1" w:line="200" w:lineRule="exact"/>
              <w:ind w:left="220" w:hanging="130"/>
              <w:jc w:val="center"/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 w:themeColor="background1"/>
                <w:spacing w:val="-1"/>
                <w:position w:val="1"/>
                <w:sz w:val="18"/>
                <w:szCs w:val="18"/>
              </w:rPr>
              <w:t>Notes</w:t>
            </w:r>
          </w:p>
        </w:tc>
      </w:tr>
      <w:tr w:rsidR="00D73C3D" w14:paraId="75B5BA6D" w14:textId="77777777" w:rsidTr="00AF2BFD">
        <w:trPr>
          <w:trHeight w:hRule="exact" w:val="301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0210D11" w14:textId="77777777" w:rsidR="00D73C3D" w:rsidRDefault="00E55700">
            <w:pPr>
              <w:spacing w:before="5"/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4.2</w:t>
            </w:r>
          </w:p>
        </w:tc>
        <w:tc>
          <w:tcPr>
            <w:tcW w:w="953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FEF2CE" w14:textId="77777777" w:rsidR="00D73C3D" w:rsidRDefault="00E55700">
            <w:pPr>
              <w:spacing w:before="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045344" w14:paraId="36D05AC7" w14:textId="77777777" w:rsidTr="00811B55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7BDCF86" w14:textId="77777777" w:rsidR="00045344" w:rsidRDefault="00045344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F1F1F" w14:textId="77777777" w:rsidR="00045344" w:rsidRDefault="00045344">
            <w:pPr>
              <w:spacing w:line="200" w:lineRule="exact"/>
              <w:ind w:left="69" w:right="31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are</w:t>
            </w:r>
          </w:p>
          <w:p w14:paraId="4FE9C120" w14:textId="77777777" w:rsidR="00045344" w:rsidRDefault="00045344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  <w:p w14:paraId="55A2D2CC" w14:textId="77777777" w:rsidR="00045344" w:rsidRDefault="00045344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0437A" w14:textId="6D632197" w:rsidR="00045344" w:rsidRPr="00811B55" w:rsidRDefault="00AE39CB" w:rsidP="00811B5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A594A" w14:textId="62C5E7B8" w:rsidR="00045344" w:rsidRPr="00FB5220" w:rsidRDefault="00F63414" w:rsidP="00F63414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 Interested parties have not been identified related to OH&amp;S.  </w:t>
            </w:r>
          </w:p>
        </w:tc>
      </w:tr>
      <w:tr w:rsidR="00045344" w14:paraId="685629E8" w14:textId="77777777" w:rsidTr="00F8472F">
        <w:trPr>
          <w:trHeight w:hRule="exact" w:val="95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2375789" w14:textId="77777777" w:rsidR="00045344" w:rsidRDefault="00045344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61B67" w14:textId="77777777" w:rsidR="00045344" w:rsidRDefault="00045344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60F62957" w14:textId="77777777" w:rsidR="00045344" w:rsidRDefault="00045344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Hea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  <w:p w14:paraId="5E9CD029" w14:textId="77777777" w:rsidR="00045344" w:rsidRDefault="00045344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15E96" w14:textId="77777777" w:rsidR="00045344" w:rsidRDefault="00045344" w:rsidP="00811B5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4CB320" w14:textId="33053C4E" w:rsidR="007050A0" w:rsidRPr="00811B55" w:rsidRDefault="00F63414" w:rsidP="00811B5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078C7" w14:textId="55F2A6B5" w:rsidR="00045344" w:rsidRPr="00FB5220" w:rsidRDefault="00554BEE" w:rsidP="00554BEE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  </w:t>
            </w:r>
            <w:r w:rsidR="00710164">
              <w:rPr>
                <w:rFonts w:asciiTheme="minorHAnsi" w:eastAsia="Calibri" w:hAnsiTheme="minorHAnsi" w:cstheme="minorHAnsi"/>
                <w:sz w:val="18"/>
                <w:szCs w:val="18"/>
              </w:rPr>
              <w:t>Needs and expectations have not been identified for these interested parties related to the OH&amp;S</w:t>
            </w:r>
            <w:r w:rsidR="00482F96">
              <w:rPr>
                <w:rFonts w:asciiTheme="minorHAnsi" w:eastAsia="Calibri" w:hAnsiTheme="minorHAnsi" w:cstheme="minorHAnsi"/>
                <w:sz w:val="18"/>
                <w:szCs w:val="18"/>
              </w:rPr>
              <w:t>.</w:t>
            </w:r>
          </w:p>
        </w:tc>
      </w:tr>
      <w:tr w:rsidR="00045344" w14:paraId="13091D01" w14:textId="77777777" w:rsidTr="00931F01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4C928B49" w14:textId="77777777" w:rsidR="00045344" w:rsidRDefault="00045344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2CF65FD7" w14:textId="77777777" w:rsidR="00045344" w:rsidRDefault="00045344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ld</w:t>
            </w:r>
          </w:p>
          <w:p w14:paraId="02C7794D" w14:textId="77777777" w:rsidR="00045344" w:rsidRDefault="00045344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448E873B" w14:textId="0CEFDD64" w:rsidR="00045344" w:rsidRPr="00811B55" w:rsidRDefault="00710164" w:rsidP="00811B5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6F0E4F67" w14:textId="67F5C867" w:rsidR="00045344" w:rsidRPr="00FB5220" w:rsidRDefault="00482F96" w:rsidP="00E72103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BB1F76">
              <w:rPr>
                <w:rFonts w:ascii="Calibri" w:eastAsia="Calibri" w:hAnsi="Calibri" w:cs="Calibri"/>
                <w:sz w:val="18"/>
                <w:szCs w:val="18"/>
              </w:rPr>
              <w:t>Needs that are also legal requirements have not been identified</w:t>
            </w:r>
          </w:p>
        </w:tc>
      </w:tr>
      <w:tr w:rsidR="00D73C3D" w14:paraId="193D2EF6" w14:textId="77777777" w:rsidTr="00931F01">
        <w:trPr>
          <w:trHeight w:hRule="exact" w:val="778"/>
        </w:trPr>
        <w:tc>
          <w:tcPr>
            <w:tcW w:w="103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4BCD" w14:textId="77777777" w:rsidR="00942B94" w:rsidRPr="002A3C03" w:rsidRDefault="00942B94" w:rsidP="00942B94">
            <w:pPr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3D365415" w14:textId="16017281" w:rsidR="00942B94" w:rsidRDefault="004550B2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Consider integrating system. Develop an interested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parti</w:t>
            </w:r>
            <w:r w:rsidR="00D27F2B">
              <w:rPr>
                <w:rFonts w:ascii="Calibri" w:eastAsia="Calibri" w:hAnsi="Calibri" w:cs="Calibri"/>
                <w:sz w:val="18"/>
                <w:szCs w:val="18"/>
              </w:rPr>
              <w:t>es</w:t>
            </w:r>
            <w:proofErr w:type="gramEnd"/>
            <w:r w:rsidR="00D27F2B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 w:rsidR="00D27F2B">
              <w:rPr>
                <w:rFonts w:ascii="Calibri" w:eastAsia="Calibri" w:hAnsi="Calibri" w:cs="Calibri"/>
                <w:sz w:val="18"/>
                <w:szCs w:val="18"/>
              </w:rPr>
              <w:t>matrix</w:t>
            </w:r>
            <w:r w:rsidR="00903343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proofErr w:type="gramEnd"/>
            <w:r w:rsidR="00903343">
              <w:rPr>
                <w:rFonts w:ascii="Calibri" w:eastAsia="Calibri" w:hAnsi="Calibri" w:cs="Calibri"/>
                <w:sz w:val="18"/>
                <w:szCs w:val="18"/>
              </w:rPr>
              <w:t xml:space="preserve"> that includes monitoring and measurement</w:t>
            </w:r>
          </w:p>
          <w:p w14:paraId="24CE02CA" w14:textId="77777777" w:rsidR="00942B94" w:rsidRDefault="00942B94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31F0CDC" w14:textId="684471C8" w:rsidR="00942B94" w:rsidRDefault="00942B94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5B3F6171" w14:textId="77777777" w:rsidR="00D73C3D" w:rsidRDefault="00D73C3D">
      <w:pPr>
        <w:spacing w:before="5" w:line="240" w:lineRule="exact"/>
        <w:rPr>
          <w:sz w:val="24"/>
          <w:szCs w:val="24"/>
        </w:rPr>
      </w:pPr>
    </w:p>
    <w:p w14:paraId="298A103B" w14:textId="77777777" w:rsidR="00D73C3D" w:rsidRDefault="00E55700">
      <w:pPr>
        <w:spacing w:before="16" w:line="260" w:lineRule="exact"/>
        <w:ind w:left="1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Dete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 the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OH&amp;S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tem</w:t>
      </w:r>
    </w:p>
    <w:tbl>
      <w:tblPr>
        <w:tblW w:w="10389" w:type="dxa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718"/>
        <w:gridCol w:w="4140"/>
      </w:tblGrid>
      <w:tr w:rsidR="00F6137B" w14:paraId="25104F7F" w14:textId="77777777" w:rsidTr="00EE5144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09D7BA7" w14:textId="77777777" w:rsidR="00F6137B" w:rsidRDefault="00F6137B">
            <w:pPr>
              <w:spacing w:before="1" w:line="100" w:lineRule="exact"/>
              <w:rPr>
                <w:sz w:val="10"/>
                <w:szCs w:val="10"/>
              </w:rPr>
            </w:pPr>
          </w:p>
          <w:p w14:paraId="249D95CE" w14:textId="77777777" w:rsidR="00F6137B" w:rsidRDefault="00F6137B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C88B509" w14:textId="77777777" w:rsidR="00F6137B" w:rsidRDefault="00F6137B">
            <w:pPr>
              <w:spacing w:before="1" w:line="100" w:lineRule="exact"/>
              <w:rPr>
                <w:sz w:val="10"/>
                <w:szCs w:val="10"/>
              </w:rPr>
            </w:pPr>
          </w:p>
          <w:p w14:paraId="3395F2C3" w14:textId="77777777" w:rsidR="00F6137B" w:rsidRDefault="00F6137B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77BA70D3" w14:textId="21FBDC89" w:rsidR="00F6137B" w:rsidRDefault="00F6137B" w:rsidP="00F6137B">
            <w:pPr>
              <w:tabs>
                <w:tab w:val="left" w:pos="0"/>
                <w:tab w:val="left" w:pos="90"/>
              </w:tabs>
              <w:spacing w:line="200" w:lineRule="exact"/>
              <w:ind w:right="-4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18"/>
                <w:szCs w:val="18"/>
              </w:rPr>
              <w:t xml:space="preserve">  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18"/>
                <w:szCs w:val="18"/>
              </w:rPr>
              <w:t>Y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es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N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o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4E086BF" w14:textId="77777777" w:rsidR="00F6137B" w:rsidRDefault="00F6137B">
            <w:pPr>
              <w:spacing w:before="1" w:line="100" w:lineRule="exact"/>
              <w:rPr>
                <w:sz w:val="10"/>
                <w:szCs w:val="10"/>
              </w:rPr>
            </w:pPr>
          </w:p>
          <w:p w14:paraId="6371EFFB" w14:textId="5492B7D4" w:rsidR="00F6137B" w:rsidRPr="00EE5144" w:rsidRDefault="00F6137B" w:rsidP="00F6137B">
            <w:pPr>
              <w:spacing w:line="200" w:lineRule="exact"/>
              <w:ind w:left="22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EE5144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1A0081" w14:paraId="751E6F40" w14:textId="77777777" w:rsidTr="00EA1033">
        <w:trPr>
          <w:trHeight w:hRule="exact" w:val="679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C67068" w14:textId="77777777" w:rsidR="001A0081" w:rsidRDefault="001A0081">
            <w:pPr>
              <w:spacing w:before="3"/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4.3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34B9A" w14:textId="77777777" w:rsidR="001A0081" w:rsidRDefault="001A0081">
            <w:pPr>
              <w:spacing w:before="3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05083CAC" w14:textId="77777777" w:rsidR="001A0081" w:rsidRDefault="001A0081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C5147" w14:textId="00BAF174" w:rsidR="001A0081" w:rsidRPr="00F0232E" w:rsidRDefault="00D01966" w:rsidP="00F0232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81805" w14:textId="478D14BA" w:rsidR="001A0081" w:rsidRDefault="00D01966" w:rsidP="00EA1033">
            <w:pPr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Scope has not been identified as it relates to the OH&amp;S. </w:t>
            </w:r>
          </w:p>
        </w:tc>
      </w:tr>
      <w:tr w:rsidR="00D73C3D" w14:paraId="13CAB3D9" w14:textId="77777777" w:rsidTr="006B463C">
        <w:trPr>
          <w:trHeight w:hRule="exact" w:val="365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B9ED89F" w14:textId="77777777" w:rsidR="00D73C3D" w:rsidRDefault="00D73C3D"/>
        </w:tc>
        <w:tc>
          <w:tcPr>
            <w:tcW w:w="953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7E914AC" w14:textId="77777777" w:rsidR="00D73C3D" w:rsidRPr="00F0232E" w:rsidRDefault="00E55700" w:rsidP="001A0081">
            <w:p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 w:rsidRPr="00F0232E"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 w:rsidRPr="00F0232E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F0232E"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 w:rsidRPr="00F0232E"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 w:rsidRPr="00F0232E"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F0232E"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F0232E"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id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F0232E"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F0232E"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 w:rsidRPr="00F0232E">
              <w:rPr>
                <w:rFonts w:ascii="Calibri" w:eastAsia="Calibri" w:hAnsi="Calibri" w:cs="Calibri"/>
                <w:sz w:val="18"/>
                <w:szCs w:val="18"/>
              </w:rPr>
              <w:t>r:</w:t>
            </w:r>
          </w:p>
        </w:tc>
      </w:tr>
      <w:tr w:rsidR="001A0081" w14:paraId="141D6A2E" w14:textId="77777777" w:rsidTr="0015431A">
        <w:trPr>
          <w:trHeight w:hRule="exact" w:val="43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62497F" w14:textId="77777777" w:rsidR="001A0081" w:rsidRDefault="001A008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A79C8" w14:textId="77777777" w:rsidR="001A0081" w:rsidRDefault="001A008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4.1?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ED607" w14:textId="11ED9D8E" w:rsidR="001A0081" w:rsidRPr="00F0232E" w:rsidRDefault="00C87B83" w:rsidP="00F0232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81152" w14:textId="56D3AD4B" w:rsidR="001A0081" w:rsidRDefault="00851164" w:rsidP="0021571A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addressed – No scope</w:t>
            </w:r>
          </w:p>
        </w:tc>
      </w:tr>
      <w:tr w:rsidR="001A0081" w14:paraId="51DA421B" w14:textId="77777777" w:rsidTr="0015431A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7F360F" w14:textId="77777777" w:rsidR="001A0081" w:rsidRDefault="001A008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9C4FF" w14:textId="77777777" w:rsidR="001A0081" w:rsidRDefault="001A008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07176BE4" w14:textId="77777777" w:rsidR="001A0081" w:rsidRDefault="001A008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4.2?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2CA0B" w14:textId="11ABECF2" w:rsidR="001A0081" w:rsidRPr="00F0232E" w:rsidRDefault="00851164" w:rsidP="00F0232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72099" w14:textId="5CB0187E" w:rsidR="001A0081" w:rsidRDefault="00851164" w:rsidP="0060406E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Not addressed</w:t>
            </w:r>
          </w:p>
        </w:tc>
      </w:tr>
      <w:tr w:rsidR="001A0081" w14:paraId="56CA384E" w14:textId="77777777" w:rsidTr="00EA1033">
        <w:trPr>
          <w:trHeight w:hRule="exact" w:val="76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D26EC50" w14:textId="77777777" w:rsidR="001A0081" w:rsidRDefault="001A008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47F20" w14:textId="77777777" w:rsidR="001A0081" w:rsidRDefault="001A008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</w:p>
          <w:p w14:paraId="73CD9BBB" w14:textId="77777777" w:rsidR="001A0081" w:rsidRDefault="001A0081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C3C1C" w14:textId="18FE1491" w:rsidR="001A0081" w:rsidRPr="00F0232E" w:rsidRDefault="00237F26" w:rsidP="00F0232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D0373" w14:textId="7884B6BF" w:rsidR="001A0081" w:rsidRDefault="001A0081" w:rsidP="0060406E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A0081" w14:paraId="008CDBC6" w14:textId="77777777" w:rsidTr="001A0081">
        <w:trPr>
          <w:trHeight w:hRule="exact" w:val="544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EE6E6" w14:textId="77777777" w:rsidR="001A0081" w:rsidRDefault="001A008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CC1DF" w14:textId="77777777" w:rsidR="001A0081" w:rsidRDefault="001A008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66A52" w14:textId="35ED7407" w:rsidR="001A0081" w:rsidRPr="00F0232E" w:rsidRDefault="00237F26" w:rsidP="00F0232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 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010AF" w14:textId="05A8C3EC" w:rsidR="001A0081" w:rsidRDefault="007155EE" w:rsidP="00EA1033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There is only a scope as of now for Environmental. Consider integrating. </w:t>
            </w:r>
          </w:p>
        </w:tc>
      </w:tr>
      <w:tr w:rsidR="00D73C3D" w14:paraId="16602C42" w14:textId="77777777" w:rsidTr="00E2570B">
        <w:trPr>
          <w:trHeight w:hRule="exact" w:val="913"/>
        </w:trPr>
        <w:tc>
          <w:tcPr>
            <w:tcW w:w="1038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8098B" w14:textId="77777777" w:rsidR="00E2570B" w:rsidRPr="002A3C03" w:rsidRDefault="00E2570B" w:rsidP="00E2570B">
            <w:pPr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36D7F85F" w14:textId="6F04444F" w:rsidR="00D73C3D" w:rsidRDefault="00237F26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Consider identifying an integrated scope within an integrated EH&amp;S manual. </w:t>
            </w:r>
          </w:p>
        </w:tc>
      </w:tr>
    </w:tbl>
    <w:p w14:paraId="028E9375" w14:textId="0E949215" w:rsidR="00D73C3D" w:rsidRDefault="00D73C3D">
      <w:pPr>
        <w:spacing w:before="5" w:line="240" w:lineRule="exact"/>
        <w:rPr>
          <w:sz w:val="24"/>
          <w:szCs w:val="24"/>
        </w:rPr>
      </w:pPr>
    </w:p>
    <w:p w14:paraId="74B4F802" w14:textId="77777777" w:rsidR="009B3B1D" w:rsidRDefault="009B3B1D">
      <w:pPr>
        <w:spacing w:before="5" w:line="240" w:lineRule="exact"/>
        <w:rPr>
          <w:sz w:val="24"/>
          <w:szCs w:val="24"/>
        </w:rPr>
      </w:pPr>
    </w:p>
    <w:p w14:paraId="32BB9AD0" w14:textId="6843E875" w:rsidR="00935377" w:rsidRDefault="00A272FA">
      <w:pPr>
        <w:spacing w:before="16"/>
        <w:ind w:left="153"/>
        <w:rPr>
          <w:rFonts w:ascii="Calibri" w:eastAsia="Calibri" w:hAnsi="Calibri" w:cs="Calibri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0933" behindDoc="1" locked="0" layoutInCell="1" allowOverlap="1" wp14:anchorId="136D9B14" wp14:editId="1D47D85B">
                <wp:simplePos x="0" y="0"/>
                <wp:positionH relativeFrom="page">
                  <wp:posOffset>715645</wp:posOffset>
                </wp:positionH>
                <wp:positionV relativeFrom="paragraph">
                  <wp:posOffset>177800</wp:posOffset>
                </wp:positionV>
                <wp:extent cx="6580505" cy="1617345"/>
                <wp:effectExtent l="1270" t="0" r="0" b="190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050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266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4679"/>
                              <w:gridCol w:w="775"/>
                              <w:gridCol w:w="3960"/>
                            </w:tblGrid>
                            <w:tr w:rsidR="0015431A" w14:paraId="53AA0580" w14:textId="77777777" w:rsidTr="006603A4">
                              <w:trPr>
                                <w:trHeight w:hRule="exact" w:val="439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50DBFDE9" w14:textId="77777777" w:rsidR="0015431A" w:rsidRDefault="0015431A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22A8BBDF" w14:textId="77777777" w:rsidR="0015431A" w:rsidRDefault="0015431A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3E3C26E3" w14:textId="77777777" w:rsidR="0015431A" w:rsidRDefault="0015431A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24ACBA3E" w14:textId="77777777" w:rsidR="0015431A" w:rsidRDefault="0015431A">
                                  <w:pPr>
                                    <w:ind w:left="120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O 45001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2018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qui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5C3CD702" w14:textId="705457F9" w:rsidR="0015431A" w:rsidRDefault="0015431A" w:rsidP="006603A4">
                                  <w:pPr>
                                    <w:spacing w:line="200" w:lineRule="exact"/>
                                    <w:ind w:left="78" w:right="8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 w:rsidRPr="001C3C6E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spacing w:val="1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 w:rsidRPr="001C3C6E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18"/>
                                      <w:szCs w:val="18"/>
                                    </w:rPr>
                                    <w:t>s/No</w:t>
                                  </w:r>
                                </w:p>
                              </w:tc>
                              <w:tc>
                                <w:tcPr>
                                  <w:tcW w:w="396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2648D898" w14:textId="4361C47A" w:rsidR="0015431A" w:rsidRDefault="0015431A" w:rsidP="006603A4">
                                  <w:pPr>
                                    <w:spacing w:line="200" w:lineRule="exact"/>
                                    <w:ind w:left="22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18"/>
                                      <w:szCs w:val="1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15431A" w14:paraId="2DDB00EB" w14:textId="77777777" w:rsidTr="00712607">
                              <w:trPr>
                                <w:trHeight w:hRule="exact" w:val="1114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CA1E7E0" w14:textId="77777777" w:rsidR="0015431A" w:rsidRDefault="0015431A">
                                  <w:pPr>
                                    <w:spacing w:before="3"/>
                                    <w:ind w:left="273" w:right="273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4.4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A495731" w14:textId="56251E26" w:rsidR="0015431A" w:rsidRDefault="0015431A">
                                  <w:pPr>
                                    <w:spacing w:before="3"/>
                                    <w:ind w:left="102" w:right="206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ave 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 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 mai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 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ve 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 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 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racti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</w:p>
                                <w:p w14:paraId="5AA2ABF8" w14:textId="77777777" w:rsidR="0015431A" w:rsidRDefault="0015431A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45001?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vAlign w:val="center"/>
                                </w:tcPr>
                                <w:p w14:paraId="432BF54F" w14:textId="6D88FB0C" w:rsidR="0015431A" w:rsidRPr="00CB2E03" w:rsidRDefault="00EC0A1F" w:rsidP="00712607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96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1A9E5A0" w14:textId="2E213D7E" w:rsidR="0015431A" w:rsidRDefault="00EC0A1F" w:rsidP="00EC0A1F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 OH&amp;S processes have not been identified as of yet.</w:t>
                                  </w:r>
                                </w:p>
                              </w:tc>
                            </w:tr>
                            <w:tr w:rsidR="0015431A" w14:paraId="4DE477B6" w14:textId="77777777" w:rsidTr="00D90CBF">
                              <w:trPr>
                                <w:trHeight w:hRule="exact" w:val="885"/>
                              </w:trPr>
                              <w:tc>
                                <w:tcPr>
                                  <w:tcW w:w="10266" w:type="dxa"/>
                                  <w:gridSpan w:val="4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5C013CA" w14:textId="6C17BD99" w:rsidR="0015431A" w:rsidRDefault="0015431A">
                                  <w:pPr>
                                    <w:spacing w:before="4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  <w:t>Issues/Recommendations:</w:t>
                                  </w:r>
                                </w:p>
                                <w:p w14:paraId="45BF1063" w14:textId="4FE66FA1" w:rsidR="0015431A" w:rsidRDefault="0015431A" w:rsidP="00D20229">
                                  <w:pPr>
                                    <w:pStyle w:val="ListParagraph"/>
                                    <w:numPr>
                                      <w:ilvl w:val="0"/>
                                      <w:numId w:val="4"/>
                                    </w:numPr>
                                    <w:spacing w:before="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Consider adding</w:t>
                                  </w:r>
                                  <w:r w:rsidR="00D20229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identifying processes within a process map.  There is an opportunity at this point to also </w:t>
                                  </w:r>
                                  <w:r w:rsidR="00E03B08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integrate</w:t>
                                  </w:r>
                                  <w:r w:rsidR="00D20229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Environmental processes within the map. </w:t>
                                  </w:r>
                                  <w:r w:rsidR="008E17A0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This could also be part of the integrated EH&amp;S manual. </w:t>
                                  </w:r>
                                </w:p>
                              </w:tc>
                            </w:tr>
                          </w:tbl>
                          <w:p w14:paraId="50D16179" w14:textId="77777777" w:rsidR="0015431A" w:rsidRDefault="0015431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6D9B1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6.35pt;margin-top:14pt;width:518.15pt;height:127.35pt;z-index:-55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" filled="f" stroked="f">
                <v:textbox inset="0,0,0,0">
                  <w:txbxContent>
                    <w:tbl>
                      <w:tblPr>
                        <w:tblW w:w="10266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4679"/>
                        <w:gridCol w:w="775"/>
                        <w:gridCol w:w="3960"/>
                      </w:tblGrid>
                      <w:tr w:rsidR="0015431A" w14:paraId="53AA0580" w14:textId="77777777" w:rsidTr="006603A4">
                        <w:trPr>
                          <w:trHeight w:hRule="exact" w:val="439"/>
                        </w:trPr>
                        <w:tc>
                          <w:tcPr>
                            <w:tcW w:w="85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50DBFDE9" w14:textId="77777777" w:rsidR="0015431A" w:rsidRDefault="0015431A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2A8BBDF" w14:textId="77777777" w:rsidR="0015431A" w:rsidRDefault="0015431A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3E3C26E3" w14:textId="77777777" w:rsidR="0015431A" w:rsidRDefault="0015431A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4ACBA3E" w14:textId="77777777" w:rsidR="0015431A" w:rsidRDefault="0015431A">
                            <w:pPr>
                              <w:ind w:left="120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O 45001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2018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5C3CD702" w14:textId="705457F9" w:rsidR="0015431A" w:rsidRDefault="0015431A" w:rsidP="006603A4">
                            <w:pPr>
                              <w:spacing w:line="200" w:lineRule="exact"/>
                              <w:ind w:left="78" w:right="80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 w:rsidRPr="001C3C6E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pacing w:val="1"/>
                                <w:sz w:val="18"/>
                                <w:szCs w:val="18"/>
                              </w:rPr>
                              <w:t>Y</w:t>
                            </w:r>
                            <w:r w:rsidRPr="001C3C6E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pacing w:val="-1"/>
                                <w:sz w:val="18"/>
                                <w:szCs w:val="18"/>
                              </w:rPr>
                              <w:t>s/No</w:t>
                            </w:r>
                          </w:p>
                        </w:tc>
                        <w:tc>
                          <w:tcPr>
                            <w:tcW w:w="396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2648D898" w14:textId="4361C47A" w:rsidR="0015431A" w:rsidRDefault="0015431A" w:rsidP="006603A4">
                            <w:pPr>
                              <w:spacing w:line="200" w:lineRule="exact"/>
                              <w:ind w:left="220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>Notes</w:t>
                            </w:r>
                          </w:p>
                        </w:tc>
                      </w:tr>
                      <w:tr w:rsidR="0015431A" w14:paraId="2DDB00EB" w14:textId="77777777" w:rsidTr="00712607">
                        <w:trPr>
                          <w:trHeight w:hRule="exact" w:val="1114"/>
                        </w:trPr>
                        <w:tc>
                          <w:tcPr>
                            <w:tcW w:w="85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CA1E7E0" w14:textId="77777777" w:rsidR="0015431A" w:rsidRDefault="0015431A">
                            <w:pPr>
                              <w:spacing w:before="3"/>
                              <w:ind w:left="273" w:right="273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4.4</w:t>
                            </w:r>
                          </w:p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A495731" w14:textId="56251E26" w:rsidR="0015431A" w:rsidRDefault="0015431A">
                            <w:pPr>
                              <w:spacing w:before="3"/>
                              <w:ind w:left="102" w:right="206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ave 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 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 mai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 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ve 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 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eed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 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racti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cco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ith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qu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  <w:p w14:paraId="5AA2ABF8" w14:textId="77777777" w:rsidR="0015431A" w:rsidRDefault="0015431A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45001?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vAlign w:val="center"/>
                          </w:tcPr>
                          <w:p w14:paraId="432BF54F" w14:textId="6D88FB0C" w:rsidR="0015431A" w:rsidRPr="00CB2E03" w:rsidRDefault="00EC0A1F" w:rsidP="0071260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96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1A9E5A0" w14:textId="2E213D7E" w:rsidR="0015431A" w:rsidRDefault="00EC0A1F" w:rsidP="00EC0A1F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 OH&amp;S processes have not been identified as of yet.</w:t>
                            </w:r>
                          </w:p>
                        </w:tc>
                      </w:tr>
                      <w:tr w:rsidR="0015431A" w14:paraId="4DE477B6" w14:textId="77777777" w:rsidTr="00D90CBF">
                        <w:trPr>
                          <w:trHeight w:hRule="exact" w:val="885"/>
                        </w:trPr>
                        <w:tc>
                          <w:tcPr>
                            <w:tcW w:w="10266" w:type="dxa"/>
                            <w:gridSpan w:val="4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5C013CA" w14:textId="6C17BD99" w:rsidR="0015431A" w:rsidRDefault="0015431A">
                            <w:pPr>
                              <w:spacing w:before="4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  <w:t>Issues/Recommendations:</w:t>
                            </w:r>
                          </w:p>
                          <w:p w14:paraId="45BF1063" w14:textId="4FE66FA1" w:rsidR="0015431A" w:rsidRDefault="0015431A" w:rsidP="00D202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Consider adding</w:t>
                            </w:r>
                            <w:r w:rsidR="00D20229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identifying processes within a process map.  There is an opportunity at this point to also </w:t>
                            </w:r>
                            <w:r w:rsidR="00E03B08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integrate</w:t>
                            </w:r>
                            <w:r w:rsidR="00D20229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Environmental processes within the map. </w:t>
                            </w:r>
                            <w:r w:rsidR="008E17A0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This could also be part of the integrated EH&amp;S manual. </w:t>
                            </w:r>
                          </w:p>
                        </w:tc>
                      </w:tr>
                    </w:tbl>
                    <w:p w14:paraId="50D16179" w14:textId="77777777" w:rsidR="0015431A" w:rsidRDefault="0015431A"/>
                  </w:txbxContent>
                </v:textbox>
                <w10:wrap anchorx="page"/>
              </v:shape>
            </w:pict>
          </mc:Fallback>
        </mc:AlternateConten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z w:val="22"/>
          <w:szCs w:val="22"/>
        </w:rPr>
        <w:t>4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z w:val="22"/>
          <w:szCs w:val="22"/>
        </w:rPr>
        <w:t>OH&amp;S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Mana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E55700">
        <w:rPr>
          <w:rFonts w:ascii="Calibri" w:eastAsia="Calibri" w:hAnsi="Calibri" w:cs="Calibri"/>
          <w:b/>
          <w:sz w:val="22"/>
          <w:szCs w:val="22"/>
        </w:rPr>
        <w:t>me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 w:rsidR="00E55700">
        <w:rPr>
          <w:rFonts w:ascii="Calibri" w:eastAsia="Calibri" w:hAnsi="Calibri" w:cs="Calibri"/>
          <w:b/>
          <w:sz w:val="22"/>
          <w:szCs w:val="22"/>
        </w:rPr>
        <w:t>t</w:t>
      </w:r>
      <w:r w:rsidR="00E55700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Sy</w:t>
      </w:r>
      <w:r w:rsidR="00E55700">
        <w:rPr>
          <w:rFonts w:ascii="Calibri" w:eastAsia="Calibri" w:hAnsi="Calibri" w:cs="Calibri"/>
          <w:b/>
          <w:sz w:val="22"/>
          <w:szCs w:val="22"/>
        </w:rPr>
        <w:t>st</w:t>
      </w:r>
      <w:r w:rsidR="00FA22A0">
        <w:rPr>
          <w:rFonts w:ascii="Calibri" w:eastAsia="Calibri" w:hAnsi="Calibri" w:cs="Calibri"/>
          <w:b/>
          <w:sz w:val="22"/>
          <w:szCs w:val="22"/>
        </w:rPr>
        <w:t>em</w:t>
      </w:r>
    </w:p>
    <w:tbl>
      <w:tblPr>
        <w:tblpPr w:leftFromText="180" w:rightFromText="180" w:vertAnchor="text" w:horzAnchor="margin" w:tblpY="3764"/>
        <w:tblW w:w="10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4674"/>
        <w:gridCol w:w="810"/>
        <w:gridCol w:w="3960"/>
      </w:tblGrid>
      <w:tr w:rsidR="00F47E80" w14:paraId="1ED68E15" w14:textId="77777777" w:rsidTr="002C3C7C">
        <w:trPr>
          <w:trHeight w:hRule="exact" w:val="909"/>
        </w:trPr>
        <w:tc>
          <w:tcPr>
            <w:tcW w:w="1034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3C821" w14:textId="77777777" w:rsidR="00F47E80" w:rsidRDefault="00F47E80" w:rsidP="00F47E80">
            <w:pPr>
              <w:spacing w:before="4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</w:t>
            </w:r>
          </w:p>
          <w:p w14:paraId="57018A3B" w14:textId="77777777" w:rsidR="00F47E80" w:rsidRDefault="00F47E80" w:rsidP="00F47E80">
            <w:pPr>
              <w:spacing w:line="120" w:lineRule="exact"/>
              <w:rPr>
                <w:sz w:val="12"/>
                <w:szCs w:val="12"/>
              </w:rPr>
            </w:pPr>
          </w:p>
          <w:p w14:paraId="7120D704" w14:textId="77777777" w:rsidR="00F47E80" w:rsidRDefault="00F47E80" w:rsidP="00F47E80">
            <w:pPr>
              <w:spacing w:line="260" w:lineRule="exact"/>
              <w:ind w:left="11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eade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tm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</w:p>
          <w:p w14:paraId="2932D9B4" w14:textId="77777777" w:rsidR="00F47E80" w:rsidRDefault="00F47E80" w:rsidP="00AF17AC">
            <w:pPr>
              <w:spacing w:before="4" w:line="100" w:lineRule="exact"/>
              <w:jc w:val="center"/>
              <w:rPr>
                <w:sz w:val="10"/>
                <w:szCs w:val="10"/>
              </w:rPr>
            </w:pPr>
          </w:p>
        </w:tc>
      </w:tr>
      <w:tr w:rsidR="00CB2E03" w14:paraId="10DDEA70" w14:textId="77777777" w:rsidTr="00AF17AC">
        <w:trPr>
          <w:trHeight w:hRule="exact" w:val="442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E55642A" w14:textId="77777777" w:rsidR="00CB2E03" w:rsidRDefault="00CB2E03" w:rsidP="00AF17AC">
            <w:pPr>
              <w:spacing w:before="4" w:line="100" w:lineRule="exact"/>
              <w:rPr>
                <w:sz w:val="10"/>
                <w:szCs w:val="10"/>
              </w:rPr>
            </w:pPr>
          </w:p>
          <w:p w14:paraId="7CF069BC" w14:textId="77777777" w:rsidR="00CB2E03" w:rsidRDefault="00CB2E03" w:rsidP="00AF17AC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2E154044" w14:textId="77777777" w:rsidR="00CB2E03" w:rsidRDefault="00CB2E03" w:rsidP="00AF17AC">
            <w:pPr>
              <w:spacing w:before="4" w:line="100" w:lineRule="exact"/>
              <w:rPr>
                <w:sz w:val="10"/>
                <w:szCs w:val="10"/>
              </w:rPr>
            </w:pPr>
          </w:p>
          <w:p w14:paraId="004F4AFF" w14:textId="77777777" w:rsidR="00CB2E03" w:rsidRDefault="00CB2E03" w:rsidP="00AF17AC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7CFCC763" w14:textId="77777777" w:rsidR="00CB2E03" w:rsidRDefault="00CB2E03" w:rsidP="00AF17AC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18"/>
                <w:szCs w:val="18"/>
              </w:rPr>
              <w:t>Y</w:t>
            </w:r>
            <w:r w:rsidRPr="001C3C6E"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  <w:spacing w:val="-1"/>
                <w:sz w:val="18"/>
                <w:szCs w:val="18"/>
              </w:rPr>
              <w:t>s/No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087A2E5C" w14:textId="77777777" w:rsidR="00CB2E03" w:rsidRDefault="00CB2E03" w:rsidP="00AF17AC">
            <w:pPr>
              <w:spacing w:before="4" w:line="100" w:lineRule="exact"/>
              <w:jc w:val="center"/>
              <w:rPr>
                <w:sz w:val="10"/>
                <w:szCs w:val="10"/>
              </w:rPr>
            </w:pPr>
          </w:p>
          <w:p w14:paraId="525137FE" w14:textId="77777777" w:rsidR="00CB2E03" w:rsidRPr="003A4DA6" w:rsidRDefault="00CB2E03" w:rsidP="00AF17AC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3A4DA6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CB2E03" w14:paraId="2059892F" w14:textId="77777777" w:rsidTr="00AF17AC">
        <w:trPr>
          <w:trHeight w:hRule="exact" w:val="454"/>
        </w:trPr>
        <w:tc>
          <w:tcPr>
            <w:tcW w:w="9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C777207" w14:textId="77777777" w:rsidR="00CB2E03" w:rsidRDefault="00CB2E03" w:rsidP="00AF17AC">
            <w:pPr>
              <w:spacing w:line="200" w:lineRule="exact"/>
            </w:pPr>
          </w:p>
          <w:p w14:paraId="7D5E37E1" w14:textId="77777777" w:rsidR="00CB2E03" w:rsidRDefault="00CB2E03" w:rsidP="00AF17AC">
            <w:pPr>
              <w:spacing w:line="200" w:lineRule="exact"/>
            </w:pPr>
          </w:p>
          <w:p w14:paraId="22929B91" w14:textId="77777777" w:rsidR="00CB2E03" w:rsidRDefault="00CB2E03" w:rsidP="00AF17AC">
            <w:pPr>
              <w:spacing w:line="200" w:lineRule="exact"/>
            </w:pPr>
          </w:p>
          <w:p w14:paraId="6D66C1A5" w14:textId="77777777" w:rsidR="00CB2E03" w:rsidRDefault="00CB2E03" w:rsidP="00AF17AC">
            <w:pPr>
              <w:spacing w:line="200" w:lineRule="exact"/>
            </w:pPr>
          </w:p>
          <w:p w14:paraId="1A1FCB15" w14:textId="77777777" w:rsidR="00CB2E03" w:rsidRDefault="00CB2E03" w:rsidP="00AF17AC">
            <w:pPr>
              <w:spacing w:line="200" w:lineRule="exact"/>
            </w:pPr>
          </w:p>
          <w:p w14:paraId="50BEAD15" w14:textId="77777777" w:rsidR="00CB2E03" w:rsidRDefault="00CB2E03" w:rsidP="00AF17AC">
            <w:pPr>
              <w:spacing w:line="200" w:lineRule="exact"/>
            </w:pPr>
          </w:p>
          <w:p w14:paraId="3E02F145" w14:textId="77777777" w:rsidR="00CB2E03" w:rsidRDefault="00CB2E03" w:rsidP="00AF17AC">
            <w:pPr>
              <w:spacing w:line="200" w:lineRule="exact"/>
            </w:pPr>
          </w:p>
          <w:p w14:paraId="11EEBA76" w14:textId="77777777" w:rsidR="00CB2E03" w:rsidRDefault="00CB2E03" w:rsidP="00AF17AC">
            <w:pPr>
              <w:spacing w:line="200" w:lineRule="exact"/>
            </w:pPr>
          </w:p>
          <w:p w14:paraId="0E7404E8" w14:textId="77777777" w:rsidR="00CB2E03" w:rsidRDefault="00CB2E03" w:rsidP="00AF17AC">
            <w:pPr>
              <w:spacing w:line="200" w:lineRule="exact"/>
            </w:pPr>
          </w:p>
          <w:p w14:paraId="13ECE910" w14:textId="77777777" w:rsidR="00CB2E03" w:rsidRDefault="00CB2E03" w:rsidP="00AF17AC">
            <w:pPr>
              <w:spacing w:line="200" w:lineRule="exact"/>
            </w:pPr>
          </w:p>
          <w:p w14:paraId="02B5C7CF" w14:textId="77777777" w:rsidR="00CB2E03" w:rsidRDefault="00CB2E03" w:rsidP="00AF17AC">
            <w:pPr>
              <w:spacing w:line="200" w:lineRule="exact"/>
            </w:pPr>
          </w:p>
          <w:p w14:paraId="12BEFE22" w14:textId="77777777" w:rsidR="00CB2E03" w:rsidRDefault="00CB2E03" w:rsidP="00AF17AC">
            <w:pPr>
              <w:spacing w:line="200" w:lineRule="exact"/>
            </w:pPr>
          </w:p>
          <w:p w14:paraId="44281F18" w14:textId="77777777" w:rsidR="00CB2E03" w:rsidRDefault="00CB2E03" w:rsidP="00AF17AC">
            <w:pPr>
              <w:spacing w:line="200" w:lineRule="exact"/>
            </w:pPr>
          </w:p>
          <w:p w14:paraId="523DA3CD" w14:textId="77777777" w:rsidR="00CB2E03" w:rsidRDefault="00CB2E03" w:rsidP="00AF17AC">
            <w:pPr>
              <w:spacing w:line="200" w:lineRule="exact"/>
            </w:pPr>
          </w:p>
          <w:p w14:paraId="21C1BF46" w14:textId="77777777" w:rsidR="00CB2E03" w:rsidRDefault="00CB2E03" w:rsidP="00AF17AC">
            <w:pPr>
              <w:spacing w:line="200" w:lineRule="exact"/>
            </w:pPr>
          </w:p>
          <w:p w14:paraId="20D3A511" w14:textId="77777777" w:rsidR="00CB2E03" w:rsidRDefault="00CB2E03" w:rsidP="00AF17AC">
            <w:pPr>
              <w:spacing w:line="200" w:lineRule="exact"/>
            </w:pPr>
          </w:p>
          <w:p w14:paraId="72703F56" w14:textId="77777777" w:rsidR="00CB2E03" w:rsidRDefault="00CB2E03" w:rsidP="00AF17AC">
            <w:pPr>
              <w:spacing w:line="200" w:lineRule="exact"/>
            </w:pPr>
          </w:p>
          <w:p w14:paraId="573AAEFE" w14:textId="77777777" w:rsidR="00CB2E03" w:rsidRDefault="00CB2E03" w:rsidP="00AF17AC">
            <w:pPr>
              <w:spacing w:line="200" w:lineRule="exact"/>
            </w:pPr>
          </w:p>
          <w:p w14:paraId="01581DB8" w14:textId="77777777" w:rsidR="00CB2E03" w:rsidRDefault="00CB2E03" w:rsidP="00AF17AC">
            <w:pPr>
              <w:spacing w:before="3" w:line="200" w:lineRule="exact"/>
            </w:pPr>
          </w:p>
          <w:p w14:paraId="2C78CE59" w14:textId="77777777" w:rsidR="00CB2E03" w:rsidRDefault="00CB2E03" w:rsidP="00AF17AC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5.1</w:t>
            </w:r>
          </w:p>
        </w:tc>
        <w:tc>
          <w:tcPr>
            <w:tcW w:w="9444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190F025" w14:textId="77777777" w:rsidR="00CB2E03" w:rsidRDefault="00CB2E03" w:rsidP="00AF17AC">
            <w:pPr>
              <w:spacing w:before="5" w:line="200" w:lineRule="exact"/>
              <w:ind w:left="102" w:right="5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to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m:</w:t>
            </w:r>
          </w:p>
        </w:tc>
      </w:tr>
      <w:tr w:rsidR="00CB2E03" w14:paraId="66ADE371" w14:textId="77777777" w:rsidTr="00072CF4">
        <w:trPr>
          <w:trHeight w:hRule="exact" w:val="2172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5F081B7" w14:textId="77777777" w:rsidR="00CB2E03" w:rsidRDefault="00CB2E03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D1D11" w14:textId="77777777" w:rsidR="00CB2E03" w:rsidRDefault="00CB2E03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vera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0A40CD43" w14:textId="77777777" w:rsidR="00CB2E03" w:rsidRDefault="00CB2E03" w:rsidP="00AF17AC">
            <w:pPr>
              <w:spacing w:before="1"/>
              <w:ind w:left="460" w:right="18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proofErr w:type="gram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as 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 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safe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F4862" w14:textId="13B623F6" w:rsidR="00CB2E03" w:rsidRPr="001541B2" w:rsidRDefault="001D3065" w:rsidP="00AF17A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E769C" w14:textId="77777777" w:rsidR="00CB2E03" w:rsidRDefault="001D3065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Currently</w:t>
            </w:r>
            <w:r w:rsidR="00C9148B">
              <w:rPr>
                <w:rFonts w:ascii="Calibri" w:eastAsia="Calibri" w:hAnsi="Calibri" w:cs="Calibri"/>
                <w:sz w:val="18"/>
                <w:szCs w:val="18"/>
              </w:rPr>
              <w:t xml:space="preserve">, Top management is demonstrating their commitment </w:t>
            </w:r>
            <w:r w:rsidR="00B13999">
              <w:rPr>
                <w:rFonts w:ascii="Calibri" w:eastAsia="Calibri" w:hAnsi="Calibri" w:cs="Calibri"/>
                <w:sz w:val="18"/>
                <w:szCs w:val="18"/>
              </w:rPr>
              <w:t>and R&amp;A for the prevention of injur</w:t>
            </w:r>
            <w:r w:rsidR="00E27EA4">
              <w:rPr>
                <w:rFonts w:ascii="Calibri" w:eastAsia="Calibri" w:hAnsi="Calibri" w:cs="Calibri"/>
                <w:sz w:val="18"/>
                <w:szCs w:val="18"/>
              </w:rPr>
              <w:t xml:space="preserve">y and ill health, </w:t>
            </w:r>
          </w:p>
          <w:p w14:paraId="574982E4" w14:textId="72B2C556" w:rsidR="002F65DF" w:rsidRPr="000C2A10" w:rsidRDefault="002F65DF" w:rsidP="0036082A">
            <w:pPr>
              <w:pStyle w:val="ListParagraph"/>
              <w:numPr>
                <w:ilvl w:val="0"/>
                <w:numId w:val="3"/>
              </w:numPr>
              <w:ind w:left="465"/>
              <w:rPr>
                <w:rFonts w:ascii="Calibri" w:eastAsia="Calibri" w:hAnsi="Calibri" w:cs="Calibri"/>
                <w:sz w:val="18"/>
                <w:szCs w:val="18"/>
              </w:rPr>
            </w:pPr>
            <w:r w:rsidRPr="000C2A10">
              <w:rPr>
                <w:rFonts w:ascii="Calibri" w:eastAsia="Calibri" w:hAnsi="Calibri" w:cs="Calibri"/>
                <w:sz w:val="18"/>
                <w:szCs w:val="18"/>
              </w:rPr>
              <w:t>Covid Playbook- Top management; Pandemic response team</w:t>
            </w:r>
            <w:r w:rsidR="00DD7B00" w:rsidRPr="000C2A10">
              <w:rPr>
                <w:rFonts w:ascii="Calibri" w:eastAsia="Calibri" w:hAnsi="Calibri" w:cs="Calibri"/>
                <w:sz w:val="18"/>
                <w:szCs w:val="18"/>
              </w:rPr>
              <w:t xml:space="preserve">; Owner of the program (Plant </w:t>
            </w:r>
            <w:proofErr w:type="spellStart"/>
            <w:r w:rsidR="00DD7B00" w:rsidRPr="000C2A10">
              <w:rPr>
                <w:rFonts w:ascii="Calibri" w:eastAsia="Calibri" w:hAnsi="Calibri" w:cs="Calibri"/>
                <w:sz w:val="18"/>
                <w:szCs w:val="18"/>
              </w:rPr>
              <w:t>mgr</w:t>
            </w:r>
            <w:proofErr w:type="spellEnd"/>
            <w:r w:rsidR="00DD7B00" w:rsidRPr="000C2A10"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  <w:p w14:paraId="1F82E15E" w14:textId="43013C24" w:rsidR="001B2D28" w:rsidRPr="000C2A10" w:rsidRDefault="001B2D28" w:rsidP="0036082A">
            <w:pPr>
              <w:pStyle w:val="ListParagraph"/>
              <w:numPr>
                <w:ilvl w:val="0"/>
                <w:numId w:val="3"/>
              </w:numPr>
              <w:ind w:left="465"/>
              <w:rPr>
                <w:rFonts w:ascii="Calibri" w:eastAsia="Calibri" w:hAnsi="Calibri" w:cs="Calibri"/>
                <w:sz w:val="18"/>
                <w:szCs w:val="18"/>
              </w:rPr>
            </w:pPr>
            <w:r w:rsidRPr="000C2A10">
              <w:rPr>
                <w:rFonts w:ascii="Calibri" w:eastAsia="Calibri" w:hAnsi="Calibri" w:cs="Calibri"/>
                <w:sz w:val="18"/>
                <w:szCs w:val="18"/>
              </w:rPr>
              <w:t>Risk assessment for injury; identify risks and an associated action plan</w:t>
            </w:r>
            <w:r w:rsidR="0083694B" w:rsidRPr="000C2A10"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r w:rsidR="00CC612A" w:rsidRPr="000C2A10">
              <w:rPr>
                <w:rFonts w:ascii="Calibri" w:eastAsia="Calibri" w:hAnsi="Calibri" w:cs="Calibri"/>
                <w:sz w:val="18"/>
                <w:szCs w:val="18"/>
              </w:rPr>
              <w:t xml:space="preserve">-Production </w:t>
            </w:r>
            <w:proofErr w:type="spellStart"/>
            <w:r w:rsidR="00CC612A" w:rsidRPr="000C2A10">
              <w:rPr>
                <w:rFonts w:ascii="Calibri" w:eastAsia="Calibri" w:hAnsi="Calibri" w:cs="Calibri"/>
                <w:sz w:val="18"/>
                <w:szCs w:val="18"/>
              </w:rPr>
              <w:t>Mgr</w:t>
            </w:r>
            <w:proofErr w:type="spellEnd"/>
          </w:p>
          <w:p w14:paraId="2C58D346" w14:textId="216CFBEF" w:rsidR="00CA5033" w:rsidRPr="000C2A10" w:rsidRDefault="00CA5033" w:rsidP="0036082A">
            <w:pPr>
              <w:pStyle w:val="ListParagraph"/>
              <w:numPr>
                <w:ilvl w:val="0"/>
                <w:numId w:val="3"/>
              </w:numPr>
              <w:ind w:left="465"/>
              <w:rPr>
                <w:rFonts w:ascii="Calibri" w:eastAsia="Calibri" w:hAnsi="Calibri" w:cs="Calibri"/>
                <w:sz w:val="18"/>
                <w:szCs w:val="18"/>
              </w:rPr>
            </w:pPr>
            <w:r w:rsidRPr="000C2A10">
              <w:rPr>
                <w:rFonts w:ascii="Calibri" w:eastAsia="Calibri" w:hAnsi="Calibri" w:cs="Calibri"/>
                <w:sz w:val="18"/>
                <w:szCs w:val="18"/>
              </w:rPr>
              <w:t xml:space="preserve">Plant manager is part of the safety </w:t>
            </w:r>
            <w:r w:rsidR="00DD7B00" w:rsidRPr="000C2A10">
              <w:rPr>
                <w:rFonts w:ascii="Calibri" w:eastAsia="Calibri" w:hAnsi="Calibri" w:cs="Calibri"/>
                <w:sz w:val="18"/>
                <w:szCs w:val="18"/>
              </w:rPr>
              <w:t>committee.</w:t>
            </w:r>
          </w:p>
        </w:tc>
      </w:tr>
      <w:tr w:rsidR="00CB2E03" w14:paraId="08401590" w14:textId="77777777" w:rsidTr="00AF17AC">
        <w:trPr>
          <w:trHeight w:hRule="exact" w:val="890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7FB5D0A" w14:textId="77777777" w:rsidR="00CB2E03" w:rsidRDefault="00CB2E03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D0D31" w14:textId="77777777" w:rsidR="00CB2E03" w:rsidRDefault="00CB2E03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785FF25B" w14:textId="77777777" w:rsidR="00CB2E03" w:rsidRDefault="00CB2E03" w:rsidP="00AF17AC">
            <w:pPr>
              <w:spacing w:before="1"/>
              <w:ind w:left="460" w:right="18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n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179EF" w14:textId="3B3C5453" w:rsidR="00CB2E03" w:rsidRPr="001541B2" w:rsidRDefault="00ED5884" w:rsidP="00AF17A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F7674" w14:textId="05DF9024" w:rsidR="00CB2E03" w:rsidRDefault="00415FEC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Currently there is </w:t>
            </w:r>
            <w:r w:rsidR="00ED5884">
              <w:rPr>
                <w:rFonts w:ascii="Calibri" w:eastAsia="Calibri" w:hAnsi="Calibri" w:cs="Calibri"/>
                <w:sz w:val="18"/>
                <w:szCs w:val="18"/>
              </w:rPr>
              <w:t>corporate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OH&amp;S policy or </w:t>
            </w:r>
            <w:r w:rsidR="00F174A8">
              <w:rPr>
                <w:rFonts w:ascii="Calibri" w:eastAsia="Calibri" w:hAnsi="Calibri" w:cs="Calibri"/>
                <w:sz w:val="18"/>
                <w:szCs w:val="18"/>
              </w:rPr>
              <w:t>objectives established</w:t>
            </w:r>
            <w:r w:rsidR="00CC0FA8">
              <w:rPr>
                <w:rFonts w:ascii="Calibri" w:eastAsia="Calibri" w:hAnsi="Calibri" w:cs="Calibri"/>
                <w:sz w:val="18"/>
                <w:szCs w:val="18"/>
              </w:rPr>
              <w:t xml:space="preserve"> at this time</w:t>
            </w:r>
          </w:p>
        </w:tc>
      </w:tr>
      <w:tr w:rsidR="00CB2E03" w14:paraId="5FD14FDB" w14:textId="77777777" w:rsidTr="004F4534">
        <w:trPr>
          <w:trHeight w:hRule="exact" w:val="1362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D87EB7D" w14:textId="77777777" w:rsidR="00CB2E03" w:rsidRDefault="00CB2E03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1DA67" w14:textId="77777777" w:rsidR="00CB2E03" w:rsidRDefault="00CB2E03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  <w:p w14:paraId="7F045989" w14:textId="77777777" w:rsidR="00CB2E03" w:rsidRDefault="00CB2E03" w:rsidP="00AF17A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org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’s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64EBDED8" w14:textId="77777777" w:rsidR="00CB2E03" w:rsidRDefault="00CB2E03" w:rsidP="00AF17AC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D101F9" w14:textId="75CFFF99" w:rsidR="00CB2E03" w:rsidRPr="00FE3BA1" w:rsidRDefault="000F5A91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590D0" w14:textId="5A13B3CB" w:rsidR="00CB2E03" w:rsidRDefault="00FE74F9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="00310344">
              <w:rPr>
                <w:rFonts w:ascii="Calibri" w:eastAsia="Calibri" w:hAnsi="Calibri" w:cs="Calibri"/>
                <w:sz w:val="18"/>
                <w:szCs w:val="18"/>
              </w:rPr>
              <w:t>Currentl</w:t>
            </w:r>
            <w:r w:rsidR="00E93D5D">
              <w:rPr>
                <w:rFonts w:ascii="Calibri" w:eastAsia="Calibri" w:hAnsi="Calibri" w:cs="Calibri"/>
                <w:sz w:val="18"/>
                <w:szCs w:val="18"/>
              </w:rPr>
              <w:t>y, general</w:t>
            </w:r>
            <w:r w:rsidR="004F4534">
              <w:rPr>
                <w:rFonts w:ascii="Calibri" w:eastAsia="Calibri" w:hAnsi="Calibri" w:cs="Calibri"/>
                <w:sz w:val="18"/>
                <w:szCs w:val="18"/>
              </w:rPr>
              <w:t xml:space="preserve"> OH&amp;S requirements are integrated, although specific 45001 requirement have not all been integrated.  Example, OH&amp;S requirements have been integrated in APQP</w:t>
            </w:r>
            <w:r w:rsidR="00F077C8">
              <w:rPr>
                <w:rFonts w:ascii="Calibri" w:eastAsia="Calibri" w:hAnsi="Calibri" w:cs="Calibri"/>
                <w:sz w:val="18"/>
                <w:szCs w:val="18"/>
              </w:rPr>
              <w:t xml:space="preserve"> in Production and for example.</w:t>
            </w:r>
          </w:p>
        </w:tc>
      </w:tr>
      <w:tr w:rsidR="00CB2E03" w14:paraId="6CBE3DF7" w14:textId="77777777" w:rsidTr="003A2851">
        <w:trPr>
          <w:trHeight w:hRule="exact" w:val="2064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BF16BA8" w14:textId="77777777" w:rsidR="00CB2E03" w:rsidRDefault="00CB2E03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C09D5" w14:textId="77777777" w:rsidR="00CB2E03" w:rsidRDefault="00CB2E03" w:rsidP="00AF17AC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03D22FB0" w14:textId="77777777" w:rsidR="00CB2E03" w:rsidRDefault="00CB2E03" w:rsidP="00AF17A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proofErr w:type="gram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7C176E" w14:textId="49D2F7DC" w:rsidR="00CB2E03" w:rsidRPr="00FE3BA1" w:rsidRDefault="00CC240D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B58F9" w14:textId="0568CF61" w:rsidR="00CB2E03" w:rsidRDefault="00F64CA8" w:rsidP="001F1D58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 w:rsidRPr="001F1D58">
              <w:rPr>
                <w:rFonts w:ascii="Calibri" w:eastAsia="Calibri" w:hAnsi="Calibri" w:cs="Calibri"/>
                <w:sz w:val="18"/>
                <w:szCs w:val="18"/>
              </w:rPr>
              <w:t xml:space="preserve">Business plan </w:t>
            </w:r>
            <w:r w:rsidR="0080158E" w:rsidRPr="001F1D58">
              <w:rPr>
                <w:rFonts w:ascii="Calibri" w:eastAsia="Calibri" w:hAnsi="Calibri" w:cs="Calibri"/>
                <w:sz w:val="18"/>
                <w:szCs w:val="18"/>
              </w:rPr>
              <w:t xml:space="preserve">and annual OH&amp;S budget </w:t>
            </w:r>
            <w:r w:rsidRPr="001F1D58">
              <w:rPr>
                <w:rFonts w:ascii="Calibri" w:eastAsia="Calibri" w:hAnsi="Calibri" w:cs="Calibri"/>
                <w:sz w:val="18"/>
                <w:szCs w:val="18"/>
              </w:rPr>
              <w:t>is reviewed annually by top management</w:t>
            </w:r>
            <w:r w:rsidR="00D25CE8" w:rsidRPr="001F1D58">
              <w:rPr>
                <w:rFonts w:ascii="Calibri" w:eastAsia="Calibri" w:hAnsi="Calibri" w:cs="Calibri"/>
                <w:sz w:val="18"/>
                <w:szCs w:val="18"/>
              </w:rPr>
              <w:t xml:space="preserve"> and approved to ensure that appropriate resources are accounted for</w:t>
            </w:r>
            <w:r w:rsidR="004E50D4" w:rsidRPr="001F1D58">
              <w:rPr>
                <w:rFonts w:ascii="Calibri" w:eastAsia="Calibri" w:hAnsi="Calibri" w:cs="Calibri"/>
                <w:sz w:val="18"/>
                <w:szCs w:val="18"/>
              </w:rPr>
              <w:t xml:space="preserve">; PPE, </w:t>
            </w:r>
            <w:r w:rsidR="00EC3005" w:rsidRPr="001F1D58">
              <w:rPr>
                <w:rFonts w:ascii="Calibri" w:eastAsia="Calibri" w:hAnsi="Calibri" w:cs="Calibri"/>
                <w:sz w:val="18"/>
                <w:szCs w:val="18"/>
              </w:rPr>
              <w:t>safety inspections, medical evaluations</w:t>
            </w:r>
            <w:r w:rsidR="000518BE" w:rsidRPr="001F1D58">
              <w:rPr>
                <w:rFonts w:ascii="Calibri" w:eastAsia="Calibri" w:hAnsi="Calibri" w:cs="Calibri"/>
                <w:sz w:val="18"/>
                <w:szCs w:val="18"/>
              </w:rPr>
              <w:t xml:space="preserve">, fencing, </w:t>
            </w:r>
            <w:r w:rsidR="00580E17" w:rsidRPr="001F1D58">
              <w:rPr>
                <w:rFonts w:ascii="Calibri" w:eastAsia="Calibri" w:hAnsi="Calibri" w:cs="Calibri"/>
                <w:sz w:val="18"/>
                <w:szCs w:val="18"/>
              </w:rPr>
              <w:t xml:space="preserve">GHSI R&amp;A </w:t>
            </w:r>
            <w:r w:rsidR="001F1D58" w:rsidRPr="001F1D58">
              <w:rPr>
                <w:rFonts w:ascii="Calibri" w:eastAsia="Calibri" w:hAnsi="Calibri" w:cs="Calibri"/>
                <w:sz w:val="18"/>
                <w:szCs w:val="18"/>
              </w:rPr>
              <w:t>assessment actions.</w:t>
            </w:r>
          </w:p>
          <w:p w14:paraId="20E876AF" w14:textId="1925A390" w:rsidR="001F1D58" w:rsidRPr="001F1D58" w:rsidRDefault="00C41577" w:rsidP="001F1D58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Top management initiates Capex request for any equipment</w:t>
            </w:r>
            <w:r w:rsidR="003A2851">
              <w:rPr>
                <w:rFonts w:ascii="Calibri" w:eastAsia="Calibri" w:hAnsi="Calibri" w:cs="Calibri"/>
                <w:sz w:val="18"/>
                <w:szCs w:val="18"/>
              </w:rPr>
              <w:t>/resources related to launch</w:t>
            </w:r>
          </w:p>
          <w:p w14:paraId="775A1BA0" w14:textId="77777777" w:rsidR="001F1D58" w:rsidRDefault="001F1D58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0DF258F" w14:textId="5BB09772" w:rsidR="00EC3005" w:rsidRDefault="00EC3005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0AEC89B" w14:textId="77777777" w:rsidR="00EC3005" w:rsidRDefault="00EC3005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09B9C0D" w14:textId="4E5A2FDF" w:rsidR="00EC3005" w:rsidRDefault="00EC3005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B2E03" w14:paraId="286C46B0" w14:textId="77777777" w:rsidTr="000C43E3">
        <w:trPr>
          <w:trHeight w:hRule="exact" w:val="1272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95C231E" w14:textId="77777777" w:rsidR="00CB2E03" w:rsidRDefault="00CB2E03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C1AFA" w14:textId="77777777" w:rsidR="00CB2E03" w:rsidRDefault="00CB2E03" w:rsidP="00AF17AC">
            <w:pPr>
              <w:spacing w:line="200" w:lineRule="exact"/>
              <w:ind w:left="49" w:right="54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eff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5163C3EF" w14:textId="77777777" w:rsidR="00CB2E03" w:rsidRDefault="00CB2E03" w:rsidP="00AF17AC">
            <w:pPr>
              <w:spacing w:line="20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7B607CDD" w14:textId="77777777" w:rsidR="00CB2E03" w:rsidRDefault="00CB2E03" w:rsidP="00AF17AC">
            <w:pPr>
              <w:spacing w:before="1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A330B5" w14:textId="424886DD" w:rsidR="00CB2E03" w:rsidRPr="00FE3BA1" w:rsidRDefault="001C1385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0647F" w14:textId="6CDB8A7D" w:rsidR="00CB2E03" w:rsidRDefault="00BF44F6" w:rsidP="00AF17AC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Currently, there is not an effective method in which top management is communicating the importance of </w:t>
            </w:r>
            <w:r w:rsidR="000C43E3">
              <w:rPr>
                <w:rFonts w:ascii="Calibri" w:eastAsia="Calibri" w:hAnsi="Calibri" w:cs="Calibri"/>
                <w:sz w:val="18"/>
                <w:szCs w:val="18"/>
              </w:rPr>
              <w:t>OH&amp;S effective and 45001 requirements.</w:t>
            </w:r>
          </w:p>
        </w:tc>
      </w:tr>
      <w:tr w:rsidR="00CB2E03" w14:paraId="150155EB" w14:textId="77777777" w:rsidTr="00AF17AC">
        <w:trPr>
          <w:trHeight w:hRule="exact" w:val="449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CE08CCD" w14:textId="77777777" w:rsidR="00CB2E03" w:rsidRDefault="00CB2E03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67D86" w14:textId="77777777" w:rsidR="00CB2E03" w:rsidRDefault="00CB2E03" w:rsidP="00AF17AC">
            <w:pPr>
              <w:spacing w:line="200" w:lineRule="exact"/>
              <w:ind w:left="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1B8A4A7C" w14:textId="77777777" w:rsidR="00CB2E03" w:rsidRDefault="00CB2E03" w:rsidP="00AF17AC">
            <w:pPr>
              <w:spacing w:line="20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58317E" w14:textId="245AFC07" w:rsidR="00CB2E03" w:rsidRPr="00FE3BA1" w:rsidRDefault="008C6143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F7C54" w14:textId="5E7880DF" w:rsidR="00CB2E03" w:rsidRDefault="008C6143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System is not fully implemented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in order for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top management to ensure outcomes.</w:t>
            </w:r>
          </w:p>
        </w:tc>
      </w:tr>
      <w:tr w:rsidR="00D67DD6" w14:paraId="6A6D4A14" w14:textId="77777777" w:rsidTr="004A0602">
        <w:trPr>
          <w:trHeight w:hRule="exact" w:val="714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F49E312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92D6B" w14:textId="77777777" w:rsidR="00D67DD6" w:rsidRDefault="00D67DD6" w:rsidP="00AF17AC">
            <w:pPr>
              <w:spacing w:line="200" w:lineRule="exact"/>
              <w:ind w:left="69" w:right="26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0F70095D" w14:textId="77777777" w:rsidR="00D67DD6" w:rsidRDefault="00D67DD6" w:rsidP="00AF17AC">
            <w:pPr>
              <w:spacing w:before="1" w:line="200" w:lineRule="exact"/>
              <w:ind w:left="426" w:right="60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23DDB2" w14:textId="6738EBE8" w:rsidR="00D67DD6" w:rsidRPr="00FE3BA1" w:rsidRDefault="000F5A91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CE1BF" w14:textId="345B16D6" w:rsidR="00D67DD6" w:rsidRDefault="00D600CD" w:rsidP="00AF17AC">
            <w:pPr>
              <w:ind w:left="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Top part</w:t>
            </w:r>
            <w:r w:rsidR="00857247">
              <w:rPr>
                <w:rFonts w:ascii="Calibri" w:eastAsia="Calibri" w:hAnsi="Calibri" w:cs="Calibri"/>
                <w:sz w:val="18"/>
                <w:szCs w:val="18"/>
              </w:rPr>
              <w:t>icipates in</w:t>
            </w:r>
            <w:r w:rsidR="004A0602">
              <w:rPr>
                <w:rFonts w:ascii="Calibri" w:eastAsia="Calibri" w:hAnsi="Calibri" w:cs="Calibri"/>
                <w:sz w:val="18"/>
                <w:szCs w:val="18"/>
              </w:rPr>
              <w:t xml:space="preserve"> safety committee meeting with other managers/employees from other disciplines.</w:t>
            </w:r>
            <w:r w:rsidR="000F5A91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  <w:tr w:rsidR="00D67DD6" w14:paraId="7C1DD6AF" w14:textId="77777777" w:rsidTr="00D27E64">
        <w:trPr>
          <w:trHeight w:hRule="exact" w:val="2982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BFDE78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68F70" w14:textId="7FD9E057" w:rsidR="00D67DD6" w:rsidRDefault="00D67DD6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79A09E" w14:textId="1608F7CC" w:rsidR="00D67DD6" w:rsidRPr="00FE3BA1" w:rsidRDefault="00246FB3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0F4D4" w14:textId="5479DE31" w:rsidR="00D67DD6" w:rsidRDefault="00C242B8" w:rsidP="00AF17AC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Continuous Improvement suggestion forms are </w:t>
            </w:r>
            <w:r w:rsidR="00DA121B">
              <w:rPr>
                <w:rFonts w:ascii="Calibri" w:eastAsia="Calibri" w:hAnsi="Calibri" w:cs="Calibri"/>
                <w:sz w:val="18"/>
                <w:szCs w:val="18"/>
              </w:rPr>
              <w:t>initiated by employees.  OH&amp;S part of the scope of the CI suggestions. All suggestions are reviewed by top management for approval.</w:t>
            </w:r>
            <w:r w:rsidR="00A23B68">
              <w:rPr>
                <w:rFonts w:ascii="Calibri" w:eastAsia="Calibri" w:hAnsi="Calibri" w:cs="Calibri"/>
                <w:sz w:val="18"/>
                <w:szCs w:val="18"/>
              </w:rPr>
              <w:t xml:space="preserve">  Currently no established OH&amp;S objectives to drive improvement.</w:t>
            </w:r>
          </w:p>
          <w:p w14:paraId="624DEA85" w14:textId="622ADFA8" w:rsidR="00053958" w:rsidRDefault="00053958" w:rsidP="00AF17AC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1D32D17" w14:textId="763F7B86" w:rsidR="00053958" w:rsidRDefault="00053958" w:rsidP="00053958">
            <w:pPr>
              <w:pStyle w:val="ListParagraph"/>
              <w:numPr>
                <w:ilvl w:val="0"/>
                <w:numId w:val="17"/>
              </w:num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USLT meetings with all plant managers </w:t>
            </w:r>
            <w:r w:rsidR="0050254A">
              <w:rPr>
                <w:rFonts w:ascii="Calibri" w:eastAsia="Calibri" w:hAnsi="Calibri" w:cs="Calibri"/>
                <w:sz w:val="18"/>
                <w:szCs w:val="18"/>
              </w:rPr>
              <w:t>held once a month where corporate to review</w:t>
            </w:r>
            <w:r w:rsidR="00D27E64">
              <w:rPr>
                <w:rFonts w:ascii="Calibri" w:eastAsia="Calibri" w:hAnsi="Calibri" w:cs="Calibri"/>
                <w:sz w:val="18"/>
                <w:szCs w:val="18"/>
              </w:rPr>
              <w:t xml:space="preserve"> GHSI performance, incidents rates, </w:t>
            </w:r>
          </w:p>
          <w:p w14:paraId="7C72BD36" w14:textId="19859C61" w:rsidR="00D27E64" w:rsidRDefault="00D27E64" w:rsidP="00053958">
            <w:pPr>
              <w:pStyle w:val="ListParagraph"/>
              <w:numPr>
                <w:ilvl w:val="0"/>
                <w:numId w:val="17"/>
              </w:num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Monthly meetings </w:t>
            </w:r>
            <w:r w:rsidR="00C26FD1">
              <w:rPr>
                <w:rFonts w:ascii="Calibri" w:eastAsia="Calibri" w:hAnsi="Calibri" w:cs="Calibri"/>
                <w:sz w:val="18"/>
                <w:szCs w:val="18"/>
              </w:rPr>
              <w:t xml:space="preserve">– MR; incidents </w:t>
            </w:r>
            <w:r w:rsidR="00E61058">
              <w:rPr>
                <w:rFonts w:ascii="Calibri" w:eastAsia="Calibri" w:hAnsi="Calibri" w:cs="Calibri"/>
                <w:sz w:val="18"/>
                <w:szCs w:val="18"/>
              </w:rPr>
              <w:t>rates, near misses, safety alerts.</w:t>
            </w:r>
          </w:p>
          <w:p w14:paraId="35CCEAD0" w14:textId="26293F30" w:rsidR="00E61058" w:rsidRPr="00053958" w:rsidRDefault="00E61058" w:rsidP="00053958">
            <w:pPr>
              <w:pStyle w:val="ListParagraph"/>
              <w:numPr>
                <w:ilvl w:val="0"/>
                <w:numId w:val="17"/>
              </w:num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Safety alerts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shared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across </w:t>
            </w:r>
            <w:proofErr w:type="gramStart"/>
            <w:r w:rsidR="005C4D0D">
              <w:rPr>
                <w:rFonts w:ascii="Calibri" w:eastAsia="Calibri" w:hAnsi="Calibri" w:cs="Calibri"/>
                <w:sz w:val="18"/>
                <w:szCs w:val="18"/>
              </w:rPr>
              <w:t>plant;</w:t>
            </w:r>
            <w:proofErr w:type="gramEnd"/>
            <w:r w:rsidR="005C4D0D">
              <w:rPr>
                <w:rFonts w:ascii="Calibri" w:eastAsia="Calibri" w:hAnsi="Calibri" w:cs="Calibri"/>
                <w:sz w:val="18"/>
                <w:szCs w:val="18"/>
              </w:rPr>
              <w:t xml:space="preserve"> prevention actions.</w:t>
            </w:r>
          </w:p>
          <w:p w14:paraId="25139A94" w14:textId="08F54D3E" w:rsidR="004156D6" w:rsidRDefault="004156D6" w:rsidP="00AF17AC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D67DD6" w14:paraId="4D02161A" w14:textId="77777777" w:rsidTr="00AF17AC">
        <w:trPr>
          <w:trHeight w:hRule="exact" w:val="670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C1FD40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D3585" w14:textId="77777777" w:rsidR="00D67DD6" w:rsidRDefault="00D67DD6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 </w:t>
            </w:r>
            <w:r>
              <w:rPr>
                <w:rFonts w:ascii="Calibri" w:eastAsia="Calibri" w:hAnsi="Calibri" w:cs="Calibri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</w:p>
          <w:p w14:paraId="2B9B3524" w14:textId="77777777" w:rsidR="00D67DD6" w:rsidRDefault="00D67DD6" w:rsidP="00AF17A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 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</w:p>
          <w:p w14:paraId="7C52696F" w14:textId="77777777" w:rsidR="00D67DD6" w:rsidRDefault="00D67DD6" w:rsidP="00AF17AC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A3D2D8" w14:textId="6108DCB3" w:rsidR="00D67DD6" w:rsidRPr="00FE3BA1" w:rsidRDefault="005947C7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C6457" w14:textId="43132C21" w:rsidR="00D67DD6" w:rsidRDefault="00246FB3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Open door policy</w:t>
            </w:r>
            <w:r w:rsidR="001D020C">
              <w:rPr>
                <w:rFonts w:ascii="Calibri" w:eastAsia="Calibri" w:hAnsi="Calibri" w:cs="Calibri"/>
                <w:sz w:val="18"/>
                <w:szCs w:val="18"/>
              </w:rPr>
              <w:t xml:space="preserve"> with other management. </w:t>
            </w:r>
            <w:r w:rsidR="00B3502C">
              <w:rPr>
                <w:rFonts w:ascii="Calibri" w:eastAsia="Calibri" w:hAnsi="Calibri" w:cs="Calibri"/>
                <w:sz w:val="18"/>
                <w:szCs w:val="18"/>
              </w:rPr>
              <w:t>Resource request submitted to top management as needed.</w:t>
            </w:r>
          </w:p>
        </w:tc>
      </w:tr>
      <w:tr w:rsidR="00D67DD6" w14:paraId="4DD8E640" w14:textId="77777777" w:rsidTr="000E0764">
        <w:trPr>
          <w:trHeight w:hRule="exact" w:val="1137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16C723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26A39" w14:textId="77777777" w:rsidR="00D67DD6" w:rsidRDefault="00D67DD6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j)     </w:t>
            </w:r>
            <w:r>
              <w:rPr>
                <w:rFonts w:ascii="Calibri" w:eastAsia="Calibri" w:hAnsi="Calibri" w:cs="Calibri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0111E4C0" w14:textId="457E335D" w:rsidR="00D67DD6" w:rsidRDefault="00D67DD6" w:rsidP="00AF17A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993554">
              <w:rPr>
                <w:rFonts w:ascii="Calibri" w:eastAsia="Calibri" w:hAnsi="Calibri" w:cs="Calibri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26815DA3" w14:textId="77777777" w:rsidR="00D67DD6" w:rsidRDefault="00D67DD6" w:rsidP="00AF17AC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F1FF6C" w14:textId="2C07A861" w:rsidR="00D67DD6" w:rsidRPr="00FE3BA1" w:rsidRDefault="005947C7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0A2F9" w14:textId="61EAA93F" w:rsidR="00D67DD6" w:rsidRDefault="004153AE" w:rsidP="004153AE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All managers are trained in GHSI</w:t>
            </w:r>
            <w:r w:rsidR="00C52DFD">
              <w:rPr>
                <w:rFonts w:ascii="Calibri" w:eastAsia="Calibri" w:hAnsi="Calibri" w:cs="Calibri"/>
                <w:sz w:val="18"/>
                <w:szCs w:val="18"/>
              </w:rPr>
              <w:t xml:space="preserve"> expectations. </w:t>
            </w:r>
            <w:r w:rsidR="00412DB2">
              <w:rPr>
                <w:rFonts w:ascii="Calibri" w:eastAsia="Calibri" w:hAnsi="Calibri" w:cs="Calibri"/>
                <w:sz w:val="18"/>
                <w:szCs w:val="18"/>
              </w:rPr>
              <w:t xml:space="preserve">Regular meetings within the plant and </w:t>
            </w:r>
            <w:proofErr w:type="gramStart"/>
            <w:r w:rsidR="000E0764">
              <w:rPr>
                <w:rFonts w:ascii="Calibri" w:eastAsia="Calibri" w:hAnsi="Calibri" w:cs="Calibri"/>
                <w:sz w:val="18"/>
                <w:szCs w:val="18"/>
              </w:rPr>
              <w:t>corporate</w:t>
            </w:r>
            <w:proofErr w:type="gramEnd"/>
            <w:r w:rsidR="000E0764">
              <w:rPr>
                <w:rFonts w:ascii="Calibri" w:eastAsia="Calibri" w:hAnsi="Calibri" w:cs="Calibri"/>
                <w:sz w:val="18"/>
                <w:szCs w:val="18"/>
              </w:rPr>
              <w:t xml:space="preserve"> to discuss OH&amp;S topics, although currently not 45001 </w:t>
            </w:r>
            <w:proofErr w:type="gramStart"/>
            <w:r w:rsidR="000E0764">
              <w:rPr>
                <w:rFonts w:ascii="Calibri" w:eastAsia="Calibri" w:hAnsi="Calibri" w:cs="Calibri"/>
                <w:sz w:val="18"/>
                <w:szCs w:val="18"/>
              </w:rPr>
              <w:t>specific</w:t>
            </w:r>
            <w:proofErr w:type="gramEnd"/>
            <w:r w:rsidR="000E0764"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</w:p>
        </w:tc>
      </w:tr>
      <w:tr w:rsidR="00D67DD6" w14:paraId="1DE5F1E2" w14:textId="77777777" w:rsidTr="004369E5">
        <w:trPr>
          <w:trHeight w:hRule="exact" w:val="714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505FD25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D2A64" w14:textId="77777777" w:rsidR="00D67DD6" w:rsidRDefault="00D67DD6" w:rsidP="00AF17AC">
            <w:pPr>
              <w:tabs>
                <w:tab w:val="left" w:pos="440"/>
              </w:tabs>
              <w:spacing w:before="1"/>
              <w:ind w:left="460" w:right="556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00FC6" w14:textId="2EC49A1A" w:rsidR="00D67DD6" w:rsidRPr="000D210D" w:rsidRDefault="004369E5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A09C6" w14:textId="6CA7F505" w:rsidR="00D67DD6" w:rsidRDefault="0067075A" w:rsidP="00AF17AC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Union facility</w:t>
            </w:r>
            <w:r w:rsidR="004369E5">
              <w:rPr>
                <w:rFonts w:ascii="Calibri" w:eastAsia="Calibri" w:hAnsi="Calibri" w:cs="Calibri"/>
                <w:sz w:val="18"/>
                <w:szCs w:val="18"/>
              </w:rPr>
              <w:t xml:space="preserve">; union representative on the safety committee.  Safety committee members are also associates with </w:t>
            </w:r>
            <w:r w:rsidR="00FA085F">
              <w:rPr>
                <w:rFonts w:ascii="Calibri" w:eastAsia="Calibri" w:hAnsi="Calibri" w:cs="Calibri"/>
                <w:sz w:val="18"/>
                <w:szCs w:val="18"/>
              </w:rPr>
              <w:t xml:space="preserve">workers. </w:t>
            </w:r>
          </w:p>
        </w:tc>
      </w:tr>
      <w:tr w:rsidR="00D67DD6" w14:paraId="217AAEAD" w14:textId="77777777" w:rsidTr="00AF17AC">
        <w:trPr>
          <w:trHeight w:hRule="exact" w:val="670"/>
        </w:trPr>
        <w:tc>
          <w:tcPr>
            <w:tcW w:w="9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97D35CF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5FD58" w14:textId="35F1819E" w:rsidR="00D67DD6" w:rsidRDefault="00D67DD6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 </w:t>
            </w:r>
            <w:r>
              <w:rPr>
                <w:rFonts w:ascii="Calibri" w:eastAsia="Calibri" w:hAnsi="Calibri" w:cs="Calibri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CE6404"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</w:p>
          <w:p w14:paraId="76550D2E" w14:textId="77777777" w:rsidR="00D67DD6" w:rsidRDefault="00D67DD6" w:rsidP="00AF17A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37E7936D" w14:textId="77777777" w:rsidR="00D67DD6" w:rsidRDefault="00D67DD6" w:rsidP="00AF17AC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F7DDC" w14:textId="59E5FBA4" w:rsidR="00D67DD6" w:rsidRPr="000D210D" w:rsidRDefault="00CE7240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C42C7" w14:textId="18199FE4" w:rsidR="00D67DD6" w:rsidRDefault="00F51069" w:rsidP="00AF17A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Corporate</w:t>
            </w:r>
            <w:r w:rsidR="00DF544A">
              <w:rPr>
                <w:rFonts w:ascii="Calibri" w:eastAsia="Calibri" w:hAnsi="Calibri" w:cs="Calibri"/>
                <w:sz w:val="18"/>
                <w:szCs w:val="18"/>
              </w:rPr>
              <w:t xml:space="preserve"> is a resource for consultation of any legal requirements.  Corporate leadership and legal team.</w:t>
            </w:r>
          </w:p>
        </w:tc>
      </w:tr>
      <w:tr w:rsidR="00D67DD6" w14:paraId="51FCC360" w14:textId="77777777" w:rsidTr="00C14598">
        <w:trPr>
          <w:trHeight w:hRule="exact" w:val="669"/>
        </w:trPr>
        <w:tc>
          <w:tcPr>
            <w:tcW w:w="9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BE947" w14:textId="77777777" w:rsidR="00D67DD6" w:rsidRDefault="00D67DD6" w:rsidP="00AF17AC"/>
        </w:tc>
        <w:tc>
          <w:tcPr>
            <w:tcW w:w="4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13F1A" w14:textId="77777777" w:rsidR="00D67DD6" w:rsidRDefault="00D67DD6" w:rsidP="00AF17A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m)  </w:t>
            </w:r>
            <w:r>
              <w:rPr>
                <w:rFonts w:ascii="Calibri" w:eastAsia="Calibri" w:hAnsi="Calibri" w:cs="Calibri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fu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</w:p>
          <w:p w14:paraId="4D5EC174" w14:textId="77777777" w:rsidR="00D67DD6" w:rsidRDefault="00D67DD6" w:rsidP="00AF17A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06664" w14:textId="1FBA954D" w:rsidR="00D67DD6" w:rsidRPr="000D210D" w:rsidRDefault="009E634C" w:rsidP="00AF17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4EFB5" w14:textId="66764974" w:rsidR="00D67DD6" w:rsidRDefault="009E634C" w:rsidP="00C14598">
            <w:pPr>
              <w:ind w:left="1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safety committee has been </w:t>
            </w:r>
            <w:r w:rsidR="00C14598">
              <w:rPr>
                <w:rFonts w:ascii="Calibri" w:eastAsia="Calibri" w:hAnsi="Calibri" w:cs="Calibri"/>
                <w:sz w:val="18"/>
                <w:szCs w:val="18"/>
              </w:rPr>
              <w:t>established; meets once a month.  Both management and hourly employees participate</w:t>
            </w:r>
            <w:r w:rsidR="00A32E25">
              <w:rPr>
                <w:rFonts w:ascii="Calibri" w:eastAsia="Calibri" w:hAnsi="Calibri" w:cs="Calibri"/>
                <w:sz w:val="18"/>
                <w:szCs w:val="18"/>
              </w:rPr>
              <w:t>s.</w:t>
            </w:r>
          </w:p>
        </w:tc>
      </w:tr>
      <w:tr w:rsidR="00D67DD6" w14:paraId="79F087AA" w14:textId="77777777" w:rsidTr="00E53E7D">
        <w:trPr>
          <w:trHeight w:hRule="exact" w:val="1272"/>
        </w:trPr>
        <w:tc>
          <w:tcPr>
            <w:tcW w:w="10344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24A3EA" w14:textId="77777777" w:rsidR="00BF132B" w:rsidRDefault="00BF132B" w:rsidP="00BF132B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7D2C83B9" w14:textId="77777777" w:rsidR="00061A90" w:rsidRDefault="00061A90" w:rsidP="007443D5">
            <w:pPr>
              <w:pStyle w:val="ListParagraph"/>
              <w:numPr>
                <w:ilvl w:val="0"/>
                <w:numId w:val="6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Consider holding All hands meetings where top management communicates importance and commitment to ISO 45001.</w:t>
            </w:r>
          </w:p>
          <w:p w14:paraId="2158BF21" w14:textId="77777777" w:rsidR="00D52C81" w:rsidRDefault="009A1F8C" w:rsidP="007443D5">
            <w:pPr>
              <w:pStyle w:val="ListParagraph"/>
              <w:numPr>
                <w:ilvl w:val="0"/>
                <w:numId w:val="6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Incorporate ISO 45001 topics in </w:t>
            </w:r>
            <w:r w:rsidR="00E53E7D">
              <w:rPr>
                <w:rFonts w:ascii="Calibri" w:eastAsia="Calibri" w:hAnsi="Calibri" w:cs="Calibri"/>
                <w:sz w:val="18"/>
                <w:szCs w:val="18"/>
              </w:rPr>
              <w:t>regular meetings with plant and corporate</w:t>
            </w:r>
          </w:p>
          <w:p w14:paraId="3B2AAF37" w14:textId="77777777" w:rsidR="00E53E7D" w:rsidRDefault="00E53E7D" w:rsidP="007443D5">
            <w:pPr>
              <w:pStyle w:val="ListParagraph"/>
              <w:numPr>
                <w:ilvl w:val="0"/>
                <w:numId w:val="6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Develop policy to ensure consultation and participation of employees as it relates to ISO 45001</w:t>
            </w:r>
          </w:p>
          <w:p w14:paraId="68E024CC" w14:textId="5D843835" w:rsidR="00E53E7D" w:rsidRPr="007443D5" w:rsidRDefault="00E53E7D" w:rsidP="007443D5">
            <w:pPr>
              <w:pStyle w:val="ListParagraph"/>
              <w:numPr>
                <w:ilvl w:val="0"/>
                <w:numId w:val="6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Develop policy to protect employees from reprisals when reporting incidents, hazards or risks</w:t>
            </w:r>
          </w:p>
        </w:tc>
      </w:tr>
    </w:tbl>
    <w:p w14:paraId="7DE1D51D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00FD2F05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306D29B9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3226AB24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261603C3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1AE8BD6A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2B2BAD62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3E92BC17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13949B7F" w14:textId="77777777" w:rsidR="00BF132B" w:rsidRDefault="00BF132B" w:rsidP="00AF17AC">
      <w:pPr>
        <w:spacing w:before="49"/>
        <w:rPr>
          <w:rFonts w:ascii="Calibri" w:eastAsia="Calibri" w:hAnsi="Calibri" w:cs="Calibri"/>
          <w:b/>
          <w:sz w:val="22"/>
          <w:szCs w:val="22"/>
        </w:rPr>
      </w:pPr>
    </w:p>
    <w:p w14:paraId="3DF91795" w14:textId="06B094B0" w:rsidR="00935377" w:rsidRDefault="00935377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0468FBD1" w14:textId="77777777" w:rsidR="00D73C3D" w:rsidRDefault="00D73C3D">
      <w:pPr>
        <w:spacing w:before="16"/>
        <w:ind w:left="153"/>
        <w:rPr>
          <w:rFonts w:ascii="Calibri" w:eastAsia="Calibri" w:hAnsi="Calibri" w:cs="Calibri"/>
          <w:sz w:val="22"/>
          <w:szCs w:val="22"/>
        </w:rPr>
        <w:sectPr w:rsidR="00D73C3D" w:rsidSect="002C3C7C">
          <w:footerReference w:type="default" r:id="rId7"/>
          <w:type w:val="continuous"/>
          <w:pgSz w:w="11909" w:h="16834" w:code="9"/>
          <w:pgMar w:top="900" w:right="1022" w:bottom="274" w:left="979" w:header="0" w:footer="691" w:gutter="0"/>
          <w:pgNumType w:start="1"/>
          <w:cols w:space="720"/>
        </w:sectPr>
      </w:pPr>
    </w:p>
    <w:p w14:paraId="563E91BC" w14:textId="77777777" w:rsidR="00D73C3D" w:rsidRDefault="00E55700">
      <w:pPr>
        <w:spacing w:before="16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5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OH&amp;S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y</w:t>
      </w:r>
    </w:p>
    <w:p w14:paraId="3969AA5F" w14:textId="77777777" w:rsidR="00D73C3D" w:rsidRDefault="00D73C3D">
      <w:pPr>
        <w:spacing w:before="8" w:line="100" w:lineRule="exact"/>
        <w:rPr>
          <w:sz w:val="11"/>
          <w:szCs w:val="11"/>
        </w:rPr>
      </w:pPr>
    </w:p>
    <w:tbl>
      <w:tblPr>
        <w:tblW w:w="1015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758"/>
        <w:gridCol w:w="3870"/>
      </w:tblGrid>
      <w:tr w:rsidR="006F28FB" w14:paraId="17EDB64B" w14:textId="77777777" w:rsidTr="00AD5BFF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25B9C685" w14:textId="77777777" w:rsidR="006F28FB" w:rsidRDefault="006F28FB">
            <w:pPr>
              <w:spacing w:before="4" w:line="100" w:lineRule="exact"/>
              <w:rPr>
                <w:sz w:val="10"/>
                <w:szCs w:val="10"/>
              </w:rPr>
            </w:pPr>
          </w:p>
          <w:p w14:paraId="6301A525" w14:textId="77777777" w:rsidR="006F28FB" w:rsidRDefault="006F28FB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1296B8F" w14:textId="77777777" w:rsidR="006F28FB" w:rsidRDefault="006F28FB">
            <w:pPr>
              <w:spacing w:before="4" w:line="100" w:lineRule="exact"/>
              <w:rPr>
                <w:sz w:val="10"/>
                <w:szCs w:val="10"/>
              </w:rPr>
            </w:pPr>
          </w:p>
          <w:p w14:paraId="3D10351A" w14:textId="77777777" w:rsidR="006F28FB" w:rsidRDefault="006F28FB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D652497" w14:textId="71884F48" w:rsidR="006F28FB" w:rsidRPr="006F28FB" w:rsidRDefault="006F28FB" w:rsidP="006F28FB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6F28FB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Yes/No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458857F" w14:textId="77777777" w:rsidR="006F28FB" w:rsidRDefault="006F28FB">
            <w:pPr>
              <w:spacing w:before="4" w:line="100" w:lineRule="exact"/>
              <w:rPr>
                <w:sz w:val="10"/>
                <w:szCs w:val="10"/>
              </w:rPr>
            </w:pPr>
          </w:p>
          <w:p w14:paraId="35584F79" w14:textId="5EB60952" w:rsidR="006F28FB" w:rsidRPr="006F28FB" w:rsidRDefault="006F28FB" w:rsidP="006F28FB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6F28FB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2BB6893C" w14:textId="77777777" w:rsidTr="00AD5BFF">
        <w:trPr>
          <w:trHeight w:hRule="exact" w:val="235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5770CDA" w14:textId="77777777" w:rsidR="00D73C3D" w:rsidRDefault="00D73C3D">
            <w:pPr>
              <w:spacing w:before="9" w:line="180" w:lineRule="exact"/>
              <w:rPr>
                <w:sz w:val="19"/>
                <w:szCs w:val="19"/>
              </w:rPr>
            </w:pPr>
          </w:p>
          <w:p w14:paraId="1334C41D" w14:textId="77777777" w:rsidR="00D73C3D" w:rsidRDefault="00D73C3D">
            <w:pPr>
              <w:spacing w:line="200" w:lineRule="exact"/>
            </w:pPr>
          </w:p>
          <w:p w14:paraId="6A5459DC" w14:textId="77777777" w:rsidR="00D73C3D" w:rsidRDefault="00D73C3D">
            <w:pPr>
              <w:spacing w:line="200" w:lineRule="exact"/>
            </w:pPr>
          </w:p>
          <w:p w14:paraId="41083825" w14:textId="77777777" w:rsidR="00D73C3D" w:rsidRDefault="00D73C3D">
            <w:pPr>
              <w:spacing w:line="200" w:lineRule="exact"/>
            </w:pPr>
          </w:p>
          <w:p w14:paraId="735EBA81" w14:textId="77777777" w:rsidR="00D73C3D" w:rsidRDefault="00D73C3D">
            <w:pPr>
              <w:spacing w:line="200" w:lineRule="exact"/>
            </w:pPr>
          </w:p>
          <w:p w14:paraId="1425E99E" w14:textId="77777777" w:rsidR="00D73C3D" w:rsidRDefault="00D73C3D">
            <w:pPr>
              <w:spacing w:line="200" w:lineRule="exact"/>
            </w:pPr>
          </w:p>
          <w:p w14:paraId="0D800487" w14:textId="77777777" w:rsidR="00D73C3D" w:rsidRDefault="00D73C3D">
            <w:pPr>
              <w:spacing w:line="200" w:lineRule="exact"/>
            </w:pPr>
          </w:p>
          <w:p w14:paraId="033A7661" w14:textId="77777777" w:rsidR="00D73C3D" w:rsidRDefault="00D73C3D">
            <w:pPr>
              <w:spacing w:line="200" w:lineRule="exact"/>
            </w:pPr>
          </w:p>
          <w:p w14:paraId="74DC17B7" w14:textId="77777777" w:rsidR="00D73C3D" w:rsidRDefault="00D73C3D">
            <w:pPr>
              <w:spacing w:line="200" w:lineRule="exact"/>
            </w:pPr>
          </w:p>
          <w:p w14:paraId="3A86B554" w14:textId="77777777" w:rsidR="00D73C3D" w:rsidRDefault="00E55700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F5F5F"/>
                <w:sz w:val="18"/>
                <w:szCs w:val="18"/>
              </w:rPr>
              <w:t>5.2</w:t>
            </w:r>
          </w:p>
        </w:tc>
        <w:tc>
          <w:tcPr>
            <w:tcW w:w="930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E72D02" w14:textId="77777777" w:rsidR="00D73C3D" w:rsidRDefault="00E55700">
            <w:pPr>
              <w:spacing w:before="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ave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at:</w:t>
            </w:r>
          </w:p>
        </w:tc>
      </w:tr>
      <w:tr w:rsidR="006F28FB" w14:paraId="2D21C274" w14:textId="77777777" w:rsidTr="00AD5BFF">
        <w:trPr>
          <w:trHeight w:hRule="exact" w:val="110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4BB7EAB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71E9D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afe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  <w:p w14:paraId="5E5E6B96" w14:textId="456C4743" w:rsidR="006F28FB" w:rsidRDefault="006F28FB">
            <w:pPr>
              <w:spacing w:before="1"/>
              <w:ind w:left="460" w:right="186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proofErr w:type="gram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proofErr w:type="gram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ific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32382" w14:textId="77777777" w:rsidR="006F28FB" w:rsidRDefault="006F28FB" w:rsidP="00ED3337">
            <w:pPr>
              <w:jc w:val="center"/>
              <w:rPr>
                <w:rFonts w:ascii="Calibri" w:hAnsi="Calibri" w:cs="Calibri"/>
              </w:rPr>
            </w:pPr>
          </w:p>
          <w:p w14:paraId="675251C0" w14:textId="5635F85C" w:rsidR="00BC4716" w:rsidRPr="00ED3337" w:rsidRDefault="00BC4716" w:rsidP="00ED33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CFA0F" w14:textId="4D13DBEF" w:rsidR="006F28FB" w:rsidRDefault="00BC4716" w:rsidP="00BC471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Gestamp has established a corporate OH&amp;S policy</w:t>
            </w:r>
            <w:r w:rsidR="00CE231E">
              <w:rPr>
                <w:rFonts w:ascii="Calibri" w:eastAsia="Calibri" w:hAnsi="Calibri" w:cs="Calibri"/>
                <w:sz w:val="18"/>
                <w:szCs w:val="18"/>
              </w:rPr>
              <w:t>.  Rev 2/24/21</w:t>
            </w:r>
            <w:r w:rsidR="00B35111"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proofErr w:type="spellStart"/>
            <w:r w:rsidR="002B6DB6">
              <w:rPr>
                <w:rFonts w:ascii="Calibri" w:eastAsia="Calibri" w:hAnsi="Calibri" w:cs="Calibri"/>
                <w:sz w:val="18"/>
                <w:szCs w:val="18"/>
              </w:rPr>
              <w:t>Committent</w:t>
            </w:r>
            <w:proofErr w:type="spellEnd"/>
            <w:r w:rsidR="002B6DB6">
              <w:rPr>
                <w:rFonts w:ascii="Calibri" w:eastAsia="Calibri" w:hAnsi="Calibri" w:cs="Calibri"/>
                <w:sz w:val="18"/>
                <w:szCs w:val="18"/>
              </w:rPr>
              <w:t xml:space="preserve"> to avoiding work accidents and diseases, minimizing risk to employees.</w:t>
            </w:r>
          </w:p>
        </w:tc>
      </w:tr>
      <w:tr w:rsidR="006F28FB" w14:paraId="023C997B" w14:textId="77777777" w:rsidTr="00AD5BFF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2DAE0B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A7D91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FE58B" w14:textId="61B6F588" w:rsidR="006F28FB" w:rsidRPr="00ED3337" w:rsidRDefault="006F28FB" w:rsidP="00ED333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6CCD4" w14:textId="4B48388B" w:rsidR="006F28FB" w:rsidRDefault="006F28FB">
            <w:pPr>
              <w:spacing w:line="200" w:lineRule="exact"/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F28FB" w14:paraId="3DE69533" w14:textId="77777777" w:rsidTr="00AD5BFF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9D8AA58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BE7AF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to fu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3BC3FCC4" w14:textId="77777777" w:rsidR="006F28FB" w:rsidRDefault="006F28FB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4BD06" w14:textId="5D83ED49" w:rsidR="006F28FB" w:rsidRPr="00ED3337" w:rsidRDefault="00C321C6" w:rsidP="00ED33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1271F" w14:textId="01E31A50" w:rsidR="006F28FB" w:rsidRDefault="00C321C6" w:rsidP="00C321C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Includes a commitment to comply with legislation in all countries</w:t>
            </w:r>
            <w:r w:rsidR="00F05ADB"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</w:p>
        </w:tc>
      </w:tr>
      <w:tr w:rsidR="006F28FB" w14:paraId="3D7EA479" w14:textId="77777777" w:rsidTr="00AD5BFF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1F688B3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721FA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330F63B0" w14:textId="77777777" w:rsidR="006F28FB" w:rsidRDefault="006F28FB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0381E" w14:textId="00752D55" w:rsidR="006F28FB" w:rsidRPr="00ED3337" w:rsidRDefault="00F05ADB" w:rsidP="00ED33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55B5B" w14:textId="4031E2CC" w:rsidR="006F28FB" w:rsidRDefault="00F05ADB" w:rsidP="00F05ADB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Includes a commitment to </w:t>
            </w:r>
            <w:r w:rsidR="00B34879">
              <w:rPr>
                <w:rFonts w:ascii="Calibri" w:eastAsia="Calibri" w:hAnsi="Calibri" w:cs="Calibri"/>
                <w:sz w:val="18"/>
                <w:szCs w:val="18"/>
              </w:rPr>
              <w:t>avoid and minimize OH&amp;S related risks.</w:t>
            </w:r>
          </w:p>
        </w:tc>
      </w:tr>
      <w:tr w:rsidR="006F28FB" w14:paraId="5FB6F925" w14:textId="77777777" w:rsidTr="00222A34">
        <w:trPr>
          <w:trHeight w:hRule="exact" w:val="75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E789DE2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DBE78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2590D37E" w14:textId="77777777" w:rsidR="006F28FB" w:rsidRDefault="006F28FB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E50B4" w14:textId="618769AD" w:rsidR="006F28FB" w:rsidRPr="00ED3337" w:rsidRDefault="0073506C" w:rsidP="00ED33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7F034" w14:textId="112EB553" w:rsidR="006F28FB" w:rsidRDefault="00B34879" w:rsidP="00B34879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Includes a commitment to </w:t>
            </w:r>
            <w:r w:rsidR="00F13A2E">
              <w:rPr>
                <w:rFonts w:ascii="Calibri" w:eastAsia="Calibri" w:hAnsi="Calibri" w:cs="Calibri"/>
                <w:sz w:val="18"/>
                <w:szCs w:val="18"/>
              </w:rPr>
              <w:t>continuous improvemen</w:t>
            </w:r>
            <w:r w:rsidR="00DE4BD7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="0073506C">
              <w:rPr>
                <w:rFonts w:ascii="Calibri" w:eastAsia="Calibri" w:hAnsi="Calibri" w:cs="Calibri"/>
                <w:sz w:val="18"/>
                <w:szCs w:val="18"/>
              </w:rPr>
              <w:t xml:space="preserve"> of Gestamp</w:t>
            </w:r>
            <w:r w:rsidR="00222A34">
              <w:rPr>
                <w:rFonts w:ascii="Calibri" w:eastAsia="Calibri" w:hAnsi="Calibri" w:cs="Calibri"/>
                <w:sz w:val="18"/>
                <w:szCs w:val="18"/>
              </w:rPr>
              <w:t>’</w:t>
            </w:r>
            <w:r w:rsidR="0073506C">
              <w:rPr>
                <w:rFonts w:ascii="Calibri" w:eastAsia="Calibri" w:hAnsi="Calibri" w:cs="Calibri"/>
                <w:sz w:val="18"/>
                <w:szCs w:val="18"/>
              </w:rPr>
              <w:t>s current system, but not necessarily to an OH&amp;S (45001) “management” system.</w:t>
            </w:r>
          </w:p>
        </w:tc>
      </w:tr>
      <w:tr w:rsidR="006F28FB" w14:paraId="5F426B1B" w14:textId="77777777" w:rsidTr="00AD5BFF">
        <w:trPr>
          <w:trHeight w:hRule="exact" w:val="667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980DCC2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1A990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mmitm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67F2BDCB" w14:textId="77777777" w:rsidR="006F28FB" w:rsidRDefault="006F28FB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proofErr w:type="gramEnd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666815B2" w14:textId="77777777" w:rsidR="006F28FB" w:rsidRDefault="006F28FB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E8276" w14:textId="77777777" w:rsidR="006F28FB" w:rsidRDefault="006F28FB" w:rsidP="00ED3337">
            <w:pPr>
              <w:jc w:val="center"/>
              <w:rPr>
                <w:rFonts w:ascii="Calibri" w:hAnsi="Calibri" w:cs="Calibri"/>
              </w:rPr>
            </w:pPr>
          </w:p>
          <w:p w14:paraId="42153EA8" w14:textId="1AFFC3D6" w:rsidR="00177508" w:rsidRPr="00ED3337" w:rsidRDefault="00177508" w:rsidP="00ED33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397C6" w14:textId="454B687E" w:rsidR="006F28FB" w:rsidRDefault="00177508" w:rsidP="0017750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 policy does not include a commitment to consultation and participation of workers</w:t>
            </w:r>
            <w:r w:rsidR="00DA1448">
              <w:rPr>
                <w:rFonts w:ascii="Calibri" w:eastAsia="Calibri" w:hAnsi="Calibri" w:cs="Calibri"/>
                <w:sz w:val="18"/>
                <w:szCs w:val="18"/>
              </w:rPr>
              <w:t xml:space="preserve"> and </w:t>
            </w:r>
            <w:proofErr w:type="gramStart"/>
            <w:r w:rsidR="00DA1448">
              <w:rPr>
                <w:rFonts w:ascii="Calibri" w:eastAsia="Calibri" w:hAnsi="Calibri" w:cs="Calibri"/>
                <w:sz w:val="18"/>
                <w:szCs w:val="18"/>
              </w:rPr>
              <w:t>worker’s</w:t>
            </w:r>
            <w:proofErr w:type="gramEnd"/>
            <w:r w:rsidR="00DA144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 w:rsidR="00DA1448">
              <w:rPr>
                <w:rFonts w:ascii="Calibri" w:eastAsia="Calibri" w:hAnsi="Calibri" w:cs="Calibri"/>
                <w:sz w:val="18"/>
                <w:szCs w:val="18"/>
              </w:rPr>
              <w:t>representative</w:t>
            </w:r>
            <w:proofErr w:type="gramEnd"/>
            <w:r w:rsidR="00DA1448"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 w:rsidR="00DA1448">
              <w:rPr>
                <w:rFonts w:ascii="Calibri" w:eastAsia="Calibri" w:hAnsi="Calibri" w:cs="Calibri"/>
                <w:sz w:val="18"/>
                <w:szCs w:val="18"/>
              </w:rPr>
              <w:t>ie</w:t>
            </w:r>
            <w:proofErr w:type="spellEnd"/>
            <w:r w:rsidR="00DA1448">
              <w:rPr>
                <w:rFonts w:ascii="Calibri" w:eastAsia="Calibri" w:hAnsi="Calibri" w:cs="Calibri"/>
                <w:sz w:val="18"/>
                <w:szCs w:val="18"/>
              </w:rPr>
              <w:t xml:space="preserve"> unions).</w:t>
            </w:r>
          </w:p>
        </w:tc>
      </w:tr>
      <w:tr w:rsidR="006F28FB" w14:paraId="037720CE" w14:textId="77777777" w:rsidTr="00AD5BFF">
        <w:trPr>
          <w:trHeight w:hRule="exact" w:val="264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3E565" w14:textId="77777777" w:rsidR="006F28FB" w:rsidRDefault="006F28F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40D77" w14:textId="77777777" w:rsidR="006F28FB" w:rsidRDefault="006F28F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5436E" w14:textId="77777777" w:rsidR="006F28FB" w:rsidRDefault="006F28FB"/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6487A" w14:textId="2C265349" w:rsidR="006F28FB" w:rsidRDefault="006F28FB">
            <w:pPr>
              <w:spacing w:line="200" w:lineRule="exact"/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margin" w:tblpX="96" w:tblpY="15"/>
        <w:tblW w:w="5144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4577"/>
        <w:gridCol w:w="810"/>
        <w:gridCol w:w="3858"/>
      </w:tblGrid>
      <w:tr w:rsidR="00AD5BFF" w14:paraId="41B5A287" w14:textId="77777777" w:rsidTr="007C4949">
        <w:trPr>
          <w:trHeight w:hRule="exact" w:val="2079"/>
        </w:trPr>
        <w:tc>
          <w:tcPr>
            <w:tcW w:w="44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7E441" w14:textId="77777777" w:rsidR="00AD5BFF" w:rsidRDefault="00AD5BFF" w:rsidP="004D320B"/>
        </w:tc>
        <w:tc>
          <w:tcPr>
            <w:tcW w:w="225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C537B" w14:textId="77777777" w:rsidR="00AD5BFF" w:rsidRDefault="00AD5BFF" w:rsidP="004D320B">
            <w:pPr>
              <w:spacing w:before="1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availa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6A9B3C32" w14:textId="41523C99" w:rsidR="00AD5BFF" w:rsidRDefault="00AD5BFF" w:rsidP="004D320B">
            <w:pPr>
              <w:spacing w:line="22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="00283593">
              <w:rPr>
                <w:rFonts w:ascii="Calibri" w:eastAsia="Calibri" w:hAnsi="Calibri" w:cs="Calibri"/>
                <w:spacing w:val="2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606131F0" w14:textId="77777777" w:rsidR="00AD5BFF" w:rsidRDefault="00AD5BFF" w:rsidP="004D320B">
            <w:pPr>
              <w:spacing w:before="2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availa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0BC5B3FC" w14:textId="77777777" w:rsidR="00AD5BFF" w:rsidRDefault="00AD5BFF" w:rsidP="004D320B">
            <w:pPr>
              <w:spacing w:line="22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e?</w:t>
            </w:r>
          </w:p>
        </w:tc>
        <w:tc>
          <w:tcPr>
            <w:tcW w:w="39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67E53" w14:textId="2F19C831" w:rsidR="00AD5BFF" w:rsidRPr="00283593" w:rsidRDefault="00C76AB7" w:rsidP="0028359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P</w:t>
            </w:r>
          </w:p>
        </w:tc>
        <w:tc>
          <w:tcPr>
            <w:tcW w:w="19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B9526" w14:textId="265E986C" w:rsidR="00AD5BFF" w:rsidRPr="002B1E0B" w:rsidRDefault="008F1261" w:rsidP="008F126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Current policy </w:t>
            </w:r>
            <w:proofErr w:type="gramStart"/>
            <w:r>
              <w:rPr>
                <w:rFonts w:ascii="Calibri" w:hAnsi="Calibri" w:cs="Calibri"/>
              </w:rPr>
              <w:t>is documented and controlled,</w:t>
            </w:r>
            <w:proofErr w:type="gramEnd"/>
            <w:r>
              <w:rPr>
                <w:rFonts w:ascii="Calibri" w:hAnsi="Calibri" w:cs="Calibri"/>
              </w:rPr>
              <w:t xml:space="preserve"> however, it is not currently being communicated to the organization</w:t>
            </w:r>
            <w:r w:rsidR="00A71F00">
              <w:rPr>
                <w:rFonts w:ascii="Calibri" w:hAnsi="Calibri" w:cs="Calibri"/>
              </w:rPr>
              <w:t>.  It is</w:t>
            </w:r>
            <w:r w:rsidR="009449E6">
              <w:rPr>
                <w:rFonts w:ascii="Calibri" w:hAnsi="Calibri" w:cs="Calibri"/>
              </w:rPr>
              <w:t xml:space="preserve"> </w:t>
            </w:r>
            <w:r w:rsidR="00A71F00">
              <w:rPr>
                <w:rFonts w:ascii="Calibri" w:hAnsi="Calibri" w:cs="Calibri"/>
              </w:rPr>
              <w:t xml:space="preserve">on the Gestamp website </w:t>
            </w:r>
            <w:r w:rsidR="009449E6">
              <w:rPr>
                <w:rFonts w:ascii="Calibri" w:hAnsi="Calibri" w:cs="Calibri"/>
              </w:rPr>
              <w:t xml:space="preserve">and made available to interested parties. It appears to be relevant and appropriate, </w:t>
            </w:r>
            <w:proofErr w:type="gramStart"/>
            <w:r w:rsidR="009449E6">
              <w:rPr>
                <w:rFonts w:ascii="Calibri" w:hAnsi="Calibri" w:cs="Calibri"/>
              </w:rPr>
              <w:t>with the exception of</w:t>
            </w:r>
            <w:proofErr w:type="gramEnd"/>
            <w:r w:rsidR="009449E6">
              <w:rPr>
                <w:rFonts w:ascii="Calibri" w:hAnsi="Calibri" w:cs="Calibri"/>
              </w:rPr>
              <w:t xml:space="preserve"> </w:t>
            </w:r>
            <w:r w:rsidR="007C4949">
              <w:rPr>
                <w:rFonts w:ascii="Calibri" w:hAnsi="Calibri" w:cs="Calibri"/>
              </w:rPr>
              <w:t>addressing the specific requirements of this ISO 45001 standard.</w:t>
            </w:r>
          </w:p>
        </w:tc>
      </w:tr>
      <w:tr w:rsidR="004D320B" w14:paraId="585B3799" w14:textId="77777777" w:rsidTr="007822BA">
        <w:trPr>
          <w:trHeight w:hRule="exact" w:val="882"/>
        </w:trPr>
        <w:tc>
          <w:tcPr>
            <w:tcW w:w="5000" w:type="pct"/>
            <w:gridSpan w:val="4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266404" w14:textId="77777777" w:rsidR="007822BA" w:rsidRDefault="007822BA" w:rsidP="007822BA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1E16CD96" w14:textId="77777777" w:rsidR="007677AC" w:rsidRDefault="00B32E01" w:rsidP="007822BA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Modify current OH&amp;S policy to </w:t>
            </w:r>
            <w:r w:rsidR="00E1104C">
              <w:rPr>
                <w:rFonts w:ascii="Calibri" w:eastAsia="Calibri" w:hAnsi="Calibri" w:cs="Calibri"/>
                <w:sz w:val="18"/>
                <w:szCs w:val="18"/>
              </w:rPr>
              <w:t>include commitment to ISO 45001 and consultation and participation of workers.</w:t>
            </w:r>
          </w:p>
          <w:p w14:paraId="6EE8142F" w14:textId="2B6F8074" w:rsidR="00ED0A90" w:rsidRPr="007822BA" w:rsidRDefault="00ED0A90" w:rsidP="007822BA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Include modified OH&amp;S policy and part of the 45001 controlled documents.</w:t>
            </w:r>
          </w:p>
        </w:tc>
      </w:tr>
      <w:tr w:rsidR="00283593" w14:paraId="56B1EE88" w14:textId="77777777" w:rsidTr="007822BA">
        <w:trPr>
          <w:trHeight w:hRule="exact" w:val="80"/>
        </w:trPr>
        <w:tc>
          <w:tcPr>
            <w:tcW w:w="5000" w:type="pct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2E257" w14:textId="77777777" w:rsidR="00283593" w:rsidRDefault="00283593" w:rsidP="004D320B">
            <w:pPr>
              <w:spacing w:before="4" w:line="120" w:lineRule="exact"/>
              <w:rPr>
                <w:sz w:val="12"/>
                <w:szCs w:val="12"/>
              </w:rPr>
            </w:pPr>
          </w:p>
        </w:tc>
      </w:tr>
    </w:tbl>
    <w:p w14:paraId="085BEB76" w14:textId="77777777" w:rsidR="00D73C3D" w:rsidRDefault="00D73C3D">
      <w:pPr>
        <w:spacing w:line="200" w:lineRule="exact"/>
      </w:pPr>
    </w:p>
    <w:p w14:paraId="4964B820" w14:textId="19C94FBA" w:rsidR="00D73C3D" w:rsidRDefault="00E55700">
      <w:pPr>
        <w:spacing w:before="16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CD5CBC">
        <w:rPr>
          <w:rFonts w:ascii="Calibri" w:eastAsia="Calibri" w:hAnsi="Calibri" w:cs="Calibri"/>
          <w:b/>
          <w:sz w:val="22"/>
          <w:szCs w:val="22"/>
        </w:rPr>
        <w:t>z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pon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37F88E8C" w14:textId="77777777" w:rsidR="00D73C3D" w:rsidRDefault="00D73C3D">
      <w:pPr>
        <w:spacing w:before="1" w:line="120" w:lineRule="exact"/>
        <w:rPr>
          <w:sz w:val="12"/>
          <w:szCs w:val="12"/>
        </w:rPr>
      </w:pPr>
    </w:p>
    <w:tbl>
      <w:tblPr>
        <w:tblW w:w="1015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758"/>
        <w:gridCol w:w="3870"/>
      </w:tblGrid>
      <w:tr w:rsidR="00CD5CBC" w14:paraId="57058731" w14:textId="77777777" w:rsidTr="00CD5CBC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581726A" w14:textId="77777777" w:rsidR="00CD5CBC" w:rsidRDefault="00CD5CBC">
            <w:pPr>
              <w:spacing w:before="1" w:line="100" w:lineRule="exact"/>
              <w:rPr>
                <w:sz w:val="10"/>
                <w:szCs w:val="10"/>
              </w:rPr>
            </w:pPr>
          </w:p>
          <w:p w14:paraId="620F3960" w14:textId="77777777" w:rsidR="00CD5CBC" w:rsidRDefault="00CD5CBC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D191527" w14:textId="77777777" w:rsidR="00CD5CBC" w:rsidRDefault="00CD5CBC">
            <w:pPr>
              <w:spacing w:before="1" w:line="100" w:lineRule="exact"/>
              <w:rPr>
                <w:sz w:val="10"/>
                <w:szCs w:val="10"/>
              </w:rPr>
            </w:pPr>
          </w:p>
          <w:p w14:paraId="464D6DFB" w14:textId="77777777" w:rsidR="00CD5CBC" w:rsidRDefault="00CD5CBC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A58FBF5" w14:textId="587E92E1" w:rsidR="00CD5CBC" w:rsidRPr="0094407F" w:rsidRDefault="00CD5CBC" w:rsidP="00CD5CBC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94407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Yes/No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12267E4C" w14:textId="77777777" w:rsidR="00CD5CBC" w:rsidRDefault="00CD5CBC">
            <w:pPr>
              <w:spacing w:before="1" w:line="100" w:lineRule="exact"/>
              <w:rPr>
                <w:sz w:val="10"/>
                <w:szCs w:val="10"/>
              </w:rPr>
            </w:pPr>
          </w:p>
          <w:p w14:paraId="72703DF3" w14:textId="7077764C" w:rsidR="00CD5CBC" w:rsidRPr="00CD5CBC" w:rsidRDefault="00CD5CBC" w:rsidP="00CD5CBC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CD5CBC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CD7A9F" w14:paraId="309C4A2E" w14:textId="77777777" w:rsidTr="0015431A">
        <w:trPr>
          <w:trHeight w:hRule="exact" w:val="1114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A203CA5" w14:textId="77777777" w:rsidR="00CD7A9F" w:rsidRDefault="00CD7A9F">
            <w:pPr>
              <w:spacing w:line="200" w:lineRule="exact"/>
            </w:pPr>
          </w:p>
          <w:p w14:paraId="11C33141" w14:textId="77777777" w:rsidR="00CD7A9F" w:rsidRDefault="00CD7A9F">
            <w:pPr>
              <w:spacing w:line="200" w:lineRule="exact"/>
            </w:pPr>
          </w:p>
          <w:p w14:paraId="08453DA5" w14:textId="77777777" w:rsidR="00CD7A9F" w:rsidRDefault="00CD7A9F">
            <w:pPr>
              <w:spacing w:line="200" w:lineRule="exact"/>
            </w:pPr>
          </w:p>
          <w:p w14:paraId="635A8ACD" w14:textId="77777777" w:rsidR="00CD7A9F" w:rsidRDefault="00CD7A9F">
            <w:pPr>
              <w:spacing w:line="200" w:lineRule="exact"/>
            </w:pPr>
          </w:p>
          <w:p w14:paraId="238BCC97" w14:textId="77777777" w:rsidR="00CD7A9F" w:rsidRDefault="00CD7A9F">
            <w:pPr>
              <w:spacing w:line="200" w:lineRule="exact"/>
            </w:pPr>
          </w:p>
          <w:p w14:paraId="453488D5" w14:textId="77777777" w:rsidR="00CD7A9F" w:rsidRDefault="00CD7A9F">
            <w:pPr>
              <w:spacing w:before="12" w:line="220" w:lineRule="exact"/>
              <w:rPr>
                <w:sz w:val="22"/>
                <w:szCs w:val="22"/>
              </w:rPr>
            </w:pPr>
          </w:p>
          <w:p w14:paraId="0B723444" w14:textId="77777777" w:rsidR="00CD7A9F" w:rsidRDefault="00CD7A9F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5.3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BC2DC" w14:textId="77777777" w:rsidR="00CD7A9F" w:rsidRDefault="00CD7A9F">
            <w:pPr>
              <w:spacing w:before="3"/>
              <w:ind w:left="102" w:right="1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availa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all 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F460F" w14:textId="77777777" w:rsidR="00CD7A9F" w:rsidRDefault="00CD7A9F" w:rsidP="00354D52">
            <w:pPr>
              <w:jc w:val="center"/>
              <w:rPr>
                <w:rFonts w:ascii="Calibri" w:hAnsi="Calibri" w:cs="Calibri"/>
              </w:rPr>
            </w:pPr>
          </w:p>
          <w:p w14:paraId="707F4790" w14:textId="69DF76CD" w:rsidR="000C6AC9" w:rsidRPr="00354D52" w:rsidRDefault="000C6AC9" w:rsidP="00354D5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A5504" w14:textId="2BC88D01" w:rsidR="00CD7A9F" w:rsidRDefault="000C6AC9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R&amp;</w:t>
            </w:r>
            <w:r w:rsidR="00A0386A"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 w:rsidR="00A26A0B">
              <w:rPr>
                <w:rFonts w:ascii="Calibri" w:eastAsia="Calibri" w:hAnsi="Calibri" w:cs="Calibri"/>
                <w:sz w:val="18"/>
                <w:szCs w:val="18"/>
              </w:rPr>
              <w:t>has been established within specific OH&amp;S related programs aligned with GHSI, however, R&amp;A has not been established currently for ISO 45001 processes and requirements.</w:t>
            </w:r>
          </w:p>
        </w:tc>
      </w:tr>
      <w:tr w:rsidR="00CD7A9F" w14:paraId="70A3D096" w14:textId="77777777" w:rsidTr="0015431A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6D68460" w14:textId="77777777" w:rsidR="00CD7A9F" w:rsidRDefault="00CD7A9F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14386" w14:textId="77777777" w:rsidR="00CD7A9F" w:rsidRDefault="00CD7A9F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lity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2BA82DD8" w14:textId="77777777" w:rsidR="00CD7A9F" w:rsidRDefault="00CD7A9F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379DA" w14:textId="47D61B88" w:rsidR="00CD7A9F" w:rsidRPr="005D2886" w:rsidRDefault="00A26A0B" w:rsidP="00DB7C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69A8D" w14:textId="78EC7FA2" w:rsidR="00CD7A9F" w:rsidRDefault="00CD7A9F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D73C3D" w14:paraId="59840F9A" w14:textId="77777777" w:rsidTr="00CD5CBC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78601A1" w14:textId="77777777" w:rsidR="00D73C3D" w:rsidRDefault="00D73C3D"/>
        </w:tc>
        <w:tc>
          <w:tcPr>
            <w:tcW w:w="930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F95022" w14:textId="77777777" w:rsidR="00D73C3D" w:rsidRDefault="00E55700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r:</w:t>
            </w:r>
          </w:p>
        </w:tc>
      </w:tr>
      <w:tr w:rsidR="00CD7A9F" w14:paraId="452D94F1" w14:textId="77777777" w:rsidTr="00F20F64">
        <w:trPr>
          <w:trHeight w:hRule="exact" w:val="73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576C53" w14:textId="77777777" w:rsidR="00CD7A9F" w:rsidRDefault="00CD7A9F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37CC6" w14:textId="77777777" w:rsidR="00CD7A9F" w:rsidRDefault="00CD7A9F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2036A2DB" w14:textId="77777777" w:rsidR="00CD7A9F" w:rsidRDefault="00CD7A9F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4500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1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266C0" w14:textId="6BAB50A9" w:rsidR="00CD7A9F" w:rsidRPr="00E154CB" w:rsidRDefault="00CB6FD7" w:rsidP="00DB7C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A4388" w14:textId="05B11695" w:rsidR="00CD7A9F" w:rsidRDefault="00AD3BA2" w:rsidP="00AD3BA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Needs to be formally assigned.</w:t>
            </w:r>
          </w:p>
        </w:tc>
      </w:tr>
      <w:tr w:rsidR="00CD7A9F" w14:paraId="042A61E2" w14:textId="77777777" w:rsidTr="0015431A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7C7E8" w14:textId="77777777" w:rsidR="00CD7A9F" w:rsidRDefault="00CD7A9F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CC768" w14:textId="77777777" w:rsidR="00CD7A9F" w:rsidRDefault="00CD7A9F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3EFA9622" w14:textId="77777777" w:rsidR="00CD7A9F" w:rsidRDefault="00CD7A9F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</w:tc>
        <w:tc>
          <w:tcPr>
            <w:tcW w:w="7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E61EB" w14:textId="26425B82" w:rsidR="00CD7A9F" w:rsidRPr="00E154CB" w:rsidRDefault="00CB6FD7" w:rsidP="00DB7C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83AF3" w14:textId="72BD6F5D" w:rsidR="00CD7A9F" w:rsidRDefault="00AD3BA2" w:rsidP="00AD3BA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Needs </w:t>
            </w:r>
            <w:r w:rsidR="0060523A">
              <w:rPr>
                <w:rFonts w:ascii="Calibri" w:eastAsia="Calibri" w:hAnsi="Calibri" w:cs="Calibri"/>
                <w:sz w:val="18"/>
                <w:szCs w:val="18"/>
              </w:rPr>
              <w:t>to be formally assigned.</w:t>
            </w:r>
          </w:p>
        </w:tc>
      </w:tr>
      <w:tr w:rsidR="00D73C3D" w14:paraId="66CF8A05" w14:textId="77777777" w:rsidTr="00380401">
        <w:trPr>
          <w:trHeight w:hRule="exact" w:val="916"/>
        </w:trPr>
        <w:tc>
          <w:tcPr>
            <w:tcW w:w="1015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8549B" w14:textId="77777777" w:rsidR="00380401" w:rsidRDefault="00380401" w:rsidP="00380401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123B0749" w14:textId="77777777" w:rsidR="00D73C3D" w:rsidRDefault="00380401" w:rsidP="00380401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Consider </w:t>
            </w:r>
            <w:r w:rsidR="00F96234">
              <w:rPr>
                <w:rFonts w:ascii="Calibri" w:eastAsia="Calibri" w:hAnsi="Calibri" w:cs="Calibri"/>
                <w:sz w:val="18"/>
                <w:szCs w:val="18"/>
              </w:rPr>
              <w:t>updating R&amp;A Matrix to address OH&amp;S responsibilities.</w:t>
            </w:r>
          </w:p>
          <w:p w14:paraId="54374143" w14:textId="3FD8210C" w:rsidR="00155FAB" w:rsidRPr="00380401" w:rsidRDefault="00155FAB" w:rsidP="00380401">
            <w:pPr>
              <w:pStyle w:val="ListParagraph"/>
              <w:numPr>
                <w:ilvl w:val="0"/>
                <w:numId w:val="6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Consider updating Business Manual to reference R&amp;A</w:t>
            </w:r>
          </w:p>
        </w:tc>
      </w:tr>
    </w:tbl>
    <w:p w14:paraId="42EEC41F" w14:textId="77777777" w:rsidR="00D73C3D" w:rsidRDefault="00D73C3D">
      <w:pPr>
        <w:spacing w:before="1" w:line="100" w:lineRule="exact"/>
        <w:rPr>
          <w:sz w:val="11"/>
          <w:szCs w:val="11"/>
        </w:rPr>
      </w:pPr>
    </w:p>
    <w:p w14:paraId="7D15524E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B16F932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75F9C8C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D920272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5CD8876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FC731FB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A1E3D2F" w14:textId="77777777" w:rsidR="00821B5C" w:rsidRDefault="00821B5C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5CE6BF16" w14:textId="4B5D4C79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d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f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1B3DA96D" w14:textId="77777777" w:rsidR="00D73C3D" w:rsidRDefault="00D73C3D">
      <w:pPr>
        <w:spacing w:before="8" w:line="100" w:lineRule="exact"/>
        <w:rPr>
          <w:sz w:val="11"/>
          <w:szCs w:val="1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848"/>
        <w:gridCol w:w="3262"/>
      </w:tblGrid>
      <w:tr w:rsidR="00F34773" w14:paraId="0A2915EA" w14:textId="77777777" w:rsidTr="00D50AE7">
        <w:trPr>
          <w:trHeight w:hRule="exact" w:val="538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7CB49FA" w14:textId="4E267ACF" w:rsidR="00F34773" w:rsidRPr="00F34773" w:rsidRDefault="00F34773" w:rsidP="00F34773">
            <w:pPr>
              <w:spacing w:before="2" w:line="18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F34773">
              <w:rPr>
                <w:rFonts w:ascii="Calibri" w:hAnsi="Calibri" w:cs="Calibri"/>
                <w:b/>
                <w:bCs/>
                <w:color w:val="FFFFFF" w:themeColor="background1"/>
              </w:rPr>
              <w:t>Clause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3CE1D2AA" w14:textId="546157A9" w:rsidR="00F34773" w:rsidRPr="00F34773" w:rsidRDefault="00F34773" w:rsidP="00F34773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</w:rPr>
            </w:pPr>
            <w:r w:rsidRPr="00F34773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</w:rPr>
              <w:t>ISO 45001:2018 Requirements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3E5B8B3D" w14:textId="4D9BEEF0" w:rsidR="00F34773" w:rsidRPr="00F34773" w:rsidRDefault="00F34773" w:rsidP="00F3477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F34773">
              <w:rPr>
                <w:rFonts w:ascii="Calibri" w:hAnsi="Calibri" w:cs="Calibri"/>
                <w:b/>
                <w:bCs/>
                <w:color w:val="FFFFFF" w:themeColor="background1"/>
              </w:rPr>
              <w:t>Yes/No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77E0E7CA" w14:textId="0BD27814" w:rsidR="00F34773" w:rsidRPr="00F34773" w:rsidRDefault="00F34773" w:rsidP="00F34773">
            <w:pPr>
              <w:spacing w:before="8" w:line="1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CD5CBC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F34773" w14:paraId="7633550A" w14:textId="77777777" w:rsidTr="00D50AE7">
        <w:trPr>
          <w:trHeight w:hRule="exact" w:val="1327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998CCC" w14:textId="77777777" w:rsidR="00F34773" w:rsidRDefault="00F34773">
            <w:pPr>
              <w:spacing w:before="2" w:line="180" w:lineRule="exact"/>
              <w:rPr>
                <w:sz w:val="18"/>
                <w:szCs w:val="18"/>
              </w:rPr>
            </w:pPr>
          </w:p>
          <w:p w14:paraId="48BB2B8D" w14:textId="77777777" w:rsidR="00F34773" w:rsidRDefault="00F34773">
            <w:pPr>
              <w:spacing w:line="200" w:lineRule="exact"/>
            </w:pPr>
          </w:p>
          <w:p w14:paraId="4F8297F7" w14:textId="77777777" w:rsidR="00F34773" w:rsidRDefault="00F34773">
            <w:pPr>
              <w:spacing w:line="200" w:lineRule="exact"/>
            </w:pPr>
          </w:p>
          <w:p w14:paraId="600CAD1B" w14:textId="77777777" w:rsidR="00F34773" w:rsidRDefault="00F34773">
            <w:pPr>
              <w:spacing w:line="200" w:lineRule="exact"/>
            </w:pPr>
          </w:p>
          <w:p w14:paraId="6159BE7F" w14:textId="77777777" w:rsidR="00F34773" w:rsidRDefault="00F34773">
            <w:pPr>
              <w:spacing w:line="200" w:lineRule="exact"/>
            </w:pPr>
          </w:p>
          <w:p w14:paraId="4AEDF83C" w14:textId="77777777" w:rsidR="00F34773" w:rsidRDefault="00F34773">
            <w:pPr>
              <w:spacing w:line="200" w:lineRule="exact"/>
            </w:pPr>
          </w:p>
          <w:p w14:paraId="2658F76E" w14:textId="77777777" w:rsidR="00F34773" w:rsidRDefault="00F34773">
            <w:pPr>
              <w:spacing w:line="200" w:lineRule="exact"/>
            </w:pPr>
          </w:p>
          <w:p w14:paraId="3E190470" w14:textId="77777777" w:rsidR="00F34773" w:rsidRDefault="00F34773">
            <w:pPr>
              <w:spacing w:line="200" w:lineRule="exact"/>
            </w:pPr>
          </w:p>
          <w:p w14:paraId="60CC0F7B" w14:textId="77777777" w:rsidR="00F34773" w:rsidRDefault="00F34773">
            <w:pPr>
              <w:spacing w:line="200" w:lineRule="exact"/>
            </w:pPr>
          </w:p>
          <w:p w14:paraId="0F7AD6E0" w14:textId="77777777" w:rsidR="00F34773" w:rsidRDefault="00F34773">
            <w:pPr>
              <w:spacing w:line="200" w:lineRule="exact"/>
            </w:pPr>
          </w:p>
          <w:p w14:paraId="76920625" w14:textId="77777777" w:rsidR="00F34773" w:rsidRDefault="00F34773">
            <w:pPr>
              <w:spacing w:line="200" w:lineRule="exact"/>
            </w:pPr>
          </w:p>
          <w:p w14:paraId="5B02B12D" w14:textId="77777777" w:rsidR="00F34773" w:rsidRDefault="00F34773">
            <w:pPr>
              <w:spacing w:line="200" w:lineRule="exact"/>
            </w:pPr>
          </w:p>
          <w:p w14:paraId="1153EF61" w14:textId="77777777" w:rsidR="00F34773" w:rsidRDefault="00F34773">
            <w:pPr>
              <w:spacing w:line="200" w:lineRule="exact"/>
            </w:pPr>
          </w:p>
          <w:p w14:paraId="5C132285" w14:textId="77777777" w:rsidR="00F34773" w:rsidRDefault="00F34773">
            <w:pPr>
              <w:spacing w:line="200" w:lineRule="exact"/>
            </w:pPr>
          </w:p>
          <w:p w14:paraId="652030B1" w14:textId="77777777" w:rsidR="00F34773" w:rsidRDefault="00F34773">
            <w:pPr>
              <w:spacing w:line="200" w:lineRule="exact"/>
            </w:pPr>
          </w:p>
          <w:p w14:paraId="1EF8D11E" w14:textId="77777777" w:rsidR="00F34773" w:rsidRDefault="00F34773">
            <w:pPr>
              <w:spacing w:line="200" w:lineRule="exact"/>
            </w:pPr>
          </w:p>
          <w:p w14:paraId="4A7B2512" w14:textId="77777777" w:rsidR="00F34773" w:rsidRDefault="00F34773">
            <w:pPr>
              <w:spacing w:line="200" w:lineRule="exact"/>
            </w:pPr>
          </w:p>
          <w:p w14:paraId="7149EDB7" w14:textId="77777777" w:rsidR="00F34773" w:rsidRDefault="00F34773">
            <w:pPr>
              <w:spacing w:line="200" w:lineRule="exact"/>
            </w:pPr>
          </w:p>
          <w:p w14:paraId="3C317EF1" w14:textId="77777777" w:rsidR="00F34773" w:rsidRDefault="00F34773">
            <w:pPr>
              <w:spacing w:line="200" w:lineRule="exact"/>
            </w:pPr>
          </w:p>
          <w:p w14:paraId="51DFA7F6" w14:textId="77777777" w:rsidR="00F34773" w:rsidRDefault="00F34773">
            <w:pPr>
              <w:spacing w:line="200" w:lineRule="exact"/>
            </w:pPr>
          </w:p>
          <w:p w14:paraId="0C3B5BFE" w14:textId="77777777" w:rsidR="00F34773" w:rsidRDefault="00F34773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5.4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4C7A9" w14:textId="12E3E3B2" w:rsidR="00F34773" w:rsidRDefault="00F34773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n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55AC7490" w14:textId="2CB28067" w:rsidR="00F34773" w:rsidRDefault="00F34773">
            <w:pPr>
              <w:spacing w:before="1"/>
              <w:ind w:left="102" w:right="12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 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n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fu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FCAF5" w14:textId="77777777" w:rsidR="00F34773" w:rsidRDefault="00F34773" w:rsidP="00606C2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4008DCE" w14:textId="4719E701" w:rsidR="006147A2" w:rsidRPr="00D50AE7" w:rsidRDefault="006147A2" w:rsidP="00606C2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EBE9C" w14:textId="0A79B6B9" w:rsidR="00F34773" w:rsidRDefault="006147A2" w:rsidP="006147A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There is not a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clear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defined process for </w:t>
            </w:r>
            <w:r w:rsidR="00E142A8">
              <w:rPr>
                <w:rFonts w:ascii="Calibri" w:eastAsia="Calibri" w:hAnsi="Calibri" w:cs="Calibri"/>
                <w:sz w:val="18"/>
                <w:szCs w:val="18"/>
              </w:rPr>
              <w:t xml:space="preserve">consultation and participation of workers and </w:t>
            </w:r>
            <w:proofErr w:type="gramStart"/>
            <w:r w:rsidR="00E142A8">
              <w:rPr>
                <w:rFonts w:ascii="Calibri" w:eastAsia="Calibri" w:hAnsi="Calibri" w:cs="Calibri"/>
                <w:sz w:val="18"/>
                <w:szCs w:val="18"/>
              </w:rPr>
              <w:t>worker’s</w:t>
            </w:r>
            <w:proofErr w:type="gramEnd"/>
            <w:r w:rsidR="00E142A8">
              <w:rPr>
                <w:rFonts w:ascii="Calibri" w:eastAsia="Calibri" w:hAnsi="Calibri" w:cs="Calibri"/>
                <w:sz w:val="18"/>
                <w:szCs w:val="18"/>
              </w:rPr>
              <w:t xml:space="preserve"> representatives related to OH&amp;S system.</w:t>
            </w:r>
          </w:p>
        </w:tc>
      </w:tr>
      <w:tr w:rsidR="00D73C3D" w14:paraId="073AADB8" w14:textId="77777777" w:rsidTr="00821B5C">
        <w:trPr>
          <w:trHeight w:hRule="exact" w:val="23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524FD4" w14:textId="77777777" w:rsidR="00D73C3D" w:rsidRDefault="00D73C3D"/>
        </w:tc>
        <w:tc>
          <w:tcPr>
            <w:tcW w:w="8789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2CD40C6" w14:textId="26E9B968" w:rsidR="00D73C3D" w:rsidRDefault="00E55700">
            <w:pPr>
              <w:spacing w:before="6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F34773"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F34773" w14:paraId="15BF4284" w14:textId="77777777" w:rsidTr="00D96EAD">
        <w:trPr>
          <w:trHeight w:hRule="exact" w:val="87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12731C0" w14:textId="77777777" w:rsidR="00F34773" w:rsidRDefault="00F3477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C7EA7" w14:textId="77777777" w:rsidR="00F34773" w:rsidRDefault="00F34773">
            <w:pPr>
              <w:spacing w:line="200" w:lineRule="exact"/>
              <w:ind w:left="69" w:right="52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a.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trai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7F836F5B" w14:textId="77777777" w:rsidR="00F34773" w:rsidRDefault="00F34773">
            <w:pPr>
              <w:spacing w:before="1" w:line="200" w:lineRule="exact"/>
              <w:ind w:left="426" w:right="878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3FA14" w14:textId="13E6D7D9" w:rsidR="00F34773" w:rsidRPr="0014106A" w:rsidRDefault="001B11EB" w:rsidP="00606C2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210E7" w14:textId="335ABB82" w:rsidR="00F34773" w:rsidRDefault="00D96EAD" w:rsidP="00AD3BBB">
            <w:pPr>
              <w:ind w:left="14" w:hanging="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organization currently provides OH&amp;S related training for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employees,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however, it is not ISO 45001 related training.</w:t>
            </w:r>
          </w:p>
        </w:tc>
      </w:tr>
      <w:tr w:rsidR="00F34773" w14:paraId="167CA5B5" w14:textId="77777777" w:rsidTr="00D50AE7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677833" w14:textId="77777777" w:rsidR="00F34773" w:rsidRDefault="00F3477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B29D9" w14:textId="77777777" w:rsidR="00F34773" w:rsidRDefault="00F34773">
            <w:pPr>
              <w:tabs>
                <w:tab w:val="left" w:pos="440"/>
              </w:tabs>
              <w:ind w:left="460" w:right="413" w:hanging="358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proofErr w:type="gram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proofErr w:type="gram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ly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ar, 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14433" w14:textId="49B42693" w:rsidR="00F34773" w:rsidRPr="0014106A" w:rsidRDefault="00B87456" w:rsidP="00606C2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C1F60" w14:textId="512A2FCD" w:rsidR="00F34773" w:rsidRDefault="00B87456" w:rsidP="00FD6E9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457B68">
              <w:rPr>
                <w:rFonts w:ascii="Calibri" w:eastAsia="Calibri" w:hAnsi="Calibri" w:cs="Calibri"/>
                <w:sz w:val="18"/>
                <w:szCs w:val="18"/>
              </w:rPr>
              <w:t xml:space="preserve">The plant </w:t>
            </w:r>
            <w:r w:rsidR="00832245">
              <w:rPr>
                <w:rFonts w:ascii="Calibri" w:eastAsia="Calibri" w:hAnsi="Calibri" w:cs="Calibri"/>
                <w:sz w:val="18"/>
                <w:szCs w:val="18"/>
              </w:rPr>
              <w:t>provides access to OH&amp;S related information</w:t>
            </w:r>
            <w:r w:rsidR="00764ECE">
              <w:rPr>
                <w:rFonts w:ascii="Calibri" w:eastAsia="Calibri" w:hAnsi="Calibri" w:cs="Calibri"/>
                <w:sz w:val="18"/>
                <w:szCs w:val="18"/>
              </w:rPr>
              <w:t xml:space="preserve"> via communication boards and tv monitors in lunchroom and </w:t>
            </w:r>
            <w:r w:rsidR="00F6636C">
              <w:rPr>
                <w:rFonts w:ascii="Calibri" w:eastAsia="Calibri" w:hAnsi="Calibri" w:cs="Calibri"/>
                <w:sz w:val="18"/>
                <w:szCs w:val="18"/>
              </w:rPr>
              <w:t>hallways.</w:t>
            </w:r>
          </w:p>
        </w:tc>
      </w:tr>
      <w:tr w:rsidR="00F34773" w14:paraId="03D2F3DD" w14:textId="77777777" w:rsidTr="00D50AE7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EDBFBC" w14:textId="77777777" w:rsidR="00F34773" w:rsidRDefault="00F3477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164DE" w14:textId="77777777" w:rsidR="00F34773" w:rsidRDefault="00F34773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   </w:t>
            </w:r>
            <w:r>
              <w:rPr>
                <w:rFonts w:ascii="Calibri" w:eastAsia="Calibri" w:hAnsi="Calibri" w:cs="Calibri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</w:p>
          <w:p w14:paraId="46E75CC2" w14:textId="307611B0" w:rsidR="00F34773" w:rsidRDefault="00F34773">
            <w:pPr>
              <w:spacing w:before="2"/>
              <w:ind w:left="460" w:right="6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imi</w:t>
            </w:r>
            <w:r w:rsidR="00E61674"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4F9D7" w14:textId="77777777" w:rsidR="00F34773" w:rsidRDefault="00F34773" w:rsidP="00606C22">
            <w:pPr>
              <w:jc w:val="center"/>
              <w:rPr>
                <w:rFonts w:asciiTheme="minorHAnsi" w:hAnsiTheme="minorHAnsi" w:cstheme="minorHAnsi"/>
              </w:rPr>
            </w:pPr>
          </w:p>
          <w:p w14:paraId="34DE5C96" w14:textId="0DE19AA7" w:rsidR="00F6636C" w:rsidRPr="0014106A" w:rsidRDefault="00F6636C" w:rsidP="00606C2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518BD" w14:textId="770843FD" w:rsidR="00F34773" w:rsidRDefault="00261450" w:rsidP="00110A5E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plant has an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open door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policy to </w:t>
            </w:r>
            <w:r w:rsidR="00515789">
              <w:rPr>
                <w:rFonts w:ascii="Calibri" w:eastAsia="Calibri" w:hAnsi="Calibri" w:cs="Calibri"/>
                <w:sz w:val="18"/>
                <w:szCs w:val="18"/>
              </w:rPr>
              <w:t>eliminat</w:t>
            </w:r>
            <w:r w:rsidR="00A40FB7">
              <w:rPr>
                <w:rFonts w:ascii="Calibri" w:eastAsia="Calibri" w:hAnsi="Calibri" w:cs="Calibri"/>
                <w:sz w:val="18"/>
                <w:szCs w:val="18"/>
              </w:rPr>
              <w:t xml:space="preserve">e barriers </w:t>
            </w:r>
            <w:r w:rsidR="00C23B5D">
              <w:rPr>
                <w:rFonts w:ascii="Calibri" w:eastAsia="Calibri" w:hAnsi="Calibri" w:cs="Calibri"/>
                <w:sz w:val="18"/>
                <w:szCs w:val="18"/>
              </w:rPr>
              <w:t xml:space="preserve">of worker participation. </w:t>
            </w:r>
          </w:p>
        </w:tc>
      </w:tr>
      <w:tr w:rsidR="00F34773" w14:paraId="43D4A466" w14:textId="77777777" w:rsidTr="00D50AE7">
        <w:trPr>
          <w:trHeight w:hRule="exact" w:val="3747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E219A9" w14:textId="77777777" w:rsidR="00F34773" w:rsidRDefault="00F3477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F40F5" w14:textId="77777777" w:rsidR="00F34773" w:rsidRDefault="00F34773">
            <w:pPr>
              <w:spacing w:line="200" w:lineRule="exact"/>
              <w:ind w:left="69" w:right="138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   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-ma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ial 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</w:p>
          <w:p w14:paraId="256BEBAB" w14:textId="77777777" w:rsidR="00F34773" w:rsidRDefault="00F34773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g:</w:t>
            </w:r>
          </w:p>
          <w:p w14:paraId="383CD1D8" w14:textId="77777777" w:rsidR="00F34773" w:rsidRDefault="00F3477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104B1354" w14:textId="77777777" w:rsidR="00F34773" w:rsidRDefault="00F34773">
            <w:pPr>
              <w:spacing w:before="1"/>
              <w:ind w:left="8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s?</w:t>
            </w:r>
          </w:p>
          <w:p w14:paraId="2B313869" w14:textId="77777777" w:rsidR="00F34773" w:rsidRDefault="00F3477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1A4DE525" w14:textId="320F473B" w:rsidR="00F34773" w:rsidRDefault="00F34773">
            <w:pPr>
              <w:tabs>
                <w:tab w:val="left" w:pos="820"/>
              </w:tabs>
              <w:spacing w:before="1"/>
              <w:ind w:left="822" w:right="167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E61674">
              <w:rPr>
                <w:rFonts w:ascii="Calibri" w:eastAsia="Calibri" w:hAnsi="Calibri" w:cs="Calibri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as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395C7D7B" w14:textId="77777777" w:rsidR="00F34773" w:rsidRDefault="00F34773">
            <w:pPr>
              <w:tabs>
                <w:tab w:val="left" w:pos="820"/>
              </w:tabs>
              <w:spacing w:before="1"/>
              <w:ind w:left="822" w:right="851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2C46A4A3" w14:textId="77777777" w:rsidR="00F34773" w:rsidRDefault="00F3477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ves?</w:t>
            </w:r>
          </w:p>
          <w:p w14:paraId="2D26C999" w14:textId="77777777" w:rsidR="00F34773" w:rsidRDefault="00F34773">
            <w:pPr>
              <w:tabs>
                <w:tab w:val="left" w:pos="820"/>
              </w:tabs>
              <w:spacing w:before="2"/>
              <w:ind w:left="822" w:right="289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4410B7E4" w14:textId="77777777" w:rsidR="00F34773" w:rsidRDefault="00F34773">
            <w:pPr>
              <w:tabs>
                <w:tab w:val="left" w:pos="820"/>
              </w:tabs>
              <w:spacing w:before="2"/>
              <w:ind w:left="822" w:right="745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d?</w:t>
            </w:r>
          </w:p>
          <w:p w14:paraId="506B8057" w14:textId="77777777" w:rsidR="00F34773" w:rsidRDefault="00F34773">
            <w:pPr>
              <w:tabs>
                <w:tab w:val="left" w:pos="820"/>
              </w:tabs>
              <w:spacing w:before="2"/>
              <w:ind w:left="822" w:right="805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ramm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472773A1" w14:textId="77777777" w:rsidR="00F34773" w:rsidRDefault="00F34773">
            <w:pPr>
              <w:spacing w:before="1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9.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BE441" w14:textId="77777777" w:rsidR="00F34773" w:rsidRDefault="00F34773" w:rsidP="00606C22">
            <w:pPr>
              <w:jc w:val="center"/>
            </w:pPr>
          </w:p>
          <w:p w14:paraId="4F8BC227" w14:textId="0CAAD8C3" w:rsidR="00C23B5D" w:rsidRPr="0014106A" w:rsidRDefault="00B02794" w:rsidP="00606C22">
            <w:pPr>
              <w:jc w:val="center"/>
            </w:pPr>
            <w:r>
              <w:t>N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A2E08" w14:textId="4EFE7D99" w:rsidR="00EE1A30" w:rsidRDefault="00B77B4E" w:rsidP="00EC4A0F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Currently, consultation of “non-managerial workers” </w:t>
            </w:r>
            <w:r w:rsidR="00D350BB">
              <w:rPr>
                <w:rFonts w:ascii="Calibri" w:eastAsia="Calibri" w:hAnsi="Calibri" w:cs="Calibri"/>
                <w:sz w:val="18"/>
                <w:szCs w:val="18"/>
              </w:rPr>
              <w:t xml:space="preserve">is not evident in respect to most of the requirements in 5.4d (1.-9), </w:t>
            </w:r>
            <w:proofErr w:type="gramStart"/>
            <w:r w:rsidR="00D350BB">
              <w:rPr>
                <w:rFonts w:ascii="Calibri" w:eastAsia="Calibri" w:hAnsi="Calibri" w:cs="Calibri"/>
                <w:sz w:val="18"/>
                <w:szCs w:val="18"/>
              </w:rPr>
              <w:t>with the exception of</w:t>
            </w:r>
            <w:proofErr w:type="gramEnd"/>
            <w:r w:rsidR="00D350BB">
              <w:rPr>
                <w:rFonts w:ascii="Calibri" w:eastAsia="Calibri" w:hAnsi="Calibri" w:cs="Calibri"/>
                <w:sz w:val="18"/>
                <w:szCs w:val="18"/>
              </w:rPr>
              <w:t xml:space="preserve"> continual improvement.</w:t>
            </w:r>
          </w:p>
        </w:tc>
      </w:tr>
      <w:tr w:rsidR="00F16CC1" w14:paraId="63CA5076" w14:textId="77777777" w:rsidTr="00D50AE7">
        <w:trPr>
          <w:trHeight w:hRule="exact" w:val="3706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3BF6F" w14:textId="77777777" w:rsidR="00F16CC1" w:rsidRDefault="00F16CC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3F21F" w14:textId="77777777" w:rsidR="00F16CC1" w:rsidRDefault="00F16CC1">
            <w:pPr>
              <w:spacing w:line="200" w:lineRule="exact"/>
              <w:ind w:left="69" w:right="22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no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</w:p>
          <w:p w14:paraId="212C5F36" w14:textId="77777777" w:rsidR="00F16CC1" w:rsidRDefault="00F16CC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g:</w:t>
            </w:r>
          </w:p>
          <w:p w14:paraId="3E4D6D30" w14:textId="77777777" w:rsidR="00F16CC1" w:rsidRDefault="00F16CC1">
            <w:pPr>
              <w:tabs>
                <w:tab w:val="left" w:pos="780"/>
              </w:tabs>
              <w:spacing w:before="2"/>
              <w:ind w:left="798" w:right="112" w:hanging="3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n?</w:t>
            </w:r>
          </w:p>
          <w:p w14:paraId="55DA2BAF" w14:textId="77777777" w:rsidR="00F16CC1" w:rsidRDefault="00F16CC1">
            <w:pPr>
              <w:spacing w:before="1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ifyi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2DCAC5D2" w14:textId="77777777" w:rsidR="00F16CC1" w:rsidRDefault="00F16CC1" w:rsidP="00F16CC1">
            <w:pPr>
              <w:ind w:left="7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s?</w:t>
            </w:r>
          </w:p>
          <w:p w14:paraId="5713DCAF" w14:textId="77777777" w:rsidR="00F16CC1" w:rsidRDefault="00F16CC1" w:rsidP="00F16CC1">
            <w:pPr>
              <w:spacing w:line="20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   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300605C9" w14:textId="77777777" w:rsidR="00F16CC1" w:rsidRDefault="00F16CC1" w:rsidP="00F16CC1">
            <w:pPr>
              <w:spacing w:before="1"/>
              <w:ind w:left="7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ks?</w:t>
            </w:r>
          </w:p>
          <w:p w14:paraId="7218AC2F" w14:textId="77777777" w:rsidR="00F16CC1" w:rsidRDefault="00F16CC1" w:rsidP="00F16CC1">
            <w:pPr>
              <w:spacing w:line="20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4.    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tra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</w:p>
          <w:p w14:paraId="379281CF" w14:textId="77777777" w:rsidR="00F16CC1" w:rsidRDefault="00F16CC1" w:rsidP="00F16CC1">
            <w:pPr>
              <w:spacing w:before="1"/>
              <w:ind w:left="7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trai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0A8AAA0F" w14:textId="77777777" w:rsidR="00F16CC1" w:rsidRDefault="00F16CC1" w:rsidP="00F16CC1">
            <w:pPr>
              <w:spacing w:line="20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5.    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04AABC59" w14:textId="77777777" w:rsidR="00F16CC1" w:rsidRDefault="00F16CC1" w:rsidP="00F16CC1">
            <w:pPr>
              <w:spacing w:before="1"/>
              <w:ind w:left="7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25084CF8" w14:textId="77777777" w:rsidR="00F16CC1" w:rsidRDefault="00F16CC1" w:rsidP="00F16CC1">
            <w:pPr>
              <w:tabs>
                <w:tab w:val="left" w:pos="780"/>
              </w:tabs>
              <w:spacing w:before="2"/>
              <w:ind w:left="798" w:right="246" w:hanging="3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mea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e?</w:t>
            </w:r>
          </w:p>
          <w:p w14:paraId="3B62AAB9" w14:textId="4A7D8722" w:rsidR="00F16CC1" w:rsidRDefault="00F16CC1" w:rsidP="00F16CC1">
            <w:pPr>
              <w:spacing w:before="1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C3E58" w14:textId="136309E9" w:rsidR="00D50AE7" w:rsidRPr="0014106A" w:rsidRDefault="005D4D40" w:rsidP="00D50AE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572D1" w14:textId="77777777" w:rsidR="00180A37" w:rsidRDefault="005D4D40" w:rsidP="000F1AB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Currently, consultation of “non-managerial workers” is evident in some of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the  requirements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 5.4e</w:t>
            </w:r>
            <w:r w:rsidR="00180A37">
              <w:rPr>
                <w:rFonts w:ascii="Calibri" w:eastAsia="Calibri" w:hAnsi="Calibri" w:cs="Calibri"/>
                <w:sz w:val="18"/>
                <w:szCs w:val="18"/>
              </w:rPr>
              <w:t xml:space="preserve"> primarily with the Safety Committee.  </w:t>
            </w:r>
          </w:p>
          <w:p w14:paraId="34655B4D" w14:textId="77777777" w:rsidR="00180A37" w:rsidRDefault="00180A37" w:rsidP="000F1AB4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2C75A2B" w14:textId="77777777" w:rsidR="000F1AB4" w:rsidRDefault="00180A37" w:rsidP="000F1AB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Safety Committee that includes “non-managerial workers” </w:t>
            </w:r>
            <w:r w:rsidR="00425A4B">
              <w:rPr>
                <w:rFonts w:ascii="Calibri" w:eastAsia="Calibri" w:hAnsi="Calibri" w:cs="Calibri"/>
                <w:sz w:val="18"/>
                <w:szCs w:val="18"/>
              </w:rPr>
              <w:t xml:space="preserve">participates in the identification of hazards and OH&amp;S risks via their “Stop” Safety Audits.  Associated action items are also reviewed </w:t>
            </w:r>
            <w:r w:rsidR="007876D9">
              <w:rPr>
                <w:rFonts w:ascii="Calibri" w:eastAsia="Calibri" w:hAnsi="Calibri" w:cs="Calibri"/>
                <w:sz w:val="18"/>
                <w:szCs w:val="18"/>
              </w:rPr>
              <w:t>with the committee.</w:t>
            </w:r>
          </w:p>
          <w:p w14:paraId="4BB9BD67" w14:textId="77777777" w:rsidR="007876D9" w:rsidRDefault="007876D9" w:rsidP="000F1AB4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9EEA8B0" w14:textId="19B9DE90" w:rsidR="007876D9" w:rsidRDefault="007876D9" w:rsidP="000F1AB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There is lack of evidence </w:t>
            </w:r>
            <w:r w:rsidR="00244FFB">
              <w:rPr>
                <w:rFonts w:ascii="Calibri" w:eastAsia="Calibri" w:hAnsi="Calibri" w:cs="Calibri"/>
                <w:sz w:val="18"/>
                <w:szCs w:val="18"/>
              </w:rPr>
              <w:t xml:space="preserve">within the other requirements of </w:t>
            </w:r>
            <w:proofErr w:type="spellStart"/>
            <w:r w:rsidR="00244FFB">
              <w:rPr>
                <w:rFonts w:ascii="Calibri" w:eastAsia="Calibri" w:hAnsi="Calibri" w:cs="Calibri"/>
                <w:sz w:val="18"/>
                <w:szCs w:val="18"/>
              </w:rPr>
              <w:t>non managerial</w:t>
            </w:r>
            <w:proofErr w:type="spellEnd"/>
            <w:r w:rsidR="00244FFB">
              <w:rPr>
                <w:rFonts w:ascii="Calibri" w:eastAsia="Calibri" w:hAnsi="Calibri" w:cs="Calibri"/>
                <w:sz w:val="18"/>
                <w:szCs w:val="18"/>
              </w:rPr>
              <w:t xml:space="preserve"> worker participation.</w:t>
            </w:r>
          </w:p>
        </w:tc>
      </w:tr>
      <w:tr w:rsidR="00D73C3D" w14:paraId="11616514" w14:textId="77777777" w:rsidTr="00C24040">
        <w:trPr>
          <w:trHeight w:hRule="exact" w:val="1888"/>
        </w:trPr>
        <w:tc>
          <w:tcPr>
            <w:tcW w:w="9641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4424" w14:textId="77777777" w:rsidR="00D73C3D" w:rsidRDefault="00D73C3D">
            <w:pPr>
              <w:spacing w:before="4" w:line="120" w:lineRule="exact"/>
              <w:rPr>
                <w:sz w:val="12"/>
                <w:szCs w:val="12"/>
              </w:rPr>
            </w:pPr>
          </w:p>
          <w:p w14:paraId="454DD3FB" w14:textId="77777777" w:rsidR="00AD6129" w:rsidRDefault="00AD6129" w:rsidP="00DD1959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0CC95389" w14:textId="77777777" w:rsidR="00D73C3D" w:rsidRDefault="00695DEA" w:rsidP="00695DEA">
            <w:pPr>
              <w:pStyle w:val="ListParagraph"/>
              <w:numPr>
                <w:ilvl w:val="0"/>
                <w:numId w:val="7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 there is no procedure</w:t>
            </w:r>
            <w:r w:rsidR="005D3BF5">
              <w:rPr>
                <w:rFonts w:ascii="Calibri" w:eastAsia="Calibri" w:hAnsi="Calibri" w:cs="Calibri"/>
                <w:sz w:val="18"/>
                <w:szCs w:val="18"/>
              </w:rPr>
              <w:t>/process to address participation and consultation</w:t>
            </w:r>
          </w:p>
          <w:p w14:paraId="16C1B90B" w14:textId="77777777" w:rsidR="009E5B9C" w:rsidRDefault="009E5B9C" w:rsidP="00695DEA">
            <w:pPr>
              <w:pStyle w:val="ListParagraph"/>
              <w:numPr>
                <w:ilvl w:val="0"/>
                <w:numId w:val="7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Consider having</w:t>
            </w:r>
            <w:r w:rsidR="00C24040">
              <w:rPr>
                <w:rFonts w:ascii="Calibri" w:eastAsia="Calibri" w:hAnsi="Calibri" w:cs="Calibri"/>
                <w:sz w:val="18"/>
                <w:szCs w:val="18"/>
              </w:rPr>
              <w:t xml:space="preserve"> Health and Safety </w:t>
            </w:r>
            <w:proofErr w:type="gramStart"/>
            <w:r w:rsidR="00C24040">
              <w:rPr>
                <w:rFonts w:ascii="Calibri" w:eastAsia="Calibri" w:hAnsi="Calibri" w:cs="Calibri"/>
                <w:sz w:val="18"/>
                <w:szCs w:val="18"/>
              </w:rPr>
              <w:t>Tool Box</w:t>
            </w:r>
            <w:proofErr w:type="gramEnd"/>
            <w:r w:rsidR="00C24040">
              <w:rPr>
                <w:rFonts w:ascii="Calibri" w:eastAsia="Calibri" w:hAnsi="Calibri" w:cs="Calibri"/>
                <w:sz w:val="18"/>
                <w:szCs w:val="18"/>
              </w:rPr>
              <w:t xml:space="preserve"> Talks as communication/participation tool</w:t>
            </w:r>
          </w:p>
          <w:p w14:paraId="63880752" w14:textId="77777777" w:rsidR="00C24040" w:rsidRDefault="00C24040" w:rsidP="00695DEA">
            <w:pPr>
              <w:pStyle w:val="ListParagraph"/>
              <w:numPr>
                <w:ilvl w:val="0"/>
                <w:numId w:val="7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Consider implementing TV in Lunchroom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a means to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further communicate OH&amp;S information.</w:t>
            </w:r>
          </w:p>
          <w:p w14:paraId="5BC7EB3B" w14:textId="196EDD63" w:rsidR="00C24040" w:rsidRDefault="008D34F7" w:rsidP="00695DEA">
            <w:pPr>
              <w:pStyle w:val="ListParagraph"/>
              <w:numPr>
                <w:ilvl w:val="0"/>
                <w:numId w:val="7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Consider involving non-managerial/production personnel in the Safety Committee</w:t>
            </w:r>
            <w:r w:rsidR="007A0807">
              <w:rPr>
                <w:rFonts w:ascii="Calibri" w:eastAsia="Calibri" w:hAnsi="Calibri" w:cs="Calibri"/>
                <w:sz w:val="18"/>
                <w:szCs w:val="18"/>
              </w:rPr>
              <w:t xml:space="preserve"> and Safety Walk Throughs</w:t>
            </w:r>
          </w:p>
          <w:p w14:paraId="3A23FB03" w14:textId="43096DD9" w:rsidR="008D34F7" w:rsidRPr="00695DEA" w:rsidRDefault="008D34F7" w:rsidP="007F4FC8">
            <w:pPr>
              <w:pStyle w:val="ListParagraph"/>
              <w:ind w:left="82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606F7293" w14:textId="77777777" w:rsidR="00D73C3D" w:rsidRDefault="00D73C3D">
      <w:pPr>
        <w:spacing w:before="7" w:line="120" w:lineRule="exact"/>
        <w:rPr>
          <w:sz w:val="13"/>
          <w:szCs w:val="13"/>
        </w:rPr>
      </w:pPr>
    </w:p>
    <w:p w14:paraId="2E8B6817" w14:textId="77777777" w:rsidR="00D73C3D" w:rsidRDefault="00D73C3D">
      <w:pPr>
        <w:spacing w:line="200" w:lineRule="exact"/>
      </w:pPr>
    </w:p>
    <w:p w14:paraId="59E071E4" w14:textId="77777777" w:rsidR="00C24040" w:rsidRDefault="00C24040">
      <w:pPr>
        <w:spacing w:before="16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087E8A0C" w14:textId="77777777" w:rsidR="00C24040" w:rsidRDefault="00C24040">
      <w:pPr>
        <w:spacing w:before="16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2572EA4D" w14:textId="77777777" w:rsidR="00C24040" w:rsidRDefault="00C24040">
      <w:pPr>
        <w:spacing w:before="16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5250968" w14:textId="7982AEA5" w:rsidR="00D73C3D" w:rsidRDefault="00E55700">
      <w:pPr>
        <w:spacing w:before="16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</w:p>
    <w:p w14:paraId="68E6A675" w14:textId="77777777" w:rsidR="00D73C3D" w:rsidRDefault="00D73C3D">
      <w:pPr>
        <w:spacing w:line="120" w:lineRule="exact"/>
        <w:rPr>
          <w:sz w:val="12"/>
          <w:szCs w:val="12"/>
        </w:rPr>
      </w:pPr>
    </w:p>
    <w:p w14:paraId="738CC1E0" w14:textId="77777777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k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oppo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79F69360" w14:textId="77777777" w:rsidR="00D73C3D" w:rsidRDefault="00D73C3D">
      <w:pPr>
        <w:spacing w:before="1" w:line="120" w:lineRule="exact"/>
        <w:rPr>
          <w:sz w:val="12"/>
          <w:szCs w:val="12"/>
        </w:rPr>
      </w:pPr>
    </w:p>
    <w:p w14:paraId="0380C463" w14:textId="77777777" w:rsidR="00D73C3D" w:rsidRDefault="00E55700">
      <w:pPr>
        <w:spacing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172"/>
      </w:tblGrid>
      <w:tr w:rsidR="00D50AE7" w14:paraId="2E31F34A" w14:textId="77777777" w:rsidTr="00D50AE7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DFABCD6" w14:textId="77777777" w:rsidR="00D50AE7" w:rsidRDefault="00D50AE7">
            <w:pPr>
              <w:spacing w:before="4" w:line="100" w:lineRule="exact"/>
              <w:rPr>
                <w:sz w:val="10"/>
                <w:szCs w:val="10"/>
              </w:rPr>
            </w:pPr>
          </w:p>
          <w:p w14:paraId="172B6AC3" w14:textId="77777777" w:rsidR="00D50AE7" w:rsidRDefault="00D50AE7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7AB689E" w14:textId="77777777" w:rsidR="00D50AE7" w:rsidRDefault="00D50AE7">
            <w:pPr>
              <w:spacing w:before="4" w:line="100" w:lineRule="exact"/>
              <w:rPr>
                <w:sz w:val="10"/>
                <w:szCs w:val="10"/>
              </w:rPr>
            </w:pPr>
          </w:p>
          <w:p w14:paraId="05D974EE" w14:textId="77777777" w:rsidR="00D50AE7" w:rsidRDefault="00D50AE7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8D69B83" w14:textId="6E9B5EFC" w:rsidR="00D50AE7" w:rsidRPr="00D50AE7" w:rsidRDefault="00D50AE7" w:rsidP="00D50AE7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</w:pPr>
            <w:r w:rsidRPr="00D50AE7"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  <w:t>Yes/No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3A216524" w14:textId="55D72770" w:rsidR="00D50AE7" w:rsidRPr="00D50AE7" w:rsidRDefault="00D50AE7" w:rsidP="00D50AE7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</w:pPr>
            <w:r w:rsidRPr="00D50AE7"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59914000" w14:textId="77777777" w:rsidTr="00D50AE7">
        <w:trPr>
          <w:trHeight w:hRule="exact" w:val="456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D4F3639" w14:textId="77777777" w:rsidR="00D73C3D" w:rsidRDefault="00D73C3D">
            <w:pPr>
              <w:spacing w:before="5" w:line="120" w:lineRule="exact"/>
              <w:rPr>
                <w:sz w:val="12"/>
                <w:szCs w:val="12"/>
              </w:rPr>
            </w:pPr>
          </w:p>
          <w:p w14:paraId="72E00876" w14:textId="77777777" w:rsidR="00D73C3D" w:rsidRDefault="00D73C3D">
            <w:pPr>
              <w:spacing w:line="200" w:lineRule="exact"/>
            </w:pPr>
          </w:p>
          <w:p w14:paraId="17B19C51" w14:textId="77777777" w:rsidR="00D73C3D" w:rsidRDefault="00D73C3D">
            <w:pPr>
              <w:spacing w:line="200" w:lineRule="exact"/>
            </w:pPr>
          </w:p>
          <w:p w14:paraId="13C6963C" w14:textId="77777777" w:rsidR="00D73C3D" w:rsidRDefault="00D73C3D">
            <w:pPr>
              <w:spacing w:line="200" w:lineRule="exact"/>
            </w:pPr>
          </w:p>
          <w:p w14:paraId="447E4839" w14:textId="77777777" w:rsidR="00D73C3D" w:rsidRDefault="00D73C3D">
            <w:pPr>
              <w:spacing w:line="200" w:lineRule="exact"/>
            </w:pPr>
          </w:p>
          <w:p w14:paraId="3BA59709" w14:textId="77777777" w:rsidR="00D73C3D" w:rsidRDefault="00D73C3D">
            <w:pPr>
              <w:spacing w:line="200" w:lineRule="exact"/>
            </w:pPr>
          </w:p>
          <w:p w14:paraId="5AA0166D" w14:textId="77777777" w:rsidR="00D73C3D" w:rsidRDefault="00D73C3D">
            <w:pPr>
              <w:spacing w:line="200" w:lineRule="exact"/>
            </w:pPr>
          </w:p>
          <w:p w14:paraId="4A892B7D" w14:textId="77777777" w:rsidR="00D73C3D" w:rsidRDefault="00D73C3D">
            <w:pPr>
              <w:spacing w:line="200" w:lineRule="exact"/>
            </w:pPr>
          </w:p>
          <w:p w14:paraId="0B5636BA" w14:textId="77777777" w:rsidR="00D73C3D" w:rsidRDefault="00D73C3D">
            <w:pPr>
              <w:spacing w:line="200" w:lineRule="exact"/>
            </w:pPr>
          </w:p>
          <w:p w14:paraId="057E28A8" w14:textId="77777777" w:rsidR="00D73C3D" w:rsidRDefault="00D73C3D">
            <w:pPr>
              <w:spacing w:line="200" w:lineRule="exact"/>
            </w:pPr>
          </w:p>
          <w:p w14:paraId="53EA7984" w14:textId="77777777" w:rsidR="00D73C3D" w:rsidRDefault="00D73C3D">
            <w:pPr>
              <w:spacing w:line="200" w:lineRule="exact"/>
            </w:pPr>
          </w:p>
          <w:p w14:paraId="6544978A" w14:textId="77777777" w:rsidR="00D73C3D" w:rsidRDefault="00D73C3D">
            <w:pPr>
              <w:spacing w:line="200" w:lineRule="exact"/>
            </w:pPr>
          </w:p>
          <w:p w14:paraId="13767A21" w14:textId="77777777" w:rsidR="00D73C3D" w:rsidRDefault="00D73C3D">
            <w:pPr>
              <w:spacing w:line="200" w:lineRule="exact"/>
            </w:pPr>
          </w:p>
          <w:p w14:paraId="4337F42B" w14:textId="77777777" w:rsidR="00D73C3D" w:rsidRDefault="00D73C3D">
            <w:pPr>
              <w:spacing w:line="200" w:lineRule="exact"/>
            </w:pPr>
          </w:p>
          <w:tbl>
            <w:tblPr>
              <w:tblpPr w:leftFromText="180" w:rightFromText="180" w:vertAnchor="text" w:horzAnchor="margin" w:tblpY="-10"/>
              <w:tblW w:w="1006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52"/>
              <w:gridCol w:w="4679"/>
              <w:gridCol w:w="938"/>
              <w:gridCol w:w="3600"/>
            </w:tblGrid>
            <w:tr w:rsidR="00402B3D" w14:paraId="604EE577" w14:textId="77777777" w:rsidTr="00402B3D">
              <w:trPr>
                <w:trHeight w:hRule="exact" w:val="1109"/>
              </w:trPr>
              <w:tc>
                <w:tcPr>
                  <w:tcW w:w="852" w:type="dxa"/>
                  <w:vMerge w:val="restart"/>
                  <w:tcBorders>
                    <w:top w:val="single" w:sz="5" w:space="0" w:color="000000"/>
                    <w:left w:val="single" w:sz="5" w:space="0" w:color="000000"/>
                    <w:right w:val="single" w:sz="5" w:space="0" w:color="000000"/>
                  </w:tcBorders>
                </w:tcPr>
                <w:p w14:paraId="35327839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6C3AFC9E" w14:textId="77777777" w:rsidR="00402B3D" w:rsidRDefault="00402B3D" w:rsidP="00402B3D">
                  <w:pPr>
                    <w:ind w:left="822" w:right="31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vel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t,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du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3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as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ly,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ru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rv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li</w:t>
                  </w:r>
                  <w:r>
                    <w:rPr>
                      <w:rFonts w:ascii="Calibri" w:eastAsia="Calibri" w:hAnsi="Calibri" w:cs="Calibri"/>
                      <w:spacing w:val="3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ry, m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en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d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sp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al?</w:t>
                  </w:r>
                </w:p>
                <w:p w14:paraId="2DFA3867" w14:textId="77777777" w:rsidR="00402B3D" w:rsidRDefault="00402B3D" w:rsidP="00402B3D">
                  <w:pPr>
                    <w:spacing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3.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man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  <w:p w14:paraId="73529CC2" w14:textId="77777777" w:rsidR="00402B3D" w:rsidRDefault="00402B3D" w:rsidP="00402B3D">
                  <w:pPr>
                    <w:spacing w:before="1"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4.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rk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pe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rf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4354BA68" w14:textId="77777777" w:rsidR="00402B3D" w:rsidRPr="004E383D" w:rsidRDefault="00402B3D" w:rsidP="00402B3D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24801268" w14:textId="77777777" w:rsidR="00402B3D" w:rsidRDefault="00402B3D" w:rsidP="00402B3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Currently, there is no procedure to define the process for identification of hazards/R&amp;O.</w:t>
                  </w:r>
                </w:p>
              </w:tc>
            </w:tr>
            <w:tr w:rsidR="00402B3D" w14:paraId="7B67835E" w14:textId="77777777" w:rsidTr="00402B3D">
              <w:trPr>
                <w:trHeight w:hRule="exact" w:val="451"/>
              </w:trPr>
              <w:tc>
                <w:tcPr>
                  <w:tcW w:w="852" w:type="dxa"/>
                  <w:vMerge/>
                  <w:tcBorders>
                    <w:left w:val="single" w:sz="5" w:space="0" w:color="000000"/>
                    <w:right w:val="single" w:sz="5" w:space="0" w:color="000000"/>
                  </w:tcBorders>
                </w:tcPr>
                <w:p w14:paraId="4DC5DD39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3AC4A920" w14:textId="77777777" w:rsidR="00402B3D" w:rsidRDefault="00402B3D" w:rsidP="00402B3D">
                  <w:pPr>
                    <w:tabs>
                      <w:tab w:val="left" w:pos="440"/>
                    </w:tabs>
                    <w:spacing w:before="1"/>
                    <w:ind w:left="460" w:right="135" w:hanging="35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)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ab/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 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l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ex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al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ud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  <w:vAlign w:val="center"/>
                </w:tcPr>
                <w:p w14:paraId="25990D2A" w14:textId="77777777" w:rsidR="00402B3D" w:rsidRPr="004E383D" w:rsidRDefault="00402B3D" w:rsidP="00402B3D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7B9AC43E" w14:textId="77777777" w:rsidR="00402B3D" w:rsidRDefault="00402B3D" w:rsidP="00402B3D">
                  <w:pPr>
                    <w:ind w:left="10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Safety Alerts and 8D’s are performed to address past incidents and their causes.</w:t>
                  </w:r>
                </w:p>
              </w:tc>
            </w:tr>
            <w:tr w:rsidR="00402B3D" w14:paraId="0C5A3AFA" w14:textId="77777777" w:rsidTr="00402B3D">
              <w:trPr>
                <w:trHeight w:hRule="exact" w:val="228"/>
              </w:trPr>
              <w:tc>
                <w:tcPr>
                  <w:tcW w:w="852" w:type="dxa"/>
                  <w:vMerge/>
                  <w:tcBorders>
                    <w:left w:val="single" w:sz="5" w:space="0" w:color="000000"/>
                    <w:right w:val="single" w:sz="5" w:space="0" w:color="000000"/>
                  </w:tcBorders>
                </w:tcPr>
                <w:p w14:paraId="4D27AF4C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067CE415" w14:textId="77777777" w:rsidR="00402B3D" w:rsidRDefault="00402B3D" w:rsidP="00402B3D">
                  <w:pPr>
                    <w:spacing w:line="200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)    </w:t>
                  </w:r>
                  <w:r>
                    <w:rPr>
                      <w:rFonts w:ascii="Calibri" w:eastAsia="Calibri" w:hAnsi="Calibri" w:cs="Calibri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al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y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0046BB92" w14:textId="77777777" w:rsidR="00402B3D" w:rsidRPr="004E383D" w:rsidRDefault="00402B3D" w:rsidP="00402B3D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34967D86" w14:textId="77777777" w:rsidR="00402B3D" w:rsidRDefault="00402B3D" w:rsidP="00402B3D">
                  <w:pPr>
                    <w:spacing w:line="200" w:lineRule="exact"/>
                    <w:ind w:left="10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Contingency Plan?</w:t>
                  </w:r>
                </w:p>
              </w:tc>
            </w:tr>
            <w:tr w:rsidR="00402B3D" w14:paraId="453610AB" w14:textId="77777777" w:rsidTr="00402B3D">
              <w:trPr>
                <w:trHeight w:hRule="exact" w:val="1769"/>
              </w:trPr>
              <w:tc>
                <w:tcPr>
                  <w:tcW w:w="852" w:type="dxa"/>
                  <w:vMerge/>
                  <w:tcBorders>
                    <w:left w:val="single" w:sz="5" w:space="0" w:color="000000"/>
                    <w:right w:val="single" w:sz="5" w:space="0" w:color="000000"/>
                  </w:tcBorders>
                </w:tcPr>
                <w:p w14:paraId="7C953AA5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03F7C421" w14:textId="77777777" w:rsidR="00402B3D" w:rsidRDefault="00402B3D" w:rsidP="00402B3D">
                  <w:pPr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)    </w:t>
                  </w:r>
                  <w:r>
                    <w:rPr>
                      <w:rFonts w:ascii="Calibri" w:eastAsia="Calibri" w:hAnsi="Calibri" w:cs="Calibri"/>
                      <w:spacing w:val="1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ud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ra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ff:</w:t>
                  </w:r>
                </w:p>
                <w:p w14:paraId="532BE6F3" w14:textId="77777777" w:rsidR="00402B3D" w:rsidRDefault="00402B3D" w:rsidP="00402B3D">
                  <w:pPr>
                    <w:spacing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1.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ith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to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ir</w:t>
                  </w:r>
                  <w:proofErr w:type="gramEnd"/>
                </w:p>
                <w:p w14:paraId="5647E49F" w14:textId="77777777" w:rsidR="00402B3D" w:rsidRDefault="00402B3D" w:rsidP="00402B3D">
                  <w:pPr>
                    <w:spacing w:before="2"/>
                    <w:ind w:left="822" w:right="25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ud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ract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vi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rs 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proofErr w:type="gramEnd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  <w:p w14:paraId="1F1A9AA1" w14:textId="77777777" w:rsidR="00402B3D" w:rsidRDefault="00402B3D" w:rsidP="00402B3D">
                  <w:pPr>
                    <w:tabs>
                      <w:tab w:val="left" w:pos="820"/>
                    </w:tabs>
                    <w:spacing w:before="2"/>
                    <w:ind w:left="822" w:right="230" w:hanging="36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2.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ab/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 in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vic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ity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kp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 aff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y 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iza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  <w:proofErr w:type="gramEnd"/>
                </w:p>
                <w:p w14:paraId="5AAAD76C" w14:textId="77777777" w:rsidR="00402B3D" w:rsidRDefault="00402B3D" w:rsidP="00402B3D">
                  <w:pPr>
                    <w:tabs>
                      <w:tab w:val="left" w:pos="820"/>
                    </w:tabs>
                    <w:spacing w:before="2"/>
                    <w:ind w:left="822" w:right="194" w:hanging="36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3.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ab/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 a l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unde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 c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l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67172844" w14:textId="77777777" w:rsidR="00402B3D" w:rsidRPr="00B23B53" w:rsidRDefault="00402B3D" w:rsidP="00402B3D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7E70B754" w14:textId="77777777" w:rsidR="00402B3D" w:rsidRDefault="00402B3D" w:rsidP="00402B3D">
                  <w:pPr>
                    <w:ind w:left="10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Currently there is no risk assessment to address contractors and visitors to access to the workplace. (1-3)</w:t>
                  </w:r>
                </w:p>
              </w:tc>
            </w:tr>
            <w:tr w:rsidR="00402B3D" w14:paraId="1EF4E583" w14:textId="77777777" w:rsidTr="00402B3D">
              <w:trPr>
                <w:trHeight w:hRule="exact" w:val="2671"/>
              </w:trPr>
              <w:tc>
                <w:tcPr>
                  <w:tcW w:w="852" w:type="dxa"/>
                  <w:vMerge/>
                  <w:tcBorders>
                    <w:left w:val="single" w:sz="5" w:space="0" w:color="000000"/>
                    <w:right w:val="single" w:sz="5" w:space="0" w:color="000000"/>
                  </w:tcBorders>
                </w:tcPr>
                <w:p w14:paraId="462A5367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60CE63BE" w14:textId="77777777" w:rsidR="00402B3D" w:rsidRDefault="00402B3D" w:rsidP="00402B3D">
                  <w:pPr>
                    <w:spacing w:line="200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f)     </w:t>
                  </w:r>
                  <w:r>
                    <w:rPr>
                      <w:rFonts w:ascii="Calibri" w:eastAsia="Calibri" w:hAnsi="Calibri" w:cs="Calibri"/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is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f:</w:t>
                  </w:r>
                </w:p>
                <w:p w14:paraId="68D55B3E" w14:textId="77777777" w:rsidR="00402B3D" w:rsidRDefault="00402B3D" w:rsidP="00402B3D">
                  <w:pPr>
                    <w:tabs>
                      <w:tab w:val="left" w:pos="820"/>
                    </w:tabs>
                    <w:spacing w:before="1"/>
                    <w:ind w:left="822" w:right="191" w:hanging="36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1.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ab/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f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rk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llat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ma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ry/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qu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t,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edu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d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rk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izat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 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to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ili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rs 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lve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  <w:p w14:paraId="5C1A56F4" w14:textId="77777777" w:rsidR="00402B3D" w:rsidRDefault="00402B3D" w:rsidP="00402B3D">
                  <w:pPr>
                    <w:spacing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2.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vici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y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</w:p>
                <w:p w14:paraId="7986AB06" w14:textId="77777777" w:rsidR="00402B3D" w:rsidRDefault="00402B3D" w:rsidP="00402B3D">
                  <w:pPr>
                    <w:spacing w:before="1"/>
                    <w:ind w:left="822" w:right="83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use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y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rk-r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l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za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  <w:p w14:paraId="3E5C03F5" w14:textId="77777777" w:rsidR="00402B3D" w:rsidRDefault="00402B3D" w:rsidP="00402B3D">
                  <w:pPr>
                    <w:spacing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3.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 c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y 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</w:p>
                <w:p w14:paraId="6B10B4BA" w14:textId="77777777" w:rsidR="00402B3D" w:rsidRDefault="00402B3D" w:rsidP="00402B3D">
                  <w:pPr>
                    <w:spacing w:before="1"/>
                    <w:ind w:left="822" w:right="196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vici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ity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at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an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j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ry 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ill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to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p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7AF244E5" w14:textId="77777777" w:rsidR="00402B3D" w:rsidRPr="00644038" w:rsidRDefault="00402B3D" w:rsidP="00402B3D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3B49F2D0" w14:textId="77777777" w:rsidR="00402B3D" w:rsidRDefault="00402B3D" w:rsidP="00402B3D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 Gestamp does perform a risk assessment associated with installation of equipment</w:t>
                  </w:r>
                </w:p>
              </w:tc>
            </w:tr>
            <w:tr w:rsidR="00402B3D" w14:paraId="321204EB" w14:textId="77777777" w:rsidTr="00402B3D">
              <w:trPr>
                <w:trHeight w:hRule="exact" w:val="670"/>
              </w:trPr>
              <w:tc>
                <w:tcPr>
                  <w:tcW w:w="852" w:type="dxa"/>
                  <w:vMerge/>
                  <w:tcBorders>
                    <w:left w:val="single" w:sz="5" w:space="0" w:color="000000"/>
                    <w:right w:val="single" w:sz="5" w:space="0" w:color="000000"/>
                  </w:tcBorders>
                </w:tcPr>
                <w:p w14:paraId="3415A529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3D6DF62E" w14:textId="77777777" w:rsidR="00402B3D" w:rsidRDefault="00402B3D" w:rsidP="00402B3D">
                  <w:pPr>
                    <w:tabs>
                      <w:tab w:val="left" w:pos="440"/>
                    </w:tabs>
                    <w:ind w:left="460" w:right="112" w:hanging="358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)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ab/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al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esses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3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&amp;S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mana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y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3E8A05D9" w14:textId="77777777" w:rsidR="00402B3D" w:rsidRDefault="00402B3D" w:rsidP="00402B3D">
                  <w:pPr>
                    <w:jc w:val="center"/>
                    <w:rPr>
                      <w:rFonts w:ascii="Calibri" w:hAnsi="Calibri" w:cs="Calibri"/>
                    </w:rPr>
                  </w:pPr>
                </w:p>
                <w:p w14:paraId="500F2614" w14:textId="77777777" w:rsidR="00402B3D" w:rsidRPr="00564E88" w:rsidRDefault="00402B3D" w:rsidP="00402B3D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N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7034BBB5" w14:textId="77777777" w:rsidR="00402B3D" w:rsidRDefault="00402B3D" w:rsidP="00402B3D">
                  <w:pPr>
                    <w:ind w:left="29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402B3D" w14:paraId="1895FC20" w14:textId="77777777" w:rsidTr="00402B3D">
              <w:trPr>
                <w:trHeight w:hRule="exact" w:val="449"/>
              </w:trPr>
              <w:tc>
                <w:tcPr>
                  <w:tcW w:w="852" w:type="dxa"/>
                  <w:vMerge/>
                  <w:tcBorders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78537014" w14:textId="77777777" w:rsidR="00402B3D" w:rsidRDefault="00402B3D" w:rsidP="00402B3D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33FF9EC3" w14:textId="77777777" w:rsidR="00402B3D" w:rsidRDefault="00402B3D" w:rsidP="00402B3D">
                  <w:pPr>
                    <w:spacing w:line="200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)    </w:t>
                  </w:r>
                  <w:r>
                    <w:rPr>
                      <w:rFonts w:ascii="Calibri" w:eastAsia="Calibri" w:hAnsi="Calibri" w:cs="Calibri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nge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k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ow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f,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rmat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t,</w:t>
                  </w:r>
                </w:p>
                <w:p w14:paraId="707A5D1A" w14:textId="77777777" w:rsidR="00402B3D" w:rsidRDefault="00402B3D" w:rsidP="00402B3D">
                  <w:pPr>
                    <w:spacing w:before="1" w:line="200" w:lineRule="exact"/>
                    <w:ind w:left="46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38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2152AC7A" w14:textId="77777777" w:rsidR="00402B3D" w:rsidRPr="00564E88" w:rsidRDefault="00402B3D" w:rsidP="00402B3D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N</w:t>
                  </w:r>
                </w:p>
              </w:tc>
              <w:tc>
                <w:tcPr>
                  <w:tcW w:w="3600" w:type="dxa"/>
                  <w:tcBorders>
                    <w:top w:val="single" w:sz="5" w:space="0" w:color="000000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7BAF8BE0" w14:textId="77777777" w:rsidR="00402B3D" w:rsidRDefault="00402B3D" w:rsidP="00402B3D">
                  <w:pPr>
                    <w:ind w:left="297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402B3D" w14:paraId="5C8290BB" w14:textId="77777777" w:rsidTr="00402B3D">
              <w:trPr>
                <w:trHeight w:hRule="exact" w:val="1024"/>
              </w:trPr>
              <w:tc>
                <w:tcPr>
                  <w:tcW w:w="10069" w:type="dxa"/>
                  <w:gridSpan w:val="4"/>
                  <w:tcBorders>
                    <w:top w:val="nil"/>
                    <w:left w:val="single" w:sz="5" w:space="0" w:color="000000"/>
                    <w:bottom w:val="single" w:sz="5" w:space="0" w:color="000000"/>
                    <w:right w:val="single" w:sz="5" w:space="0" w:color="000000"/>
                  </w:tcBorders>
                </w:tcPr>
                <w:p w14:paraId="4CF612E5" w14:textId="77777777" w:rsidR="00402B3D" w:rsidRDefault="00402B3D" w:rsidP="00402B3D">
                  <w:pPr>
                    <w:spacing w:before="4"/>
                    <w:ind w:left="102"/>
                    <w:rPr>
                      <w:rFonts w:ascii="Calibri" w:eastAsia="Calibri" w:hAnsi="Calibri" w:cs="Calibri"/>
                      <w:b/>
                      <w:bCs/>
                      <w:color w:val="E36C0A" w:themeColor="accent6" w:themeShade="BF"/>
                      <w:spacing w:val="-1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E36C0A" w:themeColor="accent6" w:themeShade="BF"/>
                      <w:spacing w:val="-1"/>
                      <w:sz w:val="22"/>
                      <w:szCs w:val="22"/>
                    </w:rPr>
                    <w:t>Issues/Recommendations:</w:t>
                  </w:r>
                </w:p>
                <w:p w14:paraId="173FA8AC" w14:textId="77777777" w:rsidR="00402B3D" w:rsidRDefault="00402B3D" w:rsidP="00402B3D">
                  <w:pPr>
                    <w:pStyle w:val="ListParagraph"/>
                    <w:numPr>
                      <w:ilvl w:val="0"/>
                      <w:numId w:val="9"/>
                    </w:numPr>
                    <w:spacing w:before="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Non routine activities need to be considered in the Hazard Identification Assessment.</w:t>
                  </w:r>
                </w:p>
                <w:p w14:paraId="00367AEC" w14:textId="77777777" w:rsidR="00402B3D" w:rsidRDefault="00402B3D" w:rsidP="00402B3D">
                  <w:pPr>
                    <w:pStyle w:val="ListParagraph"/>
                    <w:numPr>
                      <w:ilvl w:val="0"/>
                      <w:numId w:val="9"/>
                    </w:numPr>
                    <w:spacing w:before="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Consider reviewing Hazards Identification Checklist to address visitors and workers at a location not under the direct control of the organization.</w:t>
                  </w:r>
                </w:p>
                <w:p w14:paraId="45165832" w14:textId="77777777" w:rsidR="00402B3D" w:rsidRPr="00B574F1" w:rsidRDefault="00402B3D" w:rsidP="00402B3D">
                  <w:pPr>
                    <w:pStyle w:val="ListParagraph"/>
                    <w:spacing w:before="4"/>
                    <w:ind w:left="82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  <w:p w14:paraId="0542534E" w14:textId="77777777" w:rsidR="00402B3D" w:rsidRDefault="00402B3D" w:rsidP="00402B3D">
                  <w:pPr>
                    <w:spacing w:before="6" w:line="200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</w:tr>
          </w:tbl>
          <w:p w14:paraId="549EE797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6.1.1</w:t>
            </w:r>
          </w:p>
        </w:tc>
        <w:tc>
          <w:tcPr>
            <w:tcW w:w="8789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F27811E" w14:textId="77777777" w:rsidR="00D73C3D" w:rsidRDefault="00E55700">
            <w:pPr>
              <w:spacing w:before="8"/>
              <w:ind w:left="102" w:right="3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1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4.2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4.3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555B7A" w14:paraId="63210297" w14:textId="77777777" w:rsidTr="00E2023C">
        <w:trPr>
          <w:trHeight w:hRule="exact" w:val="93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451339E" w14:textId="77777777" w:rsidR="00555B7A" w:rsidRDefault="00555B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35F24A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ive as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</w:p>
          <w:p w14:paraId="729CDC11" w14:textId="77777777" w:rsidR="00555B7A" w:rsidRDefault="00555B7A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37A8E" w14:textId="0D2F3D76" w:rsidR="00555B7A" w:rsidRPr="00F11E94" w:rsidRDefault="00554BB8" w:rsidP="00F11E9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27360" w14:textId="26222C62" w:rsidR="00555B7A" w:rsidRDefault="00E2023C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Risks as they relate to internal and external issues and interested parties have not been identified.</w:t>
            </w:r>
          </w:p>
        </w:tc>
      </w:tr>
      <w:tr w:rsidR="00555B7A" w14:paraId="273353C5" w14:textId="77777777" w:rsidTr="0015431A">
        <w:trPr>
          <w:trHeight w:hRule="exact" w:val="25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6D3719" w14:textId="77777777" w:rsidR="00555B7A" w:rsidRDefault="00555B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75E32" w14:textId="77777777" w:rsidR="00555B7A" w:rsidRDefault="00555B7A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59323" w14:textId="73E51EDA" w:rsidR="00555B7A" w:rsidRPr="00F11E94" w:rsidRDefault="00C93D2C" w:rsidP="00F11E9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DBDB4" w14:textId="7AFE28E7" w:rsidR="00555B7A" w:rsidRDefault="00555B7A">
            <w:pPr>
              <w:spacing w:before="10"/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555B7A" w14:paraId="46F816CE" w14:textId="77777777" w:rsidTr="0015431A">
        <w:trPr>
          <w:trHeight w:hRule="exact" w:val="25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7217AF0" w14:textId="77777777" w:rsidR="00555B7A" w:rsidRDefault="00555B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6493D" w14:textId="77777777" w:rsidR="00555B7A" w:rsidRDefault="00555B7A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49356" w14:textId="37DD8689" w:rsidR="00555B7A" w:rsidRPr="00F11E94" w:rsidRDefault="00C93D2C" w:rsidP="00F11E9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EC940B" w14:textId="0374223A" w:rsidR="00555B7A" w:rsidRDefault="00555B7A">
            <w:pPr>
              <w:spacing w:before="10"/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555B7A" w14:paraId="522CD11D" w14:textId="77777777" w:rsidTr="0015431A">
        <w:trPr>
          <w:trHeight w:hRule="exact" w:val="1587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8FA824" w14:textId="77777777" w:rsidR="00555B7A" w:rsidRDefault="00555B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2359C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613F74EA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and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5A752DA4" w14:textId="1F94716F" w:rsidR="00555B7A" w:rsidRDefault="00555B7A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DF2E33">
              <w:rPr>
                <w:rFonts w:ascii="Calibri" w:eastAsia="Calibri" w:hAnsi="Calibri" w:cs="Calibri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5C64D759" w14:textId="77777777" w:rsidR="00555B7A" w:rsidRDefault="00555B7A">
            <w:pPr>
              <w:spacing w:line="22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23A66B51" w14:textId="77777777" w:rsidR="00555B7A" w:rsidRDefault="00555B7A">
            <w:pPr>
              <w:spacing w:before="2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</w:p>
          <w:p w14:paraId="426FD12D" w14:textId="77777777" w:rsidR="00555B7A" w:rsidRDefault="00555B7A">
            <w:pPr>
              <w:spacing w:before="2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56B88184" w14:textId="77777777" w:rsidR="00555B7A" w:rsidRDefault="00555B7A">
            <w:pPr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D7A71" w14:textId="16FC722A" w:rsidR="00555B7A" w:rsidRPr="00F11E94" w:rsidRDefault="00CA443E" w:rsidP="00F11E9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6425D" w14:textId="5779C248" w:rsidR="00555B7A" w:rsidRDefault="00CA443E" w:rsidP="00AD2BE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organization has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performed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Job Safety Assessments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in order to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identify potential hazards. </w:t>
            </w:r>
            <w:r w:rsidR="008B5383">
              <w:rPr>
                <w:rFonts w:ascii="Calibri" w:eastAsia="Calibri" w:hAnsi="Calibri" w:cs="Calibri"/>
                <w:sz w:val="18"/>
                <w:szCs w:val="18"/>
              </w:rPr>
              <w:t>Tool utilized includes established assessment criteria for rating risk. These risks currently are only related to “safety” don’t include other health or system related risks or legal requirements.</w:t>
            </w:r>
          </w:p>
        </w:tc>
      </w:tr>
      <w:tr w:rsidR="00555B7A" w14:paraId="26613285" w14:textId="77777777" w:rsidTr="0015431A">
        <w:trPr>
          <w:trHeight w:hRule="exact" w:val="110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C5F2286" w14:textId="77777777" w:rsidR="00555B7A" w:rsidRDefault="00555B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C321E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36DB6EA8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1B3100FE" w14:textId="77777777" w:rsidR="00555B7A" w:rsidRDefault="00555B7A">
            <w:pPr>
              <w:spacing w:before="1"/>
              <w:ind w:left="102" w:right="42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ith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0FCAF" w14:textId="77777777" w:rsidR="00555B7A" w:rsidRDefault="00555B7A" w:rsidP="00F11E94">
            <w:pPr>
              <w:jc w:val="center"/>
              <w:rPr>
                <w:rFonts w:ascii="Calibri" w:hAnsi="Calibri" w:cs="Calibri"/>
              </w:rPr>
            </w:pPr>
          </w:p>
          <w:p w14:paraId="41FFE192" w14:textId="425A815E" w:rsidR="00A57DF4" w:rsidRPr="00F11E94" w:rsidRDefault="00A57DF4" w:rsidP="00F11E9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71AF2" w14:textId="77777777" w:rsidR="00555B7A" w:rsidRDefault="00555B7A" w:rsidP="00843793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FF43350" w14:textId="7E4614FC" w:rsidR="00A57DF4" w:rsidRDefault="00A57DF4" w:rsidP="00843793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Currently, the plant does not have a process to address temporary or planned changes and associated risks</w:t>
            </w:r>
          </w:p>
        </w:tc>
      </w:tr>
      <w:tr w:rsidR="00555B7A" w14:paraId="39D3E42A" w14:textId="77777777" w:rsidTr="00AD6129">
        <w:trPr>
          <w:trHeight w:hRule="exact" w:val="1816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BE377" w14:textId="77777777" w:rsidR="00555B7A" w:rsidRDefault="00555B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2538E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6B3C23DC" w14:textId="77777777" w:rsidR="00555B7A" w:rsidRDefault="00555B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7D388E61" w14:textId="77777777" w:rsidR="00555B7A" w:rsidRDefault="00555B7A">
            <w:pPr>
              <w:spacing w:before="2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6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7DBB08F5" w14:textId="77777777" w:rsidR="00555B7A" w:rsidRDefault="00555B7A">
            <w:pPr>
              <w:tabs>
                <w:tab w:val="left" w:pos="820"/>
              </w:tabs>
              <w:spacing w:before="3" w:line="220" w:lineRule="exact"/>
              <w:ind w:left="822" w:right="179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></w:t>
            </w:r>
            <w:r>
              <w:rPr>
                <w:rFonts w:ascii="Segoe MDL2 Assets" w:eastAsia="Segoe MDL2 Assets" w:hAnsi="Segoe MDL2 Assets" w:cs="Segoe MDL2 Assets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  <w:p w14:paraId="0B53AA99" w14:textId="77777777" w:rsidR="00555B7A" w:rsidRDefault="00555B7A">
            <w:pPr>
              <w:spacing w:before="3"/>
              <w:ind w:left="822" w:right="11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BE8BE" w14:textId="77777777" w:rsidR="00555B7A" w:rsidRDefault="00555B7A" w:rsidP="00F11E94">
            <w:pPr>
              <w:jc w:val="center"/>
              <w:rPr>
                <w:rFonts w:ascii="Calibri" w:hAnsi="Calibri" w:cs="Calibri"/>
              </w:rPr>
            </w:pPr>
          </w:p>
          <w:p w14:paraId="23C47258" w14:textId="2CFC8A9B" w:rsidR="001A3D1A" w:rsidRPr="00F11E94" w:rsidRDefault="001A3D1A" w:rsidP="00F11E9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9FEE2" w14:textId="665D7DC4" w:rsidR="00555B7A" w:rsidRDefault="00531C0F" w:rsidP="00A064E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Currentl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JSA assessment is not included as part of the “controlled” OH&amp;S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45001  management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system.</w:t>
            </w:r>
          </w:p>
        </w:tc>
      </w:tr>
      <w:tr w:rsidR="00D73C3D" w14:paraId="3CF291B5" w14:textId="77777777" w:rsidTr="00AD6129">
        <w:trPr>
          <w:trHeight w:hRule="exact" w:val="1249"/>
        </w:trPr>
        <w:tc>
          <w:tcPr>
            <w:tcW w:w="9641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CBFDF" w14:textId="040C68A6" w:rsidR="00AD6129" w:rsidRDefault="00AD6129" w:rsidP="00AD6129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10E504B7" w14:textId="34F8BAA3" w:rsidR="00D73C3D" w:rsidRDefault="00B712F0" w:rsidP="00DE5421">
            <w:pPr>
              <w:pStyle w:val="ListParagraph"/>
              <w:numPr>
                <w:ilvl w:val="0"/>
                <w:numId w:val="8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Develop process for </w:t>
            </w:r>
            <w:r w:rsidR="00220FB3">
              <w:rPr>
                <w:rFonts w:ascii="Calibri" w:eastAsia="Calibri" w:hAnsi="Calibri" w:cs="Calibri"/>
                <w:sz w:val="18"/>
                <w:szCs w:val="18"/>
              </w:rPr>
              <w:t xml:space="preserve">identifying risks related to the ISO 45001 </w:t>
            </w:r>
            <w:proofErr w:type="gramStart"/>
            <w:r w:rsidR="00220FB3">
              <w:rPr>
                <w:rFonts w:ascii="Calibri" w:eastAsia="Calibri" w:hAnsi="Calibri" w:cs="Calibri"/>
                <w:sz w:val="18"/>
                <w:szCs w:val="18"/>
              </w:rPr>
              <w:t>system as a whole, currently</w:t>
            </w:r>
            <w:proofErr w:type="gramEnd"/>
            <w:r w:rsidR="00220FB3">
              <w:rPr>
                <w:rFonts w:ascii="Calibri" w:eastAsia="Calibri" w:hAnsi="Calibri" w:cs="Calibri"/>
                <w:sz w:val="18"/>
                <w:szCs w:val="18"/>
              </w:rPr>
              <w:t xml:space="preserve"> risk assessments are focused on job</w:t>
            </w:r>
            <w:r w:rsidR="00275EC5">
              <w:rPr>
                <w:rFonts w:ascii="Calibri" w:eastAsia="Calibri" w:hAnsi="Calibri" w:cs="Calibri"/>
                <w:sz w:val="18"/>
                <w:szCs w:val="18"/>
              </w:rPr>
              <w:t>/hazards but also need to address system issues; see notes.</w:t>
            </w:r>
          </w:p>
        </w:tc>
      </w:tr>
    </w:tbl>
    <w:p w14:paraId="40CCB38E" w14:textId="77777777" w:rsidR="00D73C3D" w:rsidRDefault="00D73C3D">
      <w:pPr>
        <w:spacing w:before="3" w:line="100" w:lineRule="exact"/>
        <w:rPr>
          <w:sz w:val="11"/>
          <w:szCs w:val="11"/>
        </w:rPr>
      </w:pPr>
    </w:p>
    <w:p w14:paraId="1228632C" w14:textId="77777777" w:rsidR="007C31B1" w:rsidRDefault="007C31B1" w:rsidP="003B4C0F">
      <w:pPr>
        <w:ind w:left="-360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08113085" w14:textId="1C1AA7D8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z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ssme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 xml:space="preserve">f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sks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oppo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167F214E" w14:textId="77777777" w:rsidR="00D73C3D" w:rsidRDefault="00D73C3D">
      <w:pPr>
        <w:spacing w:before="1" w:line="120" w:lineRule="exact"/>
        <w:rPr>
          <w:sz w:val="12"/>
          <w:szCs w:val="12"/>
        </w:rPr>
      </w:pPr>
    </w:p>
    <w:p w14:paraId="1B10D981" w14:textId="19B4383C" w:rsidR="0061593B" w:rsidRDefault="0061593B" w:rsidP="0061593B">
      <w:pPr>
        <w:ind w:left="113"/>
        <w:rPr>
          <w:rFonts w:ascii="Calibri" w:eastAsia="Calibri" w:hAnsi="Calibri" w:cs="Calibri"/>
          <w:sz w:val="22"/>
          <w:szCs w:val="22"/>
        </w:rPr>
        <w:sectPr w:rsidR="0061593B">
          <w:pgSz w:w="11920" w:h="16860"/>
          <w:pgMar w:top="1040" w:right="1020" w:bottom="280" w:left="1020" w:header="0" w:footer="684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5756" behindDoc="1" locked="0" layoutInCell="1" allowOverlap="1" wp14:anchorId="55B29205" wp14:editId="0E7E2DEB">
                <wp:simplePos x="0" y="0"/>
                <wp:positionH relativeFrom="page">
                  <wp:posOffset>715645</wp:posOffset>
                </wp:positionH>
                <wp:positionV relativeFrom="paragraph">
                  <wp:posOffset>168910</wp:posOffset>
                </wp:positionV>
                <wp:extent cx="6132830" cy="1852930"/>
                <wp:effectExtent l="127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2830" cy="185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4679"/>
                              <w:gridCol w:w="955"/>
                              <w:gridCol w:w="3155"/>
                            </w:tblGrid>
                            <w:tr w:rsidR="0061593B" w14:paraId="55C52123" w14:textId="77777777" w:rsidTr="0015431A">
                              <w:trPr>
                                <w:trHeight w:hRule="exact" w:val="44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3E98B3B1" w14:textId="77777777" w:rsidR="0061593B" w:rsidRDefault="0061593B">
                                  <w:pPr>
                                    <w:spacing w:before="4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03325A08" w14:textId="77777777" w:rsidR="0061593B" w:rsidRDefault="0061593B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3DB49862" w14:textId="77777777" w:rsidR="0061593B" w:rsidRDefault="0061593B">
                                  <w:pPr>
                                    <w:spacing w:before="4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5446B946" w14:textId="77777777" w:rsidR="0061593B" w:rsidRDefault="0061593B">
                                  <w:pPr>
                                    <w:ind w:left="120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O 45001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2018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qui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383EA2D3" w14:textId="77777777" w:rsidR="0061593B" w:rsidRPr="00D1732B" w:rsidRDefault="0061593B" w:rsidP="00D1732B">
                                  <w:pPr>
                                    <w:spacing w:before="1" w:line="200" w:lineRule="exact"/>
                                    <w:ind w:left="102"/>
                                    <w:jc w:val="center"/>
                                    <w:rPr>
                                      <w:rFonts w:ascii="Calibri" w:eastAsia="Calibri" w:hAnsi="Calibri" w:cs="Calibri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D1732B">
                                    <w:rPr>
                                      <w:rFonts w:ascii="Calibri" w:eastAsia="Calibri" w:hAnsi="Calibri" w:cs="Calibri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Yes/No</w:t>
                                  </w:r>
                                </w:p>
                              </w:tc>
                              <w:tc>
                                <w:tcPr>
                                  <w:tcW w:w="315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55F93DCF" w14:textId="77777777" w:rsidR="0061593B" w:rsidRDefault="0061593B">
                                  <w:pPr>
                                    <w:spacing w:before="1"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1593B" w14:paraId="12A7C4D3" w14:textId="77777777" w:rsidTr="00D1732B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852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6952DFC" w14:textId="77777777" w:rsidR="0061593B" w:rsidRDefault="0061593B">
                                  <w:pPr>
                                    <w:spacing w:before="2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2411D019" w14:textId="77777777" w:rsidR="0061593B" w:rsidRDefault="0061593B">
                                  <w:pPr>
                                    <w:spacing w:line="200" w:lineRule="exact"/>
                                  </w:pPr>
                                </w:p>
                                <w:p w14:paraId="5A6927B9" w14:textId="77777777" w:rsidR="0061593B" w:rsidRDefault="0061593B">
                                  <w:pPr>
                                    <w:spacing w:line="200" w:lineRule="exact"/>
                                  </w:pPr>
                                </w:p>
                                <w:p w14:paraId="0F25B97B" w14:textId="77777777" w:rsidR="0061593B" w:rsidRDefault="0061593B">
                                  <w:pPr>
                                    <w:spacing w:line="200" w:lineRule="exact"/>
                                  </w:pPr>
                                </w:p>
                                <w:p w14:paraId="35494BEC" w14:textId="77777777" w:rsidR="0061593B" w:rsidRDefault="0061593B">
                                  <w:pPr>
                                    <w:spacing w:line="200" w:lineRule="exact"/>
                                  </w:pPr>
                                </w:p>
                                <w:p w14:paraId="57F264F7" w14:textId="77777777" w:rsidR="0061593B" w:rsidRDefault="0061593B">
                                  <w:pPr>
                                    <w:spacing w:line="200" w:lineRule="exact"/>
                                  </w:pPr>
                                </w:p>
                                <w:p w14:paraId="09183578" w14:textId="77777777" w:rsidR="0061593B" w:rsidRDefault="0061593B">
                                  <w:pPr>
                                    <w:ind w:left="17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6.1.2.1</w:t>
                                  </w:r>
                                </w:p>
                              </w:tc>
                              <w:tc>
                                <w:tcPr>
                                  <w:tcW w:w="8789" w:type="dxa"/>
                                  <w:gridSpan w:val="3"/>
                                  <w:tcBorders>
                                    <w:top w:val="nil"/>
                                    <w:left w:val="single" w:sz="5" w:space="0" w:color="000000"/>
                                    <w:bottom w:val="nil"/>
                                    <w:right w:val="single" w:sz="5" w:space="0" w:color="000000"/>
                                  </w:tcBorders>
                                </w:tcPr>
                                <w:p w14:paraId="00C7F8FD" w14:textId="77777777" w:rsidR="0061593B" w:rsidRDefault="0061593B">
                                  <w:pPr>
                                    <w:spacing w:before="5" w:line="200" w:lineRule="exact"/>
                                    <w:ind w:left="102" w:right="173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) 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ficat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 is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ve? Do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take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t, 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61593B" w14:paraId="27CD19FA" w14:textId="77777777" w:rsidTr="0015431A">
                              <w:trPr>
                                <w:trHeight w:hRule="exact" w:val="888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9368DFF" w14:textId="77777777" w:rsidR="0061593B" w:rsidRDefault="0061593B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CF24F95" w14:textId="77777777" w:rsidR="0061593B" w:rsidRDefault="0061593B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wo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ial fa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(i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</w:p>
                                <w:p w14:paraId="06E3E47E" w14:textId="77777777" w:rsidR="0061593B" w:rsidRDefault="0061593B">
                                  <w:pPr>
                                    <w:spacing w:before="1"/>
                                    <w:ind w:left="460" w:right="299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 victimi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d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lly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) 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izat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FC175AF" w14:textId="41BF7832" w:rsidR="0061593B" w:rsidRPr="00060BE1" w:rsidRDefault="00B70065" w:rsidP="00060BE1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15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BCCB874" w14:textId="26CC26AD" w:rsidR="0061593B" w:rsidRPr="00952DC4" w:rsidRDefault="00B70065" w:rsidP="005A0919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Due to this being a union facility, there are basic rules, regarding working hours/load. There is also a sexual harassment policy along with other code of conduct topics.</w:t>
                                  </w:r>
                                </w:p>
                              </w:tc>
                            </w:tr>
                            <w:tr w:rsidR="0061593B" w14:paraId="3BD6266B" w14:textId="77777777" w:rsidTr="0015431A">
                              <w:trPr>
                                <w:trHeight w:hRule="exact" w:val="1109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26A4B97" w14:textId="77777777" w:rsidR="0061593B" w:rsidRDefault="0061593B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2E28312" w14:textId="77777777" w:rsidR="0061593B" w:rsidRDefault="0061593B">
                                  <w:pPr>
                                    <w:spacing w:line="200" w:lineRule="exact"/>
                                    <w:ind w:left="69" w:right="60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n-r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</w:p>
                                <w:p w14:paraId="06CB319F" w14:textId="77777777" w:rsidR="0061593B" w:rsidRDefault="0061593B">
                                  <w:pPr>
                                    <w:spacing w:before="1"/>
                                    <w:ind w:left="46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m:</w:t>
                                  </w:r>
                                </w:p>
                                <w:p w14:paraId="3C3B5057" w14:textId="77777777" w:rsidR="0061593B" w:rsidRDefault="0061593B">
                                  <w:pPr>
                                    <w:spacing w:line="200" w:lineRule="exact"/>
                                    <w:ind w:left="46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1.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fra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t, mat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ial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</w:p>
                                <w:p w14:paraId="4A86008E" w14:textId="77777777" w:rsidR="0061593B" w:rsidRDefault="0061593B">
                                  <w:pPr>
                                    <w:spacing w:before="1"/>
                                    <w:ind w:left="789" w:right="468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 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kp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  <w:p w14:paraId="11D03775" w14:textId="77777777" w:rsidR="0061593B" w:rsidRDefault="0061593B">
                                  <w:pPr>
                                    <w:spacing w:before="1" w:line="200" w:lineRule="exact"/>
                                    <w:ind w:left="46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2.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 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BEC3E3F" w14:textId="7A376A71" w:rsidR="0061593B" w:rsidRPr="00060BE1" w:rsidRDefault="00B70065" w:rsidP="00060BE1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15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11CE050" w14:textId="0EC96E41" w:rsidR="0061593B" w:rsidRDefault="00A322A6" w:rsidP="006D4FA0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There is a basic identification of hazards as it relates to the JSA</w:t>
                                  </w:r>
                                  <w:r w:rsidR="00B70065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and how work is performed.  There is not a hazard identification assessment for other areas.</w:t>
                                  </w:r>
                                </w:p>
                              </w:tc>
                            </w:tr>
                          </w:tbl>
                          <w:p w14:paraId="218CAA0B" w14:textId="77777777" w:rsidR="0061593B" w:rsidRDefault="0061593B" w:rsidP="0061593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29205" id="Text Box 23" o:spid="_x0000_s1027" type="#_x0000_t202" style="position:absolute;left:0;text-align:left;margin-left:56.35pt;margin-top:13.3pt;width:482.9pt;height:145.9pt;z-index:-7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4679"/>
                        <w:gridCol w:w="955"/>
                        <w:gridCol w:w="3155"/>
                      </w:tblGrid>
                      <w:tr w:rsidR="0061593B" w14:paraId="55C52123" w14:textId="77777777" w:rsidTr="0015431A">
                        <w:trPr>
                          <w:trHeight w:hRule="exact" w:val="442"/>
                        </w:trPr>
                        <w:tc>
                          <w:tcPr>
                            <w:tcW w:w="85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3E98B3B1" w14:textId="77777777" w:rsidR="0061593B" w:rsidRDefault="0061593B">
                            <w:pPr>
                              <w:spacing w:before="4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3325A08" w14:textId="77777777" w:rsidR="0061593B" w:rsidRDefault="0061593B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3DB49862" w14:textId="77777777" w:rsidR="0061593B" w:rsidRDefault="0061593B">
                            <w:pPr>
                              <w:spacing w:before="4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5446B946" w14:textId="77777777" w:rsidR="0061593B" w:rsidRDefault="0061593B">
                            <w:pPr>
                              <w:ind w:left="120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O 45001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2018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383EA2D3" w14:textId="77777777" w:rsidR="0061593B" w:rsidRPr="00D1732B" w:rsidRDefault="0061593B" w:rsidP="00D1732B">
                            <w:pPr>
                              <w:spacing w:before="1" w:line="200" w:lineRule="exact"/>
                              <w:ind w:left="102"/>
                              <w:jc w:val="center"/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1732B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18"/>
                                <w:szCs w:val="18"/>
                              </w:rPr>
                              <w:t>Yes/No</w:t>
                            </w:r>
                          </w:p>
                        </w:tc>
                        <w:tc>
                          <w:tcPr>
                            <w:tcW w:w="315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55F93DCF" w14:textId="77777777" w:rsidR="0061593B" w:rsidRDefault="0061593B">
                            <w:pPr>
                              <w:spacing w:before="1"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1593B" w14:paraId="12A7C4D3" w14:textId="77777777" w:rsidTr="00D1732B">
                        <w:trPr>
                          <w:trHeight w:hRule="exact" w:val="454"/>
                        </w:trPr>
                        <w:tc>
                          <w:tcPr>
                            <w:tcW w:w="852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06952DFC" w14:textId="77777777" w:rsidR="0061593B" w:rsidRDefault="0061593B">
                            <w:pPr>
                              <w:spacing w:before="2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14:paraId="2411D019" w14:textId="77777777" w:rsidR="0061593B" w:rsidRDefault="0061593B">
                            <w:pPr>
                              <w:spacing w:line="200" w:lineRule="exact"/>
                            </w:pPr>
                          </w:p>
                          <w:p w14:paraId="5A6927B9" w14:textId="77777777" w:rsidR="0061593B" w:rsidRDefault="0061593B">
                            <w:pPr>
                              <w:spacing w:line="200" w:lineRule="exact"/>
                            </w:pPr>
                          </w:p>
                          <w:p w14:paraId="0F25B97B" w14:textId="77777777" w:rsidR="0061593B" w:rsidRDefault="0061593B">
                            <w:pPr>
                              <w:spacing w:line="200" w:lineRule="exact"/>
                            </w:pPr>
                          </w:p>
                          <w:p w14:paraId="35494BEC" w14:textId="77777777" w:rsidR="0061593B" w:rsidRDefault="0061593B">
                            <w:pPr>
                              <w:spacing w:line="200" w:lineRule="exact"/>
                            </w:pPr>
                          </w:p>
                          <w:p w14:paraId="57F264F7" w14:textId="77777777" w:rsidR="0061593B" w:rsidRDefault="0061593B">
                            <w:pPr>
                              <w:spacing w:line="200" w:lineRule="exact"/>
                            </w:pPr>
                          </w:p>
                          <w:p w14:paraId="09183578" w14:textId="77777777" w:rsidR="0061593B" w:rsidRDefault="0061593B">
                            <w:pPr>
                              <w:ind w:left="17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6.1.2.1</w:t>
                            </w:r>
                          </w:p>
                        </w:tc>
                        <w:tc>
                          <w:tcPr>
                            <w:tcW w:w="8789" w:type="dxa"/>
                            <w:gridSpan w:val="3"/>
                            <w:tcBorders>
                              <w:top w:val="nil"/>
                              <w:left w:val="single" w:sz="5" w:space="0" w:color="000000"/>
                              <w:bottom w:val="nil"/>
                              <w:right w:val="single" w:sz="5" w:space="0" w:color="000000"/>
                            </w:tcBorders>
                          </w:tcPr>
                          <w:p w14:paraId="00C7F8FD" w14:textId="77777777" w:rsidR="0061593B" w:rsidRDefault="0061593B">
                            <w:pPr>
                              <w:spacing w:before="5" w:line="200" w:lineRule="exact"/>
                              <w:ind w:left="102" w:right="173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za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) 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ficat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 is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ve? Do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take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t, b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</w:tr>
                      <w:tr w:rsidR="0061593B" w14:paraId="27CD19FA" w14:textId="77777777" w:rsidTr="0015431A">
                        <w:trPr>
                          <w:trHeight w:hRule="exact" w:val="888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49368DFF" w14:textId="77777777" w:rsidR="0061593B" w:rsidRDefault="0061593B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CF24F95" w14:textId="77777777" w:rsidR="0061593B" w:rsidRDefault="0061593B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wo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rk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iz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ial fa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(i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</w:p>
                          <w:p w14:paraId="06E3E47E" w14:textId="77777777" w:rsidR="0061593B" w:rsidRDefault="0061593B">
                            <w:pPr>
                              <w:spacing w:before="1"/>
                              <w:ind w:left="460" w:right="299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rk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 victimi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d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lly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) 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e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izat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FC175AF" w14:textId="41BF7832" w:rsidR="0061593B" w:rsidRPr="00060BE1" w:rsidRDefault="00B70065" w:rsidP="00060BE1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15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BCCB874" w14:textId="26CC26AD" w:rsidR="0061593B" w:rsidRPr="00952DC4" w:rsidRDefault="00B70065" w:rsidP="005A0919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Due to this being a union facility, there are basic rules, regarding working hours/load. There is also a sexual harassment policy along with other code of conduct topics.</w:t>
                            </w:r>
                          </w:p>
                        </w:tc>
                      </w:tr>
                      <w:tr w:rsidR="0061593B" w14:paraId="3BD6266B" w14:textId="77777777" w:rsidTr="0015431A">
                        <w:trPr>
                          <w:trHeight w:hRule="exact" w:val="1109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26A4B97" w14:textId="77777777" w:rsidR="0061593B" w:rsidRDefault="0061593B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2E28312" w14:textId="77777777" w:rsidR="0061593B" w:rsidRDefault="0061593B">
                            <w:pPr>
                              <w:spacing w:line="200" w:lineRule="exact"/>
                              <w:ind w:left="69" w:right="600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n-r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06CB319F" w14:textId="77777777" w:rsidR="0061593B" w:rsidRDefault="0061593B">
                            <w:pPr>
                              <w:spacing w:before="1"/>
                              <w:ind w:left="46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m:</w:t>
                            </w:r>
                          </w:p>
                          <w:p w14:paraId="3C3B5057" w14:textId="77777777" w:rsidR="0061593B" w:rsidRDefault="0061593B">
                            <w:pPr>
                              <w:spacing w:line="200" w:lineRule="exact"/>
                              <w:ind w:left="46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1.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fra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qu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t, mat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ial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4A86008E" w14:textId="77777777" w:rsidR="0061593B" w:rsidRDefault="0061593B">
                            <w:pPr>
                              <w:spacing w:before="1"/>
                              <w:ind w:left="789" w:right="468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 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kp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14:paraId="11D03775" w14:textId="77777777" w:rsidR="0061593B" w:rsidRDefault="0061593B">
                            <w:pPr>
                              <w:spacing w:before="1" w:line="200" w:lineRule="exact"/>
                              <w:ind w:left="46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2.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rv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 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BEC3E3F" w14:textId="7A376A71" w:rsidR="0061593B" w:rsidRPr="00060BE1" w:rsidRDefault="00B70065" w:rsidP="00060BE1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15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11CE050" w14:textId="0EC96E41" w:rsidR="0061593B" w:rsidRDefault="00A322A6" w:rsidP="006D4FA0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There is a basic identification of hazards as it relates to the JSA</w:t>
                            </w:r>
                            <w:r w:rsidR="00B70065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and how work is performed.  There is not a hazard identification assessment for other areas.</w:t>
                            </w:r>
                          </w:p>
                        </w:tc>
                      </w:tr>
                    </w:tbl>
                    <w:p w14:paraId="218CAA0B" w14:textId="77777777" w:rsidR="0061593B" w:rsidRDefault="0061593B" w:rsidP="0061593B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z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7074FD1B" w14:textId="77777777" w:rsidR="0061593B" w:rsidRDefault="0061593B" w:rsidP="0061593B">
      <w:pPr>
        <w:spacing w:before="6" w:line="80" w:lineRule="exact"/>
        <w:rPr>
          <w:sz w:val="8"/>
          <w:szCs w:val="8"/>
        </w:rPr>
      </w:pPr>
    </w:p>
    <w:tbl>
      <w:tblPr>
        <w:tblW w:w="1006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600"/>
      </w:tblGrid>
      <w:tr w:rsidR="0061593B" w14:paraId="21171BC1" w14:textId="77777777" w:rsidTr="001377F3">
        <w:trPr>
          <w:trHeight w:hRule="exact" w:val="1109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31EED71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F2F9" w14:textId="77777777" w:rsidR="0061593B" w:rsidRDefault="0061593B" w:rsidP="001377F3">
            <w:pPr>
              <w:ind w:left="822" w:righ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ly,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ry,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al?</w:t>
            </w:r>
          </w:p>
          <w:p w14:paraId="4E811C03" w14:textId="77777777" w:rsidR="0061593B" w:rsidRDefault="0061593B" w:rsidP="001377F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4A1C8BF6" w14:textId="77777777" w:rsidR="0061593B" w:rsidRDefault="0061593B" w:rsidP="001377F3">
            <w:pPr>
              <w:spacing w:before="1"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23349" w14:textId="77777777" w:rsidR="0061593B" w:rsidRPr="004E383D" w:rsidRDefault="0061593B" w:rsidP="001377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645F8" w14:textId="77777777" w:rsidR="0061593B" w:rsidRDefault="0061593B" w:rsidP="001377F3"/>
        </w:tc>
      </w:tr>
      <w:tr w:rsidR="0061593B" w14:paraId="18E5A2C1" w14:textId="77777777" w:rsidTr="001377F3">
        <w:trPr>
          <w:trHeight w:hRule="exact" w:val="45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907ABB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11393" w14:textId="77777777" w:rsidR="0061593B" w:rsidRDefault="0061593B" w:rsidP="001377F3">
            <w:pPr>
              <w:tabs>
                <w:tab w:val="left" w:pos="440"/>
              </w:tabs>
              <w:spacing w:before="1"/>
              <w:ind w:left="460" w:right="135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18DEB9" w14:textId="77777777" w:rsidR="0061593B" w:rsidRPr="004E383D" w:rsidRDefault="0061593B" w:rsidP="001377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E383D"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51D66" w14:textId="6973AE18" w:rsidR="0061593B" w:rsidRDefault="00264E6D" w:rsidP="001377F3">
            <w:pPr>
              <w:ind w:left="1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evidence incidents including as part of hazard identification process</w:t>
            </w:r>
          </w:p>
        </w:tc>
      </w:tr>
      <w:tr w:rsidR="0061593B" w14:paraId="0E22616D" w14:textId="77777777" w:rsidTr="001377F3">
        <w:trPr>
          <w:trHeight w:hRule="exact" w:val="22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CA191A4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D1E04" w14:textId="77777777" w:rsidR="0061593B" w:rsidRDefault="0061593B" w:rsidP="001377F3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54657" w14:textId="0F050CE9" w:rsidR="0061593B" w:rsidRPr="004E383D" w:rsidRDefault="00B70065" w:rsidP="001377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824A4" w14:textId="1A51B520" w:rsidR="0061593B" w:rsidRDefault="00B70065" w:rsidP="001377F3">
            <w:pPr>
              <w:spacing w:line="200" w:lineRule="exact"/>
              <w:ind w:left="1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Addressed in contingency plans at some level</w:t>
            </w:r>
          </w:p>
        </w:tc>
      </w:tr>
      <w:tr w:rsidR="0061593B" w14:paraId="2AD06658" w14:textId="77777777" w:rsidTr="001377F3">
        <w:trPr>
          <w:trHeight w:hRule="exact" w:val="176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004EC4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A8993" w14:textId="77777777" w:rsidR="0061593B" w:rsidRDefault="0061593B" w:rsidP="001377F3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ff:</w:t>
            </w:r>
          </w:p>
          <w:p w14:paraId="40DC941C" w14:textId="77777777" w:rsidR="0061593B" w:rsidRDefault="0061593B" w:rsidP="001377F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proofErr w:type="gramEnd"/>
          </w:p>
          <w:p w14:paraId="692AC97D" w14:textId="77777777" w:rsidR="0061593B" w:rsidRDefault="0061593B" w:rsidP="001377F3">
            <w:pPr>
              <w:spacing w:before="2"/>
              <w:ind w:left="822" w:right="25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ract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2980C004" w14:textId="77777777" w:rsidR="0061593B" w:rsidRDefault="0061593B" w:rsidP="001377F3">
            <w:pPr>
              <w:tabs>
                <w:tab w:val="left" w:pos="820"/>
              </w:tabs>
              <w:spacing w:before="2"/>
              <w:ind w:left="822" w:right="230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ity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aff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  <w:proofErr w:type="gramEnd"/>
          </w:p>
          <w:p w14:paraId="4B5319BE" w14:textId="77777777" w:rsidR="0061593B" w:rsidRDefault="0061593B" w:rsidP="001377F3">
            <w:pPr>
              <w:tabs>
                <w:tab w:val="left" w:pos="820"/>
              </w:tabs>
              <w:spacing w:before="2"/>
              <w:ind w:left="822" w:right="194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 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F6204" w14:textId="77777777" w:rsidR="0061593B" w:rsidRDefault="0061593B" w:rsidP="001377F3"/>
          <w:p w14:paraId="3F30250B" w14:textId="77777777" w:rsidR="0061593B" w:rsidRPr="00B23B53" w:rsidRDefault="0061593B" w:rsidP="001377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3B53"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9FEEC" w14:textId="77777777" w:rsidR="0061593B" w:rsidRDefault="0061593B" w:rsidP="001377F3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B857B19" w14:textId="38F0D338" w:rsidR="0061593B" w:rsidRDefault="00B70065" w:rsidP="001377F3">
            <w:pPr>
              <w:ind w:left="1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evidence of hazard identification as it relates to visitors, contractors.</w:t>
            </w:r>
          </w:p>
        </w:tc>
      </w:tr>
      <w:tr w:rsidR="0061593B" w14:paraId="02EC1168" w14:textId="77777777" w:rsidTr="001377F3">
        <w:trPr>
          <w:trHeight w:hRule="exact" w:val="267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7F305E7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630C7" w14:textId="77777777" w:rsidR="0061593B" w:rsidRDefault="0061593B" w:rsidP="001377F3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f:</w:t>
            </w:r>
          </w:p>
          <w:p w14:paraId="76FA3588" w14:textId="77777777" w:rsidR="0061593B" w:rsidRDefault="0061593B" w:rsidP="001377F3">
            <w:pPr>
              <w:tabs>
                <w:tab w:val="left" w:pos="820"/>
              </w:tabs>
              <w:spacing w:before="1"/>
              <w:ind w:left="822" w:right="191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ma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ry/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77E48A2E" w14:textId="77777777" w:rsidR="0061593B" w:rsidRDefault="0061593B" w:rsidP="001377F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vici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1595F695" w14:textId="77777777" w:rsidR="0061593B" w:rsidRDefault="0061593B" w:rsidP="001377F3">
            <w:pPr>
              <w:spacing w:before="1"/>
              <w:ind w:left="822" w:right="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rk-r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35216CF3" w14:textId="77777777" w:rsidR="0061593B" w:rsidRDefault="0061593B" w:rsidP="001377F3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5E5D704E" w14:textId="77777777" w:rsidR="0061593B" w:rsidRDefault="0061593B" w:rsidP="001377F3">
            <w:pPr>
              <w:spacing w:before="1"/>
              <w:ind w:left="822" w:right="1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vici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ity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an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A4BDC" w14:textId="67938767" w:rsidR="0061593B" w:rsidRPr="00644038" w:rsidRDefault="0061593B" w:rsidP="001377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D0380" w14:textId="2CFA927E" w:rsidR="0061593B" w:rsidRDefault="0061593B" w:rsidP="001377F3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tamp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 a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</w:tc>
      </w:tr>
      <w:tr w:rsidR="0061593B" w14:paraId="013F3C63" w14:textId="77777777" w:rsidTr="001377F3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5647655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C7385" w14:textId="77777777" w:rsidR="0061593B" w:rsidRDefault="0061593B" w:rsidP="001377F3">
            <w:pPr>
              <w:tabs>
                <w:tab w:val="left" w:pos="440"/>
              </w:tabs>
              <w:ind w:left="460" w:right="112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8A196" w14:textId="1F768559" w:rsidR="0061593B" w:rsidRPr="00564E88" w:rsidRDefault="0061593B" w:rsidP="001377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BE363" w14:textId="77777777" w:rsidR="0061593B" w:rsidRDefault="0061593B" w:rsidP="001377F3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1593B" w14:paraId="157B2ABE" w14:textId="77777777" w:rsidTr="001377F3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C5956" w14:textId="77777777" w:rsidR="0061593B" w:rsidRDefault="0061593B" w:rsidP="001377F3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C1AFF" w14:textId="77777777" w:rsidR="0061593B" w:rsidRDefault="0061593B" w:rsidP="001377F3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</w:t>
            </w:r>
          </w:p>
          <w:p w14:paraId="7AA49D72" w14:textId="77777777" w:rsidR="0061593B" w:rsidRDefault="0061593B" w:rsidP="001377F3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92583" w14:textId="40EBA0B9" w:rsidR="0061593B" w:rsidRPr="00564E88" w:rsidRDefault="0061593B" w:rsidP="001377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0D93F" w14:textId="77777777" w:rsidR="0061593B" w:rsidRDefault="0061593B" w:rsidP="001377F3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1593B" w14:paraId="2F2C981E" w14:textId="77777777" w:rsidTr="001377F3">
        <w:trPr>
          <w:trHeight w:hRule="exact" w:val="1024"/>
        </w:trPr>
        <w:tc>
          <w:tcPr>
            <w:tcW w:w="1006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3813C" w14:textId="77777777" w:rsidR="0061593B" w:rsidRDefault="0061593B" w:rsidP="001377F3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740C35E7" w14:textId="77777777" w:rsidR="0061593B" w:rsidRPr="00E600BC" w:rsidRDefault="0061593B" w:rsidP="0061593B">
            <w:pPr>
              <w:pStyle w:val="ListParagraph"/>
              <w:numPr>
                <w:ilvl w:val="0"/>
                <w:numId w:val="22"/>
              </w:numPr>
              <w:spacing w:before="14"/>
              <w:rPr>
                <w:rFonts w:ascii="Calibri" w:eastAsia="Calibri" w:hAnsi="Calibri" w:cs="Calibri"/>
                <w:sz w:val="18"/>
                <w:szCs w:val="18"/>
              </w:rPr>
            </w:pP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ard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E600BC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Ass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E600BC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E600BC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E600BC">
              <w:rPr>
                <w:rFonts w:ascii="Calibri" w:eastAsia="Calibri" w:hAnsi="Calibri" w:cs="Calibri"/>
                <w:sz w:val="18"/>
                <w:szCs w:val="18"/>
              </w:rPr>
              <w:t>t.</w:t>
            </w:r>
          </w:p>
          <w:p w14:paraId="4638B6CB" w14:textId="137CC57F" w:rsidR="0061593B" w:rsidRPr="00B574F1" w:rsidRDefault="0061593B" w:rsidP="0061593B">
            <w:pPr>
              <w:pStyle w:val="ListParagraph"/>
              <w:spacing w:before="4"/>
              <w:ind w:left="8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w w:val="131"/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ificati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to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 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</w:p>
          <w:p w14:paraId="08C95773" w14:textId="77777777" w:rsidR="0061593B" w:rsidRDefault="0061593B" w:rsidP="001377F3">
            <w:pPr>
              <w:spacing w:before="6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21962693" w14:textId="77777777" w:rsidR="002E431D" w:rsidRDefault="002E431D">
      <w:pPr>
        <w:ind w:left="113"/>
        <w:rPr>
          <w:rFonts w:ascii="Calibri" w:eastAsia="Calibri" w:hAnsi="Calibri" w:cs="Calibri"/>
          <w:b/>
          <w:sz w:val="22"/>
          <w:szCs w:val="22"/>
        </w:rPr>
      </w:pPr>
    </w:p>
    <w:tbl>
      <w:tblPr>
        <w:tblpPr w:leftFromText="180" w:rightFromText="180" w:vertAnchor="text" w:horzAnchor="margin" w:tblpY="514"/>
        <w:tblW w:w="100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600"/>
      </w:tblGrid>
      <w:tr w:rsidR="0061593B" w14:paraId="58016A9C" w14:textId="77777777" w:rsidTr="0061593B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FBDEB0D" w14:textId="77777777" w:rsidR="0061593B" w:rsidRDefault="0061593B" w:rsidP="0061593B">
            <w:pPr>
              <w:spacing w:before="4" w:line="100" w:lineRule="exact"/>
              <w:rPr>
                <w:sz w:val="10"/>
                <w:szCs w:val="10"/>
              </w:rPr>
            </w:pPr>
          </w:p>
          <w:p w14:paraId="03EEFF5C" w14:textId="77777777" w:rsidR="0061593B" w:rsidRDefault="0061593B" w:rsidP="0061593B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2C7114A" w14:textId="77777777" w:rsidR="0061593B" w:rsidRDefault="0061593B" w:rsidP="0061593B">
            <w:pPr>
              <w:spacing w:before="4" w:line="100" w:lineRule="exact"/>
              <w:rPr>
                <w:sz w:val="10"/>
                <w:szCs w:val="10"/>
              </w:rPr>
            </w:pPr>
          </w:p>
          <w:p w14:paraId="29EF0572" w14:textId="77777777" w:rsidR="0061593B" w:rsidRDefault="0061593B" w:rsidP="0061593B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1B0BDC8" w14:textId="77777777" w:rsidR="0061593B" w:rsidRPr="008973D5" w:rsidRDefault="0061593B" w:rsidP="0061593B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8973D5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Y/N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46D8A8F" w14:textId="77777777" w:rsidR="0061593B" w:rsidRPr="008973D5" w:rsidRDefault="0061593B" w:rsidP="0061593B">
            <w:pPr>
              <w:spacing w:before="4" w:line="100" w:lineRule="exact"/>
              <w:rPr>
                <w:color w:val="FFFFFF" w:themeColor="background1"/>
                <w:sz w:val="10"/>
                <w:szCs w:val="10"/>
              </w:rPr>
            </w:pPr>
          </w:p>
          <w:p w14:paraId="79694ED0" w14:textId="77777777" w:rsidR="0061593B" w:rsidRPr="008973D5" w:rsidRDefault="0061593B" w:rsidP="0061593B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8973D5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61593B" w14:paraId="3D8CCD8E" w14:textId="77777777" w:rsidTr="0061593B">
        <w:trPr>
          <w:trHeight w:hRule="exact" w:val="288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tbl>
            <w:tblPr>
              <w:tblpPr w:leftFromText="180" w:rightFromText="180" w:vertAnchor="text" w:horzAnchor="margin" w:tblpY="2614"/>
              <w:tblOverlap w:val="never"/>
              <w:tblW w:w="9684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95"/>
              <w:gridCol w:w="4679"/>
              <w:gridCol w:w="955"/>
              <w:gridCol w:w="3155"/>
            </w:tblGrid>
            <w:tr w:rsidR="0061593B" w14:paraId="2B59158E" w14:textId="77777777" w:rsidTr="001377F3">
              <w:trPr>
                <w:trHeight w:hRule="exact" w:val="442"/>
              </w:trPr>
              <w:tc>
                <w:tcPr>
                  <w:tcW w:w="895" w:type="dxa"/>
                  <w:tcBorders>
                    <w:top w:val="single" w:sz="4" w:space="0" w:color="auto"/>
                    <w:left w:val="single" w:sz="4" w:space="0" w:color="auto"/>
                    <w:bottom w:val="single" w:sz="5" w:space="0" w:color="000000"/>
                    <w:right w:val="single" w:sz="6" w:space="0" w:color="000000"/>
                  </w:tcBorders>
                  <w:shd w:val="clear" w:color="auto" w:fill="E36C0A" w:themeFill="accent6" w:themeFillShade="BF"/>
                </w:tcPr>
                <w:p w14:paraId="4963D5FC" w14:textId="77777777" w:rsidR="0061593B" w:rsidRDefault="0061593B" w:rsidP="0061593B">
                  <w:pPr>
                    <w:spacing w:before="4" w:line="100" w:lineRule="exact"/>
                    <w:rPr>
                      <w:sz w:val="10"/>
                      <w:szCs w:val="10"/>
                    </w:rPr>
                  </w:pPr>
                </w:p>
                <w:p w14:paraId="1615134B" w14:textId="77777777" w:rsidR="0061593B" w:rsidRDefault="0061593B" w:rsidP="0061593B">
                  <w:pPr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-1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se</w:t>
                  </w:r>
                </w:p>
              </w:tc>
              <w:tc>
                <w:tcPr>
                  <w:tcW w:w="4679" w:type="dxa"/>
                  <w:tcBorders>
                    <w:top w:val="single" w:sz="4" w:space="0" w:color="auto"/>
                    <w:left w:val="single" w:sz="6" w:space="0" w:color="000000"/>
                    <w:bottom w:val="single" w:sz="5" w:space="0" w:color="000000"/>
                    <w:right w:val="single" w:sz="6" w:space="0" w:color="000000"/>
                  </w:tcBorders>
                  <w:shd w:val="clear" w:color="auto" w:fill="E36C0A" w:themeFill="accent6" w:themeFillShade="BF"/>
                </w:tcPr>
                <w:p w14:paraId="4191E98E" w14:textId="77777777" w:rsidR="0061593B" w:rsidRDefault="0061593B" w:rsidP="0061593B">
                  <w:pPr>
                    <w:spacing w:before="4" w:line="100" w:lineRule="exact"/>
                    <w:rPr>
                      <w:sz w:val="10"/>
                      <w:szCs w:val="10"/>
                    </w:rPr>
                  </w:pPr>
                </w:p>
                <w:p w14:paraId="15B9C71A" w14:textId="77777777" w:rsidR="0061593B" w:rsidRDefault="0061593B" w:rsidP="0061593B">
                  <w:pPr>
                    <w:ind w:left="1204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O 45001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1"/>
                      <w:sz w:val="18"/>
                      <w:szCs w:val="18"/>
                    </w:rPr>
                    <w:t>: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2018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-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-1"/>
                      <w:sz w:val="18"/>
                      <w:szCs w:val="18"/>
                    </w:rPr>
                    <w:t>qui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1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eme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b/>
                      <w:color w:val="FFFFFF"/>
                      <w:sz w:val="18"/>
                      <w:szCs w:val="18"/>
                    </w:rPr>
                    <w:t>ts</w:t>
                  </w:r>
                </w:p>
              </w:tc>
              <w:tc>
                <w:tcPr>
                  <w:tcW w:w="955" w:type="dxa"/>
                  <w:tcBorders>
                    <w:top w:val="single" w:sz="4" w:space="0" w:color="auto"/>
                    <w:left w:val="single" w:sz="6" w:space="0" w:color="000000"/>
                    <w:bottom w:val="single" w:sz="5" w:space="0" w:color="000000"/>
                    <w:right w:val="single" w:sz="6" w:space="0" w:color="000000"/>
                  </w:tcBorders>
                  <w:shd w:val="clear" w:color="auto" w:fill="E36C0A" w:themeFill="accent6" w:themeFillShade="BF"/>
                  <w:vAlign w:val="center"/>
                </w:tcPr>
                <w:p w14:paraId="1317F41C" w14:textId="77777777" w:rsidR="0061593B" w:rsidRPr="00D1732B" w:rsidRDefault="0061593B" w:rsidP="0061593B">
                  <w:pPr>
                    <w:spacing w:before="1" w:line="200" w:lineRule="exact"/>
                    <w:ind w:left="102"/>
                    <w:jc w:val="center"/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8"/>
                    </w:rPr>
                  </w:pPr>
                  <w:r w:rsidRPr="00D1732B">
                    <w:rPr>
                      <w:rFonts w:ascii="Calibri" w:eastAsia="Calibri" w:hAnsi="Calibri" w:cs="Calibri"/>
                      <w:color w:val="FFFFFF" w:themeColor="background1"/>
                      <w:sz w:val="18"/>
                      <w:szCs w:val="18"/>
                    </w:rPr>
                    <w:t>Yes/No</w:t>
                  </w:r>
                </w:p>
              </w:tc>
              <w:tc>
                <w:tcPr>
                  <w:tcW w:w="3155" w:type="dxa"/>
                  <w:tcBorders>
                    <w:top w:val="single" w:sz="4" w:space="0" w:color="auto"/>
                    <w:left w:val="single" w:sz="6" w:space="0" w:color="000000"/>
                    <w:bottom w:val="single" w:sz="5" w:space="0" w:color="000000"/>
                    <w:right w:val="single" w:sz="4" w:space="0" w:color="auto"/>
                  </w:tcBorders>
                  <w:shd w:val="clear" w:color="auto" w:fill="E36C0A" w:themeFill="accent6" w:themeFillShade="BF"/>
                </w:tcPr>
                <w:p w14:paraId="18FC8A79" w14:textId="77777777" w:rsidR="0061593B" w:rsidRDefault="0061593B" w:rsidP="0061593B">
                  <w:pPr>
                    <w:spacing w:before="1" w:line="200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61593B" w14:paraId="6BF5D90D" w14:textId="77777777" w:rsidTr="001377F3">
              <w:trPr>
                <w:trHeight w:hRule="exact" w:val="454"/>
              </w:trPr>
              <w:tc>
                <w:tcPr>
                  <w:tcW w:w="895" w:type="dxa"/>
                  <w:vMerge w:val="restart"/>
                  <w:tcBorders>
                    <w:top w:val="single" w:sz="5" w:space="0" w:color="000000"/>
                    <w:left w:val="single" w:sz="4" w:space="0" w:color="auto"/>
                    <w:right w:val="single" w:sz="6" w:space="0" w:color="000000"/>
                  </w:tcBorders>
                </w:tcPr>
                <w:p w14:paraId="139CBB03" w14:textId="77777777" w:rsidR="0061593B" w:rsidRDefault="0061593B" w:rsidP="0061593B">
                  <w:pPr>
                    <w:spacing w:before="2" w:line="100" w:lineRule="exact"/>
                    <w:rPr>
                      <w:sz w:val="11"/>
                      <w:szCs w:val="11"/>
                    </w:rPr>
                  </w:pPr>
                </w:p>
                <w:p w14:paraId="7EBF0E12" w14:textId="77777777" w:rsidR="0061593B" w:rsidRDefault="0061593B" w:rsidP="0061593B">
                  <w:pPr>
                    <w:spacing w:line="200" w:lineRule="exact"/>
                  </w:pPr>
                </w:p>
                <w:p w14:paraId="028BBA49" w14:textId="77777777" w:rsidR="0061593B" w:rsidRDefault="0061593B" w:rsidP="0061593B">
                  <w:pPr>
                    <w:spacing w:line="200" w:lineRule="exact"/>
                    <w:ind w:left="-450" w:firstLine="450"/>
                  </w:pPr>
                </w:p>
                <w:p w14:paraId="45762BCE" w14:textId="77777777" w:rsidR="0061593B" w:rsidRDefault="0061593B" w:rsidP="0061593B">
                  <w:pPr>
                    <w:spacing w:line="200" w:lineRule="exact"/>
                  </w:pPr>
                </w:p>
                <w:p w14:paraId="617B5AE6" w14:textId="77777777" w:rsidR="0061593B" w:rsidRDefault="0061593B" w:rsidP="0061593B">
                  <w:pPr>
                    <w:spacing w:line="200" w:lineRule="exact"/>
                  </w:pPr>
                </w:p>
                <w:p w14:paraId="545B0AF6" w14:textId="77777777" w:rsidR="0061593B" w:rsidRDefault="0061593B" w:rsidP="0061593B">
                  <w:pPr>
                    <w:spacing w:line="200" w:lineRule="exact"/>
                  </w:pPr>
                </w:p>
                <w:p w14:paraId="43C05E4D" w14:textId="77777777" w:rsidR="0061593B" w:rsidRDefault="0061593B" w:rsidP="0061593B">
                  <w:pPr>
                    <w:ind w:left="17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6.1.2.1</w:t>
                  </w:r>
                </w:p>
              </w:tc>
              <w:tc>
                <w:tcPr>
                  <w:tcW w:w="8789" w:type="dxa"/>
                  <w:gridSpan w:val="3"/>
                  <w:tcBorders>
                    <w:top w:val="nil"/>
                    <w:left w:val="single" w:sz="6" w:space="0" w:color="000000"/>
                    <w:bottom w:val="nil"/>
                    <w:right w:val="single" w:sz="4" w:space="0" w:color="auto"/>
                  </w:tcBorders>
                </w:tcPr>
                <w:p w14:paraId="45EE8F22" w14:textId="77777777" w:rsidR="0061593B" w:rsidRDefault="0061593B" w:rsidP="0061593B">
                  <w:pPr>
                    <w:spacing w:before="5" w:line="200" w:lineRule="exact"/>
                    <w:ind w:left="102" w:right="173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za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sh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</w:t>
                  </w:r>
                  <w:r>
                    <w:rPr>
                      <w:rFonts w:ascii="Calibri" w:eastAsia="Calibri" w:hAnsi="Calibri" w:cs="Calibri"/>
                      <w:spacing w:val="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ma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(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) f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r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ard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ficat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3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 is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 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ve? Do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ess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take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to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cco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proofErr w:type="gramEnd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b</w:t>
                  </w:r>
                  <w:r>
                    <w:rPr>
                      <w:rFonts w:ascii="Calibri" w:eastAsia="Calibri" w:hAnsi="Calibri" w:cs="Calibri"/>
                      <w:spacing w:val="-2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:</w:t>
                  </w:r>
                </w:p>
              </w:tc>
            </w:tr>
            <w:tr w:rsidR="0061593B" w14:paraId="3C61A102" w14:textId="77777777" w:rsidTr="001377F3">
              <w:trPr>
                <w:trHeight w:hRule="exact" w:val="1452"/>
              </w:trPr>
              <w:tc>
                <w:tcPr>
                  <w:tcW w:w="895" w:type="dxa"/>
                  <w:vMerge/>
                  <w:tcBorders>
                    <w:left w:val="single" w:sz="4" w:space="0" w:color="auto"/>
                    <w:right w:val="single" w:sz="6" w:space="0" w:color="000000"/>
                  </w:tcBorders>
                </w:tcPr>
                <w:p w14:paraId="5194AF6C" w14:textId="77777777" w:rsidR="0061593B" w:rsidRDefault="0061593B" w:rsidP="0061593B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6" w:space="0" w:color="000000"/>
                    <w:bottom w:val="single" w:sz="5" w:space="0" w:color="000000"/>
                    <w:right w:val="single" w:sz="6" w:space="0" w:color="000000"/>
                  </w:tcBorders>
                </w:tcPr>
                <w:p w14:paraId="501AAB0F" w14:textId="77777777" w:rsidR="0061593B" w:rsidRDefault="0061593B" w:rsidP="0061593B">
                  <w:pPr>
                    <w:spacing w:line="200" w:lineRule="exact"/>
                    <w:ind w:left="10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a)    </w:t>
                  </w:r>
                  <w:r>
                    <w:rPr>
                      <w:rFonts w:ascii="Calibri" w:eastAsia="Calibri" w:hAnsi="Calibri" w:cs="Calibri"/>
                      <w:spacing w:val="1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rk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iz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ial </w:t>
                  </w:r>
                  <w:proofErr w:type="gramStart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ud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</w:p>
                <w:p w14:paraId="2A213CB6" w14:textId="77777777" w:rsidR="0061593B" w:rsidRDefault="0061593B" w:rsidP="0061593B">
                  <w:pPr>
                    <w:spacing w:before="1"/>
                    <w:ind w:left="460" w:right="299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w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rk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h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victimi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ara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d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lly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) 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e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izat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955" w:type="dxa"/>
                  <w:tcBorders>
                    <w:top w:val="single" w:sz="5" w:space="0" w:color="000000"/>
                    <w:left w:val="single" w:sz="6" w:space="0" w:color="000000"/>
                    <w:bottom w:val="single" w:sz="5" w:space="0" w:color="000000"/>
                    <w:right w:val="single" w:sz="6" w:space="0" w:color="000000"/>
                  </w:tcBorders>
                </w:tcPr>
                <w:p w14:paraId="5822D8EC" w14:textId="77777777" w:rsidR="0061593B" w:rsidRPr="00060BE1" w:rsidRDefault="0061593B" w:rsidP="0061593B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P</w:t>
                  </w:r>
                </w:p>
              </w:tc>
              <w:tc>
                <w:tcPr>
                  <w:tcW w:w="3155" w:type="dxa"/>
                  <w:tcBorders>
                    <w:top w:val="single" w:sz="5" w:space="0" w:color="000000"/>
                    <w:left w:val="single" w:sz="6" w:space="0" w:color="000000"/>
                    <w:bottom w:val="single" w:sz="5" w:space="0" w:color="000000"/>
                    <w:right w:val="single" w:sz="4" w:space="0" w:color="auto"/>
                  </w:tcBorders>
                </w:tcPr>
                <w:p w14:paraId="4BE8C886" w14:textId="77777777" w:rsidR="0061593B" w:rsidRPr="00952DC4" w:rsidRDefault="0061593B" w:rsidP="0061593B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 Due to this being a union </w:t>
                  </w:r>
                  <w:proofErr w:type="spellStart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faciility</w:t>
                  </w:r>
                  <w:proofErr w:type="spellEnd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. There are current rules/stipulations related to work hours. They also have a sexual harassment policy.  Currently no evidence of risk assessment related to workload, bullying, victimization.</w:t>
                  </w:r>
                </w:p>
              </w:tc>
            </w:tr>
            <w:tr w:rsidR="0061593B" w14:paraId="3D6C68AC" w14:textId="77777777" w:rsidTr="001377F3">
              <w:trPr>
                <w:trHeight w:hRule="exact" w:val="1614"/>
              </w:trPr>
              <w:tc>
                <w:tcPr>
                  <w:tcW w:w="89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6" w:space="0" w:color="000000"/>
                  </w:tcBorders>
                </w:tcPr>
                <w:p w14:paraId="086AABE3" w14:textId="77777777" w:rsidR="0061593B" w:rsidRDefault="0061593B" w:rsidP="0061593B"/>
              </w:tc>
              <w:tc>
                <w:tcPr>
                  <w:tcW w:w="4679" w:type="dxa"/>
                  <w:tcBorders>
                    <w:top w:val="single" w:sz="5" w:space="0" w:color="000000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</w:tcPr>
                <w:p w14:paraId="7F50D4FD" w14:textId="77777777" w:rsidR="0061593B" w:rsidRDefault="0061593B" w:rsidP="0061593B">
                  <w:pPr>
                    <w:spacing w:line="200" w:lineRule="exact"/>
                    <w:ind w:left="69" w:right="600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)    </w:t>
                  </w:r>
                  <w:r>
                    <w:rPr>
                      <w:rFonts w:ascii="Calibri" w:eastAsia="Calibri" w:hAnsi="Calibri" w:cs="Calibri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n-r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on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</w:t>
                  </w:r>
                </w:p>
                <w:p w14:paraId="5B07F095" w14:textId="77777777" w:rsidR="0061593B" w:rsidRDefault="0061593B" w:rsidP="0061593B">
                  <w:pPr>
                    <w:spacing w:before="1"/>
                    <w:ind w:left="46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z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ar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g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m:</w:t>
                  </w:r>
                </w:p>
                <w:p w14:paraId="5AA57BF0" w14:textId="77777777" w:rsidR="0061593B" w:rsidRDefault="0061593B" w:rsidP="0061593B">
                  <w:pPr>
                    <w:spacing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1.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fra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qu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m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t, mat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ial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u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bs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</w:p>
                <w:p w14:paraId="1990910A" w14:textId="77777777" w:rsidR="0061593B" w:rsidRDefault="0061593B" w:rsidP="0061593B">
                  <w:pPr>
                    <w:spacing w:before="1"/>
                    <w:ind w:left="789" w:right="468"/>
                    <w:jc w:val="center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ph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y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al c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nd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f t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wo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kp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la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?</w:t>
                  </w:r>
                </w:p>
                <w:p w14:paraId="5A18E0DB" w14:textId="77777777" w:rsidR="0061593B" w:rsidRDefault="0061593B" w:rsidP="0061593B">
                  <w:pPr>
                    <w:spacing w:before="1" w:line="200" w:lineRule="exact"/>
                    <w:ind w:left="462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2.    </w:t>
                  </w:r>
                  <w:r>
                    <w:rPr>
                      <w:rFonts w:ascii="Calibri" w:eastAsia="Calibri" w:hAnsi="Calibri" w:cs="Calibri"/>
                      <w:spacing w:val="2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p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o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du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t a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d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se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rv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c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de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s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gn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 r</w:t>
                  </w:r>
                  <w:r>
                    <w:rPr>
                      <w:rFonts w:ascii="Calibri" w:eastAsia="Calibri" w:hAnsi="Calibri" w:cs="Calibri"/>
                      <w:spacing w:val="1"/>
                      <w:sz w:val="18"/>
                      <w:szCs w:val="18"/>
                    </w:rPr>
                    <w:t>e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se</w:t>
                  </w:r>
                  <w:r>
                    <w:rPr>
                      <w:rFonts w:ascii="Calibri" w:eastAsia="Calibri" w:hAnsi="Calibri" w:cs="Calibri"/>
                      <w:spacing w:val="2"/>
                      <w:sz w:val="18"/>
                      <w:szCs w:val="18"/>
                    </w:rPr>
                    <w:t>a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rc</w:t>
                  </w:r>
                  <w:r>
                    <w:rPr>
                      <w:rFonts w:ascii="Calibri" w:eastAsia="Calibri" w:hAnsi="Calibri" w:cs="Calibri"/>
                      <w:spacing w:val="-1"/>
                      <w:sz w:val="18"/>
                      <w:szCs w:val="18"/>
                    </w:rPr>
                    <w:t>h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,</w:t>
                  </w:r>
                </w:p>
              </w:tc>
              <w:tc>
                <w:tcPr>
                  <w:tcW w:w="955" w:type="dxa"/>
                  <w:tcBorders>
                    <w:top w:val="single" w:sz="5" w:space="0" w:color="000000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</w:tcPr>
                <w:p w14:paraId="0777228E" w14:textId="77777777" w:rsidR="0061593B" w:rsidRDefault="0061593B" w:rsidP="0061593B">
                  <w:pPr>
                    <w:jc w:val="center"/>
                    <w:rPr>
                      <w:rFonts w:ascii="Calibri" w:hAnsi="Calibri" w:cs="Calibri"/>
                    </w:rPr>
                  </w:pPr>
                </w:p>
                <w:p w14:paraId="007551C5" w14:textId="77777777" w:rsidR="0061593B" w:rsidRPr="00060BE1" w:rsidRDefault="0061593B" w:rsidP="0061593B">
                  <w:pPr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P</w:t>
                  </w:r>
                </w:p>
              </w:tc>
              <w:tc>
                <w:tcPr>
                  <w:tcW w:w="3155" w:type="dxa"/>
                  <w:tcBorders>
                    <w:top w:val="single" w:sz="5" w:space="0" w:color="000000"/>
                    <w:left w:val="single" w:sz="6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2FCE9E2D" w14:textId="77777777" w:rsidR="0061593B" w:rsidRDefault="0061593B" w:rsidP="0061593B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 </w:t>
                  </w:r>
                </w:p>
                <w:p w14:paraId="2496F340" w14:textId="77777777" w:rsidR="0061593B" w:rsidRDefault="0061593B" w:rsidP="0061593B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There is a basic level of hazard identification as if related to JSA; how work is performed.  There is </w:t>
                  </w:r>
                  <w:proofErr w:type="spellStart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not</w:t>
                  </w:r>
                  <w:proofErr w:type="spellEnd"/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 evidence to support hazard identification related to the other areas.</w:t>
                  </w:r>
                </w:p>
                <w:p w14:paraId="4DFEA77E" w14:textId="77777777" w:rsidR="0061593B" w:rsidRDefault="0061593B" w:rsidP="0061593B">
                  <w:pPr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</w:p>
              </w:tc>
            </w:tr>
          </w:tbl>
          <w:p w14:paraId="02F87331" w14:textId="77777777" w:rsidR="0061593B" w:rsidRDefault="0061593B" w:rsidP="0061593B">
            <w:pPr>
              <w:spacing w:before="8" w:line="160" w:lineRule="exact"/>
              <w:rPr>
                <w:sz w:val="16"/>
                <w:szCs w:val="16"/>
              </w:rPr>
            </w:pPr>
          </w:p>
          <w:p w14:paraId="1067D713" w14:textId="77777777" w:rsidR="0061593B" w:rsidRDefault="0061593B" w:rsidP="0061593B">
            <w:pPr>
              <w:spacing w:line="200" w:lineRule="exact"/>
            </w:pPr>
          </w:p>
          <w:p w14:paraId="7AB2B730" w14:textId="77777777" w:rsidR="0061593B" w:rsidRDefault="0061593B" w:rsidP="0061593B">
            <w:pPr>
              <w:spacing w:line="200" w:lineRule="exact"/>
            </w:pPr>
          </w:p>
          <w:p w14:paraId="352AA1A0" w14:textId="77777777" w:rsidR="0061593B" w:rsidRDefault="0061593B" w:rsidP="0061593B">
            <w:pPr>
              <w:spacing w:line="200" w:lineRule="exact"/>
            </w:pPr>
          </w:p>
          <w:p w14:paraId="3F875443" w14:textId="77777777" w:rsidR="0061593B" w:rsidRDefault="0061593B" w:rsidP="0061593B">
            <w:pPr>
              <w:spacing w:line="200" w:lineRule="exact"/>
            </w:pPr>
          </w:p>
          <w:p w14:paraId="45B85FB6" w14:textId="77777777" w:rsidR="0061593B" w:rsidRDefault="0061593B" w:rsidP="0061593B">
            <w:pPr>
              <w:spacing w:line="200" w:lineRule="exact"/>
            </w:pPr>
          </w:p>
          <w:p w14:paraId="4D3CACFF" w14:textId="77777777" w:rsidR="0061593B" w:rsidRDefault="0061593B" w:rsidP="0061593B">
            <w:pPr>
              <w:spacing w:line="200" w:lineRule="exact"/>
            </w:pPr>
          </w:p>
          <w:p w14:paraId="2BC59159" w14:textId="77777777" w:rsidR="0061593B" w:rsidRDefault="0061593B" w:rsidP="0061593B">
            <w:pPr>
              <w:ind w:left="1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6.1.2.2</w:t>
            </w:r>
          </w:p>
        </w:tc>
        <w:tc>
          <w:tcPr>
            <w:tcW w:w="921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565CD96" w14:textId="77777777" w:rsidR="0061593B" w:rsidRDefault="0061593B" w:rsidP="0061593B">
            <w:pPr>
              <w:spacing w:before="35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61593B" w14:paraId="6FCF6602" w14:textId="77777777" w:rsidTr="0061593B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DB6A729" w14:textId="77777777" w:rsidR="0061593B" w:rsidRDefault="0061593B" w:rsidP="0061593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7C349" w14:textId="77777777" w:rsidR="0061593B" w:rsidRDefault="0061593B" w:rsidP="0061593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ile</w:t>
            </w:r>
          </w:p>
          <w:p w14:paraId="4D4B96DE" w14:textId="77777777" w:rsidR="0061593B" w:rsidRDefault="0061593B" w:rsidP="0061593B">
            <w:pPr>
              <w:spacing w:before="2"/>
              <w:ind w:left="460" w:right="693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7AA32" w14:textId="77777777" w:rsidR="0061593B" w:rsidRPr="00EA4F48" w:rsidRDefault="0061593B" w:rsidP="0061593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9416A" w14:textId="77777777" w:rsidR="0061593B" w:rsidRDefault="0061593B" w:rsidP="0061593B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1593B" w14:paraId="3C005E15" w14:textId="77777777" w:rsidTr="0061593B">
        <w:trPr>
          <w:trHeight w:hRule="exact" w:val="70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2894727" w14:textId="77777777" w:rsidR="0061593B" w:rsidRDefault="0061593B" w:rsidP="0061593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B5059" w14:textId="77777777" w:rsidR="0061593B" w:rsidRDefault="0061593B" w:rsidP="0061593B">
            <w:pPr>
              <w:spacing w:line="200" w:lineRule="exact"/>
              <w:ind w:left="69" w:right="45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00C6547C" w14:textId="77777777" w:rsidR="0061593B" w:rsidRDefault="0061593B" w:rsidP="0061593B">
            <w:pPr>
              <w:spacing w:line="200" w:lineRule="exact"/>
              <w:ind w:left="426" w:right="759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53A3BD9C" w14:textId="77777777" w:rsidR="0061593B" w:rsidRDefault="0061593B" w:rsidP="0061593B">
            <w:pPr>
              <w:spacing w:before="1"/>
              <w:ind w:left="424" w:right="6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DFC17" w14:textId="77777777" w:rsidR="0061593B" w:rsidRPr="00EA4F48" w:rsidRDefault="0061593B" w:rsidP="0061593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CCB4E" w14:textId="77777777" w:rsidR="0061593B" w:rsidRDefault="0061593B" w:rsidP="0061593B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1593B" w14:paraId="798E958F" w14:textId="77777777" w:rsidTr="0061593B">
        <w:trPr>
          <w:trHeight w:hRule="exact" w:val="88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5261116" w14:textId="77777777" w:rsidR="0061593B" w:rsidRDefault="0061593B" w:rsidP="0061593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A6171" w14:textId="77777777" w:rsidR="0061593B" w:rsidRDefault="0061593B" w:rsidP="0061593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’s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1C290DFC" w14:textId="77777777" w:rsidR="0061593B" w:rsidRDefault="0061593B" w:rsidP="0061593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to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6E0A3F88" w14:textId="77777777" w:rsidR="0061593B" w:rsidRDefault="0061593B" w:rsidP="0061593B">
            <w:pPr>
              <w:spacing w:before="1"/>
              <w:ind w:left="102" w:right="1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rat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 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matic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ay?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42D15" w14:textId="77777777" w:rsidR="0061593B" w:rsidRPr="00EA4F48" w:rsidRDefault="0061593B" w:rsidP="0061593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24F07" w14:textId="77777777" w:rsidR="0061593B" w:rsidRDefault="0061593B" w:rsidP="0061593B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Currently, there is not documented methodology and criteria to address the OH&amp;S related risks. </w:t>
            </w:r>
          </w:p>
        </w:tc>
      </w:tr>
      <w:tr w:rsidR="0061593B" w14:paraId="225DCC46" w14:textId="77777777" w:rsidTr="0061593B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C7CDE" w14:textId="77777777" w:rsidR="0061593B" w:rsidRDefault="0061593B" w:rsidP="0061593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F3C78" w14:textId="77777777" w:rsidR="0061593B" w:rsidRDefault="0061593B" w:rsidP="0061593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795FB01E" w14:textId="77777777" w:rsidR="0061593B" w:rsidRDefault="0061593B" w:rsidP="0061593B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457B9" w14:textId="77777777" w:rsidR="0061593B" w:rsidRPr="00EA4F48" w:rsidRDefault="0061593B" w:rsidP="0061593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6328B" w14:textId="77777777" w:rsidR="0061593B" w:rsidRDefault="0061593B" w:rsidP="0061593B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1593B" w14:paraId="714050AF" w14:textId="77777777" w:rsidTr="0061593B">
        <w:trPr>
          <w:trHeight w:hRule="exact" w:val="1078"/>
        </w:trPr>
        <w:tc>
          <w:tcPr>
            <w:tcW w:w="1006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261BD" w14:textId="77777777" w:rsidR="0061593B" w:rsidRDefault="0061593B" w:rsidP="0061593B">
            <w:pPr>
              <w:spacing w:before="4" w:line="120" w:lineRule="exact"/>
              <w:rPr>
                <w:sz w:val="12"/>
                <w:szCs w:val="12"/>
              </w:rPr>
            </w:pPr>
          </w:p>
          <w:p w14:paraId="561C4E00" w14:textId="77777777" w:rsidR="0061593B" w:rsidRDefault="0061593B" w:rsidP="0061593B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</w:t>
            </w:r>
          </w:p>
          <w:p w14:paraId="16E934A3" w14:textId="77777777" w:rsidR="0061593B" w:rsidRPr="00D3216F" w:rsidRDefault="0061593B" w:rsidP="0061593B">
            <w:pPr>
              <w:pStyle w:val="ListParagraph"/>
              <w:numPr>
                <w:ilvl w:val="0"/>
                <w:numId w:val="10"/>
              </w:numPr>
              <w:spacing w:before="4"/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  <w:r w:rsidRPr="00D3216F">
              <w:rPr>
                <w:rFonts w:ascii="Calibri" w:eastAsia="Calibri" w:hAnsi="Calibri" w:cs="Calibri"/>
                <w:spacing w:val="-1"/>
                <w:sz w:val="18"/>
                <w:szCs w:val="18"/>
              </w:rPr>
              <w:t>Address OH&amp;S process related risks within individual process Risk Assessments.</w:t>
            </w:r>
          </w:p>
          <w:p w14:paraId="0B951481" w14:textId="77777777" w:rsidR="0061593B" w:rsidRDefault="0061593B" w:rsidP="0061593B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4F3FAE1F" w14:textId="77777777" w:rsidR="0061593B" w:rsidRDefault="0061593B" w:rsidP="0061593B">
      <w:pPr>
        <w:spacing w:before="16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ssme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 O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&amp;S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sks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sks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OH&amp;S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</w:t>
      </w:r>
    </w:p>
    <w:p w14:paraId="0FAAD619" w14:textId="77777777" w:rsidR="002E431D" w:rsidRDefault="002E431D">
      <w:pPr>
        <w:ind w:left="113"/>
        <w:rPr>
          <w:rFonts w:ascii="Calibri" w:eastAsia="Calibri" w:hAnsi="Calibri" w:cs="Calibri"/>
          <w:b/>
          <w:sz w:val="22"/>
          <w:szCs w:val="22"/>
        </w:rPr>
      </w:pPr>
    </w:p>
    <w:p w14:paraId="262D6FA6" w14:textId="568A389D" w:rsidR="002E431D" w:rsidRDefault="002E431D">
      <w:pPr>
        <w:ind w:left="113"/>
        <w:rPr>
          <w:rFonts w:ascii="Calibri" w:eastAsia="Calibri" w:hAnsi="Calibri" w:cs="Calibri"/>
          <w:sz w:val="22"/>
          <w:szCs w:val="22"/>
        </w:rPr>
        <w:sectPr w:rsidR="002E431D" w:rsidSect="003B4C0F">
          <w:pgSz w:w="11920" w:h="16860"/>
          <w:pgMar w:top="1040" w:right="1020" w:bottom="280" w:left="900" w:header="0" w:footer="684" w:gutter="0"/>
          <w:cols w:space="720"/>
        </w:sectPr>
      </w:pPr>
    </w:p>
    <w:p w14:paraId="382103A1" w14:textId="7E9408C7" w:rsidR="00D73C3D" w:rsidRDefault="00D73C3D">
      <w:pPr>
        <w:spacing w:before="6" w:line="80" w:lineRule="exact"/>
        <w:rPr>
          <w:sz w:val="8"/>
          <w:szCs w:val="8"/>
        </w:rPr>
      </w:pPr>
    </w:p>
    <w:p w14:paraId="4C7DE698" w14:textId="4FB3DA7B" w:rsidR="00D73C3D" w:rsidRDefault="0061593B">
      <w:pPr>
        <w:spacing w:before="4"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0934" behindDoc="1" locked="0" layoutInCell="1" allowOverlap="1" wp14:anchorId="6EE30DA7" wp14:editId="41D18BE8">
                <wp:simplePos x="0" y="0"/>
                <wp:positionH relativeFrom="margin">
                  <wp:align>right</wp:align>
                </wp:positionH>
                <wp:positionV relativeFrom="paragraph">
                  <wp:posOffset>202566</wp:posOffset>
                </wp:positionV>
                <wp:extent cx="6353175" cy="438150"/>
                <wp:effectExtent l="0" t="0" r="952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8F59E" w14:textId="77777777" w:rsidR="0015431A" w:rsidRDefault="0015431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30DA7" id="Text Box 7" o:spid="_x0000_s1028" type="#_x0000_t202" style="position:absolute;margin-left:449.05pt;margin-top:15.95pt;width:500.25pt;height:34.5pt;z-index:-55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" filled="f" stroked="f">
                <v:textbox inset="0,0,0,0">
                  <w:txbxContent>
                    <w:p w14:paraId="62E8F59E" w14:textId="77777777" w:rsidR="0015431A" w:rsidRDefault="0015431A"/>
                  </w:txbxContent>
                </v:textbox>
                <w10:wrap anchorx="margin"/>
              </v:shape>
            </w:pict>
          </mc:Fallback>
        </mc:AlternateContent>
      </w:r>
    </w:p>
    <w:p w14:paraId="6C53B9EE" w14:textId="7F392E58" w:rsidR="00D73C3D" w:rsidRDefault="00D73C3D">
      <w:pPr>
        <w:spacing w:before="5" w:line="240" w:lineRule="exact"/>
        <w:rPr>
          <w:sz w:val="24"/>
          <w:szCs w:val="24"/>
        </w:rPr>
      </w:pPr>
    </w:p>
    <w:p w14:paraId="0568811A" w14:textId="152D87E8" w:rsidR="00311DE4" w:rsidRDefault="00311DE4">
      <w:pPr>
        <w:spacing w:before="5" w:line="240" w:lineRule="exact"/>
        <w:rPr>
          <w:sz w:val="24"/>
          <w:szCs w:val="24"/>
        </w:rPr>
      </w:pPr>
    </w:p>
    <w:p w14:paraId="39D1AD32" w14:textId="3EC359E1" w:rsidR="00A960B9" w:rsidRDefault="00E55700" w:rsidP="0061593B">
      <w:pPr>
        <w:spacing w:before="16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ssme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 O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&amp;S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b/>
          <w:spacing w:val="-1"/>
          <w:sz w:val="22"/>
          <w:szCs w:val="22"/>
        </w:rPr>
        <w:t>oppo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 w:rsidR="002E64FD">
        <w:rPr>
          <w:rFonts w:ascii="Calibri" w:eastAsia="Calibri" w:hAnsi="Calibri" w:cs="Calibri"/>
          <w:b/>
          <w:spacing w:val="-1"/>
          <w:sz w:val="22"/>
          <w:szCs w:val="22"/>
        </w:rPr>
        <w:t xml:space="preserve">nities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proofErr w:type="gramEnd"/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 w:rsidR="00222A34">
        <w:rPr>
          <w:rFonts w:ascii="Calibri" w:eastAsia="Calibri" w:hAnsi="Calibri" w:cs="Calibri"/>
          <w:b/>
          <w:spacing w:val="-1"/>
          <w:sz w:val="22"/>
          <w:szCs w:val="22"/>
        </w:rPr>
        <w:t>er op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&amp;S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tem</w:t>
      </w:r>
    </w:p>
    <w:p w14:paraId="2AB9D557" w14:textId="363A2606" w:rsidR="00A960B9" w:rsidRDefault="00A960B9">
      <w:pPr>
        <w:spacing w:before="16"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tbl>
      <w:tblPr>
        <w:tblpPr w:leftFromText="180" w:rightFromText="180" w:vertAnchor="text" w:horzAnchor="margin" w:tblpY="25"/>
        <w:tblW w:w="99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865"/>
        <w:gridCol w:w="3600"/>
      </w:tblGrid>
      <w:tr w:rsidR="0061593B" w14:paraId="398C1785" w14:textId="77777777" w:rsidTr="0061593B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6B416D6" w14:textId="77777777" w:rsidR="0061593B" w:rsidRDefault="0061593B" w:rsidP="0061593B">
            <w:pPr>
              <w:spacing w:before="4" w:line="100" w:lineRule="exact"/>
              <w:ind w:right="-312"/>
              <w:rPr>
                <w:sz w:val="10"/>
                <w:szCs w:val="10"/>
              </w:rPr>
            </w:pPr>
          </w:p>
          <w:p w14:paraId="55DCE11D" w14:textId="77777777" w:rsidR="0061593B" w:rsidRDefault="0061593B" w:rsidP="0061593B">
            <w:pPr>
              <w:ind w:left="102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15B4F96B" w14:textId="77777777" w:rsidR="0061593B" w:rsidRDefault="0061593B" w:rsidP="0061593B">
            <w:pPr>
              <w:spacing w:before="4" w:line="100" w:lineRule="exact"/>
              <w:ind w:right="-312"/>
              <w:rPr>
                <w:sz w:val="10"/>
                <w:szCs w:val="10"/>
              </w:rPr>
            </w:pPr>
          </w:p>
          <w:p w14:paraId="5AD13637" w14:textId="77777777" w:rsidR="0061593B" w:rsidRDefault="0061593B" w:rsidP="0061593B">
            <w:pPr>
              <w:ind w:left="1204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719CC99" w14:textId="77777777" w:rsidR="0061593B" w:rsidRPr="00AA5DBB" w:rsidRDefault="0061593B" w:rsidP="0061593B">
            <w:pPr>
              <w:spacing w:before="1" w:line="200" w:lineRule="exact"/>
              <w:ind w:left="102" w:right="-312"/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</w:pPr>
            <w:r w:rsidRPr="00AA5DBB">
              <w:rPr>
                <w:rFonts w:ascii="Calibri" w:eastAsia="Calibri" w:hAnsi="Calibri" w:cs="Calibri"/>
                <w:color w:val="FFFFFF" w:themeColor="background1"/>
                <w:sz w:val="18"/>
                <w:szCs w:val="18"/>
              </w:rPr>
              <w:t>Y/N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3CAE3A6" w14:textId="77777777" w:rsidR="0061593B" w:rsidRPr="00AA5DBB" w:rsidRDefault="0061593B" w:rsidP="0061593B">
            <w:pPr>
              <w:spacing w:before="1" w:line="200" w:lineRule="exact"/>
              <w:ind w:left="102" w:right="-31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AA5DBB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61593B" w14:paraId="2BC53E42" w14:textId="77777777" w:rsidTr="0061593B">
        <w:trPr>
          <w:trHeight w:hRule="exact" w:val="288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E6F1658" w14:textId="77777777" w:rsidR="0061593B" w:rsidRDefault="0061593B" w:rsidP="0061593B">
            <w:pPr>
              <w:spacing w:line="200" w:lineRule="exact"/>
              <w:ind w:left="-270" w:right="-312" w:firstLine="270"/>
            </w:pPr>
          </w:p>
          <w:p w14:paraId="16B8FD52" w14:textId="77777777" w:rsidR="0061593B" w:rsidRDefault="0061593B" w:rsidP="0061593B">
            <w:pPr>
              <w:spacing w:before="13" w:line="260" w:lineRule="exact"/>
              <w:ind w:right="-312"/>
              <w:rPr>
                <w:sz w:val="26"/>
                <w:szCs w:val="26"/>
              </w:rPr>
            </w:pPr>
          </w:p>
          <w:p w14:paraId="51DAF3FA" w14:textId="77777777" w:rsidR="0061593B" w:rsidRDefault="0061593B" w:rsidP="0061593B">
            <w:pPr>
              <w:ind w:left="170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6.1.2.3</w:t>
            </w:r>
          </w:p>
        </w:tc>
        <w:tc>
          <w:tcPr>
            <w:tcW w:w="9144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CE98B5" w14:textId="77777777" w:rsidR="0061593B" w:rsidRDefault="0061593B" w:rsidP="0061593B">
            <w:pPr>
              <w:spacing w:before="35"/>
              <w:ind w:left="102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ave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61593B" w14:paraId="1212E8DB" w14:textId="77777777" w:rsidTr="0061593B">
        <w:trPr>
          <w:trHeight w:hRule="exact" w:val="888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23009" w14:textId="77777777" w:rsidR="0061593B" w:rsidRDefault="0061593B" w:rsidP="0061593B">
            <w:pPr>
              <w:ind w:right="-312"/>
            </w:pP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99CBE" w14:textId="77777777" w:rsidR="0061593B" w:rsidRDefault="0061593B" w:rsidP="0061593B">
            <w:pPr>
              <w:spacing w:line="200" w:lineRule="exact"/>
              <w:ind w:left="69" w:right="-31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6D6EE5D5" w14:textId="77777777" w:rsidR="0061593B" w:rsidRDefault="0061593B" w:rsidP="0061593B">
            <w:pPr>
              <w:spacing w:line="200" w:lineRule="exact"/>
              <w:ind w:left="460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52742127" w14:textId="77777777" w:rsidR="0061593B" w:rsidRDefault="0061593B" w:rsidP="0061593B">
            <w:pPr>
              <w:spacing w:before="2"/>
              <w:ind w:left="460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</w:p>
          <w:p w14:paraId="4C28A9E9" w14:textId="77777777" w:rsidR="0061593B" w:rsidRDefault="0061593B" w:rsidP="0061593B">
            <w:pPr>
              <w:spacing w:before="2"/>
              <w:ind w:left="460"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0B3A31" w14:textId="77777777" w:rsidR="0061593B" w:rsidRPr="00DE07A9" w:rsidRDefault="0061593B" w:rsidP="0061593B">
            <w:pPr>
              <w:ind w:right="-31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N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44EE0" w14:textId="77777777" w:rsidR="0061593B" w:rsidRDefault="0061593B" w:rsidP="0061593B">
            <w:pPr>
              <w:ind w:right="-3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There is not currently a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process  established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 address OH&amp;S opportunities and performance.</w:t>
            </w:r>
          </w:p>
        </w:tc>
      </w:tr>
    </w:tbl>
    <w:p w14:paraId="6FD18F97" w14:textId="557E84C5" w:rsidR="00A960B9" w:rsidRDefault="00A960B9" w:rsidP="00A960B9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5E4E3D9" w14:textId="77777777" w:rsidR="00A960B9" w:rsidRDefault="00A960B9">
      <w:pPr>
        <w:spacing w:before="16"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tbl>
      <w:tblPr>
        <w:tblpPr w:leftFromText="180" w:rightFromText="180" w:vertAnchor="text" w:horzAnchor="margin" w:tblpY="-79"/>
        <w:tblW w:w="100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600"/>
      </w:tblGrid>
      <w:tr w:rsidR="00A960B9" w14:paraId="32054025" w14:textId="77777777" w:rsidTr="00A960B9">
        <w:trPr>
          <w:trHeight w:hRule="exact" w:val="891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3514C7F" w14:textId="77777777" w:rsidR="00A960B9" w:rsidRDefault="00A960B9" w:rsidP="00A960B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09E93" w14:textId="77777777" w:rsidR="00A960B9" w:rsidRDefault="00A960B9" w:rsidP="00A960B9">
            <w:pPr>
              <w:tabs>
                <w:tab w:val="left" w:pos="820"/>
              </w:tabs>
              <w:spacing w:before="1"/>
              <w:ind w:left="822" w:right="348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k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</w:p>
          <w:p w14:paraId="7A001962" w14:textId="77777777" w:rsidR="00A960B9" w:rsidRDefault="00A960B9" w:rsidP="00A960B9">
            <w:pPr>
              <w:spacing w:before="1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70DAB657" w14:textId="77777777" w:rsidR="00A960B9" w:rsidRDefault="00A960B9" w:rsidP="00A960B9">
            <w:pPr>
              <w:spacing w:line="200" w:lineRule="exact"/>
              <w:ind w:left="8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21D9F" w14:textId="77777777" w:rsidR="00A960B9" w:rsidRPr="009A6B6F" w:rsidRDefault="00A960B9" w:rsidP="00A960B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71389" w14:textId="77777777" w:rsidR="00A960B9" w:rsidRPr="00E96BB6" w:rsidRDefault="00A960B9" w:rsidP="00A960B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However, there is a process established for identifying opportunities to eliminate hazards and reduce risks.</w:t>
            </w:r>
          </w:p>
        </w:tc>
      </w:tr>
      <w:tr w:rsidR="00A960B9" w14:paraId="0E390E08" w14:textId="77777777" w:rsidTr="00A960B9">
        <w:trPr>
          <w:trHeight w:hRule="exact" w:val="754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A88F6" w14:textId="77777777" w:rsidR="00A960B9" w:rsidRDefault="00A960B9" w:rsidP="00A960B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4FDB7" w14:textId="77777777" w:rsidR="00A960B9" w:rsidRDefault="00A960B9" w:rsidP="00A960B9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61FBD" w14:textId="77777777" w:rsidR="00A960B9" w:rsidRPr="009A6B6F" w:rsidRDefault="00A960B9" w:rsidP="00A960B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C495D" w14:textId="77777777" w:rsidR="00A960B9" w:rsidRDefault="00A960B9" w:rsidP="00A960B9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Employee suggestion program</w:t>
            </w:r>
          </w:p>
          <w:p w14:paraId="0E773501" w14:textId="77777777" w:rsidR="00A960B9" w:rsidRDefault="00A960B9" w:rsidP="00A960B9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Safety committee meetings &amp; Stop Safety Audits.</w:t>
            </w:r>
          </w:p>
        </w:tc>
      </w:tr>
      <w:tr w:rsidR="00A960B9" w14:paraId="5AEF3857" w14:textId="77777777" w:rsidTr="00A960B9">
        <w:trPr>
          <w:trHeight w:hRule="exact" w:val="799"/>
        </w:trPr>
        <w:tc>
          <w:tcPr>
            <w:tcW w:w="1006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BF1E4" w14:textId="77777777" w:rsidR="00A960B9" w:rsidRDefault="00A960B9" w:rsidP="00A960B9">
            <w:pPr>
              <w:spacing w:before="4" w:line="120" w:lineRule="exact"/>
              <w:rPr>
                <w:sz w:val="12"/>
                <w:szCs w:val="12"/>
              </w:rPr>
            </w:pPr>
          </w:p>
          <w:p w14:paraId="39DB9F61" w14:textId="77777777" w:rsidR="00A960B9" w:rsidRDefault="00A960B9" w:rsidP="00A960B9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</w:t>
            </w:r>
          </w:p>
          <w:p w14:paraId="397E2721" w14:textId="77777777" w:rsidR="00A960B9" w:rsidRPr="00E25AB6" w:rsidRDefault="00A960B9" w:rsidP="00A960B9">
            <w:pPr>
              <w:pStyle w:val="ListParagraph"/>
              <w:numPr>
                <w:ilvl w:val="0"/>
                <w:numId w:val="10"/>
              </w:numPr>
              <w:spacing w:before="4"/>
              <w:rPr>
                <w:rFonts w:ascii="Calibri" w:eastAsia="Calibri" w:hAnsi="Calibri" w:cs="Calibri"/>
                <w:spacing w:val="-1"/>
              </w:rPr>
            </w:pPr>
            <w:r w:rsidRPr="00E25AB6">
              <w:rPr>
                <w:rFonts w:ascii="Calibri" w:eastAsia="Calibri" w:hAnsi="Calibri" w:cs="Calibri"/>
                <w:spacing w:val="-1"/>
              </w:rPr>
              <w:t>Establish a process to encourage the identification of opportunities related to the ISO 45001 OH&amp;S.</w:t>
            </w:r>
          </w:p>
          <w:p w14:paraId="37AFDD21" w14:textId="77777777" w:rsidR="00A960B9" w:rsidRDefault="00A960B9" w:rsidP="00A960B9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</w:p>
          <w:p w14:paraId="70C3010B" w14:textId="77777777" w:rsidR="00A960B9" w:rsidRDefault="00A960B9" w:rsidP="00A960B9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</w:p>
          <w:p w14:paraId="040BFCD5" w14:textId="77777777" w:rsidR="00A960B9" w:rsidRDefault="00A960B9" w:rsidP="00A960B9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5EEDA3AC" w14:textId="2947EE6C" w:rsidR="00D73C3D" w:rsidRDefault="00E55700">
      <w:pPr>
        <w:spacing w:before="16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Dete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 xml:space="preserve">f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equ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ts</w:t>
      </w:r>
    </w:p>
    <w:p w14:paraId="4E7392CB" w14:textId="18CB2EB2" w:rsidR="00D73C3D" w:rsidRDefault="00D73C3D">
      <w:pPr>
        <w:spacing w:line="200" w:lineRule="exact"/>
      </w:pPr>
    </w:p>
    <w:p w14:paraId="287F4DD8" w14:textId="47EAA641" w:rsidR="00BA54DC" w:rsidRDefault="00A960B9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1963" behindDoc="1" locked="0" layoutInCell="1" allowOverlap="1" wp14:anchorId="635497DC" wp14:editId="0FF8DE90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7572375" cy="4676775"/>
                <wp:effectExtent l="0" t="0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467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530" w:type="dxa"/>
                              <w:tblInd w:w="-36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8"/>
                              <w:gridCol w:w="898"/>
                              <w:gridCol w:w="3604"/>
                              <w:gridCol w:w="900"/>
                              <w:gridCol w:w="4680"/>
                            </w:tblGrid>
                            <w:tr w:rsidR="003B4C0F" w14:paraId="63C9C576" w14:textId="77777777" w:rsidTr="00E52D00">
                              <w:trPr>
                                <w:trHeight w:hRule="exact" w:val="439"/>
                              </w:trPr>
                              <w:tc>
                                <w:tcPr>
                                  <w:tcW w:w="4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36C0A" w:themeFill="accent6" w:themeFillShade="BF"/>
                                </w:tcPr>
                                <w:p w14:paraId="24B1610F" w14:textId="77777777" w:rsidR="003B4C0F" w:rsidRDefault="003B4C0F" w:rsidP="001A2EBE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36C0A" w:themeFill="accent6" w:themeFillShade="BF"/>
                                </w:tcPr>
                                <w:p w14:paraId="43E52F7A" w14:textId="77777777" w:rsidR="003B4C0F" w:rsidRDefault="003B4C0F" w:rsidP="001A2EBE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4A5B298C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single" w:sz="5" w:space="0" w:color="000000"/>
                                    <w:left w:val="single" w:sz="4" w:space="0" w:color="auto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2655AB9D" w14:textId="77777777" w:rsidR="003B4C0F" w:rsidRDefault="003B4C0F" w:rsidP="001A2EBE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3FA57203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O 45001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2018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qui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4913BDF9" w14:textId="77777777" w:rsidR="003B4C0F" w:rsidRDefault="003B4C0F" w:rsidP="001A2EBE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 w:rsidRPr="008973D5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Y/N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156BCDFB" w14:textId="77777777" w:rsidR="003B4C0F" w:rsidRDefault="003B4C0F" w:rsidP="001A2EBE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 w:rsidRPr="00AA5DBB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3B4C0F" w14:paraId="1BB47874" w14:textId="77777777" w:rsidTr="00E52D00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448" w:type="dxa"/>
                                  <w:tcBorders>
                                    <w:top w:val="single" w:sz="4" w:space="0" w:color="auto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EA9314F" w14:textId="77777777" w:rsidR="003B4C0F" w:rsidRDefault="003B4C0F" w:rsidP="001A2EBE">
                                  <w:pPr>
                                    <w:spacing w:before="2" w:line="180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BD57DB0" w14:textId="77777777" w:rsidR="003B4C0F" w:rsidRDefault="003B4C0F" w:rsidP="001A2EBE">
                                  <w:pPr>
                                    <w:spacing w:before="2" w:line="180" w:lineRule="exac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 w14:paraId="5843A88B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36A5D402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12C31FB4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62A40119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48CB0B93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3087EB08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69506992" w14:textId="77777777" w:rsidR="003B4C0F" w:rsidRDefault="003B4C0F" w:rsidP="001A2EBE">
                                  <w:pPr>
                                    <w:spacing w:line="200" w:lineRule="exact"/>
                                  </w:pPr>
                                </w:p>
                                <w:p w14:paraId="4CEEF3CF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6.1.3</w:t>
                                  </w:r>
                                </w:p>
                              </w:tc>
                              <w:tc>
                                <w:tcPr>
                                  <w:tcW w:w="9184" w:type="dxa"/>
                                  <w:gridSpan w:val="3"/>
                                  <w:tcBorders>
                                    <w:top w:val="nil"/>
                                    <w:left w:val="single" w:sz="5" w:space="0" w:color="000000"/>
                                    <w:bottom w:val="nil"/>
                                    <w:right w:val="single" w:sz="5" w:space="0" w:color="000000"/>
                                  </w:tcBorders>
                                </w:tcPr>
                                <w:p w14:paraId="060C2A03" w14:textId="77777777" w:rsidR="003B4C0F" w:rsidRDefault="003B4C0F" w:rsidP="001A2EBE">
                                  <w:pPr>
                                    <w:spacing w:before="35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3B4C0F" w14:paraId="65AA7488" w14:textId="77777777" w:rsidTr="00E52D00">
                              <w:trPr>
                                <w:trHeight w:hRule="exact" w:val="2082"/>
                              </w:trPr>
                              <w:tc>
                                <w:tcPr>
                                  <w:tcW w:w="448" w:type="dxa"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57DB8ED" w14:textId="77777777" w:rsidR="003B4C0F" w:rsidRDefault="003B4C0F" w:rsidP="001A2EBE"/>
                              </w:tc>
                              <w:tc>
                                <w:tcPr>
                                  <w:tcW w:w="898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32C648A" w14:textId="77777777" w:rsidR="003B4C0F" w:rsidRDefault="003B4C0F" w:rsidP="001A2EBE"/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919F97F" w14:textId="77777777" w:rsidR="003B4C0F" w:rsidRDefault="003B4C0F" w:rsidP="001A2EBE">
                                  <w:pPr>
                                    <w:spacing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ave ac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</w:t>
                                  </w:r>
                                </w:p>
                                <w:p w14:paraId="44853E40" w14:textId="77777777" w:rsidR="003B4C0F" w:rsidRDefault="003B4C0F" w:rsidP="001A2EBE">
                                  <w:pPr>
                                    <w:spacing w:before="1"/>
                                    <w:ind w:right="659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 are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ks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 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6B1F12B" w14:textId="77777777" w:rsidR="003B4C0F" w:rsidRDefault="003B4C0F" w:rsidP="00B140C1">
                                  <w:pP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37DE93F" w14:textId="6EE4041D" w:rsidR="003B4C0F" w:rsidRPr="00690CA3" w:rsidRDefault="003B4C0F" w:rsidP="00BA54DC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1B68873" w14:textId="4F5032C6" w:rsidR="00E52D00" w:rsidRDefault="003B4C0F" w:rsidP="00B140C1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Currently, there is no defined process or documented procedure to address the plant’s approach for identification</w:t>
                                  </w:r>
                                </w:p>
                                <w:p w14:paraId="01A439D3" w14:textId="77777777" w:rsidR="00E52D00" w:rsidRDefault="003B4C0F" w:rsidP="00B140C1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of legal requirements.</w:t>
                                  </w:r>
                                  <w:r w:rsidR="00E52D00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Guidance is provided</w:t>
                                  </w:r>
                                </w:p>
                                <w:p w14:paraId="78194707" w14:textId="7FD74CA4" w:rsidR="003B4C0F" w:rsidRDefault="003B4C0F" w:rsidP="00B140C1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from corporate office for the identification of OH&amp;S legal and other requirements. Gestamp’s GHSI system requirements are built around the OSHA requirements.</w:t>
                                  </w:r>
                                </w:p>
                                <w:p w14:paraId="7CC6D353" w14:textId="77777777" w:rsidR="003B4C0F" w:rsidRDefault="003B4C0F" w:rsidP="00B140C1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A60212" w14:textId="77777777" w:rsidR="003B4C0F" w:rsidRDefault="003B4C0F" w:rsidP="00B140C1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There is a matrix for 14001, considering adding OH&amp;S requirements and monitoring/reporting requirements. </w:t>
                                  </w:r>
                                </w:p>
                              </w:tc>
                            </w:tr>
                            <w:tr w:rsidR="003B4C0F" w14:paraId="2AD47FD1" w14:textId="77777777" w:rsidTr="00E52D00">
                              <w:trPr>
                                <w:trHeight w:hRule="exact" w:val="915"/>
                              </w:trPr>
                              <w:tc>
                                <w:tcPr>
                                  <w:tcW w:w="448" w:type="dxa"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7457952" w14:textId="77777777" w:rsidR="003B4C0F" w:rsidRDefault="003B4C0F" w:rsidP="001A2EBE"/>
                              </w:tc>
                              <w:tc>
                                <w:tcPr>
                                  <w:tcW w:w="898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F4C188E" w14:textId="77777777" w:rsidR="003B4C0F" w:rsidRDefault="003B4C0F" w:rsidP="001A2EBE"/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556CA4A" w14:textId="77777777" w:rsidR="003B4C0F" w:rsidRDefault="003B4C0F" w:rsidP="001A2EBE">
                                  <w:pPr>
                                    <w:spacing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</w:p>
                                <w:p w14:paraId="2D9B5665" w14:textId="77777777" w:rsidR="003B4C0F" w:rsidRDefault="003B4C0F" w:rsidP="001A2EBE">
                                  <w:pPr>
                                    <w:spacing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ly 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</w:p>
                                <w:p w14:paraId="3B4E2E8B" w14:textId="77777777" w:rsidR="003B4C0F" w:rsidRDefault="003B4C0F" w:rsidP="001A2EBE">
                                  <w:pPr>
                                    <w:spacing w:before="1"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d?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15C59C5" w14:textId="77777777" w:rsidR="003B4C0F" w:rsidRPr="00690CA3" w:rsidRDefault="003B4C0F" w:rsidP="001A2EBE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 xml:space="preserve">P 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EECBB27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 How legal requirements apply to the organization has been identified.  Currently, there are several methods including training and bulletin/tv monitor communication tools.</w:t>
                                  </w:r>
                                </w:p>
                              </w:tc>
                            </w:tr>
                            <w:tr w:rsidR="003B4C0F" w14:paraId="42D47823" w14:textId="77777777" w:rsidTr="00E52D00">
                              <w:trPr>
                                <w:trHeight w:hRule="exact" w:val="1329"/>
                              </w:trPr>
                              <w:tc>
                                <w:tcPr>
                                  <w:tcW w:w="448" w:type="dxa"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53834B1" w14:textId="77777777" w:rsidR="003B4C0F" w:rsidRDefault="003B4C0F" w:rsidP="001A2EBE"/>
                              </w:tc>
                              <w:tc>
                                <w:tcPr>
                                  <w:tcW w:w="898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84A33E1" w14:textId="77777777" w:rsidR="003B4C0F" w:rsidRDefault="003B4C0F" w:rsidP="001A2EBE"/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1B526D0" w14:textId="77777777" w:rsidR="003B4C0F" w:rsidRDefault="003B4C0F" w:rsidP="001A2EBE">
                                  <w:pPr>
                                    <w:tabs>
                                      <w:tab w:val="left" w:pos="440"/>
                                    </w:tabs>
                                    <w:ind w:right="13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ab/>
                                    <w:t>take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n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 mai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 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mana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D9EDEDD" w14:textId="77777777" w:rsidR="003B4C0F" w:rsidRDefault="003B4C0F" w:rsidP="001A2EBE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2D8B44D" w14:textId="77777777" w:rsidR="003B4C0F" w:rsidRPr="00690CA3" w:rsidRDefault="003B4C0F" w:rsidP="001A2EBE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E89DD17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9F3A381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They have been taken into account related to the current OH&amp;S system, but not in relation to the ISO 45001 management system.</w:t>
                                  </w:r>
                                </w:p>
                              </w:tc>
                            </w:tr>
                            <w:tr w:rsidR="003B4C0F" w14:paraId="3D31BBFF" w14:textId="77777777" w:rsidTr="00E52D00">
                              <w:trPr>
                                <w:trHeight w:hRule="exact" w:val="654"/>
                              </w:trPr>
                              <w:tc>
                                <w:tcPr>
                                  <w:tcW w:w="448" w:type="dxa"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C119C3F" w14:textId="77777777" w:rsidR="003B4C0F" w:rsidRDefault="003B4C0F" w:rsidP="001A2EBE"/>
                              </w:tc>
                              <w:tc>
                                <w:tcPr>
                                  <w:tcW w:w="898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AA40C4D" w14:textId="77777777" w:rsidR="003B4C0F" w:rsidRDefault="003B4C0F" w:rsidP="001A2EBE"/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278EA13" w14:textId="77777777" w:rsidR="003B4C0F" w:rsidRDefault="003B4C0F" w:rsidP="001A2EBE">
                                  <w:pPr>
                                    <w:spacing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izat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rmat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</w:p>
                                <w:p w14:paraId="73B8975E" w14:textId="77777777" w:rsidR="003B4C0F" w:rsidRDefault="003B4C0F" w:rsidP="001A2EBE">
                                  <w:pPr>
                                    <w:spacing w:before="1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ts?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B93E166" w14:textId="77777777" w:rsidR="003B4C0F" w:rsidRPr="00690CA3" w:rsidRDefault="003B4C0F" w:rsidP="001A2EBE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33AADFE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Corporate monitors legal and other requirements but not available list of applicable requirements.</w:t>
                                  </w:r>
                                </w:p>
                              </w:tc>
                            </w:tr>
                            <w:tr w:rsidR="003B4C0F" w14:paraId="12E9F618" w14:textId="77777777" w:rsidTr="00E52D00">
                              <w:trPr>
                                <w:trHeight w:hRule="exact" w:val="449"/>
                              </w:trPr>
                              <w:tc>
                                <w:tcPr>
                                  <w:tcW w:w="448" w:type="dxa"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805ED7E" w14:textId="77777777" w:rsidR="003B4C0F" w:rsidRDefault="003B4C0F" w:rsidP="001A2EBE"/>
                              </w:tc>
                              <w:tc>
                                <w:tcPr>
                                  <w:tcW w:w="898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674DC08" w14:textId="77777777" w:rsidR="003B4C0F" w:rsidRDefault="003B4C0F" w:rsidP="001A2EBE"/>
                              </w:tc>
                              <w:tc>
                                <w:tcPr>
                                  <w:tcW w:w="360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C29EFE7" w14:textId="77777777" w:rsidR="003B4C0F" w:rsidRDefault="003B4C0F" w:rsidP="001A2EBE">
                                  <w:pPr>
                                    <w:spacing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izat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are</w:t>
                                  </w:r>
                                </w:p>
                                <w:p w14:paraId="4FE55852" w14:textId="77777777" w:rsidR="003B4C0F" w:rsidRDefault="003B4C0F" w:rsidP="001A2EBE">
                                  <w:pPr>
                                    <w:spacing w:line="200" w:lineRule="exact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C7A0EBE" w14:textId="77777777" w:rsidR="003B4C0F" w:rsidRPr="00690CA3" w:rsidRDefault="003B4C0F" w:rsidP="001A2EBE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1945767" w14:textId="77777777" w:rsidR="003B4C0F" w:rsidRDefault="003B4C0F" w:rsidP="001A2EBE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Corporate communicates, however, process has not clearly been defined</w:t>
                                  </w:r>
                                </w:p>
                              </w:tc>
                            </w:tr>
                            <w:tr w:rsidR="003B4C0F" w14:paraId="06416B3D" w14:textId="77777777" w:rsidTr="00E52D00">
                              <w:trPr>
                                <w:trHeight w:hRule="exact" w:val="879"/>
                              </w:trPr>
                              <w:tc>
                                <w:tcPr>
                                  <w:tcW w:w="448" w:type="dxa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492AADF" w14:textId="77777777" w:rsidR="003B4C0F" w:rsidRDefault="003B4C0F" w:rsidP="001A2EBE">
                                  <w:pPr>
                                    <w:spacing w:before="4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82" w:type="dxa"/>
                                  <w:gridSpan w:val="4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9B1F0AB" w14:textId="77777777" w:rsidR="003B4C0F" w:rsidRDefault="003B4C0F" w:rsidP="001A2EBE">
                                  <w:pPr>
                                    <w:spacing w:before="4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3A6AD126" w14:textId="77777777" w:rsidR="003B4C0F" w:rsidRDefault="003B4C0F" w:rsidP="001A2EBE">
                                  <w:pPr>
                                    <w:spacing w:before="4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  <w:t>Issues/Recommendations:</w:t>
                                  </w:r>
                                </w:p>
                                <w:p w14:paraId="2EE6708E" w14:textId="77777777" w:rsidR="003B4C0F" w:rsidRDefault="003B4C0F" w:rsidP="001A2EBE">
                                  <w:pPr>
                                    <w:pStyle w:val="ListParagraph"/>
                                    <w:numPr>
                                      <w:ilvl w:val="0"/>
                                      <w:numId w:val="18"/>
                                    </w:numPr>
                                    <w:ind w:left="0" w:firstLine="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Develop a list of applicable legal and other requirements as it related to the OH&amp;S system</w:t>
                                  </w:r>
                                </w:p>
                                <w:p w14:paraId="5978B194" w14:textId="77777777" w:rsidR="003B4C0F" w:rsidRPr="002E02A7" w:rsidRDefault="003B4C0F" w:rsidP="001A2EBE">
                                  <w:pPr>
                                    <w:pStyle w:val="ListParagraph"/>
                                    <w:numPr>
                                      <w:ilvl w:val="0"/>
                                      <w:numId w:val="18"/>
                                    </w:numPr>
                                    <w:ind w:left="0" w:firstLine="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Develop a procedure describing process for identifying legal requirements, monitoring and communicating updates.</w:t>
                                  </w:r>
                                </w:p>
                              </w:tc>
                            </w:tr>
                          </w:tbl>
                          <w:p w14:paraId="16BBA8ED" w14:textId="77777777" w:rsidR="003B4C0F" w:rsidRDefault="003B4C0F" w:rsidP="003B4C0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497DC" id="Text Box 5" o:spid="_x0000_s1029" type="#_x0000_t202" style="position:absolute;margin-left:0;margin-top:.8pt;width:596.25pt;height:368.25pt;z-index:-451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" filled="f" stroked="f">
                <v:textbox inset="0,0,0,0">
                  <w:txbxContent>
                    <w:tbl>
                      <w:tblPr>
                        <w:tblW w:w="10530" w:type="dxa"/>
                        <w:tblInd w:w="-36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8"/>
                        <w:gridCol w:w="898"/>
                        <w:gridCol w:w="3604"/>
                        <w:gridCol w:w="900"/>
                        <w:gridCol w:w="4680"/>
                      </w:tblGrid>
                      <w:tr w:rsidR="003B4C0F" w14:paraId="63C9C576" w14:textId="77777777" w:rsidTr="00E52D00">
                        <w:trPr>
                          <w:trHeight w:hRule="exact" w:val="439"/>
                        </w:trPr>
                        <w:tc>
                          <w:tcPr>
                            <w:tcW w:w="4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36C0A" w:themeFill="accent6" w:themeFillShade="BF"/>
                          </w:tcPr>
                          <w:p w14:paraId="24B1610F" w14:textId="77777777" w:rsidR="003B4C0F" w:rsidRDefault="003B4C0F" w:rsidP="001A2EBE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36C0A" w:themeFill="accent6" w:themeFillShade="BF"/>
                          </w:tcPr>
                          <w:p w14:paraId="43E52F7A" w14:textId="77777777" w:rsidR="003B4C0F" w:rsidRDefault="003B4C0F" w:rsidP="001A2EBE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4A5B298C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3604" w:type="dxa"/>
                            <w:tcBorders>
                              <w:top w:val="single" w:sz="5" w:space="0" w:color="000000"/>
                              <w:left w:val="single" w:sz="4" w:space="0" w:color="auto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2655AB9D" w14:textId="77777777" w:rsidR="003B4C0F" w:rsidRDefault="003B4C0F" w:rsidP="001A2EBE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FA57203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O 45001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 xml:space="preserve">2018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4913BDF9" w14:textId="77777777" w:rsidR="003B4C0F" w:rsidRDefault="003B4C0F" w:rsidP="001A2EBE">
                            <w:pPr>
                              <w:spacing w:line="200" w:lineRule="exact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 w:rsidRPr="008973D5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Y/N</w:t>
                            </w:r>
                          </w:p>
                        </w:tc>
                        <w:tc>
                          <w:tcPr>
                            <w:tcW w:w="468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156BCDFB" w14:textId="77777777" w:rsidR="003B4C0F" w:rsidRDefault="003B4C0F" w:rsidP="001A2EBE">
                            <w:pPr>
                              <w:spacing w:line="200" w:lineRule="exact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 w:rsidRPr="00AA5DBB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Notes</w:t>
                            </w:r>
                          </w:p>
                        </w:tc>
                      </w:tr>
                      <w:tr w:rsidR="003B4C0F" w14:paraId="1BB47874" w14:textId="77777777" w:rsidTr="00E52D00">
                        <w:trPr>
                          <w:trHeight w:hRule="exact" w:val="286"/>
                        </w:trPr>
                        <w:tc>
                          <w:tcPr>
                            <w:tcW w:w="448" w:type="dxa"/>
                            <w:tcBorders>
                              <w:top w:val="single" w:sz="4" w:space="0" w:color="auto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4EA9314F" w14:textId="77777777" w:rsidR="003B4C0F" w:rsidRDefault="003B4C0F" w:rsidP="001A2EBE">
                            <w:pPr>
                              <w:spacing w:before="2" w:line="180" w:lineRule="exac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vMerge w:val="restart"/>
                            <w:tcBorders>
                              <w:top w:val="single" w:sz="4" w:space="0" w:color="auto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4BD57DB0" w14:textId="77777777" w:rsidR="003B4C0F" w:rsidRDefault="003B4C0F" w:rsidP="001A2EBE">
                            <w:pPr>
                              <w:spacing w:before="2" w:line="180" w:lineRule="exact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5843A88B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36A5D402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12C31FB4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62A40119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48CB0B93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3087EB08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69506992" w14:textId="77777777" w:rsidR="003B4C0F" w:rsidRDefault="003B4C0F" w:rsidP="001A2EBE">
                            <w:pPr>
                              <w:spacing w:line="200" w:lineRule="exact"/>
                            </w:pPr>
                          </w:p>
                          <w:p w14:paraId="4CEEF3CF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6.1.3</w:t>
                            </w:r>
                          </w:p>
                        </w:tc>
                        <w:tc>
                          <w:tcPr>
                            <w:tcW w:w="9184" w:type="dxa"/>
                            <w:gridSpan w:val="3"/>
                            <w:tcBorders>
                              <w:top w:val="nil"/>
                              <w:left w:val="single" w:sz="5" w:space="0" w:color="000000"/>
                              <w:bottom w:val="nil"/>
                              <w:right w:val="single" w:sz="5" w:space="0" w:color="000000"/>
                            </w:tcBorders>
                          </w:tcPr>
                          <w:p w14:paraId="060C2A03" w14:textId="77777777" w:rsidR="003B4C0F" w:rsidRDefault="003B4C0F" w:rsidP="001A2EBE">
                            <w:pPr>
                              <w:spacing w:before="35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</w:tr>
                      <w:tr w:rsidR="003B4C0F" w14:paraId="65AA7488" w14:textId="77777777" w:rsidTr="00E52D00">
                        <w:trPr>
                          <w:trHeight w:hRule="exact" w:val="2082"/>
                        </w:trPr>
                        <w:tc>
                          <w:tcPr>
                            <w:tcW w:w="448" w:type="dxa"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757DB8ED" w14:textId="77777777" w:rsidR="003B4C0F" w:rsidRDefault="003B4C0F" w:rsidP="001A2EBE"/>
                        </w:tc>
                        <w:tc>
                          <w:tcPr>
                            <w:tcW w:w="898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732C648A" w14:textId="77777777" w:rsidR="003B4C0F" w:rsidRDefault="003B4C0F" w:rsidP="001A2EBE"/>
                        </w:tc>
                        <w:tc>
                          <w:tcPr>
                            <w:tcW w:w="360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919F97F" w14:textId="77777777" w:rsidR="003B4C0F" w:rsidRDefault="003B4C0F" w:rsidP="001A2EBE">
                            <w:pPr>
                              <w:spacing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ave ac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</w:t>
                            </w:r>
                          </w:p>
                          <w:p w14:paraId="44853E40" w14:textId="77777777" w:rsidR="003B4C0F" w:rsidRDefault="003B4C0F" w:rsidP="001A2EBE">
                            <w:pPr>
                              <w:spacing w:before="1"/>
                              <w:ind w:right="659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equ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 are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ks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 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6B1F12B" w14:textId="77777777" w:rsidR="003B4C0F" w:rsidRDefault="003B4C0F" w:rsidP="00B140C1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  <w:p w14:paraId="337DE93F" w14:textId="6EE4041D" w:rsidR="003B4C0F" w:rsidRPr="00690CA3" w:rsidRDefault="003B4C0F" w:rsidP="00BA54DC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68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1B68873" w14:textId="4F5032C6" w:rsidR="00E52D00" w:rsidRDefault="003B4C0F" w:rsidP="00B140C1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Currently, there is no defined process or documented procedure to address the plant’s approach for identification</w:t>
                            </w:r>
                          </w:p>
                          <w:p w14:paraId="01A439D3" w14:textId="77777777" w:rsidR="00E52D00" w:rsidRDefault="003B4C0F" w:rsidP="00B140C1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of legal requirements.</w:t>
                            </w:r>
                            <w:r w:rsidR="00E52D00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Guidance is provided</w:t>
                            </w:r>
                          </w:p>
                          <w:p w14:paraId="78194707" w14:textId="7FD74CA4" w:rsidR="003B4C0F" w:rsidRDefault="003B4C0F" w:rsidP="00B140C1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from corporate office for the identification of OH&amp;S legal and other requirements. Gestamp’s GHSI system requirements are built around the OSHA requirements.</w:t>
                            </w:r>
                          </w:p>
                          <w:p w14:paraId="7CC6D353" w14:textId="77777777" w:rsidR="003B4C0F" w:rsidRDefault="003B4C0F" w:rsidP="00B140C1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  <w:p w14:paraId="72A60212" w14:textId="77777777" w:rsidR="003B4C0F" w:rsidRDefault="003B4C0F" w:rsidP="00B140C1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There is a matrix for 14001, considering adding OH&amp;S requirements and monitoring/reporting requirements. </w:t>
                            </w:r>
                          </w:p>
                        </w:tc>
                      </w:tr>
                      <w:tr w:rsidR="003B4C0F" w14:paraId="2AD47FD1" w14:textId="77777777" w:rsidTr="00E52D00">
                        <w:trPr>
                          <w:trHeight w:hRule="exact" w:val="915"/>
                        </w:trPr>
                        <w:tc>
                          <w:tcPr>
                            <w:tcW w:w="448" w:type="dxa"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57457952" w14:textId="77777777" w:rsidR="003B4C0F" w:rsidRDefault="003B4C0F" w:rsidP="001A2EBE"/>
                        </w:tc>
                        <w:tc>
                          <w:tcPr>
                            <w:tcW w:w="898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1F4C188E" w14:textId="77777777" w:rsidR="003B4C0F" w:rsidRDefault="003B4C0F" w:rsidP="001A2EBE"/>
                        </w:tc>
                        <w:tc>
                          <w:tcPr>
                            <w:tcW w:w="360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556CA4A" w14:textId="77777777" w:rsidR="003B4C0F" w:rsidRDefault="003B4C0F" w:rsidP="001A2EBE">
                            <w:pPr>
                              <w:spacing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  <w:p w14:paraId="2D9B5665" w14:textId="77777777" w:rsidR="003B4C0F" w:rsidRDefault="003B4C0F" w:rsidP="001A2EBE">
                            <w:pPr>
                              <w:spacing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equ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ly 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3B4E2E8B" w14:textId="77777777" w:rsidR="003B4C0F" w:rsidRDefault="003B4C0F" w:rsidP="001A2EBE">
                            <w:pPr>
                              <w:spacing w:before="1"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d?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15C59C5" w14:textId="77777777" w:rsidR="003B4C0F" w:rsidRPr="00690CA3" w:rsidRDefault="003B4C0F" w:rsidP="001A2EBE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P </w:t>
                            </w:r>
                          </w:p>
                        </w:tc>
                        <w:tc>
                          <w:tcPr>
                            <w:tcW w:w="468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EECBB27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 How legal requirements apply to the organization has been identified.  Currently, there are several methods including training and bulletin/tv monitor communication tools.</w:t>
                            </w:r>
                          </w:p>
                        </w:tc>
                      </w:tr>
                      <w:tr w:rsidR="003B4C0F" w14:paraId="42D47823" w14:textId="77777777" w:rsidTr="00E52D00">
                        <w:trPr>
                          <w:trHeight w:hRule="exact" w:val="1329"/>
                        </w:trPr>
                        <w:tc>
                          <w:tcPr>
                            <w:tcW w:w="448" w:type="dxa"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353834B1" w14:textId="77777777" w:rsidR="003B4C0F" w:rsidRDefault="003B4C0F" w:rsidP="001A2EBE"/>
                        </w:tc>
                        <w:tc>
                          <w:tcPr>
                            <w:tcW w:w="898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484A33E1" w14:textId="77777777" w:rsidR="003B4C0F" w:rsidRDefault="003B4C0F" w:rsidP="001A2EBE"/>
                        </w:tc>
                        <w:tc>
                          <w:tcPr>
                            <w:tcW w:w="360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1B526D0" w14:textId="77777777" w:rsidR="003B4C0F" w:rsidRDefault="003B4C0F" w:rsidP="001A2EBE">
                            <w:pPr>
                              <w:tabs>
                                <w:tab w:val="left" w:pos="440"/>
                              </w:tabs>
                              <w:ind w:right="13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ab/>
                              <w:t>take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n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 mai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 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mana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D9EDEDD" w14:textId="77777777" w:rsidR="003B4C0F" w:rsidRDefault="003B4C0F" w:rsidP="001A2EBE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  <w:p w14:paraId="52D8B44D" w14:textId="77777777" w:rsidR="003B4C0F" w:rsidRPr="00690CA3" w:rsidRDefault="003B4C0F" w:rsidP="001A2EBE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68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E89DD17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  <w:p w14:paraId="69F3A381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They have been taken into account related to the current OH&amp;S system, but not in relation to the ISO 45001 management system.</w:t>
                            </w:r>
                          </w:p>
                        </w:tc>
                      </w:tr>
                      <w:tr w:rsidR="003B4C0F" w14:paraId="3D31BBFF" w14:textId="77777777" w:rsidTr="00E52D00">
                        <w:trPr>
                          <w:trHeight w:hRule="exact" w:val="654"/>
                        </w:trPr>
                        <w:tc>
                          <w:tcPr>
                            <w:tcW w:w="448" w:type="dxa"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6C119C3F" w14:textId="77777777" w:rsidR="003B4C0F" w:rsidRDefault="003B4C0F" w:rsidP="001A2EBE"/>
                        </w:tc>
                        <w:tc>
                          <w:tcPr>
                            <w:tcW w:w="898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7AA40C4D" w14:textId="77777777" w:rsidR="003B4C0F" w:rsidRDefault="003B4C0F" w:rsidP="001A2EBE"/>
                        </w:tc>
                        <w:tc>
                          <w:tcPr>
                            <w:tcW w:w="360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278EA13" w14:textId="77777777" w:rsidR="003B4C0F" w:rsidRDefault="003B4C0F" w:rsidP="001A2EBE">
                            <w:pPr>
                              <w:spacing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izat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rmat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73B8975E" w14:textId="77777777" w:rsidR="003B4C0F" w:rsidRDefault="003B4C0F" w:rsidP="001A2EBE">
                            <w:pPr>
                              <w:spacing w:before="1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ts?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B93E166" w14:textId="77777777" w:rsidR="003B4C0F" w:rsidRPr="00690CA3" w:rsidRDefault="003B4C0F" w:rsidP="001A2EBE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68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33AADFE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Corporate monitors legal and other requirements but not available list of applicable requirements.</w:t>
                            </w:r>
                          </w:p>
                        </w:tc>
                      </w:tr>
                      <w:tr w:rsidR="003B4C0F" w14:paraId="12E9F618" w14:textId="77777777" w:rsidTr="00E52D00">
                        <w:trPr>
                          <w:trHeight w:hRule="exact" w:val="449"/>
                        </w:trPr>
                        <w:tc>
                          <w:tcPr>
                            <w:tcW w:w="448" w:type="dxa"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805ED7E" w14:textId="77777777" w:rsidR="003B4C0F" w:rsidRDefault="003B4C0F" w:rsidP="001A2EBE"/>
                        </w:tc>
                        <w:tc>
                          <w:tcPr>
                            <w:tcW w:w="898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674DC08" w14:textId="77777777" w:rsidR="003B4C0F" w:rsidRDefault="003B4C0F" w:rsidP="001A2EBE"/>
                        </w:tc>
                        <w:tc>
                          <w:tcPr>
                            <w:tcW w:w="360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C29EFE7" w14:textId="77777777" w:rsidR="003B4C0F" w:rsidRDefault="003B4C0F" w:rsidP="001A2EBE">
                            <w:pPr>
                              <w:spacing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izat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qu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are</w:t>
                            </w:r>
                          </w:p>
                          <w:p w14:paraId="4FE55852" w14:textId="77777777" w:rsidR="003B4C0F" w:rsidRDefault="003B4C0F" w:rsidP="001A2EBE">
                            <w:pPr>
                              <w:spacing w:line="200" w:lineRule="exact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y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C7A0EBE" w14:textId="77777777" w:rsidR="003B4C0F" w:rsidRPr="00690CA3" w:rsidRDefault="003B4C0F" w:rsidP="001A2EBE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68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1945767" w14:textId="77777777" w:rsidR="003B4C0F" w:rsidRDefault="003B4C0F" w:rsidP="001A2EBE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Corporate communicates, however, process has not clearly been defined</w:t>
                            </w:r>
                          </w:p>
                        </w:tc>
                      </w:tr>
                      <w:tr w:rsidR="003B4C0F" w14:paraId="06416B3D" w14:textId="77777777" w:rsidTr="00E52D00">
                        <w:trPr>
                          <w:trHeight w:hRule="exact" w:val="879"/>
                        </w:trPr>
                        <w:tc>
                          <w:tcPr>
                            <w:tcW w:w="448" w:type="dxa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492AADF" w14:textId="77777777" w:rsidR="003B4C0F" w:rsidRDefault="003B4C0F" w:rsidP="001A2EBE">
                            <w:pPr>
                              <w:spacing w:before="4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10082" w:type="dxa"/>
                            <w:gridSpan w:val="4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9B1F0AB" w14:textId="77777777" w:rsidR="003B4C0F" w:rsidRDefault="003B4C0F" w:rsidP="001A2EBE">
                            <w:pPr>
                              <w:spacing w:before="4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A6AD126" w14:textId="77777777" w:rsidR="003B4C0F" w:rsidRDefault="003B4C0F" w:rsidP="001A2EBE">
                            <w:pPr>
                              <w:spacing w:before="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  <w:t>Issues/Recommendations:</w:t>
                            </w:r>
                          </w:p>
                          <w:p w14:paraId="2EE6708E" w14:textId="77777777" w:rsidR="003B4C0F" w:rsidRDefault="003B4C0F" w:rsidP="001A2E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0" w:firstLine="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Develop a list of applicable legal and other requirements as it related to the OH&amp;S system</w:t>
                            </w:r>
                          </w:p>
                          <w:p w14:paraId="5978B194" w14:textId="77777777" w:rsidR="003B4C0F" w:rsidRPr="002E02A7" w:rsidRDefault="003B4C0F" w:rsidP="001A2E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0" w:firstLine="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Develop a procedure describing process for identifying legal requirements, monitoring and communicating updates.</w:t>
                            </w:r>
                          </w:p>
                        </w:tc>
                      </w:tr>
                    </w:tbl>
                    <w:p w14:paraId="16BBA8ED" w14:textId="77777777" w:rsidR="003B4C0F" w:rsidRDefault="003B4C0F" w:rsidP="003B4C0F"/>
                  </w:txbxContent>
                </v:textbox>
                <w10:wrap anchorx="margin"/>
              </v:shape>
            </w:pict>
          </mc:Fallback>
        </mc:AlternateContent>
      </w:r>
    </w:p>
    <w:p w14:paraId="78FB6E69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58DEF0C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74447BCE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BD9B9BA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2538CE17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59339E0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23871D70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DC6ECE6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DBBA70B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156AC24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19AF73C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65B2DFC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4565AB3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C3B66DA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2C2C87AC" w14:textId="77777777" w:rsidR="00814AC1" w:rsidRDefault="00814AC1" w:rsidP="00E609A3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77F6D88" w14:textId="0156135A" w:rsidR="00611C26" w:rsidRDefault="00611C26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5E3117FE" w14:textId="1C72633D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B55D2AE" w14:textId="56804DE7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33977F4" w14:textId="1EBB87BC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B5304B3" w14:textId="5AE812DA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4282E82" w14:textId="648CE79F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0C9EBA06" w14:textId="405323F0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50968B06" w14:textId="3A60410B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9AC1100" w14:textId="7914E3D8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175D42C" w14:textId="10597BD2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53EFE6FA" w14:textId="357CEDCC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14BB70F2" w14:textId="77777777" w:rsidR="00A960B9" w:rsidRDefault="00A960B9" w:rsidP="00814AC1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8EE6E5E" w14:textId="77777777" w:rsidR="009B4291" w:rsidRDefault="009B4291" w:rsidP="00611C26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51193E7C" w14:textId="77777777" w:rsidR="009B4291" w:rsidRDefault="009B4291" w:rsidP="00611C26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3236784" w14:textId="77777777" w:rsidR="009B4291" w:rsidRDefault="009B4291" w:rsidP="00611C26">
      <w:pPr>
        <w:spacing w:before="16" w:line="260" w:lineRule="exact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06C0BA2" w14:textId="507EFFAD" w:rsidR="00611C26" w:rsidRDefault="00611C26" w:rsidP="00611C26">
      <w:pPr>
        <w:spacing w:before="16" w:line="260" w:lineRule="exact"/>
      </w:pPr>
      <w:r>
        <w:rPr>
          <w:rFonts w:ascii="Calibri" w:eastAsia="Calibri" w:hAnsi="Calibri" w:cs="Calibri"/>
          <w:b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14011" behindDoc="1" locked="0" layoutInCell="1" allowOverlap="1" wp14:anchorId="3C07210A" wp14:editId="788B58A4">
                <wp:simplePos x="0" y="0"/>
                <wp:positionH relativeFrom="page">
                  <wp:align>right</wp:align>
                </wp:positionH>
                <wp:positionV relativeFrom="paragraph">
                  <wp:posOffset>123190</wp:posOffset>
                </wp:positionV>
                <wp:extent cx="6753225" cy="3133725"/>
                <wp:effectExtent l="0" t="0" r="9525" b="95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313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05A99" w14:textId="77777777" w:rsidR="00611C26" w:rsidRDefault="00611C26" w:rsidP="00611C2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7210A" id="Text Box 22" o:spid="_x0000_s1030" type="#_x0000_t202" style="position:absolute;margin-left:480.55pt;margin-top:9.7pt;width:531.75pt;height:246.75pt;z-index:-246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" filled="f" stroked="f">
                <v:textbox inset="0,0,0,0">
                  <w:txbxContent>
                    <w:p w14:paraId="23705A99" w14:textId="77777777" w:rsidR="00611C26" w:rsidRDefault="00611C26" w:rsidP="00611C26"/>
                  </w:txbxContent>
                </v:textbox>
                <w10:wrap anchorx="page"/>
              </v:shape>
            </w:pict>
          </mc:Fallback>
        </mc:AlternateContent>
      </w:r>
    </w:p>
    <w:p w14:paraId="4CE152DF" w14:textId="72442C09" w:rsidR="002037ED" w:rsidRDefault="00814AC1" w:rsidP="009B4291">
      <w:pPr>
        <w:spacing w:before="16" w:line="260" w:lineRule="exact"/>
        <w:sectPr w:rsidR="002037ED" w:rsidSect="00611C26">
          <w:pgSz w:w="11920" w:h="16860"/>
          <w:pgMar w:top="720" w:right="1020" w:bottom="280" w:left="1170" w:header="0" w:footer="684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0937" behindDoc="1" locked="0" layoutInCell="1" allowOverlap="1" wp14:anchorId="3DFB646C" wp14:editId="10875D38">
                <wp:simplePos x="0" y="0"/>
                <wp:positionH relativeFrom="page">
                  <wp:align>right</wp:align>
                </wp:positionH>
                <wp:positionV relativeFrom="paragraph">
                  <wp:posOffset>123190</wp:posOffset>
                </wp:positionV>
                <wp:extent cx="6753225" cy="3133725"/>
                <wp:effectExtent l="0" t="0" r="9525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313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19E182" w14:textId="77777777" w:rsidR="0015431A" w:rsidRDefault="0015431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B646C" id="Text Box 4" o:spid="_x0000_s1031" type="#_x0000_t202" style="position:absolute;margin-left:480.55pt;margin-top:9.7pt;width:531.75pt;height:246.75pt;z-index:-55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" filled="f" stroked="f">
                <v:textbox inset="0,0,0,0">
                  <w:txbxContent>
                    <w:p w14:paraId="3919E182" w14:textId="77777777" w:rsidR="0015431A" w:rsidRDefault="0015431A"/>
                  </w:txbxContent>
                </v:textbox>
                <w10:wrap anchorx="page"/>
              </v:shape>
            </w:pict>
          </mc:Fallback>
        </mc:AlternateContent>
      </w:r>
    </w:p>
    <w:tbl>
      <w:tblPr>
        <w:tblpPr w:leftFromText="180" w:rightFromText="180" w:vertAnchor="page" w:horzAnchor="margin" w:tblpY="7246"/>
        <w:tblW w:w="101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690"/>
      </w:tblGrid>
      <w:tr w:rsidR="008673C2" w14:paraId="5169EA5A" w14:textId="77777777" w:rsidTr="008673C2">
        <w:trPr>
          <w:trHeight w:hRule="exact" w:val="442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4304CD3" w14:textId="77777777" w:rsidR="008673C2" w:rsidRDefault="008673C2" w:rsidP="008673C2">
            <w:pPr>
              <w:spacing w:before="4" w:line="100" w:lineRule="exact"/>
              <w:rPr>
                <w:sz w:val="10"/>
                <w:szCs w:val="10"/>
              </w:rPr>
            </w:pPr>
          </w:p>
          <w:p w14:paraId="3C00097A" w14:textId="77777777" w:rsidR="008673C2" w:rsidRDefault="008673C2" w:rsidP="008673C2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8786A74" w14:textId="77777777" w:rsidR="008673C2" w:rsidRDefault="008673C2" w:rsidP="008673C2">
            <w:pPr>
              <w:spacing w:before="4" w:line="100" w:lineRule="exact"/>
              <w:rPr>
                <w:sz w:val="10"/>
                <w:szCs w:val="10"/>
              </w:rPr>
            </w:pPr>
          </w:p>
          <w:p w14:paraId="6E98DBE0" w14:textId="77777777" w:rsidR="008673C2" w:rsidRDefault="008673C2" w:rsidP="008673C2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9380440" w14:textId="77777777" w:rsidR="008673C2" w:rsidRDefault="008673C2" w:rsidP="008673C2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5081065" w14:textId="77777777" w:rsidR="008673C2" w:rsidRDefault="008673C2" w:rsidP="008673C2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A5DBB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8673C2" w14:paraId="6C9D7389" w14:textId="77777777" w:rsidTr="008673C2">
        <w:trPr>
          <w:trHeight w:hRule="exact" w:val="988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505BAE" w14:textId="77777777" w:rsidR="008673C2" w:rsidRDefault="008673C2" w:rsidP="008673C2">
            <w:pPr>
              <w:spacing w:line="200" w:lineRule="exact"/>
            </w:pPr>
          </w:p>
          <w:p w14:paraId="10DA0C03" w14:textId="77777777" w:rsidR="008673C2" w:rsidRDefault="008673C2" w:rsidP="008673C2">
            <w:pPr>
              <w:spacing w:line="200" w:lineRule="exact"/>
            </w:pPr>
          </w:p>
          <w:p w14:paraId="180B94DA" w14:textId="77777777" w:rsidR="008673C2" w:rsidRDefault="008673C2" w:rsidP="008673C2">
            <w:pPr>
              <w:spacing w:line="200" w:lineRule="exact"/>
            </w:pPr>
          </w:p>
          <w:p w14:paraId="0F5A26CC" w14:textId="77777777" w:rsidR="008673C2" w:rsidRDefault="008673C2" w:rsidP="008673C2">
            <w:pPr>
              <w:spacing w:line="200" w:lineRule="exact"/>
            </w:pPr>
          </w:p>
          <w:p w14:paraId="108F0B0C" w14:textId="77777777" w:rsidR="008673C2" w:rsidRDefault="008673C2" w:rsidP="008673C2">
            <w:pPr>
              <w:spacing w:before="11" w:line="200" w:lineRule="exact"/>
            </w:pPr>
          </w:p>
          <w:p w14:paraId="5AA781E8" w14:textId="77777777" w:rsidR="008673C2" w:rsidRDefault="008673C2" w:rsidP="008673C2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6.2.1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F841C" w14:textId="77777777" w:rsidR="008673C2" w:rsidRDefault="008673C2" w:rsidP="008673C2">
            <w:pPr>
              <w:spacing w:before="3"/>
              <w:ind w:left="102" w:right="2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vels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are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&amp;S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C166B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4BE19" w14:textId="77777777" w:rsidR="008673C2" w:rsidRDefault="008673C2" w:rsidP="008673C2">
            <w:pPr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There are currently no established OH&amp;S objectives established for the Lapeer plant. However, there are OH&amp;S KPI’s including recordable incidents, lost time, first aid. </w:t>
            </w:r>
          </w:p>
        </w:tc>
      </w:tr>
      <w:tr w:rsidR="008673C2" w14:paraId="305730C1" w14:textId="77777777" w:rsidTr="008673C2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F664049" w14:textId="77777777" w:rsidR="008673C2" w:rsidRDefault="008673C2" w:rsidP="008673C2"/>
        </w:tc>
        <w:tc>
          <w:tcPr>
            <w:tcW w:w="930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0BD118D" w14:textId="77777777" w:rsidR="008673C2" w:rsidRDefault="008673C2" w:rsidP="008673C2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8673C2" w14:paraId="38AE1CF7" w14:textId="77777777" w:rsidTr="008673C2">
        <w:trPr>
          <w:trHeight w:hRule="exact" w:val="66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F6307C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ECCC1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1DB70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C0A91" w14:textId="77777777" w:rsidR="008673C2" w:rsidRDefault="008673C2" w:rsidP="008673C2">
            <w:pPr>
              <w:spacing w:line="200" w:lineRule="exact"/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KPI’s are relevant, however, no formal objectives have been established for the 45001 OH&amp;S management system.</w:t>
            </w:r>
          </w:p>
        </w:tc>
      </w:tr>
      <w:tr w:rsidR="008673C2" w14:paraId="682E3E1C" w14:textId="77777777" w:rsidTr="008673C2">
        <w:trPr>
          <w:trHeight w:hRule="exact" w:val="22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9A03BB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DC1CC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09709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F0BA3" w14:textId="77777777" w:rsidR="008673C2" w:rsidRDefault="008673C2" w:rsidP="008673C2">
            <w:pPr>
              <w:spacing w:line="200" w:lineRule="exact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 above</w:t>
            </w:r>
          </w:p>
        </w:tc>
      </w:tr>
      <w:tr w:rsidR="008673C2" w14:paraId="7CD163E1" w14:textId="77777777" w:rsidTr="008673C2">
        <w:trPr>
          <w:trHeight w:hRule="exact" w:val="890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1A677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C0B75" w14:textId="77777777" w:rsidR="008673C2" w:rsidRDefault="008673C2" w:rsidP="008673C2">
            <w:pPr>
              <w:tabs>
                <w:tab w:val="left" w:pos="440"/>
              </w:tabs>
              <w:spacing w:before="1"/>
              <w:ind w:left="460" w:right="223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lts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ri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C05462" w14:textId="77777777" w:rsidR="008673C2" w:rsidRPr="007311A3" w:rsidRDefault="008673C2" w:rsidP="008673C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1F504" w14:textId="77777777" w:rsidR="008673C2" w:rsidRDefault="008673C2" w:rsidP="008673C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 above</w:t>
            </w:r>
          </w:p>
        </w:tc>
      </w:tr>
      <w:tr w:rsidR="008673C2" w14:paraId="6676C634" w14:textId="77777777" w:rsidTr="008673C2">
        <w:trPr>
          <w:trHeight w:hRule="exact" w:val="230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7F1AF3E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CA4C7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A5C87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C9902" w14:textId="77777777" w:rsidR="008673C2" w:rsidRDefault="008673C2" w:rsidP="008673C2">
            <w:pPr>
              <w:spacing w:line="200" w:lineRule="exact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KPi’s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are monitored, no objectives currently</w:t>
            </w:r>
          </w:p>
        </w:tc>
      </w:tr>
      <w:tr w:rsidR="008673C2" w14:paraId="4F939CD9" w14:textId="77777777" w:rsidTr="008673C2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59EA8FB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59B32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FAA4D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51D59" w14:textId="77777777" w:rsidR="008673C2" w:rsidRDefault="008673C2" w:rsidP="008673C2">
            <w:pPr>
              <w:spacing w:line="200" w:lineRule="exact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673C2" w14:paraId="144A5200" w14:textId="77777777" w:rsidTr="008673C2">
        <w:trPr>
          <w:trHeight w:hRule="exact" w:val="23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F50F8A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211C1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upd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FCCE4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40E03" w14:textId="77777777" w:rsidR="008673C2" w:rsidRDefault="008673C2" w:rsidP="008673C2">
            <w:pPr>
              <w:spacing w:line="200" w:lineRule="exact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673C2" w14:paraId="3B3D6B04" w14:textId="77777777" w:rsidTr="008673C2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8735D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E7473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ocum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21B64C6E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ECA9C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FBAC9" w14:textId="77777777" w:rsidR="008673C2" w:rsidRPr="00EB34D5" w:rsidRDefault="008673C2" w:rsidP="008673C2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673C2" w14:paraId="362B4C0D" w14:textId="77777777" w:rsidTr="008673C2">
        <w:trPr>
          <w:trHeight w:hRule="exact" w:val="230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E3F428F" w14:textId="77777777" w:rsidR="008673C2" w:rsidRDefault="008673C2" w:rsidP="008673C2">
            <w:pPr>
              <w:spacing w:before="1" w:line="120" w:lineRule="exact"/>
              <w:rPr>
                <w:sz w:val="13"/>
                <w:szCs w:val="13"/>
              </w:rPr>
            </w:pPr>
          </w:p>
          <w:p w14:paraId="1BE93414" w14:textId="77777777" w:rsidR="008673C2" w:rsidRDefault="008673C2" w:rsidP="008673C2">
            <w:pPr>
              <w:spacing w:line="200" w:lineRule="exact"/>
            </w:pPr>
          </w:p>
          <w:p w14:paraId="5C7FABB8" w14:textId="77777777" w:rsidR="008673C2" w:rsidRDefault="008673C2" w:rsidP="008673C2">
            <w:pPr>
              <w:spacing w:line="200" w:lineRule="exact"/>
            </w:pPr>
          </w:p>
          <w:p w14:paraId="28EBA47C" w14:textId="77777777" w:rsidR="008673C2" w:rsidRDefault="008673C2" w:rsidP="008673C2">
            <w:pPr>
              <w:spacing w:line="200" w:lineRule="exact"/>
            </w:pPr>
          </w:p>
          <w:p w14:paraId="7311FF70" w14:textId="77777777" w:rsidR="008673C2" w:rsidRDefault="008673C2" w:rsidP="008673C2">
            <w:pPr>
              <w:spacing w:line="200" w:lineRule="exact"/>
            </w:pPr>
          </w:p>
          <w:p w14:paraId="14815617" w14:textId="77777777" w:rsidR="008673C2" w:rsidRDefault="008673C2" w:rsidP="008673C2">
            <w:pPr>
              <w:spacing w:line="200" w:lineRule="exact"/>
            </w:pPr>
          </w:p>
          <w:p w14:paraId="40D06122" w14:textId="77777777" w:rsidR="008673C2" w:rsidRDefault="008673C2" w:rsidP="008673C2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6.2.2</w:t>
            </w:r>
          </w:p>
        </w:tc>
        <w:tc>
          <w:tcPr>
            <w:tcW w:w="930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2B38B6" w14:textId="77777777" w:rsidR="008673C2" w:rsidRPr="008145AC" w:rsidRDefault="008673C2" w:rsidP="008673C2">
            <w:pPr>
              <w:spacing w:before="4"/>
              <w:ind w:left="102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W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he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n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 xml:space="preserve"> p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l</w:t>
            </w:r>
            <w:r w:rsidRPr="008145AC">
              <w:rPr>
                <w:rFonts w:asciiTheme="minorHAnsi" w:eastAsia="Calibri" w:hAnsiTheme="minorHAnsi" w:cstheme="minorHAnsi"/>
                <w:spacing w:val="2"/>
                <w:sz w:val="18"/>
                <w:szCs w:val="18"/>
              </w:rPr>
              <w:t>a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nn</w:t>
            </w:r>
            <w:r w:rsidRPr="008145AC">
              <w:rPr>
                <w:rFonts w:asciiTheme="minorHAnsi" w:eastAsia="Calibri" w:hAnsiTheme="minorHAnsi" w:cstheme="minorHAnsi"/>
                <w:spacing w:val="2"/>
                <w:sz w:val="18"/>
                <w:szCs w:val="18"/>
              </w:rPr>
              <w:t>i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n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g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 xml:space="preserve"> h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o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w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to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a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c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h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i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e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ve </w:t>
            </w:r>
            <w:r w:rsidRPr="008145AC">
              <w:rPr>
                <w:rFonts w:asciiTheme="minorHAnsi" w:eastAsia="Calibri" w:hAnsiTheme="minorHAnsi" w:cstheme="minorHAnsi"/>
                <w:spacing w:val="2"/>
                <w:sz w:val="18"/>
                <w:szCs w:val="18"/>
              </w:rPr>
              <w:t>y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o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u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r O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H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&amp;S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 xml:space="preserve"> o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b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j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e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c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t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i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ve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s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, 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h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as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y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o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u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r 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o</w:t>
            </w:r>
            <w:r w:rsidRPr="008145AC">
              <w:rPr>
                <w:rFonts w:asciiTheme="minorHAnsi" w:eastAsia="Calibri" w:hAnsiTheme="minorHAnsi" w:cstheme="minorHAnsi"/>
                <w:spacing w:val="2"/>
                <w:sz w:val="18"/>
                <w:szCs w:val="18"/>
              </w:rPr>
              <w:t>r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g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a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n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i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z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at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i</w:t>
            </w:r>
            <w:r w:rsidRPr="008145AC">
              <w:rPr>
                <w:rFonts w:asciiTheme="minorHAnsi" w:eastAsia="Calibri" w:hAnsiTheme="minorHAnsi" w:cstheme="minorHAnsi"/>
                <w:spacing w:val="1"/>
                <w:sz w:val="18"/>
                <w:szCs w:val="18"/>
              </w:rPr>
              <w:t>o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n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 xml:space="preserve"> d</w:t>
            </w:r>
            <w:r w:rsidRPr="008145AC">
              <w:rPr>
                <w:rFonts w:asciiTheme="minorHAnsi" w:eastAsia="Calibri" w:hAnsiTheme="minorHAnsi" w:cstheme="minorHAnsi"/>
                <w:spacing w:val="2"/>
                <w:sz w:val="18"/>
                <w:szCs w:val="18"/>
              </w:rPr>
              <w:t>e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t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e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rm</w:t>
            </w:r>
            <w:r w:rsidRPr="008145AC">
              <w:rPr>
                <w:rFonts w:asciiTheme="minorHAnsi" w:eastAsia="Calibri" w:hAnsiTheme="minorHAnsi" w:cstheme="minorHAnsi"/>
                <w:spacing w:val="2"/>
                <w:sz w:val="18"/>
                <w:szCs w:val="18"/>
              </w:rPr>
              <w:t>i</w:t>
            </w:r>
            <w:r w:rsidRPr="008145AC">
              <w:rPr>
                <w:rFonts w:asciiTheme="minorHAnsi" w:eastAsia="Calibri" w:hAnsiTheme="minorHAnsi" w:cstheme="minorHAnsi"/>
                <w:spacing w:val="-1"/>
                <w:sz w:val="18"/>
                <w:szCs w:val="18"/>
              </w:rPr>
              <w:t>ned</w:t>
            </w:r>
            <w:r w:rsidRPr="008145AC">
              <w:rPr>
                <w:rFonts w:asciiTheme="minorHAnsi" w:eastAsia="Calibri" w:hAnsiTheme="minorHAnsi" w:cstheme="minorHAnsi"/>
                <w:sz w:val="18"/>
                <w:szCs w:val="18"/>
              </w:rPr>
              <w:t>:</w:t>
            </w:r>
          </w:p>
        </w:tc>
      </w:tr>
      <w:tr w:rsidR="008673C2" w14:paraId="7322C7A5" w14:textId="77777777" w:rsidTr="008673C2">
        <w:trPr>
          <w:trHeight w:hRule="exact" w:val="84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114F76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2394F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D6491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7D27D" w14:textId="77777777" w:rsidR="008673C2" w:rsidRPr="008145AC" w:rsidRDefault="008673C2" w:rsidP="008673C2">
            <w:pPr>
              <w:spacing w:line="200" w:lineRule="exact"/>
              <w:ind w:left="297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A program has not been established currently to support OH&amp;S objectives, since OH&amp;S have not formally been identified.</w:t>
            </w:r>
          </w:p>
        </w:tc>
      </w:tr>
      <w:tr w:rsidR="008673C2" w14:paraId="7B8F9FED" w14:textId="77777777" w:rsidTr="008673C2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851F4AA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3CAA4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rces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1C7D9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CBA9A" w14:textId="77777777" w:rsidR="008673C2" w:rsidRPr="008145AC" w:rsidRDefault="008673C2" w:rsidP="008673C2">
            <w:pPr>
              <w:spacing w:line="200" w:lineRule="exact"/>
              <w:ind w:left="297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8673C2" w14:paraId="5D554D27" w14:textId="77777777" w:rsidTr="008673C2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F73C36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DB9DC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00963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4D3FB" w14:textId="77777777" w:rsidR="008673C2" w:rsidRPr="008145AC" w:rsidRDefault="008673C2" w:rsidP="008673C2">
            <w:pPr>
              <w:spacing w:line="200" w:lineRule="exact"/>
              <w:ind w:left="297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8673C2" w14:paraId="188E6C95" w14:textId="77777777" w:rsidTr="008673C2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C7DAC82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FBACF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E9142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766C5" w14:textId="77777777" w:rsidR="008673C2" w:rsidRPr="008145AC" w:rsidRDefault="008673C2" w:rsidP="008673C2">
            <w:pPr>
              <w:spacing w:line="200" w:lineRule="exact"/>
              <w:ind w:left="297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8673C2" w14:paraId="37C3F5B4" w14:textId="77777777" w:rsidTr="008673C2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E861E1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FAEBC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</w:p>
          <w:p w14:paraId="7EDF2C66" w14:textId="77777777" w:rsidR="008673C2" w:rsidRDefault="008673C2" w:rsidP="008673C2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7378B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ABE50" w14:textId="77777777" w:rsidR="008673C2" w:rsidRPr="008145AC" w:rsidRDefault="008673C2" w:rsidP="008673C2">
            <w:pPr>
              <w:ind w:left="297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8673C2" w14:paraId="3D46BDEE" w14:textId="77777777" w:rsidTr="008673C2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3B5D0C8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7730E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1BA5B73B" w14:textId="77777777" w:rsidR="008673C2" w:rsidRDefault="008673C2" w:rsidP="008673C2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30F6D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39CE4" w14:textId="77777777" w:rsidR="008673C2" w:rsidRPr="008145AC" w:rsidRDefault="008673C2" w:rsidP="008673C2">
            <w:pPr>
              <w:ind w:left="297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8673C2" w14:paraId="3D751449" w14:textId="77777777" w:rsidTr="008673C2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12AE7" w14:textId="77777777" w:rsidR="008673C2" w:rsidRDefault="008673C2" w:rsidP="008673C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7B8C9" w14:textId="77777777" w:rsidR="008673C2" w:rsidRDefault="008673C2" w:rsidP="008673C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2B48BAD5" w14:textId="77777777" w:rsidR="008673C2" w:rsidRDefault="008673C2" w:rsidP="008673C2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43F9E" w14:textId="77777777" w:rsidR="008673C2" w:rsidRPr="008145AC" w:rsidRDefault="008673C2" w:rsidP="008673C2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959C2" w14:textId="77777777" w:rsidR="008673C2" w:rsidRPr="00D32A01" w:rsidRDefault="008673C2" w:rsidP="008673C2">
            <w:pPr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8673C2" w14:paraId="555C9C0F" w14:textId="77777777" w:rsidTr="008673C2">
        <w:trPr>
          <w:trHeight w:hRule="exact" w:val="889"/>
        </w:trPr>
        <w:tc>
          <w:tcPr>
            <w:tcW w:w="1015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7FFD2" w14:textId="77777777" w:rsidR="008673C2" w:rsidRDefault="008673C2" w:rsidP="008673C2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>Issues/Recommendations:</w:t>
            </w:r>
          </w:p>
          <w:p w14:paraId="153E0A30" w14:textId="77777777" w:rsidR="008673C2" w:rsidRDefault="008673C2" w:rsidP="008673C2">
            <w:pPr>
              <w:pStyle w:val="ListParagraph"/>
              <w:numPr>
                <w:ilvl w:val="0"/>
                <w:numId w:val="10"/>
              </w:numPr>
              <w:spacing w:before="6"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Consider establishing objectives that are tied to the assessment of risks and opportunities and consultation of workers. </w:t>
            </w:r>
          </w:p>
          <w:p w14:paraId="08198053" w14:textId="77777777" w:rsidR="008673C2" w:rsidRPr="0087543A" w:rsidRDefault="008673C2" w:rsidP="008673C2">
            <w:pPr>
              <w:pStyle w:val="ListParagraph"/>
              <w:spacing w:before="6" w:line="200" w:lineRule="exact"/>
              <w:ind w:left="82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428E84B5" w14:textId="13B11AE3" w:rsidR="00D73C3D" w:rsidRDefault="00D73C3D">
      <w:pPr>
        <w:spacing w:line="200" w:lineRule="exact"/>
      </w:pPr>
    </w:p>
    <w:tbl>
      <w:tblPr>
        <w:tblpPr w:leftFromText="180" w:rightFromText="180" w:vertAnchor="text" w:horzAnchor="margin" w:tblpY="-438"/>
        <w:tblW w:w="148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55"/>
        <w:gridCol w:w="3690"/>
        <w:gridCol w:w="4679"/>
      </w:tblGrid>
      <w:tr w:rsidR="00814AC1" w14:paraId="3A854AA5" w14:textId="77777777" w:rsidTr="00A960B9">
        <w:trPr>
          <w:gridAfter w:val="1"/>
          <w:wAfter w:w="4679" w:type="dxa"/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2F12760" w14:textId="77777777" w:rsidR="00814AC1" w:rsidRDefault="00814AC1" w:rsidP="00814AC1">
            <w:pPr>
              <w:spacing w:before="1" w:line="100" w:lineRule="exact"/>
              <w:rPr>
                <w:sz w:val="10"/>
                <w:szCs w:val="10"/>
              </w:rPr>
            </w:pPr>
          </w:p>
          <w:p w14:paraId="28808FE1" w14:textId="77777777" w:rsidR="00814AC1" w:rsidRDefault="00814AC1" w:rsidP="00814AC1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71C63E8" w14:textId="77777777" w:rsidR="00814AC1" w:rsidRDefault="00814AC1" w:rsidP="00814AC1">
            <w:pPr>
              <w:spacing w:before="1" w:line="100" w:lineRule="exact"/>
              <w:rPr>
                <w:sz w:val="10"/>
                <w:szCs w:val="10"/>
              </w:rPr>
            </w:pPr>
          </w:p>
          <w:p w14:paraId="4731ABD3" w14:textId="77777777" w:rsidR="00814AC1" w:rsidRDefault="00814AC1" w:rsidP="00814AC1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79990BF" w14:textId="77777777" w:rsidR="00814AC1" w:rsidRDefault="00814AC1" w:rsidP="00814AC1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952DA16" w14:textId="77777777" w:rsidR="00814AC1" w:rsidRDefault="00814AC1" w:rsidP="00814AC1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AA5DBB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814AC1" w14:paraId="57710936" w14:textId="77777777" w:rsidTr="00A960B9">
        <w:trPr>
          <w:gridAfter w:val="1"/>
          <w:wAfter w:w="4679" w:type="dxa"/>
          <w:trHeight w:hRule="exact" w:val="286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68D6ED0" w14:textId="77777777" w:rsidR="00814AC1" w:rsidRDefault="00814AC1" w:rsidP="00814AC1">
            <w:pPr>
              <w:spacing w:before="6" w:line="160" w:lineRule="exact"/>
              <w:rPr>
                <w:sz w:val="16"/>
                <w:szCs w:val="16"/>
              </w:rPr>
            </w:pPr>
          </w:p>
          <w:p w14:paraId="1AE0F75C" w14:textId="77777777" w:rsidR="00814AC1" w:rsidRDefault="00814AC1" w:rsidP="00814AC1">
            <w:pPr>
              <w:spacing w:line="200" w:lineRule="exact"/>
            </w:pPr>
          </w:p>
          <w:p w14:paraId="437E3713" w14:textId="77777777" w:rsidR="00814AC1" w:rsidRDefault="00814AC1" w:rsidP="00814AC1">
            <w:pPr>
              <w:spacing w:line="200" w:lineRule="exact"/>
            </w:pPr>
          </w:p>
          <w:p w14:paraId="5C13A5A6" w14:textId="77777777" w:rsidR="00814AC1" w:rsidRDefault="00814AC1" w:rsidP="00814AC1">
            <w:pPr>
              <w:spacing w:line="200" w:lineRule="exact"/>
            </w:pPr>
          </w:p>
          <w:p w14:paraId="78C6B1A9" w14:textId="77777777" w:rsidR="00814AC1" w:rsidRDefault="00814AC1" w:rsidP="00814AC1">
            <w:pPr>
              <w:spacing w:line="200" w:lineRule="exact"/>
            </w:pPr>
          </w:p>
          <w:p w14:paraId="799A90DC" w14:textId="77777777" w:rsidR="00814AC1" w:rsidRDefault="00814AC1" w:rsidP="00814AC1">
            <w:pPr>
              <w:spacing w:line="200" w:lineRule="exact"/>
            </w:pPr>
          </w:p>
          <w:p w14:paraId="39B43A7D" w14:textId="77777777" w:rsidR="00814AC1" w:rsidRDefault="00814AC1" w:rsidP="00814AC1">
            <w:pPr>
              <w:spacing w:line="200" w:lineRule="exact"/>
            </w:pPr>
          </w:p>
          <w:p w14:paraId="52349CE9" w14:textId="77777777" w:rsidR="00814AC1" w:rsidRDefault="00814AC1" w:rsidP="00814AC1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6.1.4</w:t>
            </w:r>
          </w:p>
        </w:tc>
        <w:tc>
          <w:tcPr>
            <w:tcW w:w="9324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77465C5" w14:textId="77777777" w:rsidR="00814AC1" w:rsidRDefault="00814AC1" w:rsidP="00814AC1">
            <w:pPr>
              <w:spacing w:before="35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814AC1" w14:paraId="51721393" w14:textId="77777777" w:rsidTr="00A960B9">
        <w:trPr>
          <w:gridAfter w:val="1"/>
          <w:wAfter w:w="4679" w:type="dxa"/>
          <w:trHeight w:hRule="exact" w:val="1185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67B43DF" w14:textId="77777777" w:rsidR="00814AC1" w:rsidRDefault="00814AC1" w:rsidP="00814AC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78106" w14:textId="77777777" w:rsidR="00814AC1" w:rsidRPr="00DE5421" w:rsidRDefault="00814AC1" w:rsidP="00814AC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 w:rsidRPr="00DE5421"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094DBA2B" w14:textId="77777777" w:rsidR="00814AC1" w:rsidRPr="00DE5421" w:rsidRDefault="00814AC1" w:rsidP="00814AC1">
            <w:pPr>
              <w:spacing w:before="1"/>
              <w:ind w:left="460" w:right="240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 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BC82F" w14:textId="77777777" w:rsidR="00814AC1" w:rsidRPr="00BA54DC" w:rsidRDefault="00814AC1" w:rsidP="00814AC1">
            <w:pPr>
              <w:rPr>
                <w:rFonts w:asciiTheme="minorHAnsi" w:hAnsiTheme="minorHAnsi" w:cstheme="minorHAnsi"/>
              </w:rPr>
            </w:pPr>
            <w:r w:rsidRPr="00BA54DC">
              <w:rPr>
                <w:rFonts w:asciiTheme="minorHAnsi" w:hAnsiTheme="minorHAnsi" w:cstheme="minorHAnsi"/>
              </w:rPr>
              <w:t xml:space="preserve">       Y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B6E45" w14:textId="77777777" w:rsidR="00814AC1" w:rsidRPr="00DE5421" w:rsidRDefault="00814AC1" w:rsidP="00814AC1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Action register documents all stop audit findings.  GHSI deficiencies are addressed and followed upon. Planned actions to address emergencies are detailed in the Emergency Action Plan.</w:t>
            </w:r>
          </w:p>
        </w:tc>
      </w:tr>
      <w:tr w:rsidR="00814AC1" w14:paraId="47C080FC" w14:textId="77777777" w:rsidTr="00A960B9">
        <w:trPr>
          <w:gridAfter w:val="1"/>
          <w:wAfter w:w="4679" w:type="dxa"/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65C552" w14:textId="77777777" w:rsidR="00814AC1" w:rsidRDefault="00814AC1" w:rsidP="00814AC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FA93C" w14:textId="77777777" w:rsidR="00814AC1" w:rsidRPr="00DE5421" w:rsidRDefault="00814AC1" w:rsidP="00814AC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 w:rsidRPr="00DE5421"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rate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3A1C69D1" w14:textId="77777777" w:rsidR="00814AC1" w:rsidRPr="00DE5421" w:rsidRDefault="00814AC1" w:rsidP="00814AC1">
            <w:pPr>
              <w:spacing w:before="2"/>
              <w:ind w:left="460" w:righ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45D0D" w14:textId="77777777" w:rsidR="00814AC1" w:rsidRPr="00BA54DC" w:rsidRDefault="00814AC1" w:rsidP="00814AC1">
            <w:pPr>
              <w:rPr>
                <w:rFonts w:asciiTheme="minorHAnsi" w:hAnsiTheme="minorHAnsi" w:cstheme="minorHAnsi"/>
              </w:rPr>
            </w:pPr>
            <w:r w:rsidRPr="00BA54DC">
              <w:rPr>
                <w:rFonts w:asciiTheme="minorHAnsi" w:hAnsiTheme="minorHAnsi" w:cstheme="minorHAnsi"/>
              </w:rPr>
              <w:t xml:space="preserve">      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2ABAA" w14:textId="77777777" w:rsidR="00814AC1" w:rsidRPr="00DE5421" w:rsidRDefault="00814AC1" w:rsidP="00814AC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Approach on how to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intergrate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45001 requirements within your business processes has not been established.</w:t>
            </w:r>
          </w:p>
        </w:tc>
      </w:tr>
      <w:tr w:rsidR="00814AC1" w14:paraId="37B98C8D" w14:textId="77777777" w:rsidTr="00A960B9">
        <w:trPr>
          <w:gridAfter w:val="1"/>
          <w:wAfter w:w="4679" w:type="dxa"/>
          <w:trHeight w:hRule="exact" w:val="103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211080" w14:textId="77777777" w:rsidR="00814AC1" w:rsidRDefault="00814AC1" w:rsidP="00814AC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2C6E1" w14:textId="77777777" w:rsidR="00814AC1" w:rsidRPr="00DE5421" w:rsidRDefault="00814AC1" w:rsidP="00814AC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iz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DE5421"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 t</w:t>
            </w:r>
            <w:r w:rsidRPr="00DE5421">
              <w:rPr>
                <w:rFonts w:ascii="Calibri" w:eastAsia="Calibri" w:hAnsi="Calibri" w:cs="Calibri"/>
                <w:spacing w:val="-2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1E14916A" w14:textId="77777777" w:rsidR="00814AC1" w:rsidRPr="00DE5421" w:rsidRDefault="00814AC1" w:rsidP="00814AC1">
            <w:pPr>
              <w:spacing w:before="2"/>
              <w:ind w:left="102" w:right="199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ls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 w:rsidRPr="00DE5421"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nn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 w:rsidRPr="00DE5421">
              <w:rPr>
                <w:rFonts w:ascii="Calibri" w:eastAsia="Calibri" w:hAnsi="Calibri" w:cs="Calibri"/>
                <w:sz w:val="18"/>
                <w:szCs w:val="18"/>
              </w:rPr>
              <w:t>take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proofErr w:type="gramEnd"/>
            <w:r w:rsidRPr="00DE5421"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1B43BC" w14:textId="77777777" w:rsidR="00814AC1" w:rsidRPr="00BA54DC" w:rsidRDefault="00814AC1" w:rsidP="00814AC1">
            <w:pPr>
              <w:rPr>
                <w:rFonts w:asciiTheme="minorHAnsi" w:hAnsiTheme="minorHAnsi" w:cstheme="minorHAnsi"/>
              </w:rPr>
            </w:pPr>
            <w:r w:rsidRPr="00BA54DC">
              <w:rPr>
                <w:rFonts w:asciiTheme="minorHAnsi" w:hAnsiTheme="minorHAnsi" w:cstheme="minorHAnsi"/>
              </w:rPr>
              <w:t xml:space="preserve">   </w:t>
            </w:r>
          </w:p>
          <w:p w14:paraId="2F024DED" w14:textId="77777777" w:rsidR="00814AC1" w:rsidRPr="00BA54DC" w:rsidRDefault="00814AC1" w:rsidP="00814AC1">
            <w:pPr>
              <w:rPr>
                <w:rFonts w:asciiTheme="minorHAnsi" w:hAnsiTheme="minorHAnsi" w:cstheme="minorHAnsi"/>
              </w:rPr>
            </w:pPr>
            <w:r w:rsidRPr="00BA54DC">
              <w:rPr>
                <w:rFonts w:asciiTheme="minorHAnsi" w:hAnsiTheme="minorHAnsi" w:cstheme="minorHAnsi"/>
              </w:rPr>
              <w:t xml:space="preserve">      P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453A5" w14:textId="77777777" w:rsidR="00814AC1" w:rsidRPr="00DE5421" w:rsidRDefault="00814AC1" w:rsidP="00814AC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There are hierarchy of controls established currently as it relates to the issues identified in the JSA’s, but not all outputs of the OH&amp;S management system.</w:t>
            </w:r>
          </w:p>
        </w:tc>
      </w:tr>
      <w:tr w:rsidR="00814AC1" w14:paraId="778FED80" w14:textId="77777777" w:rsidTr="00A960B9">
        <w:trPr>
          <w:gridAfter w:val="1"/>
          <w:wAfter w:w="4679" w:type="dxa"/>
          <w:trHeight w:hRule="exact" w:val="1077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1CC1F" w14:textId="77777777" w:rsidR="00814AC1" w:rsidRDefault="00814AC1" w:rsidP="00814AC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0A55E" w14:textId="77777777" w:rsidR="00814AC1" w:rsidRPr="00DE5421" w:rsidRDefault="00814AC1" w:rsidP="00814AC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DE5421"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ractice,</w:t>
            </w:r>
          </w:p>
          <w:p w14:paraId="66A4D466" w14:textId="77777777" w:rsidR="00814AC1" w:rsidRPr="00DE5421" w:rsidRDefault="00814AC1" w:rsidP="00814AC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hn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 xml:space="preserve">al,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5C75314F" w14:textId="77777777" w:rsidR="00814AC1" w:rsidRPr="00DE5421" w:rsidRDefault="00814AC1" w:rsidP="00814AC1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nn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 w:rsidRPr="00DE5421"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DE5421"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 w:rsidRPr="00DE5421"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 w:rsidRPr="00DE5421"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17EE4" w14:textId="77777777" w:rsidR="00814AC1" w:rsidRDefault="00814AC1" w:rsidP="00814AC1"/>
          <w:p w14:paraId="499DA67A" w14:textId="77777777" w:rsidR="00814AC1" w:rsidRPr="00814AC1" w:rsidRDefault="00814AC1" w:rsidP="00814AC1">
            <w:pPr>
              <w:rPr>
                <w:rFonts w:asciiTheme="minorHAnsi" w:hAnsiTheme="minorHAnsi" w:cstheme="minorHAnsi"/>
              </w:rPr>
            </w:pPr>
            <w:r w:rsidRPr="00814AC1">
              <w:rPr>
                <w:rFonts w:asciiTheme="minorHAnsi" w:hAnsiTheme="minorHAnsi" w:cstheme="minorHAnsi"/>
              </w:rPr>
              <w:t xml:space="preserve">       Y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87242" w14:textId="77777777" w:rsidR="00814AC1" w:rsidRDefault="00814AC1" w:rsidP="00814AC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Laura – Tech Options – Planning????</w:t>
            </w:r>
          </w:p>
          <w:p w14:paraId="1F1422F3" w14:textId="77777777" w:rsidR="00814AC1" w:rsidRDefault="00814AC1" w:rsidP="00814AC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Financial requirements are considered as it relates to an annual OH&amp;S budget.</w:t>
            </w:r>
          </w:p>
          <w:p w14:paraId="628D7701" w14:textId="77777777" w:rsidR="00814AC1" w:rsidRDefault="00814AC1" w:rsidP="00814AC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Corporate business requirements are considered in planning actions</w:t>
            </w:r>
          </w:p>
          <w:p w14:paraId="681B3A14" w14:textId="77777777" w:rsidR="00814AC1" w:rsidRPr="00DE5421" w:rsidRDefault="00814AC1" w:rsidP="00814AC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</w:p>
        </w:tc>
      </w:tr>
      <w:tr w:rsidR="00A960B9" w14:paraId="107AB15C" w14:textId="57521424" w:rsidTr="00A960B9">
        <w:trPr>
          <w:trHeight w:hRule="exact" w:val="807"/>
        </w:trPr>
        <w:tc>
          <w:tcPr>
            <w:tcW w:w="10176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950BA" w14:textId="3BAA327D" w:rsidR="00A960B9" w:rsidRDefault="00A960B9" w:rsidP="00A960B9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</w:tcPr>
          <w:p w14:paraId="0B5FC865" w14:textId="77777777" w:rsidR="00A960B9" w:rsidRDefault="00A960B9" w:rsidP="00A960B9">
            <w:pPr>
              <w:spacing w:before="4" w:line="100" w:lineRule="exact"/>
              <w:rPr>
                <w:sz w:val="10"/>
                <w:szCs w:val="10"/>
              </w:rPr>
            </w:pPr>
          </w:p>
          <w:p w14:paraId="02DB8C83" w14:textId="74979325" w:rsidR="00A960B9" w:rsidRDefault="00A960B9" w:rsidP="00A960B9"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</w:tr>
    </w:tbl>
    <w:tbl>
      <w:tblPr>
        <w:tblW w:w="1015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690"/>
      </w:tblGrid>
      <w:tr w:rsidR="002A4F66" w14:paraId="30A8D7D7" w14:textId="77777777" w:rsidTr="0075167D">
        <w:trPr>
          <w:trHeight w:hRule="exact" w:val="214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1E0B9" w14:textId="77777777" w:rsidR="002A4F66" w:rsidRDefault="002A4F66">
            <w:pPr>
              <w:spacing w:before="4" w:line="120" w:lineRule="exact"/>
              <w:rPr>
                <w:sz w:val="13"/>
                <w:szCs w:val="13"/>
              </w:rPr>
            </w:pPr>
          </w:p>
          <w:p w14:paraId="57F6EC74" w14:textId="77777777" w:rsidR="002A4F66" w:rsidRDefault="002A4F66">
            <w:pPr>
              <w:spacing w:line="200" w:lineRule="exact"/>
            </w:pPr>
          </w:p>
          <w:p w14:paraId="36D9F06A" w14:textId="77777777" w:rsidR="002A4F66" w:rsidRDefault="002A4F66">
            <w:pPr>
              <w:ind w:left="249" w:right="25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7.1.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8D6EA" w14:textId="77777777" w:rsidR="002A4F66" w:rsidRDefault="002A4F66">
            <w:pPr>
              <w:spacing w:before="3"/>
              <w:ind w:left="102" w:right="30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 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39B42" w14:textId="77777777" w:rsidR="002A4F66" w:rsidRDefault="002A4F66" w:rsidP="007311A3">
            <w:pPr>
              <w:jc w:val="center"/>
              <w:rPr>
                <w:rFonts w:ascii="Calibri" w:hAnsi="Calibri" w:cs="Calibri"/>
              </w:rPr>
            </w:pPr>
          </w:p>
          <w:p w14:paraId="3C89C8FE" w14:textId="2D27F98F" w:rsidR="00207288" w:rsidRPr="007311A3" w:rsidRDefault="00207288" w:rsidP="007311A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B9C12" w14:textId="77777777" w:rsidR="002A4F66" w:rsidRDefault="002A4F66" w:rsidP="00000AD3">
            <w:pPr>
              <w:ind w:left="297" w:firstLine="9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6ACF6028" w14:textId="541F8D08" w:rsidR="00207288" w:rsidRPr="00000AD3" w:rsidRDefault="0075167D" w:rsidP="0075167D">
            <w:pPr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Resources,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have not formally been determined at this time for the establishment, implementation, maintenance and CI of the OH&amp;S management system.  Some resources have been allocated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at this point in time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 perform a gap analysis. EHS Coordinator at plant is a resource allotted for implementation along with support from corporate.</w:t>
            </w:r>
          </w:p>
        </w:tc>
      </w:tr>
      <w:tr w:rsidR="00D73C3D" w14:paraId="5B4A0C82" w14:textId="77777777" w:rsidTr="007311A3">
        <w:trPr>
          <w:trHeight w:hRule="exact" w:val="470"/>
        </w:trPr>
        <w:tc>
          <w:tcPr>
            <w:tcW w:w="1015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828B6" w14:textId="6B92EE64" w:rsidR="002A5677" w:rsidRDefault="002A5677" w:rsidP="002A5677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  <w:r w:rsidR="005D04F3" w:rsidRPr="005D04F3">
              <w:rPr>
                <w:rFonts w:ascii="Calibri" w:eastAsia="Calibri" w:hAnsi="Calibri" w:cs="Calibri"/>
                <w:spacing w:val="-1"/>
              </w:rPr>
              <w:t>Determine resources need for the support of the ISO 45001 system</w:t>
            </w:r>
            <w:r w:rsidR="005D04F3">
              <w:rPr>
                <w:rFonts w:ascii="Calibri" w:eastAsia="Calibri" w:hAnsi="Calibri" w:cs="Calibri"/>
                <w:spacing w:val="-1"/>
              </w:rPr>
              <w:t>.</w:t>
            </w:r>
          </w:p>
          <w:p w14:paraId="6FD50C69" w14:textId="17F9F75A" w:rsidR="00D73C3D" w:rsidRDefault="00D73C3D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42CEB483" w14:textId="77777777" w:rsidR="00D73C3D" w:rsidRDefault="00D73C3D">
      <w:pPr>
        <w:spacing w:before="7" w:line="120" w:lineRule="exact"/>
        <w:rPr>
          <w:sz w:val="13"/>
          <w:szCs w:val="13"/>
        </w:rPr>
      </w:pPr>
    </w:p>
    <w:p w14:paraId="0EEFE4E7" w14:textId="340FF6ED" w:rsidR="00D73C3D" w:rsidRDefault="00D73C3D">
      <w:pPr>
        <w:spacing w:line="200" w:lineRule="exact"/>
      </w:pPr>
    </w:p>
    <w:p w14:paraId="242D2732" w14:textId="77777777" w:rsidR="00D73C3D" w:rsidRDefault="00E55700">
      <w:pPr>
        <w:spacing w:before="16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te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e</w:t>
      </w:r>
    </w:p>
    <w:p w14:paraId="73456242" w14:textId="77777777" w:rsidR="00D73C3D" w:rsidRDefault="00D73C3D">
      <w:pPr>
        <w:spacing w:before="1" w:line="120" w:lineRule="exact"/>
        <w:rPr>
          <w:sz w:val="12"/>
          <w:szCs w:val="12"/>
        </w:rPr>
      </w:pPr>
    </w:p>
    <w:tbl>
      <w:tblPr>
        <w:tblW w:w="1015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690"/>
      </w:tblGrid>
      <w:tr w:rsidR="006D7822" w14:paraId="13648267" w14:textId="77777777" w:rsidTr="0056447C">
        <w:trPr>
          <w:trHeight w:hRule="exact" w:val="440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7D7678D" w14:textId="77777777" w:rsidR="006D7822" w:rsidRDefault="006D7822">
            <w:pPr>
              <w:spacing w:before="4" w:line="100" w:lineRule="exact"/>
              <w:rPr>
                <w:sz w:val="10"/>
                <w:szCs w:val="10"/>
              </w:rPr>
            </w:pPr>
          </w:p>
          <w:p w14:paraId="2DAC6384" w14:textId="77777777" w:rsidR="006D7822" w:rsidRDefault="006D7822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A206F27" w14:textId="39A30CB7" w:rsidR="006D7822" w:rsidRDefault="006D7822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</w:t>
            </w:r>
            <w:proofErr w:type="gramEnd"/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 xml:space="preserve">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2FC77737" w14:textId="5A7CA273" w:rsidR="006D7822" w:rsidRDefault="006D7822" w:rsidP="0056447C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CCDEF5C" w14:textId="3F2BAD7C" w:rsidR="006D7822" w:rsidRPr="006D7822" w:rsidRDefault="006D7822" w:rsidP="006D7822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2F9C4069" w14:textId="77777777" w:rsidTr="006D7822">
        <w:trPr>
          <w:trHeight w:hRule="exact" w:val="235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1EB6510" w14:textId="77777777" w:rsidR="00D73C3D" w:rsidRDefault="00D73C3D">
            <w:pPr>
              <w:spacing w:line="200" w:lineRule="exact"/>
            </w:pPr>
          </w:p>
          <w:p w14:paraId="0E90E0C5" w14:textId="77777777" w:rsidR="00D73C3D" w:rsidRDefault="00D73C3D">
            <w:pPr>
              <w:spacing w:line="200" w:lineRule="exact"/>
            </w:pPr>
          </w:p>
          <w:p w14:paraId="670BA3C1" w14:textId="77777777" w:rsidR="00D73C3D" w:rsidRDefault="00D73C3D">
            <w:pPr>
              <w:spacing w:line="200" w:lineRule="exact"/>
            </w:pPr>
          </w:p>
          <w:p w14:paraId="44961A2D" w14:textId="77777777" w:rsidR="00D73C3D" w:rsidRDefault="00D73C3D">
            <w:pPr>
              <w:spacing w:line="200" w:lineRule="exact"/>
            </w:pPr>
          </w:p>
          <w:p w14:paraId="4D76FBE0" w14:textId="77777777" w:rsidR="00D73C3D" w:rsidRDefault="00D73C3D">
            <w:pPr>
              <w:spacing w:line="200" w:lineRule="exact"/>
            </w:pPr>
          </w:p>
          <w:p w14:paraId="68A99DCF" w14:textId="77777777" w:rsidR="00D73C3D" w:rsidRDefault="00D73C3D">
            <w:pPr>
              <w:spacing w:before="12" w:line="220" w:lineRule="exact"/>
              <w:rPr>
                <w:sz w:val="22"/>
                <w:szCs w:val="22"/>
              </w:rPr>
            </w:pPr>
          </w:p>
          <w:p w14:paraId="4E17FB72" w14:textId="77777777" w:rsidR="00D73C3D" w:rsidRDefault="00E55700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7.2</w:t>
            </w:r>
          </w:p>
        </w:tc>
        <w:tc>
          <w:tcPr>
            <w:tcW w:w="930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1617D0" w14:textId="2448F242" w:rsidR="00D73C3D" w:rsidRDefault="00D73C3D">
            <w:pPr>
              <w:spacing w:before="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D7822" w14:paraId="57C57FF8" w14:textId="77777777" w:rsidTr="0056447C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85FB851" w14:textId="77777777" w:rsidR="006D7822" w:rsidRDefault="006D782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EA96F" w14:textId="77777777" w:rsidR="006D7822" w:rsidRDefault="006D782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</w:p>
          <w:p w14:paraId="3826CF08" w14:textId="77777777" w:rsidR="006D7822" w:rsidRDefault="006D7822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43E1393A" w14:textId="77777777" w:rsidR="006D7822" w:rsidRDefault="006D7822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D3F50" w14:textId="797FC36A" w:rsidR="006D7822" w:rsidRPr="00845637" w:rsidRDefault="00EE792D" w:rsidP="008456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60188" w14:textId="5A472B68" w:rsidR="006D7822" w:rsidRDefault="00EE792D" w:rsidP="00A447F9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="00313DAD">
              <w:rPr>
                <w:rFonts w:ascii="Calibri" w:eastAsia="Calibri" w:hAnsi="Calibri" w:cs="Calibri"/>
                <w:sz w:val="18"/>
                <w:szCs w:val="18"/>
              </w:rPr>
              <w:t>Currently training “needs” as it relates to the OH&amp;S 45001 system has not been identified.</w:t>
            </w:r>
          </w:p>
        </w:tc>
      </w:tr>
      <w:tr w:rsidR="006D7822" w14:paraId="1D7DD559" w14:textId="77777777" w:rsidTr="0056447C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CB3B76" w14:textId="77777777" w:rsidR="006D7822" w:rsidRDefault="006D782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50D0F" w14:textId="77777777" w:rsidR="006D7822" w:rsidRDefault="006D782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(i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</w:p>
          <w:p w14:paraId="6DC2E791" w14:textId="2FEF3B38" w:rsidR="006D7822" w:rsidRDefault="006D7822">
            <w:pPr>
              <w:spacing w:before="2"/>
              <w:ind w:left="460" w:right="7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lity to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fy hazar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)</w:t>
            </w:r>
            <w:r w:rsidR="00543ED2"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expe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A65AF" w14:textId="77777777" w:rsidR="006D7822" w:rsidRDefault="006D7822" w:rsidP="00845637">
            <w:pPr>
              <w:jc w:val="center"/>
              <w:rPr>
                <w:rFonts w:ascii="Calibri" w:hAnsi="Calibri" w:cs="Calibri"/>
              </w:rPr>
            </w:pPr>
          </w:p>
          <w:p w14:paraId="693A8DD3" w14:textId="208757E1" w:rsidR="00E434A4" w:rsidRPr="00845637" w:rsidRDefault="0024525E" w:rsidP="008456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983B0" w14:textId="6989EFB9" w:rsidR="006D7822" w:rsidRDefault="00DA6BC1" w:rsidP="00C7752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Currently, there are no requirements to ensure that workers identifying hazards are “competent” based on education, training or experience.</w:t>
            </w:r>
          </w:p>
        </w:tc>
      </w:tr>
      <w:tr w:rsidR="006D7822" w14:paraId="2F71410F" w14:textId="77777777" w:rsidTr="00DF164D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F6E8C13" w14:textId="77777777" w:rsidR="006D7822" w:rsidRDefault="006D782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09F73" w14:textId="77777777" w:rsidR="006D7822" w:rsidRDefault="006D782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65F1E401" w14:textId="77777777" w:rsidR="006D7822" w:rsidRDefault="006D7822">
            <w:pPr>
              <w:spacing w:before="2"/>
              <w:ind w:left="460" w:right="8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C379A" w14:textId="77777777" w:rsidR="006D7822" w:rsidRDefault="006D7822" w:rsidP="00845637">
            <w:pPr>
              <w:jc w:val="center"/>
              <w:rPr>
                <w:rFonts w:ascii="Calibri" w:hAnsi="Calibri" w:cs="Calibri"/>
              </w:rPr>
            </w:pPr>
          </w:p>
          <w:p w14:paraId="0BC4E36B" w14:textId="3B2D097E" w:rsidR="009F647F" w:rsidRPr="00845637" w:rsidRDefault="00073086" w:rsidP="008456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D99C7" w14:textId="7BF20D0D" w:rsidR="006D7822" w:rsidRDefault="00073086" w:rsidP="0007308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Training needs need to be identified in order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 w:rsidR="0018399E"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action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fill the gaps.</w:t>
            </w:r>
          </w:p>
        </w:tc>
      </w:tr>
      <w:tr w:rsidR="006D7822" w14:paraId="3C1F8172" w14:textId="77777777" w:rsidTr="00ED4ECB">
        <w:trPr>
          <w:trHeight w:hRule="exact" w:val="88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9A728" w14:textId="77777777" w:rsidR="006D7822" w:rsidRDefault="006D782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E60AF" w14:textId="77777777" w:rsidR="006D7822" w:rsidRDefault="006D782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</w:p>
          <w:p w14:paraId="01FFC111" w14:textId="77777777" w:rsidR="006D7822" w:rsidRDefault="006D7822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E5216" w14:textId="403A1E5F" w:rsidR="006D7822" w:rsidRPr="00845637" w:rsidRDefault="00976DE9" w:rsidP="0084563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6CE91" w14:textId="25D50537" w:rsidR="006D7822" w:rsidRDefault="00976DE9" w:rsidP="0018399E">
            <w:pPr>
              <w:ind w:left="90" w:hanging="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There is currently a </w:t>
            </w:r>
            <w:r w:rsidR="00ED4ECB">
              <w:rPr>
                <w:rFonts w:ascii="Calibri" w:eastAsia="Calibri" w:hAnsi="Calibri" w:cs="Calibri"/>
                <w:sz w:val="18"/>
                <w:szCs w:val="18"/>
              </w:rPr>
              <w:t>OH&amp;S related training matrix, however, it does not address all OH&amp;S re</w:t>
            </w:r>
            <w:r w:rsidR="0018399E">
              <w:rPr>
                <w:rFonts w:ascii="Calibri" w:eastAsia="Calibri" w:hAnsi="Calibri" w:cs="Calibri"/>
                <w:sz w:val="18"/>
                <w:szCs w:val="18"/>
              </w:rPr>
              <w:t>quirements</w:t>
            </w:r>
            <w:r w:rsidR="008876C9">
              <w:rPr>
                <w:rFonts w:ascii="Calibri" w:eastAsia="Calibri" w:hAnsi="Calibri" w:cs="Calibri"/>
                <w:sz w:val="18"/>
                <w:szCs w:val="18"/>
              </w:rPr>
              <w:t xml:space="preserve"> or training needs.</w:t>
            </w:r>
          </w:p>
        </w:tc>
      </w:tr>
      <w:tr w:rsidR="00D73C3D" w14:paraId="18CC14EE" w14:textId="77777777" w:rsidTr="006D7822">
        <w:trPr>
          <w:trHeight w:hRule="exact" w:val="754"/>
        </w:trPr>
        <w:tc>
          <w:tcPr>
            <w:tcW w:w="1015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677CC" w14:textId="77777777" w:rsidR="00D73C3D" w:rsidRDefault="006D7822">
            <w:pPr>
              <w:spacing w:before="4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1FB5B421" w14:textId="4F7975FE" w:rsidR="005D04F3" w:rsidRPr="005D04F3" w:rsidRDefault="00E511F3" w:rsidP="005D04F3">
            <w:pPr>
              <w:pStyle w:val="ListParagraph"/>
              <w:numPr>
                <w:ilvl w:val="0"/>
                <w:numId w:val="10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Determine competence requirements for employees as it related to the ISO 45001 OH&amp;S system.  Develop a training matrix.</w:t>
            </w:r>
          </w:p>
        </w:tc>
      </w:tr>
    </w:tbl>
    <w:p w14:paraId="684BB81D" w14:textId="77777777" w:rsidR="00D73C3D" w:rsidRDefault="00D73C3D">
      <w:pPr>
        <w:spacing w:line="140" w:lineRule="exact"/>
        <w:rPr>
          <w:sz w:val="14"/>
          <w:szCs w:val="14"/>
        </w:rPr>
      </w:pPr>
    </w:p>
    <w:p w14:paraId="5AA2C2B5" w14:textId="77777777" w:rsidR="0056447C" w:rsidRDefault="0056447C">
      <w:pPr>
        <w:spacing w:line="200" w:lineRule="exact"/>
      </w:pPr>
    </w:p>
    <w:p w14:paraId="133F51F3" w14:textId="77777777" w:rsidR="00D73C3D" w:rsidRDefault="00E55700">
      <w:pPr>
        <w:spacing w:before="16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7F37A14E" w14:textId="77777777" w:rsidR="00D73C3D" w:rsidRDefault="00D73C3D">
      <w:pPr>
        <w:spacing w:before="5" w:line="100" w:lineRule="exact"/>
        <w:rPr>
          <w:sz w:val="11"/>
          <w:szCs w:val="11"/>
        </w:rPr>
      </w:pPr>
    </w:p>
    <w:tbl>
      <w:tblPr>
        <w:tblW w:w="1015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1558"/>
        <w:gridCol w:w="3070"/>
      </w:tblGrid>
      <w:tr w:rsidR="00E164A0" w14:paraId="02D4A9C7" w14:textId="77777777" w:rsidTr="00E164A0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B31CD51" w14:textId="77777777" w:rsidR="00E164A0" w:rsidRDefault="00E164A0" w:rsidP="00E164A0">
            <w:pPr>
              <w:spacing w:before="4" w:line="100" w:lineRule="exact"/>
              <w:rPr>
                <w:sz w:val="10"/>
                <w:szCs w:val="10"/>
              </w:rPr>
            </w:pPr>
          </w:p>
          <w:p w14:paraId="2DAA7C93" w14:textId="509E7883" w:rsidR="00E164A0" w:rsidRPr="00E164A0" w:rsidRDefault="00E164A0" w:rsidP="00E164A0">
            <w:pPr>
              <w:ind w:left="10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F83E139" w14:textId="7ED98C6C" w:rsidR="00E164A0" w:rsidRDefault="00E164A0" w:rsidP="00E164A0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948366B" w14:textId="44A17549" w:rsidR="00E164A0" w:rsidRDefault="00E164A0" w:rsidP="00E164A0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295AB2D" w14:textId="59265985" w:rsidR="00E164A0" w:rsidRDefault="00E164A0" w:rsidP="00E164A0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56447C" w14:paraId="4F9EAC75" w14:textId="77777777" w:rsidTr="0056447C">
        <w:trPr>
          <w:trHeight w:hRule="exact" w:val="233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381F542" w14:textId="77777777" w:rsidR="0056447C" w:rsidRDefault="0056447C" w:rsidP="0056447C">
            <w:pPr>
              <w:spacing w:before="6" w:line="120" w:lineRule="exact"/>
              <w:rPr>
                <w:sz w:val="12"/>
                <w:szCs w:val="12"/>
              </w:rPr>
            </w:pPr>
          </w:p>
          <w:p w14:paraId="1BAAC723" w14:textId="77777777" w:rsidR="0056447C" w:rsidRDefault="0056447C" w:rsidP="0056447C">
            <w:pPr>
              <w:spacing w:line="200" w:lineRule="exact"/>
            </w:pPr>
          </w:p>
          <w:p w14:paraId="01A65240" w14:textId="77777777" w:rsidR="0056447C" w:rsidRDefault="0056447C" w:rsidP="0056447C">
            <w:pPr>
              <w:spacing w:line="200" w:lineRule="exact"/>
            </w:pPr>
          </w:p>
          <w:p w14:paraId="64AE0E21" w14:textId="77777777" w:rsidR="0056447C" w:rsidRDefault="0056447C" w:rsidP="0056447C">
            <w:pPr>
              <w:spacing w:line="200" w:lineRule="exact"/>
            </w:pPr>
          </w:p>
          <w:p w14:paraId="046100A1" w14:textId="77777777" w:rsidR="0056447C" w:rsidRDefault="0056447C" w:rsidP="0056447C">
            <w:pPr>
              <w:spacing w:line="200" w:lineRule="exact"/>
            </w:pPr>
          </w:p>
          <w:p w14:paraId="1861CA00" w14:textId="77777777" w:rsidR="0056447C" w:rsidRDefault="0056447C" w:rsidP="0056447C">
            <w:pPr>
              <w:spacing w:line="200" w:lineRule="exact"/>
            </w:pPr>
          </w:p>
          <w:p w14:paraId="7A8F2D99" w14:textId="77777777" w:rsidR="0056447C" w:rsidRDefault="0056447C" w:rsidP="0056447C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7.3</w:t>
            </w:r>
          </w:p>
        </w:tc>
        <w:tc>
          <w:tcPr>
            <w:tcW w:w="930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D55159" w14:textId="77777777" w:rsidR="0056447C" w:rsidRDefault="0056447C" w:rsidP="0056447C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f:</w:t>
            </w:r>
          </w:p>
        </w:tc>
      </w:tr>
      <w:tr w:rsidR="0056447C" w14:paraId="1E69410E" w14:textId="77777777" w:rsidTr="006B596F">
        <w:trPr>
          <w:trHeight w:hRule="exact" w:val="673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54AD847" w14:textId="77777777" w:rsidR="0056447C" w:rsidRDefault="0056447C" w:rsidP="005644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7D21D" w14:textId="77777777" w:rsidR="0056447C" w:rsidRDefault="0056447C" w:rsidP="005644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496D4" w14:textId="489F6A31" w:rsidR="0056447C" w:rsidRPr="006B596F" w:rsidRDefault="003D64AF" w:rsidP="006B596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517A7" w14:textId="0A96E6A8" w:rsidR="0056447C" w:rsidRDefault="003D64AF" w:rsidP="006B596F">
            <w:pPr>
              <w:spacing w:line="200" w:lineRule="exact"/>
              <w:ind w:firstLine="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Policy is posted on bulletin boards</w:t>
            </w:r>
            <w:r w:rsidR="004B5BB0">
              <w:rPr>
                <w:rFonts w:ascii="Calibri" w:eastAsia="Calibri" w:hAnsi="Calibri" w:cs="Calibri"/>
                <w:sz w:val="18"/>
                <w:szCs w:val="18"/>
              </w:rPr>
              <w:t xml:space="preserve"> currently.  Needs to be updated to new policy.</w:t>
            </w:r>
          </w:p>
        </w:tc>
      </w:tr>
      <w:tr w:rsidR="0056447C" w14:paraId="0274AE56" w14:textId="77777777" w:rsidTr="0015431A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F17254" w14:textId="77777777" w:rsidR="0056447C" w:rsidRDefault="0056447C" w:rsidP="005644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BDBDB" w14:textId="77777777" w:rsidR="0056447C" w:rsidRDefault="0056447C" w:rsidP="0056447C">
            <w:pPr>
              <w:spacing w:line="200" w:lineRule="exact"/>
              <w:ind w:left="69" w:right="44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3CEE2425" w14:textId="77777777" w:rsidR="0056447C" w:rsidRDefault="0056447C" w:rsidP="0056447C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16ED7324" w14:textId="77777777" w:rsidR="0056447C" w:rsidRDefault="0056447C" w:rsidP="0056447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6DB6F" w14:textId="0CC055FB" w:rsidR="0056447C" w:rsidRPr="006B596F" w:rsidRDefault="0086366C" w:rsidP="006B596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B4E38" w14:textId="1C1169EC" w:rsidR="0056447C" w:rsidRDefault="0086366C" w:rsidP="008636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Not communicated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</w:p>
        </w:tc>
      </w:tr>
      <w:tr w:rsidR="0056447C" w14:paraId="150221B5" w14:textId="77777777" w:rsidTr="00ED3747">
        <w:trPr>
          <w:trHeight w:hRule="exact" w:val="69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150D39C" w14:textId="77777777" w:rsidR="0056447C" w:rsidRDefault="0056447C" w:rsidP="005644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2F49F" w14:textId="77777777" w:rsidR="0056447C" w:rsidRDefault="0056447C" w:rsidP="005644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not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4BFF4649" w14:textId="77777777" w:rsidR="0056447C" w:rsidRDefault="0056447C" w:rsidP="0056447C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84626" w14:textId="631933E3" w:rsidR="0056447C" w:rsidRPr="006B596F" w:rsidRDefault="0086366C" w:rsidP="006B596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FBDAB4" w14:textId="1E75FDC8" w:rsidR="0056447C" w:rsidRDefault="0086366C" w:rsidP="006529C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56447C" w14:paraId="44319EA1" w14:textId="77777777" w:rsidTr="008D3836">
        <w:trPr>
          <w:trHeight w:hRule="exact" w:val="80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D3C90A" w14:textId="77777777" w:rsidR="0056447C" w:rsidRDefault="0056447C" w:rsidP="005644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44586" w14:textId="77777777" w:rsidR="0056447C" w:rsidRDefault="0056447C" w:rsidP="005644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3A7BE4B2" w14:textId="77777777" w:rsidR="0056447C" w:rsidRDefault="0056447C" w:rsidP="0056447C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1514A" w14:textId="63BA7873" w:rsidR="0056447C" w:rsidRPr="006B596F" w:rsidRDefault="00C413AF" w:rsidP="006B596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13F2E" w14:textId="0F039F1B" w:rsidR="0056447C" w:rsidRDefault="00C413AF" w:rsidP="00721E02">
            <w:pPr>
              <w:ind w:left="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Incidents</w:t>
            </w:r>
            <w:r w:rsidR="008D3836">
              <w:rPr>
                <w:rFonts w:ascii="Calibri" w:eastAsia="Calibri" w:hAnsi="Calibri" w:cs="Calibri"/>
                <w:sz w:val="18"/>
                <w:szCs w:val="18"/>
              </w:rPr>
              <w:t xml:space="preserve">/recordables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 documented</w:t>
            </w:r>
            <w:r w:rsidR="008D3836">
              <w:rPr>
                <w:rFonts w:ascii="Calibri" w:eastAsia="Calibri" w:hAnsi="Calibri" w:cs="Calibri"/>
                <w:sz w:val="18"/>
                <w:szCs w:val="18"/>
              </w:rPr>
              <w:t xml:space="preserve"> on the safety cross tracker and employ</w:t>
            </w:r>
            <w:r w:rsidR="00BD2623">
              <w:rPr>
                <w:rFonts w:ascii="Calibri" w:eastAsia="Calibri" w:hAnsi="Calibri" w:cs="Calibri"/>
                <w:sz w:val="18"/>
                <w:szCs w:val="18"/>
              </w:rPr>
              <w:t>ee communication bulletin boards.</w:t>
            </w:r>
          </w:p>
        </w:tc>
      </w:tr>
      <w:tr w:rsidR="0056447C" w14:paraId="181A09F3" w14:textId="77777777" w:rsidTr="00984D6E">
        <w:trPr>
          <w:trHeight w:hRule="exact" w:val="718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F54F0" w14:textId="77777777" w:rsidR="0056447C" w:rsidRDefault="0056447C" w:rsidP="005644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A5BD9" w14:textId="77777777" w:rsidR="0056447C" w:rsidRDefault="0056447C" w:rsidP="005644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are</w:t>
            </w:r>
          </w:p>
          <w:p w14:paraId="33F25372" w14:textId="77777777" w:rsidR="0056447C" w:rsidRDefault="0056447C" w:rsidP="0056447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81E6B" w14:textId="4EEB816B" w:rsidR="0056447C" w:rsidRPr="006B596F" w:rsidRDefault="0037535C" w:rsidP="006B596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666FE" w14:textId="25E6F33F" w:rsidR="0056447C" w:rsidRDefault="00984D6E" w:rsidP="008A01E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Job Safety Cards are posted in the work areas near machine to identify related hazards and </w:t>
            </w:r>
            <w:r w:rsidR="00CA22B0">
              <w:rPr>
                <w:rFonts w:ascii="Calibri" w:eastAsia="Calibri" w:hAnsi="Calibri" w:cs="Calibri"/>
                <w:sz w:val="18"/>
                <w:szCs w:val="18"/>
              </w:rPr>
              <w:t>actions to mitigate risk</w:t>
            </w:r>
            <w:r w:rsidR="0037535C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56447C" w14:paraId="63C25531" w14:textId="77777777" w:rsidTr="0015431A">
        <w:trPr>
          <w:trHeight w:hRule="exact" w:val="110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F4C6E" w14:textId="77777777" w:rsidR="0056447C" w:rsidRDefault="0056447C" w:rsidP="005644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3C332" w14:textId="513FA36D" w:rsidR="0056447C" w:rsidRDefault="0056447C" w:rsidP="0056447C">
            <w:pPr>
              <w:tabs>
                <w:tab w:val="left" w:pos="440"/>
              </w:tabs>
              <w:ind w:left="460" w:right="213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lity to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ife or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ll 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undu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154C1" w14:textId="77777777" w:rsidR="0056447C" w:rsidRDefault="0056447C" w:rsidP="006B596F">
            <w:pPr>
              <w:jc w:val="center"/>
              <w:rPr>
                <w:rFonts w:asciiTheme="minorHAnsi" w:hAnsiTheme="minorHAnsi" w:cstheme="minorHAnsi"/>
              </w:rPr>
            </w:pPr>
          </w:p>
          <w:p w14:paraId="0F642797" w14:textId="610D4EBF" w:rsidR="005832A1" w:rsidRPr="006B596F" w:rsidRDefault="005832A1" w:rsidP="006B596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33A74" w14:textId="77777777" w:rsidR="0056447C" w:rsidRDefault="0056447C" w:rsidP="008A01E6">
            <w:pPr>
              <w:ind w:left="15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5A4B284" w14:textId="77777777" w:rsidR="005832A1" w:rsidRDefault="005832A1" w:rsidP="008A01E6">
            <w:pPr>
              <w:ind w:left="15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6874CBFB" w14:textId="223ACCFF" w:rsidR="005832A1" w:rsidRDefault="005832A1" w:rsidP="008A01E6">
            <w:pPr>
              <w:ind w:left="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These have not been established or communicated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56447C" w14:paraId="2A19781A" w14:textId="77777777" w:rsidTr="00ED3747">
        <w:trPr>
          <w:trHeight w:hRule="exact" w:val="691"/>
        </w:trPr>
        <w:tc>
          <w:tcPr>
            <w:tcW w:w="1015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44AD7" w14:textId="77777777" w:rsidR="0056447C" w:rsidRDefault="0056447C" w:rsidP="0056447C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314B200E" w14:textId="42F76ABB" w:rsidR="006529C4" w:rsidRPr="00D252F9" w:rsidRDefault="006F1026" w:rsidP="00D252F9">
            <w:pPr>
              <w:pStyle w:val="ListParagraph"/>
              <w:numPr>
                <w:ilvl w:val="0"/>
                <w:numId w:val="10"/>
              </w:numPr>
              <w:spacing w:before="6"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Develop a process for communication of all ISO 45001 related topics to provide awareness to employees</w:t>
            </w:r>
            <w:r w:rsidR="00F14573">
              <w:rPr>
                <w:rFonts w:ascii="Calibri" w:eastAsia="Calibri" w:hAnsi="Calibri" w:cs="Calibri"/>
                <w:sz w:val="18"/>
                <w:szCs w:val="18"/>
              </w:rPr>
              <w:t>, visitors, and contractors.</w:t>
            </w:r>
          </w:p>
        </w:tc>
      </w:tr>
    </w:tbl>
    <w:p w14:paraId="2E214E12" w14:textId="77777777" w:rsidR="00D73C3D" w:rsidRDefault="00D73C3D">
      <w:pPr>
        <w:spacing w:before="1" w:line="100" w:lineRule="exact"/>
        <w:rPr>
          <w:sz w:val="11"/>
          <w:szCs w:val="11"/>
        </w:rPr>
      </w:pPr>
    </w:p>
    <w:p w14:paraId="67FAB47B" w14:textId="77777777" w:rsidR="00264E6D" w:rsidRDefault="00264E6D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216D9C68" w14:textId="77777777" w:rsidR="00264E6D" w:rsidRDefault="00264E6D">
      <w:pPr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EBCCD19" w14:textId="17EAAFF9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mu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10856F17" w14:textId="5FAC4746" w:rsidR="00D73C3D" w:rsidRDefault="00E55700">
      <w:pPr>
        <w:spacing w:line="260" w:lineRule="exact"/>
        <w:ind w:left="113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tbl>
      <w:tblPr>
        <w:tblW w:w="10160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4679"/>
        <w:gridCol w:w="1558"/>
        <w:gridCol w:w="3070"/>
      </w:tblGrid>
      <w:tr w:rsidR="005D18DD" w14:paraId="12DF4625" w14:textId="77777777" w:rsidTr="005D18DD">
        <w:trPr>
          <w:trHeight w:hRule="exact" w:val="439"/>
        </w:trPr>
        <w:tc>
          <w:tcPr>
            <w:tcW w:w="8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207D73F" w14:textId="77777777" w:rsidR="005D18DD" w:rsidRDefault="005D18DD" w:rsidP="0015431A">
            <w:pPr>
              <w:spacing w:before="4" w:line="100" w:lineRule="exact"/>
              <w:rPr>
                <w:sz w:val="10"/>
                <w:szCs w:val="10"/>
              </w:rPr>
            </w:pPr>
          </w:p>
          <w:p w14:paraId="71D961D4" w14:textId="77777777" w:rsidR="005D18DD" w:rsidRPr="00E164A0" w:rsidRDefault="005D18DD" w:rsidP="0015431A">
            <w:pPr>
              <w:ind w:left="10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B8AE8F8" w14:textId="77777777" w:rsidR="005D18DD" w:rsidRDefault="005D18DD" w:rsidP="0015431A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B183BBF" w14:textId="77777777" w:rsidR="005D18DD" w:rsidRDefault="005D18DD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BB8FD6E" w14:textId="77777777" w:rsidR="005D18DD" w:rsidRDefault="005D18DD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5D00007D" w14:textId="77777777" w:rsidTr="005D18DD">
        <w:trPr>
          <w:trHeight w:hRule="exact" w:val="456"/>
        </w:trPr>
        <w:tc>
          <w:tcPr>
            <w:tcW w:w="853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14:paraId="1AD69F06" w14:textId="77777777" w:rsidR="00D73C3D" w:rsidRDefault="00D73C3D">
            <w:pPr>
              <w:spacing w:line="200" w:lineRule="exact"/>
            </w:pPr>
          </w:p>
          <w:p w14:paraId="369F79E1" w14:textId="77777777" w:rsidR="00D73C3D" w:rsidRDefault="00D73C3D">
            <w:pPr>
              <w:spacing w:line="200" w:lineRule="exact"/>
            </w:pPr>
          </w:p>
          <w:p w14:paraId="1F137845" w14:textId="77777777" w:rsidR="00D73C3D" w:rsidRDefault="00D73C3D">
            <w:pPr>
              <w:spacing w:line="200" w:lineRule="exact"/>
            </w:pPr>
          </w:p>
          <w:p w14:paraId="48F9A623" w14:textId="77777777" w:rsidR="00D73C3D" w:rsidRDefault="00D73C3D">
            <w:pPr>
              <w:spacing w:line="200" w:lineRule="exact"/>
            </w:pPr>
          </w:p>
          <w:p w14:paraId="2C6779F6" w14:textId="77777777" w:rsidR="00D73C3D" w:rsidRDefault="00D73C3D">
            <w:pPr>
              <w:spacing w:line="200" w:lineRule="exact"/>
            </w:pPr>
          </w:p>
          <w:p w14:paraId="18BEA5C4" w14:textId="77777777" w:rsidR="00D73C3D" w:rsidRDefault="00D73C3D">
            <w:pPr>
              <w:spacing w:line="200" w:lineRule="exact"/>
            </w:pPr>
          </w:p>
          <w:p w14:paraId="64EA0A0C" w14:textId="77777777" w:rsidR="00D73C3D" w:rsidRDefault="00D73C3D">
            <w:pPr>
              <w:spacing w:line="200" w:lineRule="exact"/>
            </w:pPr>
          </w:p>
          <w:p w14:paraId="019050E5" w14:textId="77777777" w:rsidR="00D73C3D" w:rsidRDefault="00D73C3D">
            <w:pPr>
              <w:spacing w:line="200" w:lineRule="exact"/>
            </w:pPr>
          </w:p>
          <w:p w14:paraId="187C0F33" w14:textId="77777777" w:rsidR="00D73C3D" w:rsidRDefault="00D73C3D">
            <w:pPr>
              <w:spacing w:line="200" w:lineRule="exact"/>
            </w:pPr>
          </w:p>
          <w:p w14:paraId="6A5FDF3C" w14:textId="77777777" w:rsidR="00D73C3D" w:rsidRDefault="00D73C3D">
            <w:pPr>
              <w:spacing w:line="200" w:lineRule="exact"/>
            </w:pPr>
          </w:p>
          <w:p w14:paraId="7B03DF9E" w14:textId="77777777" w:rsidR="00D73C3D" w:rsidRDefault="00D73C3D">
            <w:pPr>
              <w:spacing w:line="200" w:lineRule="exact"/>
            </w:pPr>
          </w:p>
          <w:p w14:paraId="5EA6983F" w14:textId="77777777" w:rsidR="00D73C3D" w:rsidRDefault="00D73C3D">
            <w:pPr>
              <w:spacing w:before="6" w:line="260" w:lineRule="exact"/>
              <w:rPr>
                <w:sz w:val="26"/>
                <w:szCs w:val="26"/>
              </w:rPr>
            </w:pPr>
          </w:p>
          <w:p w14:paraId="382B9FCC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7.4.1</w:t>
            </w:r>
          </w:p>
        </w:tc>
        <w:tc>
          <w:tcPr>
            <w:tcW w:w="9307" w:type="dxa"/>
            <w:gridSpan w:val="3"/>
            <w:tcBorders>
              <w:top w:val="single" w:sz="4" w:space="0" w:color="auto"/>
              <w:left w:val="single" w:sz="5" w:space="0" w:color="000000"/>
              <w:bottom w:val="nil"/>
              <w:right w:val="single" w:sz="5" w:space="0" w:color="000000"/>
            </w:tcBorders>
          </w:tcPr>
          <w:p w14:paraId="7C9E390F" w14:textId="77777777" w:rsidR="00D73C3D" w:rsidRDefault="00E55700">
            <w:pPr>
              <w:spacing w:before="8" w:line="200" w:lineRule="exact"/>
              <w:ind w:left="102" w:right="37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to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15420B" w14:paraId="259177DE" w14:textId="77777777" w:rsidTr="00FE34FC">
        <w:trPr>
          <w:trHeight w:hRule="exact" w:val="979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1FA7FB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C2998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0n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it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464CB" w14:textId="260B0BE2" w:rsidR="0015420B" w:rsidRPr="0015420B" w:rsidRDefault="003569BC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C3A32" w14:textId="444314B0" w:rsidR="0015420B" w:rsidRDefault="0094324D" w:rsidP="000439EF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Currently, these have not been determined. Consider </w:t>
            </w:r>
            <w:r w:rsidR="00FE34FC">
              <w:rPr>
                <w:rFonts w:ascii="Calibri" w:eastAsia="Calibri" w:hAnsi="Calibri" w:cs="Calibri"/>
                <w:sz w:val="18"/>
                <w:szCs w:val="18"/>
              </w:rPr>
              <w:t>establishing a communication matrix, to address all OH&amp;S related communication.</w:t>
            </w:r>
          </w:p>
        </w:tc>
      </w:tr>
      <w:tr w:rsidR="0015420B" w14:paraId="3BF458C1" w14:textId="77777777" w:rsidTr="0015431A">
        <w:trPr>
          <w:trHeight w:hRule="exact" w:val="230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B0421C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50A6E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E0B21" w14:textId="6A86B9C4" w:rsidR="0015420B" w:rsidRPr="0015420B" w:rsidRDefault="0094324D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6B0D92" w14:textId="079BFD17" w:rsidR="0015420B" w:rsidRDefault="0015420B" w:rsidP="002776E2">
            <w:pPr>
              <w:spacing w:line="200" w:lineRule="exact"/>
              <w:ind w:left="297" w:hanging="28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5420B" w14:paraId="6E4DB904" w14:textId="77777777" w:rsidTr="0015431A">
        <w:trPr>
          <w:trHeight w:hRule="exact" w:val="1109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FDBF3A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DE91D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6104DD97" w14:textId="5ED7512F" w:rsidR="0015420B" w:rsidRDefault="0015420B">
            <w:pPr>
              <w:tabs>
                <w:tab w:val="left" w:pos="820"/>
              </w:tabs>
              <w:spacing w:before="2"/>
              <w:ind w:left="822" w:right="221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ly am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2742D0">
              <w:rPr>
                <w:rFonts w:ascii="Calibri" w:eastAsia="Calibri" w:hAnsi="Calibri" w:cs="Calibri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n?</w:t>
            </w:r>
          </w:p>
          <w:p w14:paraId="12B5E4D1" w14:textId="77777777" w:rsidR="0015420B" w:rsidRDefault="0015420B">
            <w:pPr>
              <w:spacing w:before="2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6717DC2C" w14:textId="77777777" w:rsidR="0015420B" w:rsidRDefault="0015420B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6714F" w14:textId="4D917A7B" w:rsidR="0015420B" w:rsidRPr="0015420B" w:rsidRDefault="0094324D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188E6" w14:textId="3DE45ADE" w:rsidR="0015420B" w:rsidRDefault="0015420B" w:rsidP="002776E2">
            <w:pPr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5420B" w14:paraId="04BE49B6" w14:textId="77777777" w:rsidTr="0015431A">
        <w:trPr>
          <w:trHeight w:hRule="exact" w:val="230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BFCA03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59CCB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D116E" w14:textId="5289FB79" w:rsidR="0015420B" w:rsidRPr="0015420B" w:rsidRDefault="0094324D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9C52E" w14:textId="277E83AE" w:rsidR="0015420B" w:rsidRDefault="0015420B" w:rsidP="002776E2">
            <w:pPr>
              <w:spacing w:line="200" w:lineRule="exact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5420B" w14:paraId="0B235743" w14:textId="77777777" w:rsidTr="0015431A">
        <w:trPr>
          <w:trHeight w:hRule="exact" w:val="670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1E6FFC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AD81D" w14:textId="71FB96F1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iver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ity</w:t>
            </w:r>
          </w:p>
          <w:p w14:paraId="4801818A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r, 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ility)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7CD35D07" w14:textId="77777777" w:rsidR="0015420B" w:rsidRDefault="0015420B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4C3D6" w14:textId="1CE695F2" w:rsidR="0015420B" w:rsidRPr="0015420B" w:rsidRDefault="00530E27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0C005" w14:textId="09DAFA98" w:rsidR="0015420B" w:rsidRDefault="00530E27" w:rsidP="0072531B">
            <w:pPr>
              <w:ind w:left="15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Currently, this plant does not have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diversity issues that </w:t>
            </w:r>
            <w:r w:rsidR="0072531B">
              <w:rPr>
                <w:rFonts w:ascii="Calibri" w:eastAsia="Calibri" w:hAnsi="Calibri" w:cs="Calibri"/>
                <w:sz w:val="18"/>
                <w:szCs w:val="18"/>
              </w:rPr>
              <w:t>require alternate communication methods.</w:t>
            </w:r>
          </w:p>
        </w:tc>
      </w:tr>
      <w:tr w:rsidR="0015420B" w14:paraId="3AB72D8D" w14:textId="77777777" w:rsidTr="0015431A">
        <w:trPr>
          <w:trHeight w:hRule="exact" w:val="449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D757D7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51BD48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07D73566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82D0B" w14:textId="638BCEF9" w:rsidR="0015420B" w:rsidRPr="0015420B" w:rsidRDefault="002423BB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BC2A7" w14:textId="20D49348" w:rsidR="0015420B" w:rsidRDefault="002423BB" w:rsidP="002423BB">
            <w:pPr>
              <w:ind w:firstLine="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Interested parties have not been identified yet to address this requirement.</w:t>
            </w:r>
          </w:p>
        </w:tc>
      </w:tr>
      <w:tr w:rsidR="0015420B" w14:paraId="635178E7" w14:textId="77777777" w:rsidTr="0015431A">
        <w:trPr>
          <w:trHeight w:hRule="exact" w:val="888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5B4C7F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2688B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</w:p>
          <w:p w14:paraId="30C1967B" w14:textId="77777777" w:rsidR="0015420B" w:rsidRDefault="0015420B">
            <w:pPr>
              <w:spacing w:before="1"/>
              <w:ind w:left="102" w:right="2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6BB70" w14:textId="4CF19B21" w:rsidR="0015420B" w:rsidRPr="0015420B" w:rsidRDefault="00F814F2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FC97D" w14:textId="12734456" w:rsidR="0015420B" w:rsidRDefault="000E616A" w:rsidP="000E616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</w:t>
            </w:r>
            <w:r w:rsidR="00542857">
              <w:rPr>
                <w:rFonts w:ascii="Calibri" w:eastAsia="Calibri" w:hAnsi="Calibri" w:cs="Calibri"/>
                <w:sz w:val="18"/>
                <w:szCs w:val="18"/>
              </w:rPr>
              <w:t xml:space="preserve">, the company </w:t>
            </w:r>
            <w:r w:rsidR="00FC2656">
              <w:rPr>
                <w:rFonts w:ascii="Calibri" w:eastAsia="Calibri" w:hAnsi="Calibri" w:cs="Calibri"/>
                <w:sz w:val="18"/>
                <w:szCs w:val="18"/>
              </w:rPr>
              <w:t>utilizes communication boards to communicate some of the legal requirements.</w:t>
            </w:r>
          </w:p>
        </w:tc>
      </w:tr>
      <w:tr w:rsidR="0015420B" w14:paraId="3A293CCF" w14:textId="77777777" w:rsidTr="007620CD">
        <w:trPr>
          <w:trHeight w:hRule="exact" w:val="889"/>
        </w:trPr>
        <w:tc>
          <w:tcPr>
            <w:tcW w:w="85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983479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1D7C8" w14:textId="77777777" w:rsidR="0015420B" w:rsidRDefault="0015420B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6E5FD49E" w14:textId="77777777" w:rsidR="0015420B" w:rsidRDefault="0015420B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C9DBE" w14:textId="79579B28" w:rsidR="0015420B" w:rsidRPr="0015420B" w:rsidRDefault="0023740D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BB199" w14:textId="43CF0DD6" w:rsidR="0015420B" w:rsidRDefault="0023740D" w:rsidP="001F7A9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Th</w:t>
            </w:r>
            <w:r w:rsidR="00614EEE">
              <w:rPr>
                <w:rFonts w:ascii="Calibri" w:eastAsia="Calibri" w:hAnsi="Calibri" w:cs="Calibri"/>
                <w:sz w:val="18"/>
                <w:szCs w:val="18"/>
              </w:rPr>
              <w:t xml:space="preserve">is has not been clearly defined </w:t>
            </w:r>
            <w:proofErr w:type="gramStart"/>
            <w:r w:rsidR="00614EEE"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 w:rsidR="00614EEE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15420B" w14:paraId="4EC6DB21" w14:textId="77777777" w:rsidTr="002742D0">
        <w:trPr>
          <w:trHeight w:hRule="exact" w:val="1519"/>
        </w:trPr>
        <w:tc>
          <w:tcPr>
            <w:tcW w:w="85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E9F59" w14:textId="77777777" w:rsidR="0015420B" w:rsidRDefault="0015420B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4047A" w14:textId="77777777" w:rsidR="0015420B" w:rsidRDefault="0015420B">
            <w:pPr>
              <w:spacing w:before="1"/>
              <w:ind w:left="102" w:right="69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rm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CB2C8" w14:textId="7952A135" w:rsidR="0015420B" w:rsidRPr="0015420B" w:rsidRDefault="00614EEE" w:rsidP="0015420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6DFDD" w14:textId="1B281A36" w:rsidR="0015420B" w:rsidRDefault="00614EEE" w:rsidP="00E819C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Controlled documented information has not been es</w:t>
            </w:r>
            <w:r w:rsidR="00EC268E">
              <w:rPr>
                <w:rFonts w:ascii="Calibri" w:eastAsia="Calibri" w:hAnsi="Calibri" w:cs="Calibri"/>
                <w:sz w:val="18"/>
                <w:szCs w:val="18"/>
              </w:rPr>
              <w:t xml:space="preserve">tablished or retained </w:t>
            </w:r>
            <w:proofErr w:type="gramStart"/>
            <w:r w:rsidR="00EC268E"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 w:rsidR="00EC268E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D73C3D" w14:paraId="24E3B9B0" w14:textId="77777777" w:rsidTr="0021574E">
        <w:trPr>
          <w:trHeight w:hRule="exact" w:val="732"/>
        </w:trPr>
        <w:tc>
          <w:tcPr>
            <w:tcW w:w="10160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B83D0" w14:textId="77777777" w:rsidR="008B36AF" w:rsidRDefault="008B36AF" w:rsidP="008B36AF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3DD16385" w14:textId="1E64D7C6" w:rsidR="001F7A9A" w:rsidRPr="008B36AF" w:rsidRDefault="00F14573" w:rsidP="00DE5421">
            <w:pPr>
              <w:pStyle w:val="ListParagraph"/>
              <w:numPr>
                <w:ilvl w:val="0"/>
                <w:numId w:val="12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Identify what will be communicated as </w:t>
            </w:r>
            <w:r w:rsidR="0021574E">
              <w:rPr>
                <w:rFonts w:ascii="Calibri" w:eastAsia="Calibri" w:hAnsi="Calibri" w:cs="Calibri"/>
                <w:sz w:val="18"/>
                <w:szCs w:val="18"/>
              </w:rPr>
              <w:t>it related to the ISO 45001 OH&amp;S System. Consider developing a Communication Matrix and</w:t>
            </w:r>
            <w:r w:rsidR="00855FEB">
              <w:rPr>
                <w:rFonts w:ascii="Calibri" w:eastAsia="Calibri" w:hAnsi="Calibri" w:cs="Calibri"/>
                <w:sz w:val="18"/>
                <w:szCs w:val="18"/>
              </w:rPr>
              <w:t xml:space="preserve"> update p</w:t>
            </w:r>
            <w:r w:rsidR="0021574E">
              <w:rPr>
                <w:rFonts w:ascii="Calibri" w:eastAsia="Calibri" w:hAnsi="Calibri" w:cs="Calibri"/>
                <w:sz w:val="18"/>
                <w:szCs w:val="18"/>
              </w:rPr>
              <w:t>rocedure for communication.</w:t>
            </w:r>
          </w:p>
        </w:tc>
      </w:tr>
    </w:tbl>
    <w:p w14:paraId="4F575CA5" w14:textId="77777777" w:rsidR="00D73C3D" w:rsidRDefault="00D73C3D">
      <w:pPr>
        <w:spacing w:before="3" w:line="100" w:lineRule="exact"/>
        <w:rPr>
          <w:sz w:val="11"/>
          <w:szCs w:val="11"/>
        </w:rPr>
      </w:pPr>
    </w:p>
    <w:p w14:paraId="6589F942" w14:textId="50188A49" w:rsidR="00D73C3D" w:rsidRDefault="00E55700">
      <w:pPr>
        <w:spacing w:line="260" w:lineRule="exact"/>
        <w:ind w:left="113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tbl>
      <w:tblPr>
        <w:tblW w:w="10160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1028"/>
        <w:gridCol w:w="3601"/>
      </w:tblGrid>
      <w:tr w:rsidR="002742D0" w14:paraId="0ECB17C5" w14:textId="77777777" w:rsidTr="0098475C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44FFA97" w14:textId="77777777" w:rsidR="002742D0" w:rsidRDefault="002742D0" w:rsidP="0015431A">
            <w:pPr>
              <w:spacing w:before="4" w:line="100" w:lineRule="exact"/>
              <w:rPr>
                <w:sz w:val="10"/>
                <w:szCs w:val="10"/>
              </w:rPr>
            </w:pPr>
          </w:p>
          <w:p w14:paraId="7B4D3A69" w14:textId="77777777" w:rsidR="002742D0" w:rsidRPr="00E164A0" w:rsidRDefault="002742D0" w:rsidP="0015431A">
            <w:pPr>
              <w:ind w:left="10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CC6B9E4" w14:textId="77777777" w:rsidR="002742D0" w:rsidRDefault="002742D0" w:rsidP="0015431A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ED64176" w14:textId="77777777" w:rsidR="002742D0" w:rsidRDefault="002742D0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C9A1959" w14:textId="77777777" w:rsidR="002742D0" w:rsidRDefault="002742D0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7311592A" w14:textId="77777777" w:rsidTr="00740C6C">
        <w:trPr>
          <w:trHeight w:hRule="exact" w:val="235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67CE9C" w14:textId="77777777" w:rsidR="00D73C3D" w:rsidRDefault="00D73C3D">
            <w:pPr>
              <w:spacing w:line="200" w:lineRule="exact"/>
            </w:pPr>
          </w:p>
          <w:p w14:paraId="546DFC48" w14:textId="77777777" w:rsidR="00D73C3D" w:rsidRDefault="00D73C3D">
            <w:pPr>
              <w:spacing w:line="200" w:lineRule="exact"/>
            </w:pPr>
          </w:p>
          <w:p w14:paraId="1A74262F" w14:textId="77777777" w:rsidR="00D73C3D" w:rsidRDefault="00D73C3D">
            <w:pPr>
              <w:spacing w:before="12" w:line="260" w:lineRule="exact"/>
              <w:rPr>
                <w:sz w:val="26"/>
                <w:szCs w:val="26"/>
              </w:rPr>
            </w:pPr>
          </w:p>
          <w:p w14:paraId="74E98C3F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7.4.2</w:t>
            </w:r>
          </w:p>
        </w:tc>
        <w:tc>
          <w:tcPr>
            <w:tcW w:w="930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EB64F6A" w14:textId="40B52677" w:rsidR="00D73C3D" w:rsidRDefault="00E55700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="002742D0">
              <w:rPr>
                <w:rFonts w:ascii="Calibri" w:eastAsia="Calibri" w:hAnsi="Calibri" w:cs="Calibri"/>
                <w:spacing w:val="2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t:</w:t>
            </w:r>
          </w:p>
        </w:tc>
      </w:tr>
      <w:tr w:rsidR="00740C6C" w14:paraId="7FBE000A" w14:textId="77777777" w:rsidTr="0098475C">
        <w:trPr>
          <w:trHeight w:hRule="exact" w:val="123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B96A148" w14:textId="77777777" w:rsidR="00740C6C" w:rsidRDefault="00740C6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63F44" w14:textId="77777777" w:rsidR="00740C6C" w:rsidRDefault="00740C6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56A5F423" w14:textId="77777777" w:rsidR="00740C6C" w:rsidRDefault="00740C6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vels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3793B3CA" w14:textId="68836CB1" w:rsidR="00740C6C" w:rsidRDefault="00740C6C">
            <w:pPr>
              <w:spacing w:before="2"/>
              <w:ind w:left="460" w:right="2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 D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D1AA3" w14:textId="77777777" w:rsidR="00740C6C" w:rsidRDefault="00740C6C" w:rsidP="00356423">
            <w:pPr>
              <w:jc w:val="center"/>
              <w:rPr>
                <w:rFonts w:asciiTheme="minorHAnsi" w:hAnsiTheme="minorHAnsi" w:cstheme="minorHAnsi"/>
              </w:rPr>
            </w:pPr>
          </w:p>
          <w:p w14:paraId="38651464" w14:textId="7F53A232" w:rsidR="00457DDF" w:rsidRPr="00356423" w:rsidRDefault="00457DDF" w:rsidP="0035642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13869" w14:textId="0F5F3A4D" w:rsidR="00740C6C" w:rsidRPr="00D14C98" w:rsidRDefault="00457DDF" w:rsidP="008D5C70">
            <w:pPr>
              <w:ind w:left="15" w:hanging="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 OHS related topics related to GHSI are currently communicated internally to various levels of the organization, however ISO 45001 management system requirements are not.</w:t>
            </w:r>
          </w:p>
        </w:tc>
      </w:tr>
      <w:tr w:rsidR="00740C6C" w14:paraId="306F2557" w14:textId="77777777" w:rsidTr="009707BD">
        <w:trPr>
          <w:trHeight w:hRule="exact" w:val="88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46F0D" w14:textId="77777777" w:rsidR="00740C6C" w:rsidRDefault="00740C6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52376" w14:textId="77777777" w:rsidR="00740C6C" w:rsidRDefault="00740C6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proofErr w:type="gramEnd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</w:p>
          <w:p w14:paraId="485E2242" w14:textId="77777777" w:rsidR="00740C6C" w:rsidRDefault="00740C6C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52740" w14:textId="4DF05BDE" w:rsidR="00740C6C" w:rsidRPr="00356423" w:rsidRDefault="00245EA3" w:rsidP="0035642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D8474" w14:textId="33AA1C42" w:rsidR="00740C6C" w:rsidRDefault="00245EA3" w:rsidP="00245EA3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Employee suggestion program in place, that allows workers to make </w:t>
            </w:r>
            <w:r w:rsidR="009707BD">
              <w:rPr>
                <w:rFonts w:ascii="Calibri" w:eastAsia="Calibri" w:hAnsi="Calibri" w:cs="Calibri"/>
                <w:sz w:val="18"/>
                <w:szCs w:val="18"/>
              </w:rPr>
              <w:t>suggestions and participate in a CI program.</w:t>
            </w:r>
          </w:p>
        </w:tc>
      </w:tr>
      <w:tr w:rsidR="00D73C3D" w14:paraId="7BC3CB78" w14:textId="77777777" w:rsidTr="00740C6C">
        <w:trPr>
          <w:trHeight w:hRule="exact" w:val="673"/>
        </w:trPr>
        <w:tc>
          <w:tcPr>
            <w:tcW w:w="10160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52A03" w14:textId="79A17B12" w:rsidR="00D82EBA" w:rsidRDefault="00D82EBA" w:rsidP="00D82EBA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32F85439" w14:textId="3D475444" w:rsidR="00D73C3D" w:rsidRDefault="0098475C" w:rsidP="0098475C">
            <w:pPr>
              <w:pStyle w:val="ListParagraph"/>
              <w:numPr>
                <w:ilvl w:val="0"/>
                <w:numId w:val="13"/>
              </w:numPr>
              <w:spacing w:before="6"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Update </w:t>
            </w:r>
            <w:r w:rsidR="00D14C98" w:rsidRPr="00D14C98">
              <w:rPr>
                <w:rFonts w:ascii="Calibri" w:hAnsi="Calibri" w:cs="Calibri"/>
              </w:rPr>
              <w:t>EHS 4.4.3 Environmental Health and Safety Communication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p w14:paraId="2161C6B6" w14:textId="77777777" w:rsidR="00D73C3D" w:rsidRDefault="00D73C3D">
      <w:pPr>
        <w:spacing w:before="1" w:line="100" w:lineRule="exact"/>
        <w:rPr>
          <w:sz w:val="11"/>
          <w:szCs w:val="11"/>
        </w:rPr>
      </w:pPr>
    </w:p>
    <w:p w14:paraId="0179404C" w14:textId="77777777" w:rsidR="00855FEB" w:rsidRDefault="00855FEB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FD95941" w14:textId="77777777" w:rsidR="00855FEB" w:rsidRDefault="00855FEB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7E286831" w14:textId="0515F70F" w:rsidR="00855FEB" w:rsidRDefault="00855FEB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6B3B38C" w14:textId="26FBC512" w:rsidR="00264E6D" w:rsidRDefault="00264E6D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23C41AC2" w14:textId="35434870" w:rsidR="00264E6D" w:rsidRDefault="00264E6D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713EC0DC" w14:textId="77777777" w:rsidR="00264E6D" w:rsidRDefault="00264E6D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E6AA44B" w14:textId="77777777" w:rsidR="00855FEB" w:rsidRDefault="00855FEB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52F18FBC" w14:textId="77777777" w:rsidR="00855FEB" w:rsidRDefault="00855FEB">
      <w:pPr>
        <w:spacing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3F11015E" w14:textId="0C2DC52A" w:rsidR="00D73C3D" w:rsidRDefault="00E55700">
      <w:pPr>
        <w:spacing w:line="260" w:lineRule="exact"/>
        <w:ind w:left="113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Ext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uni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tbl>
      <w:tblPr>
        <w:tblW w:w="10160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1028"/>
        <w:gridCol w:w="3601"/>
      </w:tblGrid>
      <w:tr w:rsidR="00740C6C" w14:paraId="1690EC10" w14:textId="77777777" w:rsidTr="0098475C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BFA9FDB" w14:textId="77777777" w:rsidR="00740C6C" w:rsidRDefault="00740C6C" w:rsidP="0015431A">
            <w:pPr>
              <w:spacing w:before="4" w:line="100" w:lineRule="exact"/>
              <w:rPr>
                <w:sz w:val="10"/>
                <w:szCs w:val="10"/>
              </w:rPr>
            </w:pPr>
          </w:p>
          <w:p w14:paraId="08D388C7" w14:textId="77777777" w:rsidR="00740C6C" w:rsidRPr="00E164A0" w:rsidRDefault="00740C6C" w:rsidP="0015431A">
            <w:pPr>
              <w:ind w:left="10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632E348" w14:textId="77777777" w:rsidR="00740C6C" w:rsidRDefault="00740C6C" w:rsidP="0015431A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9460258" w14:textId="77777777" w:rsidR="00740C6C" w:rsidRDefault="00740C6C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DD4C4DB" w14:textId="77777777" w:rsidR="00740C6C" w:rsidRDefault="00740C6C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740C6C" w14:paraId="79BC8EC0" w14:textId="77777777" w:rsidTr="008670B7">
        <w:trPr>
          <w:trHeight w:hRule="exact" w:val="943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45559" w14:textId="77777777" w:rsidR="00740C6C" w:rsidRDefault="00740C6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AD754" w14:textId="77777777" w:rsidR="00740C6C" w:rsidRDefault="00740C6C">
            <w:pPr>
              <w:spacing w:before="3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37A7F" w14:textId="5154673A" w:rsidR="00740C6C" w:rsidRPr="0098475C" w:rsidRDefault="003F1149" w:rsidP="0098475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114EC" w14:textId="04F2338B" w:rsidR="00740C6C" w:rsidRDefault="003F1149" w:rsidP="00D7288B">
            <w:pPr>
              <w:spacing w:before="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Currently, there is not an established external communication process.  There is one</w:t>
            </w:r>
          </w:p>
        </w:tc>
      </w:tr>
      <w:tr w:rsidR="00740C6C" w14:paraId="5A73CCDC" w14:textId="77777777" w:rsidTr="00D61B25">
        <w:trPr>
          <w:trHeight w:hRule="exact" w:val="538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66F7" w14:textId="77777777" w:rsidR="00740C6C" w:rsidRDefault="00740C6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3FE73" w14:textId="77777777" w:rsidR="00740C6C" w:rsidRDefault="00740C6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n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01E57120" w14:textId="77777777" w:rsidR="00740C6C" w:rsidRDefault="00740C6C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188F4" w14:textId="4FD8C56B" w:rsidR="00740C6C" w:rsidRPr="0098475C" w:rsidRDefault="00740C6C" w:rsidP="0098475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497E3" w14:textId="544756C6" w:rsidR="00740C6C" w:rsidRDefault="00740C6C" w:rsidP="00D7288B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D73C3D" w14:paraId="434C8F0C" w14:textId="77777777" w:rsidTr="00740C6C">
        <w:trPr>
          <w:trHeight w:hRule="exact" w:val="628"/>
        </w:trPr>
        <w:tc>
          <w:tcPr>
            <w:tcW w:w="10160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FC67E" w14:textId="5FDB298A" w:rsidR="00D82EBA" w:rsidRDefault="00D82EBA" w:rsidP="00D82EBA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75D58A91" w14:textId="7478846D" w:rsidR="00D7288B" w:rsidRPr="00D7288B" w:rsidRDefault="00D7288B" w:rsidP="00D7288B">
            <w:pPr>
              <w:pStyle w:val="ListParagraph"/>
              <w:numPr>
                <w:ilvl w:val="0"/>
                <w:numId w:val="13"/>
              </w:numPr>
              <w:spacing w:before="6" w:line="200" w:lineRule="exact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</w:rPr>
            </w:pPr>
            <w:r w:rsidRPr="00D7288B">
              <w:rPr>
                <w:rFonts w:ascii="Calibri" w:hAnsi="Calibri" w:cs="Calibri"/>
              </w:rPr>
              <w:t>Update EHS 4.4.3 Environmental Health and Safety Communication.</w:t>
            </w:r>
          </w:p>
          <w:p w14:paraId="7F7B9693" w14:textId="787995AB" w:rsidR="00D73C3D" w:rsidRDefault="00D73C3D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6B188CC2" w14:textId="77777777" w:rsidR="00D73C3D" w:rsidRDefault="00D73C3D">
      <w:pPr>
        <w:spacing w:before="6" w:line="100" w:lineRule="exact"/>
        <w:rPr>
          <w:sz w:val="11"/>
          <w:szCs w:val="11"/>
        </w:rPr>
      </w:pPr>
    </w:p>
    <w:p w14:paraId="27DCE0AB" w14:textId="77777777" w:rsidR="00D73C3D" w:rsidRDefault="00D73C3D">
      <w:pPr>
        <w:spacing w:line="200" w:lineRule="exact"/>
      </w:pPr>
    </w:p>
    <w:p w14:paraId="5FA3D311" w14:textId="36B652E5" w:rsidR="00D73C3D" w:rsidRDefault="00E55700">
      <w:pPr>
        <w:spacing w:before="16"/>
        <w:ind w:left="113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Doc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ted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tbl>
      <w:tblPr>
        <w:tblW w:w="10160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1028"/>
        <w:gridCol w:w="3601"/>
      </w:tblGrid>
      <w:tr w:rsidR="00C35E59" w14:paraId="177A5D0E" w14:textId="77777777" w:rsidTr="00B77A7A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507C98F" w14:textId="77777777" w:rsidR="00C35E59" w:rsidRDefault="00C35E59" w:rsidP="0015431A">
            <w:pPr>
              <w:spacing w:before="4" w:line="100" w:lineRule="exact"/>
              <w:rPr>
                <w:sz w:val="10"/>
                <w:szCs w:val="10"/>
              </w:rPr>
            </w:pPr>
          </w:p>
          <w:p w14:paraId="06CC3ACF" w14:textId="77777777" w:rsidR="00C35E59" w:rsidRPr="00E164A0" w:rsidRDefault="00C35E59" w:rsidP="0015431A">
            <w:pPr>
              <w:ind w:left="10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3F8D217" w14:textId="77777777" w:rsidR="00C35E59" w:rsidRDefault="00C35E59" w:rsidP="0015431A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BA0B3B7" w14:textId="77777777" w:rsidR="00C35E59" w:rsidRDefault="00C35E59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F1B5AE2" w14:textId="77777777" w:rsidR="00C35E59" w:rsidRDefault="00C35E59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3A4A3A68" w14:textId="77777777" w:rsidTr="00B77A7A">
        <w:trPr>
          <w:trHeight w:hRule="exact" w:val="235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0544680" w14:textId="77777777" w:rsidR="00D73C3D" w:rsidRDefault="00D73C3D">
            <w:pPr>
              <w:spacing w:line="120" w:lineRule="exact"/>
              <w:rPr>
                <w:sz w:val="13"/>
                <w:szCs w:val="13"/>
              </w:rPr>
            </w:pPr>
          </w:p>
          <w:p w14:paraId="0C215EE4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7.5.1</w:t>
            </w:r>
          </w:p>
        </w:tc>
        <w:tc>
          <w:tcPr>
            <w:tcW w:w="930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74201C1" w14:textId="77777777" w:rsidR="00D73C3D" w:rsidRDefault="00E55700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’s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e:</w:t>
            </w:r>
          </w:p>
        </w:tc>
      </w:tr>
      <w:tr w:rsidR="00B77A7A" w14:paraId="320C1AB8" w14:textId="77777777" w:rsidTr="00660A7E">
        <w:trPr>
          <w:trHeight w:hRule="exact" w:val="583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F73D5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B9A3C" w14:textId="77777777" w:rsidR="00B77A7A" w:rsidRDefault="00B77A7A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5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001?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899D5" w14:textId="14891BC8" w:rsidR="00B77A7A" w:rsidRPr="00DD71A3" w:rsidRDefault="00660A7E" w:rsidP="00DD71A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9659E" w14:textId="0DDAA8E9" w:rsidR="00B77A7A" w:rsidRDefault="00660A7E" w:rsidP="008674F2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The necessary documented information required by ISO 45001 is not currently available.</w:t>
            </w:r>
          </w:p>
        </w:tc>
      </w:tr>
      <w:tr w:rsidR="00B77A7A" w14:paraId="58B895F9" w14:textId="77777777" w:rsidTr="0015431A">
        <w:trPr>
          <w:trHeight w:hRule="exact" w:val="670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6C90E" w14:textId="676C7C0C" w:rsidR="00B77A7A" w:rsidRDefault="00660A7E">
            <w:r>
              <w:t xml:space="preserve">   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BCA55" w14:textId="77777777" w:rsidR="00B77A7A" w:rsidRDefault="00B77A7A">
            <w:pPr>
              <w:tabs>
                <w:tab w:val="left" w:pos="440"/>
              </w:tabs>
              <w:ind w:left="460" w:right="124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ary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4DEF78" w14:textId="4F82FF04" w:rsidR="00B77A7A" w:rsidRPr="00DD71A3" w:rsidRDefault="00660A7E" w:rsidP="00DD71A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2A45F" w14:textId="4B37138E" w:rsidR="00B77A7A" w:rsidRDefault="00660A7E" w:rsidP="008674F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There is a foundation of documentation related to Gestamp’s current OH&amp;S that they have determined to be necessary related to GHSI. </w:t>
            </w:r>
          </w:p>
        </w:tc>
      </w:tr>
      <w:tr w:rsidR="00D73C3D" w14:paraId="259CDD4D" w14:textId="77777777" w:rsidTr="00B77A7A">
        <w:trPr>
          <w:trHeight w:hRule="exact" w:val="230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C5E4A8C" w14:textId="77777777" w:rsidR="00D73C3D" w:rsidRDefault="00D73C3D">
            <w:pPr>
              <w:spacing w:before="6" w:line="160" w:lineRule="exact"/>
              <w:rPr>
                <w:sz w:val="17"/>
                <w:szCs w:val="17"/>
              </w:rPr>
            </w:pPr>
          </w:p>
          <w:p w14:paraId="085EB594" w14:textId="77777777" w:rsidR="00D73C3D" w:rsidRDefault="00D73C3D">
            <w:pPr>
              <w:spacing w:line="200" w:lineRule="exact"/>
            </w:pPr>
          </w:p>
          <w:p w14:paraId="3468A4A4" w14:textId="77777777" w:rsidR="00D73C3D" w:rsidRDefault="00D73C3D">
            <w:pPr>
              <w:spacing w:line="200" w:lineRule="exact"/>
            </w:pPr>
          </w:p>
          <w:p w14:paraId="2D80F20F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7.5.2</w:t>
            </w:r>
          </w:p>
        </w:tc>
        <w:tc>
          <w:tcPr>
            <w:tcW w:w="930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D2F20E" w14:textId="77777777" w:rsidR="00D73C3D" w:rsidRDefault="00E55700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B77A7A" w14:paraId="6B4F2A76" w14:textId="77777777" w:rsidTr="00810655">
        <w:trPr>
          <w:trHeight w:hRule="exact" w:val="152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E2A120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C0D69" w14:textId="77777777" w:rsidR="00B77A7A" w:rsidRDefault="00B77A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iden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ificat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.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r,</w:t>
            </w:r>
          </w:p>
          <w:p w14:paraId="62AB453E" w14:textId="77777777" w:rsidR="00B77A7A" w:rsidRDefault="00B77A7A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r)?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C3C08" w14:textId="3A92A085" w:rsidR="00B77A7A" w:rsidRPr="00DD71A3" w:rsidRDefault="000A31EB" w:rsidP="00DD71A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9D077" w14:textId="72718B99" w:rsidR="00B77A7A" w:rsidRDefault="000A31EB" w:rsidP="000021F5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Gestamp currently has a system for managing document control related to its current Quality and Environmental Management Systems.  The system will also be applied to all ISO 45001 related documentation.</w:t>
            </w:r>
            <w:r w:rsidR="00810655">
              <w:rPr>
                <w:rFonts w:ascii="Calibri" w:eastAsia="Calibri" w:hAnsi="Calibri" w:cs="Calibri"/>
                <w:sz w:val="18"/>
                <w:szCs w:val="18"/>
              </w:rPr>
              <w:t xml:space="preserve">  Title, Revision Level, Revision, Approver.</w:t>
            </w:r>
          </w:p>
        </w:tc>
      </w:tr>
      <w:tr w:rsidR="00B77A7A" w14:paraId="32A484A6" w14:textId="77777777" w:rsidTr="00810655">
        <w:trPr>
          <w:trHeight w:hRule="exact" w:val="109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71CEAC6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79C27" w14:textId="77777777" w:rsidR="00B77A7A" w:rsidRDefault="00B77A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 (e.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 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20DE3F10" w14:textId="77777777" w:rsidR="00B77A7A" w:rsidRDefault="00B77A7A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r,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619D0" w14:textId="4492E7CF" w:rsidR="00B77A7A" w:rsidRPr="00DD71A3" w:rsidRDefault="00810655" w:rsidP="00DD71A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668F0" w14:textId="07B4E214" w:rsidR="00B77A7A" w:rsidRDefault="00810655" w:rsidP="0029014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Gestamp currently has an intranet where management system documentation is accessible.  ISO 45001 related documentation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is has not currently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been developed</w:t>
            </w:r>
          </w:p>
        </w:tc>
      </w:tr>
      <w:tr w:rsidR="00B77A7A" w14:paraId="2C1ED032" w14:textId="77777777" w:rsidTr="00810655">
        <w:trPr>
          <w:trHeight w:hRule="exact" w:val="538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19664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35C1C" w14:textId="77777777" w:rsidR="00B77A7A" w:rsidRDefault="00B77A7A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and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179A8" w14:textId="1F15E2CE" w:rsidR="00B77A7A" w:rsidRPr="00DD71A3" w:rsidRDefault="00810655" w:rsidP="00DD71A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017D2" w14:textId="40B151E2" w:rsidR="00B77A7A" w:rsidRDefault="00810655" w:rsidP="00290140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 document control system includes a reviewer and approver.</w:t>
            </w:r>
          </w:p>
        </w:tc>
      </w:tr>
      <w:tr w:rsidR="00D73C3D" w14:paraId="6FF74BBC" w14:textId="77777777" w:rsidTr="00B77A7A">
        <w:trPr>
          <w:trHeight w:hRule="exact" w:val="451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25E036" w14:textId="77777777" w:rsidR="00D73C3D" w:rsidRDefault="00D73C3D">
            <w:pPr>
              <w:spacing w:before="10" w:line="140" w:lineRule="exact"/>
              <w:rPr>
                <w:sz w:val="15"/>
                <w:szCs w:val="15"/>
              </w:rPr>
            </w:pPr>
          </w:p>
          <w:p w14:paraId="09174D7D" w14:textId="77777777" w:rsidR="00D73C3D" w:rsidRDefault="00D73C3D">
            <w:pPr>
              <w:spacing w:line="200" w:lineRule="exact"/>
            </w:pPr>
          </w:p>
          <w:p w14:paraId="5E046E07" w14:textId="77777777" w:rsidR="00D73C3D" w:rsidRDefault="00D73C3D">
            <w:pPr>
              <w:spacing w:line="200" w:lineRule="exact"/>
            </w:pPr>
          </w:p>
          <w:p w14:paraId="6AFDF688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7.5.3</w:t>
            </w:r>
          </w:p>
        </w:tc>
        <w:tc>
          <w:tcPr>
            <w:tcW w:w="930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BE7A024" w14:textId="77777777" w:rsidR="00D73C3D" w:rsidRDefault="00E55700">
            <w:pPr>
              <w:spacing w:before="3" w:line="200" w:lineRule="exact"/>
              <w:ind w:left="102" w:right="5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ensu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5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001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B77A7A" w14:paraId="5B97C34F" w14:textId="77777777" w:rsidTr="0015431A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215026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CAE88" w14:textId="77777777" w:rsidR="00B77A7A" w:rsidRDefault="00B77A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3B903A19" w14:textId="77777777" w:rsidR="00B77A7A" w:rsidRDefault="00B77A7A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1AEBF" w14:textId="030CB6D5" w:rsidR="00B77A7A" w:rsidRPr="005652CE" w:rsidRDefault="00984E42" w:rsidP="005652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6E90F" w14:textId="32E155D2" w:rsidR="00B77A7A" w:rsidRDefault="00810655" w:rsidP="00DB058B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They are either posted in operations work area and available on the server. </w:t>
            </w:r>
          </w:p>
        </w:tc>
      </w:tr>
      <w:tr w:rsidR="00B77A7A" w14:paraId="0F12057F" w14:textId="77777777" w:rsidTr="0015431A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C85E3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94DA7" w14:textId="77777777" w:rsidR="00B77A7A" w:rsidRDefault="00B77A7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58C4C0A1" w14:textId="77777777" w:rsidR="00B77A7A" w:rsidRDefault="00B77A7A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ity,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ty)?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ECCD7" w14:textId="3ED904A8" w:rsidR="00B77A7A" w:rsidRPr="005652CE" w:rsidRDefault="00B77A7A" w:rsidP="005652C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5E153" w14:textId="0B9DE6BD" w:rsidR="00B77A7A" w:rsidRDefault="00984E42" w:rsidP="00DB058B">
            <w:pPr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IT controls who can access documents; intranet contains the latest version.</w:t>
            </w:r>
          </w:p>
        </w:tc>
      </w:tr>
      <w:tr w:rsidR="00D73C3D" w14:paraId="67538635" w14:textId="77777777" w:rsidTr="00B77A7A">
        <w:trPr>
          <w:trHeight w:hRule="exact" w:val="451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699288" w14:textId="77777777" w:rsidR="00D73C3D" w:rsidRDefault="00D73C3D">
            <w:pPr>
              <w:spacing w:before="9" w:line="120" w:lineRule="exact"/>
              <w:rPr>
                <w:sz w:val="13"/>
                <w:szCs w:val="13"/>
              </w:rPr>
            </w:pPr>
          </w:p>
          <w:p w14:paraId="0A274A7E" w14:textId="77777777" w:rsidR="00D73C3D" w:rsidRDefault="00D73C3D">
            <w:pPr>
              <w:spacing w:line="200" w:lineRule="exact"/>
            </w:pPr>
          </w:p>
          <w:p w14:paraId="20618A82" w14:textId="77777777" w:rsidR="00D73C3D" w:rsidRDefault="00D73C3D">
            <w:pPr>
              <w:spacing w:line="200" w:lineRule="exact"/>
            </w:pPr>
          </w:p>
          <w:p w14:paraId="590B62AF" w14:textId="77777777" w:rsidR="00D73C3D" w:rsidRDefault="00D73C3D">
            <w:pPr>
              <w:spacing w:line="200" w:lineRule="exact"/>
            </w:pPr>
          </w:p>
          <w:p w14:paraId="24D5BC07" w14:textId="77777777" w:rsidR="00D73C3D" w:rsidRDefault="00D73C3D">
            <w:pPr>
              <w:spacing w:line="200" w:lineRule="exact"/>
            </w:pPr>
          </w:p>
          <w:p w14:paraId="369B13F6" w14:textId="77777777" w:rsidR="00D73C3D" w:rsidRDefault="00E55700">
            <w:pPr>
              <w:ind w:left="1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7.5.3.2</w:t>
            </w:r>
          </w:p>
        </w:tc>
        <w:tc>
          <w:tcPr>
            <w:tcW w:w="930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599FC7" w14:textId="77777777" w:rsidR="00D73C3D" w:rsidRDefault="00E55700">
            <w:pPr>
              <w:spacing w:before="4"/>
              <w:ind w:left="102" w:right="7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do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as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B77A7A" w14:paraId="3F4BF50C" w14:textId="77777777" w:rsidTr="0015431A">
        <w:trPr>
          <w:trHeight w:hRule="exact" w:val="2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509545" w14:textId="77777777" w:rsidR="00B77A7A" w:rsidRDefault="00B77A7A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B2EC3" w14:textId="77777777" w:rsidR="00B77A7A" w:rsidRDefault="00B77A7A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DDF9C" w14:textId="650EFDE3" w:rsidR="00B77A7A" w:rsidRPr="005652CE" w:rsidRDefault="001A530D" w:rsidP="005652C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C2609" w14:textId="5FC4A81F" w:rsidR="00B77A7A" w:rsidRDefault="00B77A7A" w:rsidP="00377C35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377C35" w14:paraId="54A82815" w14:textId="77777777" w:rsidTr="0015431A">
        <w:trPr>
          <w:trHeight w:hRule="exact" w:val="4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00495AA" w14:textId="77777777" w:rsidR="00377C35" w:rsidRDefault="00377C35" w:rsidP="00377C35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E7F77" w14:textId="77777777" w:rsidR="00377C35" w:rsidRDefault="00377C35" w:rsidP="00377C35">
            <w:pPr>
              <w:tabs>
                <w:tab w:val="left" w:pos="440"/>
              </w:tabs>
              <w:spacing w:before="2"/>
              <w:ind w:left="460" w:right="437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CB081" w14:textId="6D2E1400" w:rsidR="00377C35" w:rsidRPr="005652CE" w:rsidRDefault="001A530D" w:rsidP="00377C3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50B1D" w14:textId="127D54E2" w:rsidR="00377C35" w:rsidRDefault="001A530D" w:rsidP="00377C35">
            <w:pPr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Some related OH&amp;S records such as training records are scanned for retention.</w:t>
            </w:r>
          </w:p>
        </w:tc>
      </w:tr>
      <w:tr w:rsidR="00377C35" w14:paraId="2133A757" w14:textId="77777777" w:rsidTr="001A530D">
        <w:trPr>
          <w:trHeight w:hRule="exact" w:val="136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169195" w14:textId="77777777" w:rsidR="00377C35" w:rsidRDefault="00377C35" w:rsidP="00377C35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BE6CE" w14:textId="77777777" w:rsidR="00377C35" w:rsidRDefault="00377C35" w:rsidP="00377C35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 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l)?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25954" w14:textId="1BC24328" w:rsidR="00377C35" w:rsidRPr="005652CE" w:rsidRDefault="001A530D" w:rsidP="00377C3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BC28F" w14:textId="4DFA1976" w:rsidR="00377C35" w:rsidRDefault="001A530D" w:rsidP="00377C35">
            <w:pPr>
              <w:spacing w:before="10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management system documentation from the Quality and Environmental management system are controlled with revision level and revision date.  This system will be applied to the OH&amp;S related documentation moving forward.</w:t>
            </w:r>
          </w:p>
        </w:tc>
      </w:tr>
      <w:tr w:rsidR="00377C35" w14:paraId="65AA1E86" w14:textId="77777777" w:rsidTr="009F23C5">
        <w:trPr>
          <w:trHeight w:hRule="exact" w:val="71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A781B5" w14:textId="77777777" w:rsidR="00377C35" w:rsidRDefault="00377C35" w:rsidP="00377C35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7D313" w14:textId="77777777" w:rsidR="00377C35" w:rsidRDefault="00377C35" w:rsidP="00377C35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93CF9" w14:textId="7A835EB9" w:rsidR="00377C35" w:rsidRPr="005652CE" w:rsidRDefault="009F23C5" w:rsidP="00377C3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0730A" w14:textId="5B87929B" w:rsidR="00377C35" w:rsidRDefault="009F23C5" w:rsidP="00377C35">
            <w:pPr>
              <w:spacing w:before="10"/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There is currently no system to identify retention and disposition of OH&amp;S related records.</w:t>
            </w:r>
          </w:p>
        </w:tc>
      </w:tr>
      <w:tr w:rsidR="00377C35" w14:paraId="6110F1C7" w14:textId="77777777" w:rsidTr="0015431A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1D6FE" w14:textId="77777777" w:rsidR="00377C35" w:rsidRDefault="00377C35" w:rsidP="00377C35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819FB9" w14:textId="77777777" w:rsidR="00377C35" w:rsidRDefault="00377C35" w:rsidP="00377C35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ensu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</w:p>
          <w:p w14:paraId="55D940B1" w14:textId="77777777" w:rsidR="00377C35" w:rsidRDefault="00377C35" w:rsidP="00377C35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3A0E5" w14:textId="68B23824" w:rsidR="00377C35" w:rsidRPr="00C7648C" w:rsidRDefault="008546A4" w:rsidP="00C7648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29E55" w14:textId="593FFD77" w:rsidR="00377C35" w:rsidRDefault="00377C35" w:rsidP="00C7648C">
            <w:pPr>
              <w:ind w:left="297" w:hanging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377C35" w14:paraId="57DE6D4E" w14:textId="77777777" w:rsidTr="00B77A7A">
        <w:trPr>
          <w:trHeight w:hRule="exact" w:val="781"/>
        </w:trPr>
        <w:tc>
          <w:tcPr>
            <w:tcW w:w="10160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E5890" w14:textId="77777777" w:rsidR="00D61B25" w:rsidRDefault="00D61B25" w:rsidP="00D61B25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62184365" w14:textId="59240C09" w:rsidR="00377C35" w:rsidRPr="00855FEB" w:rsidRDefault="00855FEB" w:rsidP="00855FEB">
            <w:pPr>
              <w:pStyle w:val="ListParagraph"/>
              <w:numPr>
                <w:ilvl w:val="0"/>
                <w:numId w:val="13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Incorporate </w:t>
            </w:r>
            <w:r w:rsidR="00CF6B03">
              <w:rPr>
                <w:rFonts w:ascii="Calibri" w:eastAsia="Calibri" w:hAnsi="Calibri" w:cs="Calibri"/>
                <w:sz w:val="18"/>
                <w:szCs w:val="18"/>
              </w:rPr>
              <w:t xml:space="preserve">ISO 45001 related documentation in current document control system.  Develop documentation, </w:t>
            </w:r>
            <w:r w:rsidR="0080538D">
              <w:rPr>
                <w:rFonts w:ascii="Calibri" w:eastAsia="Calibri" w:hAnsi="Calibri" w:cs="Calibri"/>
                <w:sz w:val="18"/>
                <w:szCs w:val="18"/>
              </w:rPr>
              <w:t xml:space="preserve">with control numbers and revision history. </w:t>
            </w:r>
          </w:p>
        </w:tc>
      </w:tr>
    </w:tbl>
    <w:p w14:paraId="0B142D98" w14:textId="77777777" w:rsidR="00D73C3D" w:rsidRDefault="00D73C3D">
      <w:pPr>
        <w:spacing w:line="200" w:lineRule="exact"/>
      </w:pPr>
    </w:p>
    <w:p w14:paraId="2025D50C" w14:textId="77777777" w:rsidR="00D73C3D" w:rsidRDefault="00D73C3D">
      <w:pPr>
        <w:spacing w:before="4" w:line="280" w:lineRule="exact"/>
        <w:rPr>
          <w:sz w:val="28"/>
          <w:szCs w:val="28"/>
        </w:rPr>
      </w:pPr>
    </w:p>
    <w:p w14:paraId="096180F8" w14:textId="77777777" w:rsidR="00136C23" w:rsidRDefault="00136C23">
      <w:pPr>
        <w:spacing w:before="16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66AE302" w14:textId="5BCAAD26" w:rsidR="00D73C3D" w:rsidRDefault="00E55700">
      <w:pPr>
        <w:spacing w:before="16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2D939FAA" w14:textId="77777777" w:rsidR="00D73C3D" w:rsidRDefault="00D73C3D">
      <w:pPr>
        <w:spacing w:before="8" w:line="100" w:lineRule="exact"/>
        <w:rPr>
          <w:sz w:val="11"/>
          <w:szCs w:val="11"/>
        </w:rPr>
      </w:pPr>
    </w:p>
    <w:p w14:paraId="136111BB" w14:textId="77777777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p w14:paraId="0DF1E5AA" w14:textId="77777777" w:rsidR="00D73C3D" w:rsidRDefault="00D73C3D">
      <w:pPr>
        <w:spacing w:line="120" w:lineRule="exact"/>
        <w:rPr>
          <w:sz w:val="12"/>
          <w:szCs w:val="12"/>
        </w:rPr>
      </w:pPr>
    </w:p>
    <w:p w14:paraId="14045D1D" w14:textId="11C1D5CF" w:rsidR="00D73C3D" w:rsidRDefault="00E55700">
      <w:pPr>
        <w:spacing w:line="260" w:lineRule="exact"/>
        <w:ind w:left="113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tbl>
      <w:tblPr>
        <w:tblW w:w="10160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1028"/>
        <w:gridCol w:w="3601"/>
      </w:tblGrid>
      <w:tr w:rsidR="00E60A4E" w14:paraId="0B4E65B3" w14:textId="77777777" w:rsidTr="00E60A4E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C45C4FA" w14:textId="77777777" w:rsidR="00E60A4E" w:rsidRDefault="00E60A4E" w:rsidP="0015431A">
            <w:pPr>
              <w:spacing w:before="4" w:line="100" w:lineRule="exact"/>
              <w:rPr>
                <w:sz w:val="10"/>
                <w:szCs w:val="10"/>
              </w:rPr>
            </w:pPr>
          </w:p>
          <w:p w14:paraId="4BA29777" w14:textId="77777777" w:rsidR="00E60A4E" w:rsidRPr="00E164A0" w:rsidRDefault="00E60A4E" w:rsidP="0015431A">
            <w:pPr>
              <w:ind w:left="10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79998C2" w14:textId="77777777" w:rsidR="00E60A4E" w:rsidRDefault="00E60A4E" w:rsidP="0015431A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1A860CDE" w14:textId="77777777" w:rsidR="00E60A4E" w:rsidRDefault="00E60A4E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23A85194" w14:textId="77777777" w:rsidR="00E60A4E" w:rsidRDefault="00E60A4E" w:rsidP="0015431A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6D782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54B3B601" w14:textId="77777777" w:rsidTr="00211C8D">
        <w:trPr>
          <w:trHeight w:hRule="exact" w:val="529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6A4CFF0" w14:textId="77777777" w:rsidR="00D73C3D" w:rsidRDefault="00D73C3D">
            <w:pPr>
              <w:spacing w:line="200" w:lineRule="exact"/>
            </w:pPr>
          </w:p>
          <w:p w14:paraId="6BC9FDBB" w14:textId="77777777" w:rsidR="00D73C3D" w:rsidRDefault="00D73C3D">
            <w:pPr>
              <w:spacing w:line="200" w:lineRule="exact"/>
            </w:pPr>
          </w:p>
          <w:p w14:paraId="3F17DD14" w14:textId="77777777" w:rsidR="00D73C3D" w:rsidRDefault="00D73C3D">
            <w:pPr>
              <w:spacing w:line="200" w:lineRule="exact"/>
            </w:pPr>
          </w:p>
          <w:p w14:paraId="118922B5" w14:textId="77777777" w:rsidR="00D73C3D" w:rsidRDefault="00D73C3D">
            <w:pPr>
              <w:spacing w:line="200" w:lineRule="exact"/>
            </w:pPr>
          </w:p>
          <w:p w14:paraId="55053672" w14:textId="77777777" w:rsidR="00D73C3D" w:rsidRDefault="00D73C3D">
            <w:pPr>
              <w:spacing w:line="200" w:lineRule="exact"/>
            </w:pPr>
          </w:p>
          <w:p w14:paraId="44069233" w14:textId="77777777" w:rsidR="00D73C3D" w:rsidRDefault="00D73C3D">
            <w:pPr>
              <w:spacing w:line="200" w:lineRule="exact"/>
            </w:pPr>
          </w:p>
          <w:p w14:paraId="4B237FC0" w14:textId="77777777" w:rsidR="00D73C3D" w:rsidRDefault="00D73C3D">
            <w:pPr>
              <w:spacing w:before="4" w:line="280" w:lineRule="exact"/>
              <w:rPr>
                <w:sz w:val="28"/>
                <w:szCs w:val="28"/>
              </w:rPr>
            </w:pPr>
          </w:p>
          <w:p w14:paraId="2BE8BEB2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8.1.1</w:t>
            </w:r>
          </w:p>
        </w:tc>
        <w:tc>
          <w:tcPr>
            <w:tcW w:w="930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AE87341" w14:textId="77777777" w:rsidR="00D73C3D" w:rsidRDefault="00E55700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4.4)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629A4E1E" w14:textId="77777777" w:rsidR="00D73C3D" w:rsidRDefault="00E557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y:</w:t>
            </w:r>
          </w:p>
        </w:tc>
      </w:tr>
      <w:tr w:rsidR="00211C8D" w14:paraId="766677AF" w14:textId="77777777" w:rsidTr="008546A4">
        <w:trPr>
          <w:trHeight w:hRule="exact" w:val="91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5A2DCA" w14:textId="77777777" w:rsidR="00211C8D" w:rsidRDefault="00211C8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B67A9" w14:textId="77777777" w:rsidR="00211C8D" w:rsidRDefault="00211C8D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4B0F5" w14:textId="1820BCAF" w:rsidR="00211C8D" w:rsidRPr="0080538D" w:rsidRDefault="008546A4" w:rsidP="008546A4">
            <w:pPr>
              <w:jc w:val="center"/>
              <w:rPr>
                <w:rFonts w:asciiTheme="minorHAnsi" w:hAnsiTheme="minorHAnsi" w:cstheme="minorHAnsi"/>
              </w:rPr>
            </w:pPr>
            <w:r w:rsidRPr="0080538D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CDFE6" w14:textId="66D153DD" w:rsidR="00211C8D" w:rsidRPr="00DE5421" w:rsidRDefault="008546A4" w:rsidP="008546A4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Processes for the OH&amp;S system have not been defined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and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not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associated criteria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has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been established for those processes.</w:t>
            </w:r>
          </w:p>
        </w:tc>
      </w:tr>
      <w:tr w:rsidR="00211C8D" w14:paraId="31D6F4B9" w14:textId="77777777" w:rsidTr="00DE5421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40A5B9A" w14:textId="77777777" w:rsidR="00211C8D" w:rsidRDefault="00211C8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8F37F" w14:textId="77777777" w:rsidR="00211C8D" w:rsidRDefault="00211C8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51520CBA" w14:textId="77777777" w:rsidR="00211C8D" w:rsidRDefault="00211C8D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F213F" w14:textId="6849B6EE" w:rsidR="00211C8D" w:rsidRPr="0080538D" w:rsidRDefault="008546A4" w:rsidP="008546A4">
            <w:pPr>
              <w:jc w:val="center"/>
              <w:rPr>
                <w:rFonts w:asciiTheme="minorHAnsi" w:hAnsiTheme="minorHAnsi" w:cstheme="minorHAnsi"/>
              </w:rPr>
            </w:pPr>
            <w:r w:rsidRPr="0080538D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72EB0" w14:textId="62FBFC47" w:rsidR="00211C8D" w:rsidRPr="00DE5421" w:rsidRDefault="008546A4" w:rsidP="008546A4">
            <w:pPr>
              <w:ind w:left="29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 Above</w:t>
            </w:r>
          </w:p>
        </w:tc>
      </w:tr>
      <w:tr w:rsidR="00211C8D" w14:paraId="5DA9B73B" w14:textId="77777777" w:rsidTr="00DE5421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E772E6F" w14:textId="77777777" w:rsidR="00211C8D" w:rsidRDefault="00211C8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D07E7" w14:textId="77777777" w:rsidR="00211C8D" w:rsidRDefault="00211C8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</w:p>
          <w:p w14:paraId="09650FE0" w14:textId="77777777" w:rsidR="00211C8D" w:rsidRDefault="00211C8D">
            <w:pPr>
              <w:spacing w:before="2"/>
              <w:ind w:left="460" w:right="1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be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EA785" w14:textId="3A97556D" w:rsidR="00211C8D" w:rsidRPr="0080538D" w:rsidRDefault="00196548" w:rsidP="008546A4">
            <w:pPr>
              <w:jc w:val="center"/>
              <w:rPr>
                <w:rFonts w:asciiTheme="minorHAnsi" w:hAnsiTheme="minorHAnsi" w:cstheme="minorHAnsi"/>
              </w:rPr>
            </w:pPr>
            <w:r w:rsidRPr="0080538D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AD6A7" w14:textId="2683676F" w:rsidR="00211C8D" w:rsidRPr="00DE5421" w:rsidRDefault="008546A4" w:rsidP="008546A4">
            <w:pPr>
              <w:ind w:left="29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Processes for the OH&amp;S/45001 system have not been defined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  for those processes.</w:t>
            </w:r>
          </w:p>
        </w:tc>
      </w:tr>
      <w:tr w:rsidR="00211C8D" w14:paraId="3C76D5EA" w14:textId="77777777" w:rsidTr="00DE5421">
        <w:trPr>
          <w:trHeight w:hRule="exact" w:val="25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E74838" w14:textId="77777777" w:rsidR="00211C8D" w:rsidRDefault="00211C8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CA7ADE" w14:textId="77777777" w:rsidR="00211C8D" w:rsidRDefault="00211C8D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8470E" w14:textId="5AB4FDDA" w:rsidR="00211C8D" w:rsidRPr="0080538D" w:rsidRDefault="00196548" w:rsidP="008546A4">
            <w:pPr>
              <w:jc w:val="center"/>
              <w:rPr>
                <w:rFonts w:asciiTheme="minorHAnsi" w:hAnsiTheme="minorHAnsi" w:cstheme="minorHAnsi"/>
              </w:rPr>
            </w:pPr>
            <w:r w:rsidRPr="0080538D"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F96A7C" w14:textId="6A459D26" w:rsidR="00211C8D" w:rsidRPr="00DE5421" w:rsidRDefault="00196548" w:rsidP="008546A4">
            <w:pPr>
              <w:spacing w:before="10"/>
              <w:ind w:left="29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Controlled by HR</w:t>
            </w:r>
          </w:p>
        </w:tc>
      </w:tr>
      <w:tr w:rsidR="00211C8D" w14:paraId="7BC307BC" w14:textId="77777777" w:rsidTr="00196548">
        <w:trPr>
          <w:trHeight w:hRule="exact" w:val="88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5F934B2" w14:textId="77777777" w:rsidR="00211C8D" w:rsidRDefault="00211C8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75D77" w14:textId="77777777" w:rsidR="00211C8D" w:rsidRDefault="00211C8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coo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parts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7C797F09" w14:textId="1C87A8F1" w:rsidR="00211C8D" w:rsidRDefault="00211C8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5C0B702F" w14:textId="77777777" w:rsidR="00211C8D" w:rsidRDefault="00211C8D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FBFA2" w14:textId="77777777" w:rsidR="00211C8D" w:rsidRPr="0080538D" w:rsidRDefault="00211C8D" w:rsidP="008546A4">
            <w:pPr>
              <w:jc w:val="center"/>
              <w:rPr>
                <w:rFonts w:asciiTheme="minorHAnsi" w:hAnsiTheme="minorHAnsi" w:cstheme="minorHAnsi"/>
              </w:rPr>
            </w:pPr>
          </w:p>
          <w:p w14:paraId="3DDB94EA" w14:textId="5EA788DC" w:rsidR="00196548" w:rsidRPr="0080538D" w:rsidRDefault="00196548" w:rsidP="008546A4">
            <w:pPr>
              <w:jc w:val="center"/>
              <w:rPr>
                <w:rFonts w:asciiTheme="minorHAnsi" w:hAnsiTheme="minorHAnsi" w:cstheme="minorHAnsi"/>
              </w:rPr>
            </w:pPr>
            <w:r w:rsidRPr="0080538D">
              <w:rPr>
                <w:rFonts w:asciiTheme="minorHAnsi" w:hAnsiTheme="minorHAnsi" w:cstheme="minorHAnsi"/>
              </w:rPr>
              <w:t>P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BF42C" w14:textId="4CA6AC35" w:rsidR="00211C8D" w:rsidRPr="00DE5421" w:rsidRDefault="00196548" w:rsidP="008546A4">
            <w:pPr>
              <w:ind w:left="29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Employees hired by temp agency are subjected to the same criteria as Gestamp direct employees related to the OH&amp;S system.</w:t>
            </w:r>
          </w:p>
        </w:tc>
      </w:tr>
      <w:tr w:rsidR="00211C8D" w14:paraId="20B5D30D" w14:textId="77777777" w:rsidTr="0080538D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CA9A4" w14:textId="77777777" w:rsidR="00211C8D" w:rsidRDefault="00211C8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4B33E" w14:textId="77777777" w:rsidR="00211C8D" w:rsidRDefault="00211C8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1EED5A58" w14:textId="77777777" w:rsidR="00211C8D" w:rsidRDefault="00211C8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8.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4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)?</w:t>
            </w:r>
          </w:p>
        </w:tc>
        <w:tc>
          <w:tcPr>
            <w:tcW w:w="10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FAF86" w14:textId="77A9537C" w:rsidR="00211C8D" w:rsidRPr="0080538D" w:rsidRDefault="00196548" w:rsidP="008546A4">
            <w:pPr>
              <w:jc w:val="center"/>
              <w:rPr>
                <w:rFonts w:asciiTheme="minorHAnsi" w:hAnsiTheme="minorHAnsi" w:cstheme="minorHAnsi"/>
              </w:rPr>
            </w:pPr>
            <w:r w:rsidRPr="0080538D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F3D76" w14:textId="1CE57D04" w:rsidR="00211C8D" w:rsidRPr="00DE5421" w:rsidRDefault="00196548" w:rsidP="008546A4">
            <w:pPr>
              <w:ind w:left="29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current outsourced process?</w:t>
            </w:r>
          </w:p>
        </w:tc>
      </w:tr>
      <w:tr w:rsidR="00D73C3D" w14:paraId="7820C654" w14:textId="77777777" w:rsidTr="00F36594">
        <w:trPr>
          <w:trHeight w:hRule="exact" w:val="844"/>
        </w:trPr>
        <w:tc>
          <w:tcPr>
            <w:tcW w:w="10160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CC2C9" w14:textId="77777777" w:rsidR="00F36594" w:rsidRDefault="00F36594" w:rsidP="00F36594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7A6E64DF" w14:textId="2451FDF4" w:rsidR="00D73C3D" w:rsidRPr="000638C3" w:rsidRDefault="00F56C54" w:rsidP="000638C3">
            <w:pPr>
              <w:pStyle w:val="ListParagraph"/>
              <w:numPr>
                <w:ilvl w:val="0"/>
                <w:numId w:val="13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Define processes for OH&amp;S as it relates to operations.  Develop work instructions</w:t>
            </w:r>
            <w:r w:rsidR="00D36C89">
              <w:rPr>
                <w:rFonts w:ascii="Calibri" w:eastAsia="Calibri" w:hAnsi="Calibri" w:cs="Calibri"/>
                <w:sz w:val="18"/>
                <w:szCs w:val="18"/>
              </w:rPr>
              <w:t xml:space="preserve"> in areas as needed.</w:t>
            </w:r>
          </w:p>
        </w:tc>
      </w:tr>
    </w:tbl>
    <w:p w14:paraId="1C658685" w14:textId="77777777" w:rsidR="00D73C3D" w:rsidRDefault="00D73C3D">
      <w:pPr>
        <w:spacing w:before="5" w:line="240" w:lineRule="exact"/>
        <w:rPr>
          <w:sz w:val="24"/>
          <w:szCs w:val="24"/>
        </w:rPr>
      </w:pPr>
    </w:p>
    <w:p w14:paraId="7DE6557C" w14:textId="14458D34" w:rsidR="00D73C3D" w:rsidRDefault="00A272FA">
      <w:pPr>
        <w:spacing w:before="16"/>
        <w:ind w:left="113"/>
        <w:rPr>
          <w:rFonts w:ascii="Calibri" w:eastAsia="Calibri" w:hAnsi="Calibri" w:cs="Calibri"/>
          <w:sz w:val="22"/>
          <w:szCs w:val="22"/>
        </w:rPr>
        <w:sectPr w:rsidR="00D73C3D" w:rsidSect="002037ED">
          <w:type w:val="continuous"/>
          <w:pgSz w:w="11920" w:h="16860"/>
          <w:pgMar w:top="720" w:right="1020" w:bottom="280" w:left="1170" w:header="0" w:footer="684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0938" behindDoc="1" locked="0" layoutInCell="1" allowOverlap="1" wp14:anchorId="70485A60" wp14:editId="4D33F808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866255" cy="3781425"/>
                <wp:effectExtent l="0" t="0" r="1079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378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176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4679"/>
                              <w:gridCol w:w="1045"/>
                              <w:gridCol w:w="3600"/>
                            </w:tblGrid>
                            <w:tr w:rsidR="0015431A" w14:paraId="1075D168" w14:textId="77777777" w:rsidTr="003A5543">
                              <w:trPr>
                                <w:trHeight w:hRule="exact" w:val="439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139593EF" w14:textId="77777777" w:rsidR="0015431A" w:rsidRDefault="0015431A" w:rsidP="003A5543">
                                  <w:pPr>
                                    <w:spacing w:before="1" w:line="100" w:lineRule="exact"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6C58FC62" w14:textId="77777777" w:rsidR="0015431A" w:rsidRDefault="0015431A" w:rsidP="00D36C89">
                                  <w:pPr>
                                    <w:ind w:left="-9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2CD71D29" w14:textId="77777777" w:rsidR="0015431A" w:rsidRDefault="0015431A" w:rsidP="003A5543">
                                  <w:pPr>
                                    <w:spacing w:before="1" w:line="100" w:lineRule="exact"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5386748D" w14:textId="77777777" w:rsidR="0015431A" w:rsidRDefault="0015431A" w:rsidP="003A5543">
                                  <w:pPr>
                                    <w:ind w:left="1204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O 45001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2018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qui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67850779" w14:textId="71761F14" w:rsidR="0015431A" w:rsidRDefault="0015431A" w:rsidP="003A5543">
                                  <w:pPr>
                                    <w:spacing w:line="200" w:lineRule="exact"/>
                                    <w:ind w:left="102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18"/>
                                      <w:szCs w:val="18"/>
                                    </w:rPr>
                                    <w:t>Y/N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410A7AB9" w14:textId="77777777" w:rsidR="0015431A" w:rsidRDefault="0015431A" w:rsidP="003A5543">
                                  <w:pPr>
                                    <w:spacing w:before="1" w:line="100" w:lineRule="exact"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622DC1EF" w14:textId="336E15A3" w:rsidR="0015431A" w:rsidRDefault="0015431A" w:rsidP="003A5543">
                                  <w:pPr>
                                    <w:spacing w:line="200" w:lineRule="exact"/>
                                    <w:ind w:left="102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15431A" w14:paraId="6DFC3F5C" w14:textId="77777777" w:rsidTr="00211C8D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852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2EF459F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004E9924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6255AC47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0BBF1476" w14:textId="77777777" w:rsidR="0015431A" w:rsidRDefault="0015431A">
                                  <w:pPr>
                                    <w:spacing w:before="5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C80AD9D" w14:textId="77777777" w:rsidR="0015431A" w:rsidRDefault="0015431A">
                                  <w:pPr>
                                    <w:ind w:left="23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8.1.2</w:t>
                                  </w:r>
                                </w:p>
                              </w:tc>
                              <w:tc>
                                <w:tcPr>
                                  <w:tcW w:w="9324" w:type="dxa"/>
                                  <w:gridSpan w:val="3"/>
                                  <w:tcBorders>
                                    <w:top w:val="nil"/>
                                    <w:left w:val="single" w:sz="5" w:space="0" w:color="000000"/>
                                    <w:bottom w:val="nil"/>
                                    <w:right w:val="single" w:sz="5" w:space="0" w:color="000000"/>
                                  </w:tcBorders>
                                </w:tcPr>
                                <w:p w14:paraId="2F912319" w14:textId="37A11300" w:rsidR="0015431A" w:rsidRDefault="0015431A">
                                  <w:pPr>
                                    <w:spacing w:before="5" w:line="200" w:lineRule="exact"/>
                                    <w:ind w:left="102" w:right="72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 hazar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 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edu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15431A" w14:paraId="617F917B" w14:textId="77777777" w:rsidTr="00F328BC">
                              <w:trPr>
                                <w:trHeight w:hRule="exact" w:val="1452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1179EFE" w14:textId="77777777" w:rsidR="0015431A" w:rsidRDefault="0015431A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23B1F6A" w14:textId="77777777" w:rsidR="0015431A" w:rsidRDefault="0015431A">
                                  <w:pPr>
                                    <w:spacing w:before="10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limi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130CE45" w14:textId="76F2557D" w:rsidR="0015431A" w:rsidRPr="00686C19" w:rsidRDefault="00F328BC" w:rsidP="00686C1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DC8F584" w14:textId="3724B283" w:rsidR="0015431A" w:rsidRDefault="00F328BC" w:rsidP="0030502B">
                                  <w:pPr>
                                    <w:spacing w:before="1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Gestamp has a process for performing Job Hazard Assessments for each job/task to identify associated hazards.  There is not an overall process for addressing all hazards within the system, utilizing a hierarchy of controls, as of yet.</w:t>
                                  </w:r>
                                </w:p>
                              </w:tc>
                            </w:tr>
                            <w:tr w:rsidR="0015431A" w14:paraId="3337989C" w14:textId="77777777" w:rsidTr="002D7034">
                              <w:trPr>
                                <w:trHeight w:hRule="exact" w:val="732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5FD154A" w14:textId="77777777" w:rsidR="0015431A" w:rsidRDefault="0015431A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926B085" w14:textId="77777777" w:rsidR="0015431A" w:rsidRDefault="0015431A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sub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ith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</w:p>
                                <w:p w14:paraId="2C4EA2E1" w14:textId="77777777" w:rsidR="0015431A" w:rsidRDefault="0015431A">
                                  <w:pPr>
                                    <w:spacing w:before="1" w:line="200" w:lineRule="exact"/>
                                    <w:ind w:left="46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t?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FCB4CEE" w14:textId="4CC999AA" w:rsidR="0015431A" w:rsidRPr="00686C19" w:rsidRDefault="002D7034" w:rsidP="00686C1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741D28E" w14:textId="197C134B" w:rsidR="0015431A" w:rsidRDefault="002D7034" w:rsidP="0030502B">
                                  <w:pPr>
                                    <w:ind w:left="297" w:hanging="29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Substitutions have been made in order to reduce risks or eliminate hazards, using the  JHA Risk Assessment.</w:t>
                                  </w:r>
                                </w:p>
                              </w:tc>
                            </w:tr>
                            <w:tr w:rsidR="0015431A" w14:paraId="4EB24323" w14:textId="77777777" w:rsidTr="00DE5421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6E6586F" w14:textId="77777777" w:rsidR="0015431A" w:rsidRDefault="0015431A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DDB8A43" w14:textId="591312EB" w:rsidR="0015431A" w:rsidRDefault="0015431A">
                                  <w:pPr>
                                    <w:spacing w:before="10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nee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A543AED" w14:textId="59EC9533" w:rsidR="0015431A" w:rsidRPr="00686C19" w:rsidRDefault="002D7034" w:rsidP="00686C1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E556FE4" w14:textId="42FC28F8" w:rsidR="0015431A" w:rsidRDefault="002D7034">
                                  <w:pPr>
                                    <w:spacing w:before="10"/>
                                    <w:ind w:left="29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5S Improvements</w:t>
                                  </w:r>
                                </w:p>
                              </w:tc>
                            </w:tr>
                            <w:tr w:rsidR="0015431A" w14:paraId="598C55EB" w14:textId="77777777" w:rsidTr="002D7034">
                              <w:trPr>
                                <w:trHeight w:hRule="exact" w:val="732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7C6703B" w14:textId="77777777" w:rsidR="0015431A" w:rsidRDefault="0015431A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2CC4B19" w14:textId="77777777" w:rsidR="0015431A" w:rsidRDefault="0015431A">
                                  <w:pPr>
                                    <w:spacing w:before="10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 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269B261" w14:textId="45F25081" w:rsidR="0015431A" w:rsidRPr="00686C19" w:rsidRDefault="002D7034" w:rsidP="00686C1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49F2CF4" w14:textId="0185ACDC" w:rsidR="0015431A" w:rsidRDefault="002D7034">
                                  <w:pPr>
                                    <w:spacing w:before="10"/>
                                    <w:ind w:left="29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Admin controls /training applied to current OH&amp;S System not to 45001 related requirements</w:t>
                                  </w:r>
                                  <w:r w:rsidR="00EE294C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15431A" w14:paraId="6D108203" w14:textId="77777777" w:rsidTr="00EE294C">
                              <w:trPr>
                                <w:trHeight w:hRule="exact" w:val="984"/>
                              </w:trPr>
                              <w:tc>
                                <w:tcPr>
                                  <w:tcW w:w="852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7C90AEF" w14:textId="77777777" w:rsidR="0015431A" w:rsidRDefault="0015431A"/>
                              </w:tc>
                              <w:tc>
                                <w:tcPr>
                                  <w:tcW w:w="4679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6B5689C" w14:textId="77777777" w:rsidR="0015431A" w:rsidRDefault="0015431A">
                                  <w:pPr>
                                    <w:spacing w:before="10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eq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04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87B1731" w14:textId="7D5246E1" w:rsidR="0015431A" w:rsidRPr="00686C19" w:rsidRDefault="00EE294C" w:rsidP="00686C1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1EE466C" w14:textId="7448FB48" w:rsidR="0015431A" w:rsidRDefault="00EE294C" w:rsidP="00162393">
                                  <w:pPr>
                                    <w:spacing w:before="1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JHA Risk Assessment helps identify what PPE is necessary for each job.  Safety Cards have been develop for each job which identify what PPE is required.</w:t>
                                  </w:r>
                                </w:p>
                              </w:tc>
                            </w:tr>
                            <w:tr w:rsidR="0015431A" w14:paraId="3A0075D4" w14:textId="77777777" w:rsidTr="006F054F">
                              <w:trPr>
                                <w:trHeight w:hRule="exact" w:val="810"/>
                              </w:trPr>
                              <w:tc>
                                <w:tcPr>
                                  <w:tcW w:w="10176" w:type="dxa"/>
                                  <w:gridSpan w:val="4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D4EDD4A" w14:textId="77777777" w:rsidR="0015431A" w:rsidRDefault="0015431A" w:rsidP="0047207C">
                                  <w:pPr>
                                    <w:spacing w:before="6"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Issues/Recommendations:  </w:t>
                                  </w:r>
                                </w:p>
                                <w:p w14:paraId="2D5892B2" w14:textId="6DBFCDEF" w:rsidR="0015431A" w:rsidRPr="00D36C89" w:rsidRDefault="00BE424E" w:rsidP="00D36C89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before="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Develop a process for </w:t>
                                  </w:r>
                                  <w:r w:rsidR="001449ED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assessing hazards throughout the facility/organization with rating criteria.</w:t>
                                  </w:r>
                                </w:p>
                              </w:tc>
                            </w:tr>
                          </w:tbl>
                          <w:p w14:paraId="3EB52493" w14:textId="77777777" w:rsidR="0015431A" w:rsidRDefault="0015431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85A60" id="Text Box 3" o:spid="_x0000_s1032" type="#_x0000_t202" style="position:absolute;left:0;text-align:left;margin-left:0;margin-top:20.95pt;width:540.65pt;height:297.75pt;z-index:-55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10176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4679"/>
                        <w:gridCol w:w="1045"/>
                        <w:gridCol w:w="3600"/>
                      </w:tblGrid>
                      <w:tr w:rsidR="0015431A" w14:paraId="1075D168" w14:textId="77777777" w:rsidTr="003A5543">
                        <w:trPr>
                          <w:trHeight w:hRule="exact" w:val="439"/>
                        </w:trPr>
                        <w:tc>
                          <w:tcPr>
                            <w:tcW w:w="852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139593EF" w14:textId="77777777" w:rsidR="0015431A" w:rsidRDefault="0015431A" w:rsidP="003A5543">
                            <w:pPr>
                              <w:spacing w:before="1" w:line="100" w:lineRule="exact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C58FC62" w14:textId="77777777" w:rsidR="0015431A" w:rsidRDefault="0015431A" w:rsidP="00D36C89">
                            <w:pPr>
                              <w:ind w:left="-90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2CD71D29" w14:textId="77777777" w:rsidR="0015431A" w:rsidRDefault="0015431A" w:rsidP="003A5543">
                            <w:pPr>
                              <w:spacing w:before="1" w:line="100" w:lineRule="exact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5386748D" w14:textId="77777777" w:rsidR="0015431A" w:rsidRDefault="0015431A" w:rsidP="003A5543">
                            <w:pPr>
                              <w:ind w:left="1204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O 45001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2018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67850779" w14:textId="71761F14" w:rsidR="0015431A" w:rsidRDefault="0015431A" w:rsidP="003A5543">
                            <w:pPr>
                              <w:spacing w:line="200" w:lineRule="exact"/>
                              <w:ind w:left="102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>Y/N</w:t>
                            </w:r>
                          </w:p>
                        </w:tc>
                        <w:tc>
                          <w:tcPr>
                            <w:tcW w:w="36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410A7AB9" w14:textId="77777777" w:rsidR="0015431A" w:rsidRDefault="0015431A" w:rsidP="003A5543">
                            <w:pPr>
                              <w:spacing w:before="1" w:line="100" w:lineRule="exact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22DC1EF" w14:textId="336E15A3" w:rsidR="0015431A" w:rsidRDefault="0015431A" w:rsidP="003A5543">
                            <w:pPr>
                              <w:spacing w:line="200" w:lineRule="exact"/>
                              <w:ind w:left="102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Notes</w:t>
                            </w:r>
                          </w:p>
                        </w:tc>
                      </w:tr>
                      <w:tr w:rsidR="0015431A" w14:paraId="6DFC3F5C" w14:textId="77777777" w:rsidTr="00211C8D">
                        <w:trPr>
                          <w:trHeight w:hRule="exact" w:val="454"/>
                        </w:trPr>
                        <w:tc>
                          <w:tcPr>
                            <w:tcW w:w="852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12EF459F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004E9924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6255AC47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0BBF1476" w14:textId="77777777" w:rsidR="0015431A" w:rsidRDefault="0015431A">
                            <w:pPr>
                              <w:spacing w:before="5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C80AD9D" w14:textId="77777777" w:rsidR="0015431A" w:rsidRDefault="0015431A">
                            <w:pPr>
                              <w:ind w:left="23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8.1.2</w:t>
                            </w:r>
                          </w:p>
                        </w:tc>
                        <w:tc>
                          <w:tcPr>
                            <w:tcW w:w="9324" w:type="dxa"/>
                            <w:gridSpan w:val="3"/>
                            <w:tcBorders>
                              <w:top w:val="nil"/>
                              <w:left w:val="single" w:sz="5" w:space="0" w:color="000000"/>
                              <w:bottom w:val="nil"/>
                              <w:right w:val="single" w:sz="5" w:space="0" w:color="000000"/>
                            </w:tcBorders>
                          </w:tcPr>
                          <w:p w14:paraId="2F912319" w14:textId="37A11300" w:rsidR="0015431A" w:rsidRDefault="0015431A">
                            <w:pPr>
                              <w:spacing w:before="5" w:line="200" w:lineRule="exact"/>
                              <w:ind w:left="102" w:right="72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 hazar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 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edu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y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</w:tr>
                      <w:tr w:rsidR="0015431A" w14:paraId="617F917B" w14:textId="77777777" w:rsidTr="00F328BC">
                        <w:trPr>
                          <w:trHeight w:hRule="exact" w:val="1452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01179EFE" w14:textId="77777777" w:rsidR="0015431A" w:rsidRDefault="0015431A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23B1F6A" w14:textId="77777777" w:rsidR="0015431A" w:rsidRDefault="0015431A">
                            <w:pPr>
                              <w:spacing w:before="10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limi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130CE45" w14:textId="76F2557D" w:rsidR="0015431A" w:rsidRPr="00686C19" w:rsidRDefault="00F328BC" w:rsidP="00686C19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6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DC8F584" w14:textId="3724B283" w:rsidR="0015431A" w:rsidRDefault="00F328BC" w:rsidP="0030502B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Gestamp has a process for performing Job Hazard Assessments for each job/task to identify associated hazards.  There is not an overall process for addressing all hazards within the system, utilizing a hierarchy of controls, as of yet.</w:t>
                            </w:r>
                          </w:p>
                        </w:tc>
                      </w:tr>
                      <w:tr w:rsidR="0015431A" w14:paraId="3337989C" w14:textId="77777777" w:rsidTr="002D7034">
                        <w:trPr>
                          <w:trHeight w:hRule="exact" w:val="732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75FD154A" w14:textId="77777777" w:rsidR="0015431A" w:rsidRDefault="0015431A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926B085" w14:textId="77777777" w:rsidR="0015431A" w:rsidRDefault="0015431A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sub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e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ith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C4EA2E1" w14:textId="77777777" w:rsidR="0015431A" w:rsidRDefault="0015431A">
                            <w:pPr>
                              <w:spacing w:before="1" w:line="200" w:lineRule="exact"/>
                              <w:ind w:left="46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t?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FCB4CEE" w14:textId="4CC999AA" w:rsidR="0015431A" w:rsidRPr="00686C19" w:rsidRDefault="002D7034" w:rsidP="00686C19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6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741D28E" w14:textId="197C134B" w:rsidR="0015431A" w:rsidRDefault="002D7034" w:rsidP="0030502B">
                            <w:pPr>
                              <w:ind w:left="297" w:hanging="29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Substitutions have been made in order to reduce risks or eliminate hazards, using the  JHA Risk Assessment.</w:t>
                            </w:r>
                          </w:p>
                        </w:tc>
                      </w:tr>
                      <w:tr w:rsidR="0015431A" w14:paraId="4EB24323" w14:textId="77777777" w:rsidTr="00DE5421">
                        <w:trPr>
                          <w:trHeight w:hRule="exact" w:val="254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76E6586F" w14:textId="77777777" w:rsidR="0015431A" w:rsidRDefault="0015431A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DDB8A43" w14:textId="591312EB" w:rsidR="0015431A" w:rsidRDefault="0015431A">
                            <w:pPr>
                              <w:spacing w:before="10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nee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A543AED" w14:textId="59EC9533" w:rsidR="0015431A" w:rsidRPr="00686C19" w:rsidRDefault="002D7034" w:rsidP="00686C19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6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1E556FE4" w14:textId="42FC28F8" w:rsidR="0015431A" w:rsidRDefault="002D7034">
                            <w:pPr>
                              <w:spacing w:before="10"/>
                              <w:ind w:left="29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5S Improvements</w:t>
                            </w:r>
                          </w:p>
                        </w:tc>
                      </w:tr>
                      <w:tr w:rsidR="0015431A" w14:paraId="598C55EB" w14:textId="77777777" w:rsidTr="002D7034">
                        <w:trPr>
                          <w:trHeight w:hRule="exact" w:val="732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27C6703B" w14:textId="77777777" w:rsidR="0015431A" w:rsidRDefault="0015431A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2CC4B19" w14:textId="77777777" w:rsidR="0015431A" w:rsidRDefault="0015431A">
                            <w:pPr>
                              <w:spacing w:before="10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 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269B261" w14:textId="45F25081" w:rsidR="0015431A" w:rsidRPr="00686C19" w:rsidRDefault="002D7034" w:rsidP="00686C19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6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49F2CF4" w14:textId="0185ACDC" w:rsidR="0015431A" w:rsidRDefault="002D7034">
                            <w:pPr>
                              <w:spacing w:before="10"/>
                              <w:ind w:left="29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Admin controls /training applied to current OH&amp;S System not to 45001 related requirements</w:t>
                            </w:r>
                            <w:r w:rsidR="00EE294C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15431A" w14:paraId="6D108203" w14:textId="77777777" w:rsidTr="00EE294C">
                        <w:trPr>
                          <w:trHeight w:hRule="exact" w:val="984"/>
                        </w:trPr>
                        <w:tc>
                          <w:tcPr>
                            <w:tcW w:w="852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7C90AEF" w14:textId="77777777" w:rsidR="0015431A" w:rsidRDefault="0015431A"/>
                        </w:tc>
                        <w:tc>
                          <w:tcPr>
                            <w:tcW w:w="4679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6B5689C" w14:textId="77777777" w:rsidR="0015431A" w:rsidRDefault="0015431A">
                            <w:pPr>
                              <w:spacing w:before="10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equ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eq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04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87B1731" w14:textId="7D5246E1" w:rsidR="0015431A" w:rsidRPr="00686C19" w:rsidRDefault="00EE294C" w:rsidP="00686C19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60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1EE466C" w14:textId="7448FB48" w:rsidR="0015431A" w:rsidRDefault="00EE294C" w:rsidP="00162393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JHA Risk Assessment helps identify what PPE is necessary for each job.  Safety Cards have been develop for each job which identify what PPE is required.</w:t>
                            </w:r>
                          </w:p>
                        </w:tc>
                      </w:tr>
                      <w:tr w:rsidR="0015431A" w14:paraId="3A0075D4" w14:textId="77777777" w:rsidTr="006F054F">
                        <w:trPr>
                          <w:trHeight w:hRule="exact" w:val="810"/>
                        </w:trPr>
                        <w:tc>
                          <w:tcPr>
                            <w:tcW w:w="10176" w:type="dxa"/>
                            <w:gridSpan w:val="4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D4EDD4A" w14:textId="77777777" w:rsidR="0015431A" w:rsidRDefault="0015431A" w:rsidP="0047207C">
                            <w:pPr>
                              <w:spacing w:before="6" w:line="200" w:lineRule="exact"/>
                              <w:ind w:left="102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  <w:t xml:space="preserve">Issues/Recommendations:  </w:t>
                            </w:r>
                          </w:p>
                          <w:p w14:paraId="2D5892B2" w14:textId="6DBFCDEF" w:rsidR="0015431A" w:rsidRPr="00D36C89" w:rsidRDefault="00BE424E" w:rsidP="00D36C8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Develop a process for </w:t>
                            </w:r>
                            <w:r w:rsidR="001449ED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assessing hazards throughout the facility/organization with rating criteria.</w:t>
                            </w:r>
                          </w:p>
                        </w:tc>
                      </w:tr>
                    </w:tbl>
                    <w:p w14:paraId="3EB52493" w14:textId="77777777" w:rsidR="0015431A" w:rsidRDefault="0015431A"/>
                  </w:txbxContent>
                </v:textbox>
                <w10:wrap anchorx="margin"/>
              </v:shape>
            </w:pict>
          </mc:Fallback>
        </mc:AlternateConten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8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z w:val="22"/>
          <w:szCs w:val="22"/>
        </w:rPr>
        <w:t>2</w:t>
      </w:r>
      <w:r w:rsidR="00E55700"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-2"/>
          <w:sz w:val="22"/>
          <w:szCs w:val="22"/>
        </w:rPr>
        <w:t>E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 w:rsidR="00E55700">
        <w:rPr>
          <w:rFonts w:ascii="Calibri" w:eastAsia="Calibri" w:hAnsi="Calibri" w:cs="Calibri"/>
          <w:b/>
          <w:sz w:val="22"/>
          <w:szCs w:val="22"/>
        </w:rPr>
        <w:t>m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 w:rsidR="00E55700">
        <w:rPr>
          <w:rFonts w:ascii="Calibri" w:eastAsia="Calibri" w:hAnsi="Calibri" w:cs="Calibri"/>
          <w:b/>
          <w:sz w:val="22"/>
          <w:szCs w:val="22"/>
        </w:rPr>
        <w:t>t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E55700"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 w:rsidR="00E55700">
        <w:rPr>
          <w:rFonts w:ascii="Calibri" w:eastAsia="Calibri" w:hAnsi="Calibri" w:cs="Calibri"/>
          <w:b/>
          <w:sz w:val="22"/>
          <w:szCs w:val="22"/>
        </w:rPr>
        <w:t>g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z w:val="22"/>
          <w:szCs w:val="22"/>
        </w:rPr>
        <w:t>h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z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 w:rsidR="00E55700">
        <w:rPr>
          <w:rFonts w:ascii="Calibri" w:eastAsia="Calibri" w:hAnsi="Calibri" w:cs="Calibri"/>
          <w:b/>
          <w:sz w:val="22"/>
          <w:szCs w:val="22"/>
        </w:rPr>
        <w:t>s</w:t>
      </w:r>
      <w:r w:rsidR="00E55700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z w:val="22"/>
          <w:szCs w:val="22"/>
        </w:rPr>
        <w:t>a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 w:rsidR="00E55700">
        <w:rPr>
          <w:rFonts w:ascii="Calibri" w:eastAsia="Calibri" w:hAnsi="Calibri" w:cs="Calibri"/>
          <w:b/>
          <w:sz w:val="22"/>
          <w:szCs w:val="22"/>
        </w:rPr>
        <w:t>d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edu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ci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 w:rsidR="00E55700">
        <w:rPr>
          <w:rFonts w:ascii="Calibri" w:eastAsia="Calibri" w:hAnsi="Calibri" w:cs="Calibri"/>
          <w:b/>
          <w:sz w:val="22"/>
          <w:szCs w:val="22"/>
        </w:rPr>
        <w:t>g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z w:val="22"/>
          <w:szCs w:val="22"/>
        </w:rPr>
        <w:t>OH&amp;S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 xml:space="preserve"> r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E55700">
        <w:rPr>
          <w:rFonts w:ascii="Calibri" w:eastAsia="Calibri" w:hAnsi="Calibri" w:cs="Calibri"/>
          <w:b/>
          <w:sz w:val="22"/>
          <w:szCs w:val="22"/>
        </w:rPr>
        <w:t>s</w:t>
      </w:r>
      <w:r w:rsidR="00E55700">
        <w:rPr>
          <w:rFonts w:ascii="Calibri" w:eastAsia="Calibri" w:hAnsi="Calibri" w:cs="Calibri"/>
          <w:b/>
          <w:spacing w:val="-3"/>
          <w:sz w:val="22"/>
          <w:szCs w:val="22"/>
        </w:rPr>
        <w:t>k</w:t>
      </w:r>
      <w:r w:rsidR="00E55700">
        <w:rPr>
          <w:rFonts w:ascii="Calibri" w:eastAsia="Calibri" w:hAnsi="Calibri" w:cs="Calibri"/>
          <w:b/>
          <w:sz w:val="22"/>
          <w:szCs w:val="22"/>
        </w:rPr>
        <w:t>s</w:t>
      </w:r>
    </w:p>
    <w:p w14:paraId="086A6698" w14:textId="77777777" w:rsidR="00D73C3D" w:rsidRDefault="00E55700">
      <w:pPr>
        <w:spacing w:before="57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8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han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e</w: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848"/>
        <w:gridCol w:w="3262"/>
      </w:tblGrid>
      <w:tr w:rsidR="002B5560" w14:paraId="280D31D3" w14:textId="77777777" w:rsidTr="005776BF">
        <w:trPr>
          <w:trHeight w:hRule="exact" w:val="442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4EE8219" w14:textId="77777777" w:rsidR="002B5560" w:rsidRDefault="002B5560">
            <w:pPr>
              <w:spacing w:before="4" w:line="100" w:lineRule="exact"/>
              <w:rPr>
                <w:sz w:val="10"/>
                <w:szCs w:val="10"/>
              </w:rPr>
            </w:pPr>
          </w:p>
          <w:p w14:paraId="7D01F1B7" w14:textId="77777777" w:rsidR="002B5560" w:rsidRDefault="002B556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EA2E467" w14:textId="77777777" w:rsidR="002B5560" w:rsidRDefault="002B5560">
            <w:pPr>
              <w:spacing w:before="4" w:line="100" w:lineRule="exact"/>
              <w:rPr>
                <w:sz w:val="10"/>
                <w:szCs w:val="10"/>
              </w:rPr>
            </w:pPr>
          </w:p>
          <w:p w14:paraId="5A21250C" w14:textId="77777777" w:rsidR="002B5560" w:rsidRDefault="002B5560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77474452" w14:textId="4F25E55F" w:rsidR="002B5560" w:rsidRDefault="002B5560" w:rsidP="002B5560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C8C93C2" w14:textId="657563BD" w:rsidR="002B5560" w:rsidRPr="0047207C" w:rsidRDefault="002B5560" w:rsidP="002B5560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47207C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759E8CD9" w14:textId="77777777" w:rsidTr="002B5560">
        <w:trPr>
          <w:trHeight w:hRule="exact" w:val="454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D3D35E9" w14:textId="77777777" w:rsidR="00D73C3D" w:rsidRDefault="00D73C3D">
            <w:pPr>
              <w:spacing w:before="4" w:line="120" w:lineRule="exact"/>
              <w:rPr>
                <w:sz w:val="12"/>
                <w:szCs w:val="12"/>
              </w:rPr>
            </w:pPr>
          </w:p>
          <w:p w14:paraId="5049DF58" w14:textId="77777777" w:rsidR="00D73C3D" w:rsidRDefault="00D73C3D">
            <w:pPr>
              <w:spacing w:line="200" w:lineRule="exact"/>
            </w:pPr>
          </w:p>
          <w:p w14:paraId="3D0A198C" w14:textId="77777777" w:rsidR="00D73C3D" w:rsidRDefault="00D73C3D">
            <w:pPr>
              <w:spacing w:line="200" w:lineRule="exact"/>
            </w:pPr>
          </w:p>
          <w:p w14:paraId="4782DCE3" w14:textId="77777777" w:rsidR="00D73C3D" w:rsidRDefault="00D73C3D">
            <w:pPr>
              <w:spacing w:line="200" w:lineRule="exact"/>
            </w:pPr>
          </w:p>
          <w:p w14:paraId="0260BFD1" w14:textId="77777777" w:rsidR="00D73C3D" w:rsidRDefault="00D73C3D">
            <w:pPr>
              <w:spacing w:line="200" w:lineRule="exact"/>
            </w:pPr>
          </w:p>
          <w:p w14:paraId="54AB761D" w14:textId="77777777" w:rsidR="00D73C3D" w:rsidRDefault="00D73C3D">
            <w:pPr>
              <w:spacing w:line="200" w:lineRule="exact"/>
            </w:pPr>
          </w:p>
          <w:p w14:paraId="50DF116D" w14:textId="77777777" w:rsidR="00D73C3D" w:rsidRDefault="00D73C3D">
            <w:pPr>
              <w:spacing w:line="200" w:lineRule="exact"/>
            </w:pPr>
          </w:p>
          <w:p w14:paraId="18AC59BE" w14:textId="77777777" w:rsidR="00D73C3D" w:rsidRDefault="00D73C3D">
            <w:pPr>
              <w:spacing w:line="200" w:lineRule="exact"/>
            </w:pPr>
          </w:p>
          <w:p w14:paraId="26FB8B04" w14:textId="77777777" w:rsidR="00D73C3D" w:rsidRDefault="00D73C3D">
            <w:pPr>
              <w:spacing w:line="200" w:lineRule="exact"/>
            </w:pPr>
          </w:p>
          <w:p w14:paraId="1B10ECC0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8.1.3</w:t>
            </w:r>
          </w:p>
        </w:tc>
        <w:tc>
          <w:tcPr>
            <w:tcW w:w="8789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357427C" w14:textId="4776E4CF" w:rsidR="00D73C3D" w:rsidRDefault="00E55700">
            <w:pPr>
              <w:spacing w:before="5" w:line="200" w:lineRule="exact"/>
              <w:ind w:left="102" w:right="90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="002B5560">
              <w:rPr>
                <w:rFonts w:ascii="Calibri" w:eastAsia="Calibri" w:hAnsi="Calibri" w:cs="Calibri"/>
                <w:spacing w:val="2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cha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47207C" w14:paraId="6478E8E9" w14:textId="77777777" w:rsidTr="005776BF">
        <w:trPr>
          <w:trHeight w:hRule="exact" w:val="159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8E6022" w14:textId="77777777" w:rsidR="0047207C" w:rsidRDefault="004720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AE992" w14:textId="77777777" w:rsidR="0047207C" w:rsidRDefault="004720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</w:p>
          <w:p w14:paraId="18AF4B20" w14:textId="77777777" w:rsidR="0047207C" w:rsidRDefault="0047207C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17E1D03C" w14:textId="77777777" w:rsidR="0047207C" w:rsidRDefault="0047207C">
            <w:pPr>
              <w:spacing w:line="22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2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4CFE5DD2" w14:textId="7A3E69E4" w:rsidR="0047207C" w:rsidRDefault="0047207C">
            <w:pPr>
              <w:spacing w:before="2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2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55621AD4" w14:textId="77777777" w:rsidR="0047207C" w:rsidRDefault="0047207C">
            <w:pPr>
              <w:spacing w:line="22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2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2FAC132E" w14:textId="77777777" w:rsidR="0047207C" w:rsidRDefault="0047207C">
            <w:pPr>
              <w:spacing w:before="2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2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  <w:p w14:paraId="77688F38" w14:textId="77777777" w:rsidR="0047207C" w:rsidRDefault="0047207C">
            <w:pPr>
              <w:spacing w:line="22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2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rk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rce?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B4A70" w14:textId="6F4610AD" w:rsidR="0047207C" w:rsidRPr="0015431A" w:rsidRDefault="00B15C20" w:rsidP="001543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C5E42" w14:textId="6FB7FE37" w:rsidR="0047207C" w:rsidRDefault="00B15C20" w:rsidP="00CB6575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Gestamp – Lapeer has established a process for addressing control of planned and permanent changes that can impact the EH&amp;S System as described in procedure EHS-20. </w:t>
            </w:r>
          </w:p>
        </w:tc>
      </w:tr>
      <w:tr w:rsidR="0047207C" w14:paraId="4DD32229" w14:textId="77777777" w:rsidTr="00CB6575">
        <w:trPr>
          <w:trHeight w:hRule="exact" w:val="90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8C11CF" w14:textId="77777777" w:rsidR="0047207C" w:rsidRDefault="004720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3D989" w14:textId="77777777" w:rsidR="0047207C" w:rsidRDefault="0047207C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D4479" w14:textId="00A07FB1" w:rsidR="0047207C" w:rsidRPr="0015431A" w:rsidRDefault="00B15C20" w:rsidP="001543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C1F21" w14:textId="501526F7" w:rsidR="0047207C" w:rsidRDefault="00B15C20" w:rsidP="00CB6575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Most of the changes to any legal and other requirements that require permanent and temporary changes are facilitated by corporate. </w:t>
            </w:r>
          </w:p>
        </w:tc>
      </w:tr>
      <w:tr w:rsidR="0047207C" w14:paraId="559D8FBE" w14:textId="77777777" w:rsidTr="005F4620">
        <w:trPr>
          <w:trHeight w:hRule="exact" w:val="126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7D24B52" w14:textId="77777777" w:rsidR="0047207C" w:rsidRDefault="004720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06D1F" w14:textId="77777777" w:rsidR="0047207C" w:rsidRDefault="004720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  <w:p w14:paraId="3A86FA0E" w14:textId="77777777" w:rsidR="0047207C" w:rsidRDefault="0047207C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3C2FA" w14:textId="6EBBF245" w:rsidR="0047207C" w:rsidRPr="0015431A" w:rsidRDefault="005F4620" w:rsidP="001543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016F5" w14:textId="406662DD" w:rsidR="0047207C" w:rsidRDefault="00B15C20" w:rsidP="00CB6575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 new JHA Risk Assessment would be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performed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on any new permanent or temp changes to the OH&amp;S or related processes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in order to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identify any potential changes to hazards/OH&amp;S Risks.</w:t>
            </w:r>
          </w:p>
        </w:tc>
      </w:tr>
      <w:tr w:rsidR="0047207C" w14:paraId="27767D32" w14:textId="77777777" w:rsidTr="005F4620">
        <w:trPr>
          <w:trHeight w:hRule="exact" w:val="526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8A04497" w14:textId="77777777" w:rsidR="0047207C" w:rsidRDefault="004720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42328" w14:textId="77777777" w:rsidR="0047207C" w:rsidRDefault="0047207C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58841" w14:textId="2A96D77D" w:rsidR="0047207C" w:rsidRPr="0015431A" w:rsidRDefault="005F4620" w:rsidP="001543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AF5DA" w14:textId="60795AA2" w:rsidR="0047207C" w:rsidRDefault="005F4620">
            <w:pPr>
              <w:spacing w:before="10"/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Safety cards would be updated and training given.</w:t>
            </w:r>
          </w:p>
        </w:tc>
      </w:tr>
      <w:tr w:rsidR="0047207C" w14:paraId="35FE9BD0" w14:textId="77777777" w:rsidTr="005776BF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DA835" w14:textId="77777777" w:rsidR="0047207C" w:rsidRDefault="0047207C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A9FD8" w14:textId="5EC7EF4B" w:rsidR="0047207C" w:rsidRDefault="0047207C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</w:p>
          <w:p w14:paraId="1472E9DA" w14:textId="77777777" w:rsidR="0047207C" w:rsidRDefault="0047207C">
            <w:pPr>
              <w:spacing w:before="2"/>
              <w:ind w:left="102" w:right="2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miti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ary?</w:t>
            </w:r>
          </w:p>
        </w:tc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1582" w14:textId="77D599B1" w:rsidR="0047207C" w:rsidRPr="0015431A" w:rsidRDefault="005F4620" w:rsidP="0015431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C3E4C" w14:textId="7CC4E509" w:rsidR="0047207C" w:rsidRDefault="005F4620" w:rsidP="005F462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C64E42">
              <w:rPr>
                <w:rFonts w:ascii="Calibri" w:eastAsia="Calibri" w:hAnsi="Calibri" w:cs="Calibri"/>
                <w:sz w:val="18"/>
                <w:szCs w:val="18"/>
              </w:rPr>
              <w:t xml:space="preserve">Addressed in Safety Devices </w:t>
            </w:r>
            <w:proofErr w:type="spellStart"/>
            <w:r w:rsidR="00C64E42">
              <w:rPr>
                <w:rFonts w:ascii="Calibri" w:eastAsia="Calibri" w:hAnsi="Calibri" w:cs="Calibri"/>
                <w:sz w:val="18"/>
                <w:szCs w:val="18"/>
              </w:rPr>
              <w:t>Anomily</w:t>
            </w:r>
            <w:proofErr w:type="spellEnd"/>
            <w:r w:rsidR="00C64E42">
              <w:rPr>
                <w:rFonts w:ascii="Calibri" w:eastAsia="Calibri" w:hAnsi="Calibri" w:cs="Calibri"/>
                <w:sz w:val="18"/>
                <w:szCs w:val="18"/>
              </w:rPr>
              <w:t xml:space="preserve"> EHS 25.</w:t>
            </w:r>
          </w:p>
        </w:tc>
      </w:tr>
      <w:tr w:rsidR="00D73C3D" w14:paraId="03741903" w14:textId="77777777" w:rsidTr="002B4633">
        <w:trPr>
          <w:trHeight w:hRule="exact" w:val="598"/>
        </w:trPr>
        <w:tc>
          <w:tcPr>
            <w:tcW w:w="9641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D9BA9" w14:textId="443A4207" w:rsidR="0047207C" w:rsidRDefault="0047207C" w:rsidP="0047207C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0A03E34F" w14:textId="40E7A002" w:rsidR="001F4FE0" w:rsidRPr="001F4FE0" w:rsidRDefault="001F4FE0" w:rsidP="001F4FE0">
            <w:pPr>
              <w:pStyle w:val="ListParagraph"/>
              <w:numPr>
                <w:ilvl w:val="0"/>
                <w:numId w:val="13"/>
              </w:numPr>
              <w:spacing w:before="6" w:line="200" w:lineRule="exact"/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  <w:r w:rsidRPr="001F4FE0"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Consider updating APQP checklist/process to address hazards and OHS risks.</w:t>
            </w:r>
          </w:p>
          <w:p w14:paraId="03AC48DE" w14:textId="26E5A0EA" w:rsidR="00D30D2C" w:rsidRDefault="00D30D2C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17F02996" w14:textId="77777777" w:rsidR="00D73C3D" w:rsidRDefault="00D73C3D">
      <w:pPr>
        <w:spacing w:before="3" w:line="240" w:lineRule="exact"/>
        <w:rPr>
          <w:sz w:val="24"/>
          <w:szCs w:val="24"/>
        </w:rPr>
      </w:pPr>
    </w:p>
    <w:p w14:paraId="73781A62" w14:textId="2CCC9959" w:rsidR="00D73C3D" w:rsidRDefault="00A272FA">
      <w:pPr>
        <w:spacing w:before="16"/>
        <w:ind w:left="113"/>
        <w:rPr>
          <w:rFonts w:ascii="Calibri" w:eastAsia="Calibri" w:hAnsi="Calibri" w:cs="Calibri"/>
          <w:sz w:val="22"/>
          <w:szCs w:val="22"/>
        </w:rPr>
        <w:sectPr w:rsidR="00D73C3D">
          <w:pgSz w:w="11920" w:h="16860"/>
          <w:pgMar w:top="1340" w:right="1020" w:bottom="280" w:left="1020" w:header="0" w:footer="684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0939" behindDoc="1" locked="0" layoutInCell="1" allowOverlap="1" wp14:anchorId="22BFF83B" wp14:editId="25DB0D6E">
                <wp:simplePos x="0" y="0"/>
                <wp:positionH relativeFrom="page">
                  <wp:posOffset>809626</wp:posOffset>
                </wp:positionH>
                <wp:positionV relativeFrom="paragraph">
                  <wp:posOffset>173990</wp:posOffset>
                </wp:positionV>
                <wp:extent cx="6248400" cy="55911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559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4650"/>
                              <w:gridCol w:w="865"/>
                              <w:gridCol w:w="3240"/>
                            </w:tblGrid>
                            <w:tr w:rsidR="001F4FE0" w14:paraId="18A657C0" w14:textId="77777777" w:rsidTr="008B37D8">
                              <w:trPr>
                                <w:trHeight w:hRule="exact" w:val="439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79484DEF" w14:textId="77777777" w:rsidR="001F4FE0" w:rsidRDefault="001F4FE0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65E2AFA6" w14:textId="77777777" w:rsidR="001F4FE0" w:rsidRDefault="001F4FE0">
                                  <w:pPr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</w:tcPr>
                                <w:p w14:paraId="44796DD0" w14:textId="77777777" w:rsidR="001F4FE0" w:rsidRDefault="001F4FE0">
                                  <w:pPr>
                                    <w:spacing w:before="1" w:line="100" w:lineRule="exac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01769DBB" w14:textId="77777777" w:rsidR="001F4FE0" w:rsidRDefault="001F4FE0">
                                  <w:pPr>
                                    <w:ind w:left="1189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O 45001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2018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qui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eme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60483DBA" w14:textId="4D6B07EF" w:rsidR="001F4FE0" w:rsidRDefault="001F4FE0" w:rsidP="008B37D8">
                                  <w:pPr>
                                    <w:spacing w:line="200" w:lineRule="exact"/>
                                    <w:ind w:left="102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FFFFFF"/>
                                      <w:spacing w:val="-1"/>
                                      <w:position w:val="1"/>
                                      <w:sz w:val="18"/>
                                      <w:szCs w:val="18"/>
                                    </w:rPr>
                                    <w:t>Y/N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  <w:shd w:val="clear" w:color="auto" w:fill="E36C0A" w:themeFill="accent6" w:themeFillShade="BF"/>
                                  <w:vAlign w:val="center"/>
                                </w:tcPr>
                                <w:p w14:paraId="35805E17" w14:textId="13F375D4" w:rsidR="001F4FE0" w:rsidRDefault="001F4FE0" w:rsidP="008B37D8">
                                  <w:pPr>
                                    <w:spacing w:line="200" w:lineRule="exact"/>
                                    <w:ind w:left="102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 w:rsidRPr="0047207C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1F4FE0" w14:paraId="75C8F1FF" w14:textId="77777777" w:rsidTr="001F4FE0">
                              <w:trPr>
                                <w:trHeight w:hRule="exact" w:val="893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0811E7E" w14:textId="77777777" w:rsidR="001F4FE0" w:rsidRDefault="001F4FE0">
                                  <w:pPr>
                                    <w:spacing w:before="2" w:line="120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347B9507" w14:textId="77777777" w:rsidR="001F4FE0" w:rsidRDefault="001F4FE0">
                                  <w:pPr>
                                    <w:spacing w:line="200" w:lineRule="exact"/>
                                  </w:pPr>
                                </w:p>
                                <w:p w14:paraId="0410EB70" w14:textId="77777777" w:rsidR="001F4FE0" w:rsidRDefault="001F4FE0">
                                  <w:pPr>
                                    <w:ind w:left="18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8.1.4.1</w:t>
                                  </w:r>
                                </w:p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824DC84" w14:textId="36377E90" w:rsidR="001F4FE0" w:rsidRDefault="001F4FE0">
                                  <w:pPr>
                                    <w:spacing w:before="3"/>
                                    <w:ind w:left="102" w:right="128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 mai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rv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ir 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ty to its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mana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92C699A" w14:textId="1579878F" w:rsidR="001F4FE0" w:rsidRPr="008B37D8" w:rsidRDefault="007D4721" w:rsidP="008B37D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02A6748" w14:textId="7FCD23EB" w:rsidR="001F4FE0" w:rsidRDefault="007D4721" w:rsidP="008B37D8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Some OHS related procurement requirements are identified in the Hazard Communication Program EHS-01; related to approval of SDS/Chemicals.</w:t>
                                  </w:r>
                                </w:p>
                              </w:tc>
                            </w:tr>
                            <w:tr w:rsidR="0015431A" w14:paraId="2DB51AD1" w14:textId="77777777" w:rsidTr="001F4FE0">
                              <w:trPr>
                                <w:trHeight w:hRule="exact" w:val="449"/>
                              </w:trPr>
                              <w:tc>
                                <w:tcPr>
                                  <w:tcW w:w="881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8F8B05C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379290DD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0CCC4727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13D266FB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09C56D6D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76039196" w14:textId="77777777" w:rsidR="0015431A" w:rsidRDefault="0015431A">
                                  <w:pPr>
                                    <w:spacing w:line="200" w:lineRule="exact"/>
                                  </w:pPr>
                                </w:p>
                                <w:p w14:paraId="01F52108" w14:textId="77777777" w:rsidR="0015431A" w:rsidRDefault="0015431A">
                                  <w:pPr>
                                    <w:spacing w:before="13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400D4FF" w14:textId="77777777" w:rsidR="0015431A" w:rsidRDefault="0015431A">
                                  <w:pPr>
                                    <w:ind w:left="18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8.1.4.2</w:t>
                                  </w:r>
                                </w:p>
                              </w:tc>
                              <w:tc>
                                <w:tcPr>
                                  <w:tcW w:w="8755" w:type="dxa"/>
                                  <w:gridSpan w:val="3"/>
                                  <w:tcBorders>
                                    <w:top w:val="nil"/>
                                    <w:left w:val="single" w:sz="5" w:space="0" w:color="000000"/>
                                    <w:bottom w:val="nil"/>
                                    <w:right w:val="single" w:sz="5" w:space="0" w:color="000000"/>
                                  </w:tcBorders>
                                </w:tcPr>
                                <w:p w14:paraId="1EF8111C" w14:textId="1E07D346" w:rsidR="0015431A" w:rsidRDefault="0015431A">
                                  <w:pPr>
                                    <w:spacing w:before="4"/>
                                    <w:ind w:left="102" w:right="36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="001F4FE0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, 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m:</w:t>
                                  </w:r>
                                </w:p>
                              </w:tc>
                            </w:tr>
                            <w:tr w:rsidR="001F4FE0" w14:paraId="69EB66C9" w14:textId="77777777" w:rsidTr="00771249">
                              <w:trPr>
                                <w:trHeight w:hRule="exact" w:val="744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7D28DE2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399D54C" w14:textId="77777777" w:rsidR="001F4FE0" w:rsidRDefault="001F4FE0">
                                  <w:pPr>
                                    <w:spacing w:line="200" w:lineRule="exact"/>
                                    <w:ind w:left="46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’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tie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</w:p>
                                <w:p w14:paraId="3F986EF2" w14:textId="2E878FD9" w:rsidR="001F4FE0" w:rsidRDefault="001F4FE0">
                                  <w:pPr>
                                    <w:spacing w:before="1"/>
                                    <w:ind w:left="82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5E50571" w14:textId="69126C35" w:rsidR="001F4FE0" w:rsidRPr="00771249" w:rsidRDefault="006248F4" w:rsidP="001F4FE0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9388FA4" w14:textId="2CA5A0B1" w:rsidR="001F4FE0" w:rsidRPr="00771249" w:rsidRDefault="006248F4" w:rsidP="001F4FE0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Hazards and OH&amp;S related risks have not been assessed related to contractors activities and operations.</w:t>
                                  </w:r>
                                </w:p>
                              </w:tc>
                            </w:tr>
                            <w:tr w:rsidR="001F4FE0" w14:paraId="3577FC9C" w14:textId="77777777" w:rsidTr="001F4FE0">
                              <w:trPr>
                                <w:trHeight w:hRule="exact" w:val="449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6D30F8E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A086897" w14:textId="01A6E70B" w:rsidR="001F4FE0" w:rsidRDefault="001F4FE0">
                                  <w:pPr>
                                    <w:spacing w:line="200" w:lineRule="exact"/>
                                    <w:ind w:left="46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’s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</w:p>
                                <w:p w14:paraId="5FA156EC" w14:textId="77777777" w:rsidR="001F4FE0" w:rsidRDefault="001F4FE0">
                                  <w:pPr>
                                    <w:spacing w:line="200" w:lineRule="exact"/>
                                    <w:ind w:left="82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ke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B90956B" w14:textId="02CE1928" w:rsidR="001F4FE0" w:rsidRPr="00771249" w:rsidRDefault="006248F4" w:rsidP="001F4FE0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1B485A5" w14:textId="13EFD25A" w:rsidR="001F4FE0" w:rsidRPr="00771249" w:rsidRDefault="006248F4">
                                  <w:pPr>
                                    <w:ind w:left="29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See above</w:t>
                                  </w:r>
                                </w:p>
                              </w:tc>
                            </w:tr>
                            <w:tr w:rsidR="001F4FE0" w14:paraId="099F6E03" w14:textId="77777777" w:rsidTr="00771249">
                              <w:trPr>
                                <w:trHeight w:hRule="exact" w:val="735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722B547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9913F01" w14:textId="77777777" w:rsidR="001F4FE0" w:rsidRDefault="001F4FE0">
                                  <w:pPr>
                                    <w:spacing w:line="200" w:lineRule="exact"/>
                                    <w:ind w:left="46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)   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’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tie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</w:p>
                                <w:p w14:paraId="042AFDE1" w14:textId="77777777" w:rsidR="001F4FE0" w:rsidRDefault="001F4FE0">
                                  <w:pPr>
                                    <w:spacing w:before="1" w:line="200" w:lineRule="exact"/>
                                    <w:ind w:left="82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kp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05A6587" w14:textId="37A7B639" w:rsidR="001F4FE0" w:rsidRPr="00771249" w:rsidRDefault="006248F4" w:rsidP="001F4FE0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0ED45E6" w14:textId="76EC642C" w:rsidR="001F4FE0" w:rsidRPr="00771249" w:rsidRDefault="006248F4" w:rsidP="001F4FE0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      See above</w:t>
                                  </w:r>
                                </w:p>
                              </w:tc>
                            </w:tr>
                            <w:tr w:rsidR="001F4FE0" w14:paraId="26A9009C" w14:textId="77777777" w:rsidTr="001F4FE0">
                              <w:trPr>
                                <w:trHeight w:hRule="exact" w:val="670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44C1A51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69A7C3A" w14:textId="6EE51ED5" w:rsidR="001F4FE0" w:rsidRDefault="001F4FE0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qu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</w:p>
                                <w:p w14:paraId="5F9C9F00" w14:textId="77777777" w:rsidR="001F4FE0" w:rsidRDefault="001F4FE0">
                                  <w:pPr>
                                    <w:spacing w:before="2"/>
                                    <w:ind w:left="102" w:right="26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mana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 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met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ir 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ke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68CAC5A" w14:textId="5BF15698" w:rsidR="001F4FE0" w:rsidRPr="00771249" w:rsidRDefault="006248F4" w:rsidP="0077124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 xml:space="preserve">Y 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55E1DC6" w14:textId="239F8B55" w:rsidR="001F4FE0" w:rsidRDefault="006248F4" w:rsidP="00771249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Contractors are responsible for adhering to the requirements identified in the Contractors agreement EHS-12.</w:t>
                                  </w:r>
                                </w:p>
                              </w:tc>
                            </w:tr>
                            <w:tr w:rsidR="001F4FE0" w:rsidRPr="006248F4" w14:paraId="6A5B75E5" w14:textId="77777777" w:rsidTr="001F4FE0">
                              <w:trPr>
                                <w:trHeight w:hRule="exact" w:val="670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C8925AE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4776936" w14:textId="44E28683" w:rsidR="001F4FE0" w:rsidRDefault="001F4FE0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s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  <w:p w14:paraId="240C3721" w14:textId="77777777" w:rsidR="001F4FE0" w:rsidRDefault="001F4FE0">
                                  <w:pPr>
                                    <w:spacing w:before="2"/>
                                    <w:ind w:left="102" w:right="720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ly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ty cr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 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3AB9FDE" w14:textId="3AB0FF5A" w:rsidR="001F4FE0" w:rsidRPr="00771249" w:rsidRDefault="006248F4" w:rsidP="0077124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996D44E" w14:textId="7F80E0C5" w:rsidR="001F4FE0" w:rsidRPr="006248F4" w:rsidRDefault="006248F4" w:rsidP="00771249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 w:rsidRPr="006248F4"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 No OH&amp;S criteria 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 not currently addressed in the Procurement Process.</w:t>
                                  </w:r>
                                </w:p>
                              </w:tc>
                            </w:tr>
                            <w:tr w:rsidR="001F4FE0" w14:paraId="622EDC95" w14:textId="77777777" w:rsidTr="001F4FE0">
                              <w:trPr>
                                <w:trHeight w:hRule="exact" w:val="449"/>
                              </w:trPr>
                              <w:tc>
                                <w:tcPr>
                                  <w:tcW w:w="881" w:type="dxa"/>
                                  <w:vMerge w:val="restart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1C6CFEC" w14:textId="77777777" w:rsidR="001F4FE0" w:rsidRPr="006248F4" w:rsidRDefault="001F4FE0">
                                  <w:pPr>
                                    <w:spacing w:line="200" w:lineRule="exact"/>
                                  </w:pPr>
                                </w:p>
                                <w:p w14:paraId="532362A1" w14:textId="77777777" w:rsidR="001F4FE0" w:rsidRPr="006248F4" w:rsidRDefault="001F4FE0">
                                  <w:pPr>
                                    <w:spacing w:line="200" w:lineRule="exact"/>
                                  </w:pPr>
                                </w:p>
                                <w:p w14:paraId="0F8BA8C9" w14:textId="77777777" w:rsidR="001F4FE0" w:rsidRPr="006248F4" w:rsidRDefault="001F4FE0">
                                  <w:pPr>
                                    <w:spacing w:line="200" w:lineRule="exact"/>
                                  </w:pPr>
                                </w:p>
                                <w:p w14:paraId="7BD6E8E1" w14:textId="77777777" w:rsidR="001F4FE0" w:rsidRPr="006248F4" w:rsidRDefault="001F4FE0">
                                  <w:pPr>
                                    <w:spacing w:before="6" w:line="2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7EB0F2F9" w14:textId="77777777" w:rsidR="001F4FE0" w:rsidRDefault="001F4FE0">
                                  <w:pPr>
                                    <w:ind w:left="184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8.1.4.3</w:t>
                                  </w:r>
                                </w:p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656648BE" w14:textId="1414FCB9" w:rsidR="001F4FE0" w:rsidRDefault="001F4FE0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rced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  <w:p w14:paraId="20019ED5" w14:textId="77777777" w:rsidR="001F4FE0" w:rsidRDefault="001F4FE0">
                                  <w:pPr>
                                    <w:spacing w:before="1"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esse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93703E1" w14:textId="436080B6" w:rsidR="001F4FE0" w:rsidRPr="00771249" w:rsidRDefault="002B4633" w:rsidP="0077124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9AF391D" w14:textId="74B4226E" w:rsidR="001F4FE0" w:rsidRDefault="002B4633" w:rsidP="002B4633">
                                  <w:pP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Outsourced processes have not currently been identified. </w:t>
                                  </w:r>
                                </w:p>
                              </w:tc>
                            </w:tr>
                            <w:tr w:rsidR="001F4FE0" w14:paraId="25E34A18" w14:textId="77777777" w:rsidTr="001F4FE0">
                              <w:trPr>
                                <w:trHeight w:hRule="exact" w:val="889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AD1322C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67E86FF" w14:textId="41808AEF" w:rsidR="001F4FE0" w:rsidRDefault="001F4FE0">
                                  <w:pPr>
                                    <w:spacing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z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</w:p>
                                <w:p w14:paraId="3F0DA347" w14:textId="77777777" w:rsidR="001F4FE0" w:rsidRDefault="001F4FE0">
                                  <w:pPr>
                                    <w:spacing w:before="1"/>
                                    <w:ind w:left="102" w:right="309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nge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3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d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r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d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f 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mana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ge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093DAEF1" w14:textId="3D99D890" w:rsidR="001F4FE0" w:rsidRPr="00771249" w:rsidRDefault="002B4633" w:rsidP="0077124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CE204EA" w14:textId="5DD59C65" w:rsidR="001F4FE0" w:rsidRDefault="002B4633">
                                  <w:pPr>
                                    <w:ind w:left="29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See above</w:t>
                                  </w:r>
                                </w:p>
                              </w:tc>
                            </w:tr>
                            <w:tr w:rsidR="001F4FE0" w14:paraId="71F58428" w14:textId="77777777" w:rsidTr="001F4FE0">
                              <w:trPr>
                                <w:trHeight w:hRule="exact" w:val="670"/>
                              </w:trPr>
                              <w:tc>
                                <w:tcPr>
                                  <w:tcW w:w="881" w:type="dxa"/>
                                  <w:vMerge/>
                                  <w:tcBorders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1B9E4054" w14:textId="77777777" w:rsidR="001F4FE0" w:rsidRDefault="001F4FE0"/>
                              </w:tc>
                              <w:tc>
                                <w:tcPr>
                                  <w:tcW w:w="465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116A68B" w14:textId="77777777" w:rsidR="001F4FE0" w:rsidRDefault="001F4FE0">
                                  <w:pPr>
                                    <w:ind w:left="102" w:right="319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deg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 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pp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 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un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oc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de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OH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&amp;S ma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ag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 xml:space="preserve">t 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2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m?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CFFD5AB" w14:textId="66DDC41A" w:rsidR="001F4FE0" w:rsidRPr="00771249" w:rsidRDefault="002B4633" w:rsidP="00771249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1667079" w14:textId="07C5087C" w:rsidR="001F4FE0" w:rsidRDefault="002B4633">
                                  <w:pPr>
                                    <w:ind w:left="297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  <w:t>See A</w:t>
                                  </w:r>
                                </w:p>
                              </w:tc>
                            </w:tr>
                            <w:tr w:rsidR="0015431A" w14:paraId="79413BF5" w14:textId="77777777" w:rsidTr="002B4633">
                              <w:trPr>
                                <w:trHeight w:hRule="exact" w:val="612"/>
                              </w:trPr>
                              <w:tc>
                                <w:tcPr>
                                  <w:tcW w:w="9636" w:type="dxa"/>
                                  <w:gridSpan w:val="4"/>
                                  <w:tcBorders>
                                    <w:top w:val="nil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E1AC423" w14:textId="5F047435" w:rsidR="00771249" w:rsidRDefault="00771249" w:rsidP="00771249">
                                  <w:pPr>
                                    <w:spacing w:before="6" w:line="200" w:lineRule="exact"/>
                                    <w:ind w:left="102"/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E36C0A" w:themeColor="accent6" w:themeShade="BF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Issues/Recommendations:  </w:t>
                                  </w:r>
                                </w:p>
                                <w:p w14:paraId="23E34D15" w14:textId="77777777" w:rsidR="00771249" w:rsidRPr="001F4FE0" w:rsidRDefault="00771249" w:rsidP="00771249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spacing w:before="6" w:line="200" w:lineRule="exact"/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</w:pPr>
                                  <w:r w:rsidRPr="001F4FE0"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18"/>
                                      <w:szCs w:val="18"/>
                                    </w:rPr>
                                    <w:t>Consider updating APQP checklist/process to address hazards and OHS risks.</w:t>
                                  </w:r>
                                </w:p>
                                <w:p w14:paraId="72DBE731" w14:textId="0F620306" w:rsidR="0015431A" w:rsidRDefault="0015431A">
                                  <w:pPr>
                                    <w:spacing w:before="4"/>
                                    <w:ind w:left="102"/>
                                    <w:rPr>
                                      <w:rFonts w:ascii="Calibri" w:eastAsia="Calibri" w:hAnsi="Calibri" w:cs="Calibr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A61B44" w14:textId="77777777" w:rsidR="0015431A" w:rsidRDefault="0015431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FF83B" id="Text Box 2" o:spid="_x0000_s1033" type="#_x0000_t202" style="position:absolute;left:0;text-align:left;margin-left:63.75pt;margin-top:13.7pt;width:492pt;height:440.25pt;z-index:-55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4650"/>
                        <w:gridCol w:w="865"/>
                        <w:gridCol w:w="3240"/>
                      </w:tblGrid>
                      <w:tr w:rsidR="001F4FE0" w14:paraId="18A657C0" w14:textId="77777777" w:rsidTr="008B37D8">
                        <w:trPr>
                          <w:trHeight w:hRule="exact" w:val="439"/>
                        </w:trPr>
                        <w:tc>
                          <w:tcPr>
                            <w:tcW w:w="881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79484DEF" w14:textId="77777777" w:rsidR="001F4FE0" w:rsidRDefault="001F4FE0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5E2AFA6" w14:textId="77777777" w:rsidR="001F4FE0" w:rsidRDefault="001F4FE0">
                            <w:pPr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</w:tcPr>
                          <w:p w14:paraId="44796DD0" w14:textId="77777777" w:rsidR="001F4FE0" w:rsidRDefault="001F4FE0">
                            <w:pPr>
                              <w:spacing w:before="1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1769DBB" w14:textId="77777777" w:rsidR="001F4FE0" w:rsidRDefault="001F4FE0">
                            <w:pPr>
                              <w:ind w:left="1189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O 45001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2018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eme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18"/>
                                <w:szCs w:val="18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60483DBA" w14:textId="4D6B07EF" w:rsidR="001F4FE0" w:rsidRDefault="001F4FE0" w:rsidP="008B37D8">
                            <w:pPr>
                              <w:spacing w:line="200" w:lineRule="exact"/>
                              <w:ind w:left="102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>Y/N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  <w:shd w:val="clear" w:color="auto" w:fill="E36C0A" w:themeFill="accent6" w:themeFillShade="BF"/>
                            <w:vAlign w:val="center"/>
                          </w:tcPr>
                          <w:p w14:paraId="35805E17" w14:textId="13F375D4" w:rsidR="001F4FE0" w:rsidRDefault="001F4FE0" w:rsidP="008B37D8">
                            <w:pPr>
                              <w:spacing w:line="200" w:lineRule="exact"/>
                              <w:ind w:left="102"/>
                              <w:jc w:val="center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 w:rsidRPr="0047207C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Notes</w:t>
                            </w:r>
                          </w:p>
                        </w:tc>
                      </w:tr>
                      <w:tr w:rsidR="001F4FE0" w14:paraId="75C8F1FF" w14:textId="77777777" w:rsidTr="001F4FE0">
                        <w:trPr>
                          <w:trHeight w:hRule="exact" w:val="893"/>
                        </w:trPr>
                        <w:tc>
                          <w:tcPr>
                            <w:tcW w:w="881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0811E7E" w14:textId="77777777" w:rsidR="001F4FE0" w:rsidRDefault="001F4FE0">
                            <w:pPr>
                              <w:spacing w:before="2" w:line="120" w:lineRule="exact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347B9507" w14:textId="77777777" w:rsidR="001F4FE0" w:rsidRDefault="001F4FE0">
                            <w:pPr>
                              <w:spacing w:line="200" w:lineRule="exact"/>
                            </w:pPr>
                          </w:p>
                          <w:p w14:paraId="0410EB70" w14:textId="77777777" w:rsidR="001F4FE0" w:rsidRDefault="001F4FE0">
                            <w:pPr>
                              <w:ind w:left="18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8.1.4.1</w:t>
                            </w:r>
                          </w:p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1824DC84" w14:textId="36377E90" w:rsidR="001F4FE0" w:rsidRDefault="001F4FE0">
                            <w:pPr>
                              <w:spacing w:before="3"/>
                              <w:ind w:left="102" w:right="128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 mai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rv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ir 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ty to its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mana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92C699A" w14:textId="1579878F" w:rsidR="001F4FE0" w:rsidRPr="008B37D8" w:rsidRDefault="007D4721" w:rsidP="008B37D8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02A6748" w14:textId="7FCD23EB" w:rsidR="001F4FE0" w:rsidRDefault="007D4721" w:rsidP="008B37D8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Some OHS related procurement requirements are identified in the Hazard Communication Program EHS-01; related to approval of SDS/Chemicals.</w:t>
                            </w:r>
                          </w:p>
                        </w:tc>
                      </w:tr>
                      <w:tr w:rsidR="0015431A" w14:paraId="2DB51AD1" w14:textId="77777777" w:rsidTr="001F4FE0">
                        <w:trPr>
                          <w:trHeight w:hRule="exact" w:val="449"/>
                        </w:trPr>
                        <w:tc>
                          <w:tcPr>
                            <w:tcW w:w="881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38F8B05C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379290DD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0CCC4727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13D266FB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09C56D6D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76039196" w14:textId="77777777" w:rsidR="0015431A" w:rsidRDefault="0015431A">
                            <w:pPr>
                              <w:spacing w:line="200" w:lineRule="exact"/>
                            </w:pPr>
                          </w:p>
                          <w:p w14:paraId="01F52108" w14:textId="77777777" w:rsidR="0015431A" w:rsidRDefault="0015431A">
                            <w:pPr>
                              <w:spacing w:before="13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400D4FF" w14:textId="77777777" w:rsidR="0015431A" w:rsidRDefault="0015431A">
                            <w:pPr>
                              <w:ind w:left="18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8.1.4.2</w:t>
                            </w:r>
                          </w:p>
                        </w:tc>
                        <w:tc>
                          <w:tcPr>
                            <w:tcW w:w="8755" w:type="dxa"/>
                            <w:gridSpan w:val="3"/>
                            <w:tcBorders>
                              <w:top w:val="nil"/>
                              <w:left w:val="single" w:sz="5" w:space="0" w:color="000000"/>
                              <w:bottom w:val="nil"/>
                              <w:right w:val="single" w:sz="5" w:space="0" w:color="000000"/>
                            </w:tcBorders>
                          </w:tcPr>
                          <w:p w14:paraId="1EF8111C" w14:textId="1E07D346" w:rsidR="0015431A" w:rsidRDefault="0015431A">
                            <w:pPr>
                              <w:spacing w:before="4"/>
                              <w:ind w:left="102" w:right="36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 w:rsidR="001F4FE0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, 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y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sse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m:</w:t>
                            </w:r>
                          </w:p>
                        </w:tc>
                      </w:tr>
                      <w:tr w:rsidR="001F4FE0" w14:paraId="69EB66C9" w14:textId="77777777" w:rsidTr="00771249">
                        <w:trPr>
                          <w:trHeight w:hRule="exact" w:val="744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17D28DE2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399D54C" w14:textId="77777777" w:rsidR="001F4FE0" w:rsidRDefault="001F4FE0">
                            <w:pPr>
                              <w:spacing w:line="200" w:lineRule="exact"/>
                              <w:ind w:left="46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’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tie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</w:p>
                          <w:p w14:paraId="3F986EF2" w14:textId="2E878FD9" w:rsidR="001F4FE0" w:rsidRDefault="001F4FE0">
                            <w:pPr>
                              <w:spacing w:before="1"/>
                              <w:ind w:left="82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5E50571" w14:textId="69126C35" w:rsidR="001F4FE0" w:rsidRPr="00771249" w:rsidRDefault="006248F4" w:rsidP="001F4FE0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9388FA4" w14:textId="2CA5A0B1" w:rsidR="001F4FE0" w:rsidRPr="00771249" w:rsidRDefault="006248F4" w:rsidP="001F4FE0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Hazards and OH&amp;S related risks have not been assessed related to contractors activities and operations.</w:t>
                            </w:r>
                          </w:p>
                        </w:tc>
                      </w:tr>
                      <w:tr w:rsidR="001F4FE0" w14:paraId="3577FC9C" w14:textId="77777777" w:rsidTr="001F4FE0">
                        <w:trPr>
                          <w:trHeight w:hRule="exact" w:val="449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06D30F8E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A086897" w14:textId="01A6E70B" w:rsidR="001F4FE0" w:rsidRDefault="001F4FE0">
                            <w:pPr>
                              <w:spacing w:line="200" w:lineRule="exact"/>
                              <w:ind w:left="46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’s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</w:p>
                          <w:p w14:paraId="5FA156EC" w14:textId="77777777" w:rsidR="001F4FE0" w:rsidRDefault="001F4FE0">
                            <w:pPr>
                              <w:spacing w:line="200" w:lineRule="exact"/>
                              <w:ind w:left="82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ke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B90956B" w14:textId="02CE1928" w:rsidR="001F4FE0" w:rsidRPr="00771249" w:rsidRDefault="006248F4" w:rsidP="001F4FE0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1B485A5" w14:textId="13EFD25A" w:rsidR="001F4FE0" w:rsidRPr="00771249" w:rsidRDefault="006248F4">
                            <w:pPr>
                              <w:ind w:left="29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See above</w:t>
                            </w:r>
                          </w:p>
                        </w:tc>
                      </w:tr>
                      <w:tr w:rsidR="001F4FE0" w14:paraId="099F6E03" w14:textId="77777777" w:rsidTr="00771249">
                        <w:trPr>
                          <w:trHeight w:hRule="exact" w:val="735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5722B547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9913F01" w14:textId="77777777" w:rsidR="001F4FE0" w:rsidRDefault="001F4FE0">
                            <w:pPr>
                              <w:spacing w:line="200" w:lineRule="exact"/>
                              <w:ind w:left="46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)   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’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tie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op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</w:p>
                          <w:p w14:paraId="042AFDE1" w14:textId="77777777" w:rsidR="001F4FE0" w:rsidRDefault="001F4FE0">
                            <w:pPr>
                              <w:spacing w:before="1" w:line="200" w:lineRule="exact"/>
                              <w:ind w:left="82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kp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05A6587" w14:textId="37A7B639" w:rsidR="001F4FE0" w:rsidRPr="00771249" w:rsidRDefault="006248F4" w:rsidP="001F4FE0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0ED45E6" w14:textId="76EC642C" w:rsidR="001F4FE0" w:rsidRPr="00771249" w:rsidRDefault="006248F4" w:rsidP="001F4FE0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      See above</w:t>
                            </w:r>
                          </w:p>
                        </w:tc>
                      </w:tr>
                      <w:tr w:rsidR="001F4FE0" w14:paraId="26A9009C" w14:textId="77777777" w:rsidTr="001F4FE0">
                        <w:trPr>
                          <w:trHeight w:hRule="exact" w:val="670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444C1A51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69A7C3A" w14:textId="6EE51ED5" w:rsidR="001F4FE0" w:rsidRDefault="001F4FE0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qu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</w:t>
                            </w:r>
                          </w:p>
                          <w:p w14:paraId="5F9C9F00" w14:textId="77777777" w:rsidR="001F4FE0" w:rsidRDefault="001F4FE0">
                            <w:pPr>
                              <w:spacing w:before="2"/>
                              <w:ind w:left="102" w:right="26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mana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 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met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y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ir 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ke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168CAC5A" w14:textId="5BF15698" w:rsidR="001F4FE0" w:rsidRPr="00771249" w:rsidRDefault="006248F4" w:rsidP="0077124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Y 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55E1DC6" w14:textId="239F8B55" w:rsidR="001F4FE0" w:rsidRDefault="006248F4" w:rsidP="00771249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Contractors are responsible for adhering to the requirements identified in the Contractors agreement EHS-12.</w:t>
                            </w:r>
                          </w:p>
                        </w:tc>
                      </w:tr>
                      <w:tr w:rsidR="001F4FE0" w:rsidRPr="006248F4" w14:paraId="6A5B75E5" w14:textId="77777777" w:rsidTr="001F4FE0">
                        <w:trPr>
                          <w:trHeight w:hRule="exact" w:val="670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C8925AE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4776936" w14:textId="44E28683" w:rsidR="001F4FE0" w:rsidRDefault="001F4FE0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s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  <w:p w14:paraId="240C3721" w14:textId="77777777" w:rsidR="001F4FE0" w:rsidRDefault="001F4FE0">
                            <w:pPr>
                              <w:spacing w:before="2"/>
                              <w:ind w:left="102" w:right="720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ly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ty cr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 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e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3AB9FDE" w14:textId="3AB0FF5A" w:rsidR="001F4FE0" w:rsidRPr="00771249" w:rsidRDefault="006248F4" w:rsidP="0077124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996D44E" w14:textId="7F80E0C5" w:rsidR="001F4FE0" w:rsidRPr="006248F4" w:rsidRDefault="006248F4" w:rsidP="00771249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 w:rsidRPr="006248F4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 No OH&amp;S criteria 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 not currently addressed in the Procurement Process.</w:t>
                            </w:r>
                          </w:p>
                        </w:tc>
                      </w:tr>
                      <w:tr w:rsidR="001F4FE0" w14:paraId="622EDC95" w14:textId="77777777" w:rsidTr="001F4FE0">
                        <w:trPr>
                          <w:trHeight w:hRule="exact" w:val="449"/>
                        </w:trPr>
                        <w:tc>
                          <w:tcPr>
                            <w:tcW w:w="881" w:type="dxa"/>
                            <w:vMerge w:val="restart"/>
                            <w:tcBorders>
                              <w:top w:val="single" w:sz="5" w:space="0" w:color="000000"/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51C6CFEC" w14:textId="77777777" w:rsidR="001F4FE0" w:rsidRPr="006248F4" w:rsidRDefault="001F4FE0">
                            <w:pPr>
                              <w:spacing w:line="200" w:lineRule="exact"/>
                            </w:pPr>
                          </w:p>
                          <w:p w14:paraId="532362A1" w14:textId="77777777" w:rsidR="001F4FE0" w:rsidRPr="006248F4" w:rsidRDefault="001F4FE0">
                            <w:pPr>
                              <w:spacing w:line="200" w:lineRule="exact"/>
                            </w:pPr>
                          </w:p>
                          <w:p w14:paraId="0F8BA8C9" w14:textId="77777777" w:rsidR="001F4FE0" w:rsidRPr="006248F4" w:rsidRDefault="001F4FE0">
                            <w:pPr>
                              <w:spacing w:line="200" w:lineRule="exact"/>
                            </w:pPr>
                          </w:p>
                          <w:p w14:paraId="7BD6E8E1" w14:textId="77777777" w:rsidR="001F4FE0" w:rsidRPr="006248F4" w:rsidRDefault="001F4FE0">
                            <w:pPr>
                              <w:spacing w:before="6" w:line="2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EB0F2F9" w14:textId="77777777" w:rsidR="001F4FE0" w:rsidRDefault="001F4FE0">
                            <w:pPr>
                              <w:ind w:left="184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8.1.4.3</w:t>
                            </w:r>
                          </w:p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656648BE" w14:textId="1414FCB9" w:rsidR="001F4FE0" w:rsidRDefault="001F4FE0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rced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  <w:p w14:paraId="20019ED5" w14:textId="77777777" w:rsidR="001F4FE0" w:rsidRDefault="001F4FE0">
                            <w:pPr>
                              <w:spacing w:before="1"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esse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ed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93703E1" w14:textId="436080B6" w:rsidR="001F4FE0" w:rsidRPr="00771249" w:rsidRDefault="002B4633" w:rsidP="0077124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9AF391D" w14:textId="74B4226E" w:rsidR="001F4FE0" w:rsidRDefault="002B4633" w:rsidP="002B4633">
                            <w:pP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Outsourced processes have not currently been identified. </w:t>
                            </w:r>
                          </w:p>
                        </w:tc>
                      </w:tr>
                      <w:tr w:rsidR="001F4FE0" w14:paraId="25E34A18" w14:textId="77777777" w:rsidTr="001F4FE0">
                        <w:trPr>
                          <w:trHeight w:hRule="exact" w:val="889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right w:val="single" w:sz="5" w:space="0" w:color="000000"/>
                            </w:tcBorders>
                          </w:tcPr>
                          <w:p w14:paraId="3AD1322C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67E86FF" w14:textId="41808AEF" w:rsidR="001F4FE0" w:rsidRDefault="001F4FE0">
                            <w:pPr>
                              <w:spacing w:line="200" w:lineRule="exact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</w:p>
                          <w:p w14:paraId="3F0DA347" w14:textId="77777777" w:rsidR="001F4FE0" w:rsidRDefault="001F4FE0">
                            <w:pPr>
                              <w:spacing w:before="1"/>
                              <w:ind w:left="102" w:right="309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nge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eg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al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d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r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q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d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f 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mana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ge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093DAEF1" w14:textId="3D99D890" w:rsidR="001F4FE0" w:rsidRPr="00771249" w:rsidRDefault="002B4633" w:rsidP="0077124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1CE204EA" w14:textId="5DD59C65" w:rsidR="001F4FE0" w:rsidRDefault="002B4633">
                            <w:pPr>
                              <w:ind w:left="29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See above</w:t>
                            </w:r>
                          </w:p>
                        </w:tc>
                      </w:tr>
                      <w:tr w:rsidR="001F4FE0" w14:paraId="71F58428" w14:textId="77777777" w:rsidTr="001F4FE0">
                        <w:trPr>
                          <w:trHeight w:hRule="exact" w:val="670"/>
                        </w:trPr>
                        <w:tc>
                          <w:tcPr>
                            <w:tcW w:w="881" w:type="dxa"/>
                            <w:vMerge/>
                            <w:tcBorders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1B9E4054" w14:textId="77777777" w:rsidR="001F4FE0" w:rsidRDefault="001F4FE0"/>
                        </w:tc>
                        <w:tc>
                          <w:tcPr>
                            <w:tcW w:w="465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116A68B" w14:textId="77777777" w:rsidR="001F4FE0" w:rsidRDefault="001F4FE0">
                            <w:pPr>
                              <w:ind w:left="102" w:right="319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deg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f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 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pp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 f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p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oc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be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de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OH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&amp;S ma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ag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m?</w:t>
                            </w:r>
                          </w:p>
                        </w:tc>
                        <w:tc>
                          <w:tcPr>
                            <w:tcW w:w="865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CFFD5AB" w14:textId="66DDC41A" w:rsidR="001F4FE0" w:rsidRPr="00771249" w:rsidRDefault="002B4633" w:rsidP="0077124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1667079" w14:textId="07C5087C" w:rsidR="001F4FE0" w:rsidRDefault="002B4633">
                            <w:pPr>
                              <w:ind w:left="297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  <w:t>See A</w:t>
                            </w:r>
                          </w:p>
                        </w:tc>
                      </w:tr>
                      <w:tr w:rsidR="0015431A" w14:paraId="79413BF5" w14:textId="77777777" w:rsidTr="002B4633">
                        <w:trPr>
                          <w:trHeight w:hRule="exact" w:val="612"/>
                        </w:trPr>
                        <w:tc>
                          <w:tcPr>
                            <w:tcW w:w="9636" w:type="dxa"/>
                            <w:gridSpan w:val="4"/>
                            <w:tcBorders>
                              <w:top w:val="nil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E1AC423" w14:textId="5F047435" w:rsidR="00771249" w:rsidRDefault="00771249" w:rsidP="00771249">
                            <w:pPr>
                              <w:spacing w:before="6" w:line="200" w:lineRule="exact"/>
                              <w:ind w:left="102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E36C0A" w:themeColor="accent6" w:themeShade="BF"/>
                                <w:spacing w:val="-1"/>
                                <w:sz w:val="22"/>
                                <w:szCs w:val="22"/>
                              </w:rPr>
                              <w:t xml:space="preserve">Issues/Recommendations:  </w:t>
                            </w:r>
                          </w:p>
                          <w:p w14:paraId="23E34D15" w14:textId="77777777" w:rsidR="00771249" w:rsidRPr="001F4FE0" w:rsidRDefault="00771249" w:rsidP="0077124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before="6" w:line="200" w:lineRule="exact"/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</w:pPr>
                            <w:r w:rsidRPr="001F4FE0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</w:rPr>
                              <w:t>Consider updating APQP checklist/process to address hazards and OHS risks.</w:t>
                            </w:r>
                          </w:p>
                          <w:p w14:paraId="72DBE731" w14:textId="0F620306" w:rsidR="0015431A" w:rsidRDefault="0015431A">
                            <w:pPr>
                              <w:spacing w:before="4"/>
                              <w:ind w:left="102"/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56A61B44" w14:textId="77777777" w:rsidR="0015431A" w:rsidRDefault="0015431A"/>
                  </w:txbxContent>
                </v:textbox>
                <w10:wrap anchorx="page"/>
              </v:shape>
            </w:pict>
          </mc:Fallback>
        </mc:AlternateConten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8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z w:val="22"/>
          <w:szCs w:val="22"/>
        </w:rPr>
        <w:t>4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 w:rsidR="00E55700">
        <w:rPr>
          <w:rFonts w:ascii="Calibri" w:eastAsia="Calibri" w:hAnsi="Calibri" w:cs="Calibri"/>
          <w:b/>
          <w:spacing w:val="2"/>
          <w:sz w:val="22"/>
          <w:szCs w:val="22"/>
        </w:rPr>
        <w:t>r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E55700">
        <w:rPr>
          <w:rFonts w:ascii="Calibri" w:eastAsia="Calibri" w:hAnsi="Calibri" w:cs="Calibri"/>
          <w:b/>
          <w:sz w:val="22"/>
          <w:szCs w:val="22"/>
        </w:rPr>
        <w:t>me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 w:rsidR="00E55700">
        <w:rPr>
          <w:rFonts w:ascii="Calibri" w:eastAsia="Calibri" w:hAnsi="Calibri" w:cs="Calibri"/>
          <w:b/>
          <w:sz w:val="22"/>
          <w:szCs w:val="22"/>
        </w:rPr>
        <w:t>t</w:t>
      </w:r>
    </w:p>
    <w:p w14:paraId="619918F6" w14:textId="77777777" w:rsidR="00D73C3D" w:rsidRDefault="00E55700">
      <w:pPr>
        <w:spacing w:before="49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8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pre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pon</w:t>
      </w:r>
      <w:r>
        <w:rPr>
          <w:rFonts w:ascii="Calibri" w:eastAsia="Calibri" w:hAnsi="Calibri" w:cs="Calibri"/>
          <w:b/>
          <w:sz w:val="22"/>
          <w:szCs w:val="22"/>
        </w:rPr>
        <w:t>se</w:t>
      </w:r>
    </w:p>
    <w:p w14:paraId="495F7CD8" w14:textId="77777777" w:rsidR="00D73C3D" w:rsidRDefault="00D73C3D">
      <w:pPr>
        <w:spacing w:before="1" w:line="120" w:lineRule="exact"/>
        <w:rPr>
          <w:sz w:val="12"/>
          <w:szCs w:val="12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8B37D8" w14:paraId="474FBA8D" w14:textId="77777777" w:rsidTr="00375264">
        <w:trPr>
          <w:trHeight w:hRule="exact" w:val="440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F453E63" w14:textId="77777777" w:rsidR="008B37D8" w:rsidRDefault="008B37D8">
            <w:pPr>
              <w:spacing w:before="2" w:line="100" w:lineRule="exact"/>
              <w:rPr>
                <w:sz w:val="10"/>
                <w:szCs w:val="10"/>
              </w:rPr>
            </w:pPr>
          </w:p>
          <w:p w14:paraId="4E774696" w14:textId="77777777" w:rsidR="008B37D8" w:rsidRDefault="008B37D8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0DBD49D" w14:textId="77777777" w:rsidR="008B37D8" w:rsidRDefault="008B37D8">
            <w:pPr>
              <w:spacing w:before="2" w:line="100" w:lineRule="exact"/>
              <w:rPr>
                <w:sz w:val="10"/>
                <w:szCs w:val="10"/>
              </w:rPr>
            </w:pPr>
          </w:p>
          <w:p w14:paraId="1C7868FF" w14:textId="77777777" w:rsidR="008B37D8" w:rsidRDefault="008B37D8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6715E0BC" w14:textId="1E6BD9A3" w:rsidR="008B37D8" w:rsidRPr="00C852DE" w:rsidRDefault="00C852DE" w:rsidP="00C27B6D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C852D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1F602A9E" w14:textId="1C18904D" w:rsidR="008B37D8" w:rsidRPr="00C852DE" w:rsidRDefault="00C852DE" w:rsidP="00C27B6D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C852DE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18B6E140" w14:textId="77777777" w:rsidTr="00375264">
        <w:trPr>
          <w:trHeight w:hRule="exact" w:val="454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B4942E" w14:textId="77777777" w:rsidR="00D73C3D" w:rsidRDefault="00D73C3D">
            <w:pPr>
              <w:spacing w:line="140" w:lineRule="exact"/>
              <w:rPr>
                <w:sz w:val="15"/>
                <w:szCs w:val="15"/>
              </w:rPr>
            </w:pPr>
          </w:p>
          <w:p w14:paraId="22A58433" w14:textId="77777777" w:rsidR="00D73C3D" w:rsidRDefault="00D73C3D">
            <w:pPr>
              <w:spacing w:line="200" w:lineRule="exact"/>
            </w:pPr>
          </w:p>
          <w:p w14:paraId="42CD6A0D" w14:textId="77777777" w:rsidR="00D73C3D" w:rsidRDefault="00D73C3D">
            <w:pPr>
              <w:spacing w:line="200" w:lineRule="exact"/>
            </w:pPr>
          </w:p>
          <w:p w14:paraId="5D6A402D" w14:textId="77777777" w:rsidR="00D73C3D" w:rsidRDefault="00D73C3D">
            <w:pPr>
              <w:spacing w:line="200" w:lineRule="exact"/>
            </w:pPr>
          </w:p>
          <w:p w14:paraId="502CD4D0" w14:textId="77777777" w:rsidR="00D73C3D" w:rsidRDefault="00D73C3D">
            <w:pPr>
              <w:spacing w:line="200" w:lineRule="exact"/>
            </w:pPr>
          </w:p>
          <w:p w14:paraId="62ED20ED" w14:textId="77777777" w:rsidR="00D73C3D" w:rsidRDefault="00D73C3D">
            <w:pPr>
              <w:spacing w:line="200" w:lineRule="exact"/>
            </w:pPr>
          </w:p>
          <w:p w14:paraId="3E151D7B" w14:textId="77777777" w:rsidR="00D73C3D" w:rsidRDefault="00D73C3D">
            <w:pPr>
              <w:spacing w:line="200" w:lineRule="exact"/>
            </w:pPr>
          </w:p>
          <w:p w14:paraId="4B18DB6A" w14:textId="77777777" w:rsidR="00D73C3D" w:rsidRDefault="00D73C3D">
            <w:pPr>
              <w:spacing w:line="200" w:lineRule="exact"/>
            </w:pPr>
          </w:p>
          <w:p w14:paraId="13A64249" w14:textId="77777777" w:rsidR="00D73C3D" w:rsidRDefault="00D73C3D">
            <w:pPr>
              <w:spacing w:line="200" w:lineRule="exact"/>
            </w:pPr>
          </w:p>
          <w:p w14:paraId="6C4996A6" w14:textId="77777777" w:rsidR="00D73C3D" w:rsidRDefault="00D73C3D">
            <w:pPr>
              <w:spacing w:line="200" w:lineRule="exact"/>
            </w:pPr>
          </w:p>
          <w:p w14:paraId="5E255DFB" w14:textId="77777777" w:rsidR="00D73C3D" w:rsidRDefault="00D73C3D">
            <w:pPr>
              <w:spacing w:line="200" w:lineRule="exact"/>
            </w:pPr>
          </w:p>
          <w:p w14:paraId="5A9353CD" w14:textId="77777777" w:rsidR="00D73C3D" w:rsidRDefault="00D73C3D">
            <w:pPr>
              <w:spacing w:line="200" w:lineRule="exact"/>
            </w:pPr>
          </w:p>
          <w:p w14:paraId="6102D5B5" w14:textId="77777777" w:rsidR="00D73C3D" w:rsidRDefault="00E55700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8.2</w:t>
            </w:r>
          </w:p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CD72B8" w14:textId="7AED6A3A" w:rsidR="00D73C3D" w:rsidRDefault="00E55700">
            <w:pPr>
              <w:spacing w:before="5" w:line="200" w:lineRule="exact"/>
              <w:ind w:left="102" w:right="1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="00C27B6D">
              <w:rPr>
                <w:rFonts w:ascii="Calibri" w:eastAsia="Calibri" w:hAnsi="Calibri" w:cs="Calibri"/>
                <w:spacing w:val="-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6.1.2.1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C27B6D" w14:paraId="7D2D020C" w14:textId="77777777" w:rsidTr="00934C95">
        <w:trPr>
          <w:trHeight w:hRule="exact" w:val="9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AEC1703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BA1DD" w14:textId="77777777" w:rsidR="00C27B6D" w:rsidRDefault="00C27B6D">
            <w:pPr>
              <w:spacing w:line="200" w:lineRule="exact"/>
              <w:ind w:left="69" w:right="78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a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  <w:p w14:paraId="20BD519C" w14:textId="77777777" w:rsidR="00C27B6D" w:rsidRDefault="00C27B6D">
            <w:pPr>
              <w:spacing w:before="1" w:line="200" w:lineRule="exact"/>
              <w:ind w:left="429" w:right="117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09B9A" w14:textId="25795B19" w:rsidR="00C27B6D" w:rsidRPr="00F849ED" w:rsidRDefault="00934C95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208EC" w14:textId="628C8574" w:rsidR="00C27B6D" w:rsidRDefault="00934C95" w:rsidP="00C27B6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Planned response to emergencies are addressed in the Emergency Action Plan (EHS-03) rev 12. Pandemic response is addressed in the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COViD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playbook.</w:t>
            </w:r>
          </w:p>
        </w:tc>
      </w:tr>
      <w:tr w:rsidR="00C27B6D" w14:paraId="25D4EE66" w14:textId="77777777" w:rsidTr="00934C95">
        <w:trPr>
          <w:trHeight w:hRule="exact" w:val="62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2B48F08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FFC73" w14:textId="77777777" w:rsidR="00C27B6D" w:rsidRDefault="00C27B6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trai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499BF" w14:textId="43E8A794" w:rsidR="00C27B6D" w:rsidRPr="00F849ED" w:rsidRDefault="00934C95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9A969" w14:textId="6E971CAF" w:rsidR="00C27B6D" w:rsidRDefault="00934C95" w:rsidP="00F849ED">
            <w:pPr>
              <w:spacing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Training given on Emergency Action Plan; New Hires and for changes. </w:t>
            </w:r>
          </w:p>
        </w:tc>
      </w:tr>
      <w:tr w:rsidR="00C27B6D" w14:paraId="7DCCB1C7" w14:textId="77777777" w:rsidTr="00F16DA5">
        <w:trPr>
          <w:trHeight w:hRule="exact" w:val="64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CA7CF1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82B1B" w14:textId="77777777" w:rsidR="00C27B6D" w:rsidRDefault="00C27B6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7B0A6087" w14:textId="77777777" w:rsidR="00C27B6D" w:rsidRDefault="00C27B6D">
            <w:pPr>
              <w:spacing w:before="1"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ility?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6244F" w14:textId="65DEF587" w:rsidR="00C27B6D" w:rsidRPr="00F849ED" w:rsidRDefault="00934C95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3E45D" w14:textId="228FCDD3" w:rsidR="00C27B6D" w:rsidRDefault="00934C95" w:rsidP="00F849E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Annual drills performed on </w:t>
            </w:r>
            <w:r w:rsidR="00F16DA5">
              <w:rPr>
                <w:rFonts w:ascii="Calibri" w:eastAsia="Calibri" w:hAnsi="Calibri" w:cs="Calibri"/>
                <w:sz w:val="18"/>
                <w:szCs w:val="18"/>
              </w:rPr>
              <w:t>evacuation annually.  Not all emergencies are currently being periodically tested.</w:t>
            </w:r>
          </w:p>
        </w:tc>
      </w:tr>
      <w:tr w:rsidR="00C27B6D" w14:paraId="1DCD1E60" w14:textId="77777777" w:rsidTr="00375264">
        <w:trPr>
          <w:trHeight w:hRule="exact" w:val="89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0CD1202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8B429" w14:textId="77777777" w:rsidR="00C27B6D" w:rsidRDefault="00C27B6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08647625" w14:textId="77777777" w:rsidR="00C27B6D" w:rsidRDefault="00C27B6D">
            <w:pPr>
              <w:spacing w:before="1"/>
              <w:ind w:left="462" w:right="667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aft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 xml:space="preserve">in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lar aft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5167A" w14:textId="33592434" w:rsidR="00C27B6D" w:rsidRPr="00F849ED" w:rsidRDefault="00F16DA5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DFDC3" w14:textId="16180A8B" w:rsidR="00C27B6D" w:rsidRDefault="00F16DA5" w:rsidP="00F849E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Evacuation Drill Record and associated action plan addresses any revisions or improvements.  No evidence of this related to other emergencies.</w:t>
            </w:r>
          </w:p>
        </w:tc>
      </w:tr>
      <w:tr w:rsidR="00C27B6D" w14:paraId="57F0D318" w14:textId="77777777" w:rsidTr="00F056A9">
        <w:trPr>
          <w:trHeight w:hRule="exact" w:val="118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12F827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6E19C" w14:textId="77777777" w:rsidR="00C27B6D" w:rsidRDefault="00C27B6D">
            <w:pPr>
              <w:spacing w:line="200" w:lineRule="exact"/>
              <w:ind w:left="69" w:right="24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</w:p>
          <w:p w14:paraId="7BC9F7A8" w14:textId="77777777" w:rsidR="00C27B6D" w:rsidRDefault="00C27B6D">
            <w:pPr>
              <w:spacing w:line="200" w:lineRule="exact"/>
              <w:ind w:left="429" w:right="72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EEE02" w14:textId="13FCF030" w:rsidR="00C27B6D" w:rsidRPr="00F849ED" w:rsidRDefault="00F51BBC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EC462" w14:textId="3896A599" w:rsidR="00C27B6D" w:rsidRDefault="009154E2" w:rsidP="00F849E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Emergency Control Team are responsible for responding to all emergencies referenced in the action.  The team </w:t>
            </w:r>
            <w:r w:rsidR="00F51BBC">
              <w:rPr>
                <w:rFonts w:ascii="Calibri" w:eastAsia="Calibri" w:hAnsi="Calibri" w:cs="Calibri"/>
                <w:sz w:val="18"/>
                <w:szCs w:val="18"/>
              </w:rPr>
              <w:t>receives annual training.</w:t>
            </w:r>
            <w:r w:rsidR="00F056A9">
              <w:rPr>
                <w:rFonts w:ascii="Calibri" w:eastAsia="Calibri" w:hAnsi="Calibri" w:cs="Calibri"/>
                <w:sz w:val="18"/>
                <w:szCs w:val="18"/>
              </w:rPr>
              <w:t xml:space="preserve"> Evacuation Map and procedures posted in hallway bulletin boards. </w:t>
            </w:r>
          </w:p>
        </w:tc>
      </w:tr>
      <w:tr w:rsidR="00C27B6D" w:rsidRPr="00F51BBC" w14:paraId="6871AC10" w14:textId="77777777" w:rsidTr="00F51BBC">
        <w:trPr>
          <w:trHeight w:hRule="exact" w:val="116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CDF2459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24200" w14:textId="77777777" w:rsidR="00C27B6D" w:rsidRDefault="00C27B6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4B2AC168" w14:textId="77777777" w:rsidR="00C27B6D" w:rsidRDefault="00C27B6D">
            <w:pPr>
              <w:spacing w:before="2"/>
              <w:ind w:left="462" w:right="44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vice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ity?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A9097" w14:textId="6768991A" w:rsidR="00C27B6D" w:rsidRPr="00F849ED" w:rsidRDefault="00F51BBC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7CD73" w14:textId="1E38A5A8" w:rsidR="00C27B6D" w:rsidRPr="00F51BBC" w:rsidRDefault="00F51BBC" w:rsidP="00F849E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F51BBC">
              <w:rPr>
                <w:rFonts w:ascii="Calibri" w:eastAsia="Calibri" w:hAnsi="Calibri" w:cs="Calibri"/>
                <w:sz w:val="18"/>
                <w:szCs w:val="18"/>
              </w:rPr>
              <w:t xml:space="preserve">Visitor protocol established (video).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Pr="00F51BBC">
              <w:rPr>
                <w:rFonts w:ascii="Calibri" w:eastAsia="Calibri" w:hAnsi="Calibri" w:cs="Calibri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ntractors and visitors need to watch and sign off acknowledging communication of emergency response plan and general practices.</w:t>
            </w:r>
          </w:p>
        </w:tc>
      </w:tr>
      <w:tr w:rsidR="00C27B6D" w14:paraId="0D159C4E" w14:textId="77777777" w:rsidTr="00375264">
        <w:trPr>
          <w:trHeight w:hRule="exact" w:val="88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E2C23E" w14:textId="77777777" w:rsidR="00C27B6D" w:rsidRPr="00F51BBC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2BBF5" w14:textId="77777777" w:rsidR="00C27B6D" w:rsidRDefault="00C27B6D">
            <w:pPr>
              <w:spacing w:line="200" w:lineRule="exact"/>
              <w:ind w:left="69" w:right="42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all</w:t>
            </w:r>
          </w:p>
          <w:p w14:paraId="1C319487" w14:textId="77777777" w:rsidR="00C27B6D" w:rsidRDefault="00C27B6D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proofErr w:type="gramEnd"/>
          </w:p>
          <w:p w14:paraId="351BAF86" w14:textId="77777777" w:rsidR="00C27B6D" w:rsidRDefault="00C27B6D">
            <w:pPr>
              <w:spacing w:before="1"/>
              <w:ind w:left="462" w:right="1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 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96F2A" w14:textId="32C670AF" w:rsidR="00C27B6D" w:rsidRPr="00F849ED" w:rsidRDefault="00F51BBC" w:rsidP="00C27B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78E2A" w14:textId="4D5F7D2C" w:rsidR="00C27B6D" w:rsidRDefault="00F51BBC" w:rsidP="00F849E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Currently not addressed because all relevant interested parties have not been identified as it relates to the OH&amp;S/45001 system.</w:t>
            </w:r>
          </w:p>
        </w:tc>
      </w:tr>
      <w:tr w:rsidR="00C27B6D" w14:paraId="741E983D" w14:textId="77777777" w:rsidTr="00375264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A14E9" w14:textId="77777777" w:rsidR="00C27B6D" w:rsidRDefault="00C27B6D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0E771" w14:textId="0C9096A6" w:rsidR="00C27B6D" w:rsidRDefault="00C27B6D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 w:rsidR="00F849ED">
              <w:rPr>
                <w:rFonts w:ascii="Calibri" w:eastAsia="Calibri" w:hAnsi="Calibri" w:cs="Calibri"/>
                <w:spacing w:val="2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  <w:p w14:paraId="27DBA7C1" w14:textId="77777777" w:rsidR="00C27B6D" w:rsidRDefault="00C27B6D">
            <w:pPr>
              <w:spacing w:before="2"/>
              <w:ind w:left="102" w:right="1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F5874" w14:textId="6351DF78" w:rsidR="00C27B6D" w:rsidRPr="00F849ED" w:rsidRDefault="00F51BBC" w:rsidP="00C27B6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A9E10" w14:textId="37FD69A0" w:rsidR="00C27B6D" w:rsidRDefault="00F51BBC" w:rsidP="00F849ED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Plan is documented in the “Emergency Action Plan” procedure (EHS-03), rev 12.</w:t>
            </w:r>
          </w:p>
        </w:tc>
      </w:tr>
      <w:tr w:rsidR="00D73C3D" w14:paraId="618DDDA4" w14:textId="77777777" w:rsidTr="00375264">
        <w:trPr>
          <w:trHeight w:hRule="exact" w:val="885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91D1F" w14:textId="77777777" w:rsidR="00F849ED" w:rsidRDefault="00F849ED" w:rsidP="00F849ED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012EE6E9" w14:textId="47D1ED46" w:rsidR="00F849ED" w:rsidRPr="001449ED" w:rsidRDefault="00F849ED" w:rsidP="00F849ED">
            <w:pPr>
              <w:pStyle w:val="ListParagraph"/>
              <w:numPr>
                <w:ilvl w:val="0"/>
                <w:numId w:val="13"/>
              </w:numPr>
              <w:spacing w:before="6" w:line="200" w:lineRule="exact"/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  <w:r w:rsidRPr="001449ED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Consider addressing Emergency Response as a </w:t>
            </w:r>
            <w:proofErr w:type="gramStart"/>
            <w:r w:rsidRPr="001449ED"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Tool Box</w:t>
            </w:r>
            <w:proofErr w:type="gramEnd"/>
            <w:r w:rsidRPr="001449ED"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Topic</w:t>
            </w:r>
          </w:p>
          <w:p w14:paraId="5B8874C3" w14:textId="103C91CE" w:rsidR="00F849ED" w:rsidRPr="001449ED" w:rsidRDefault="00F849ED" w:rsidP="00F849ED">
            <w:pPr>
              <w:pStyle w:val="ListParagraph"/>
              <w:numPr>
                <w:ilvl w:val="0"/>
                <w:numId w:val="13"/>
              </w:numPr>
              <w:spacing w:before="6" w:line="200" w:lineRule="exact"/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  <w:r w:rsidRPr="001449ED"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Consider adding First Aid and Sanitizing Stations to Emergency Response Map.</w:t>
            </w:r>
          </w:p>
          <w:p w14:paraId="7EB23E69" w14:textId="233036F5" w:rsidR="00893179" w:rsidRPr="001449ED" w:rsidRDefault="00893179" w:rsidP="00F849ED">
            <w:pPr>
              <w:pStyle w:val="ListParagraph"/>
              <w:numPr>
                <w:ilvl w:val="0"/>
                <w:numId w:val="13"/>
              </w:numPr>
              <w:spacing w:before="6" w:line="200" w:lineRule="exact"/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  <w:r w:rsidRPr="001449ED"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Consider updating Contingency Plan</w:t>
            </w:r>
          </w:p>
          <w:p w14:paraId="4DB11947" w14:textId="77777777" w:rsidR="00F849ED" w:rsidRPr="001F4FE0" w:rsidRDefault="00F849ED" w:rsidP="00F849ED">
            <w:pPr>
              <w:pStyle w:val="ListParagraph"/>
              <w:spacing w:before="6" w:line="200" w:lineRule="exact"/>
              <w:ind w:left="822"/>
              <w:rPr>
                <w:rFonts w:ascii="Calibri" w:eastAsia="Calibri" w:hAnsi="Calibri" w:cs="Calibri"/>
                <w:spacing w:val="-1"/>
                <w:sz w:val="18"/>
                <w:szCs w:val="18"/>
              </w:rPr>
            </w:pPr>
          </w:p>
          <w:p w14:paraId="54C3407D" w14:textId="1F2D02C3" w:rsidR="00D73C3D" w:rsidRDefault="00D73C3D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1A7CBB71" w14:textId="77777777" w:rsidR="00D73C3D" w:rsidRDefault="00D73C3D">
      <w:pPr>
        <w:spacing w:before="1" w:line="100" w:lineRule="exact"/>
        <w:rPr>
          <w:sz w:val="11"/>
          <w:szCs w:val="11"/>
        </w:rPr>
      </w:pPr>
    </w:p>
    <w:p w14:paraId="3E2F8FE1" w14:textId="77777777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Perf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ua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41AF7C8F" w14:textId="77777777" w:rsidR="00D73C3D" w:rsidRDefault="00D73C3D">
      <w:pPr>
        <w:spacing w:line="120" w:lineRule="exact"/>
        <w:rPr>
          <w:sz w:val="12"/>
          <w:szCs w:val="12"/>
        </w:rPr>
      </w:pPr>
    </w:p>
    <w:p w14:paraId="1344ECCC" w14:textId="66399E0B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</w:t>
      </w:r>
      <w:r>
        <w:rPr>
          <w:rFonts w:ascii="Calibri" w:eastAsia="Calibri" w:hAnsi="Calibri" w:cs="Calibri"/>
          <w:b/>
          <w:sz w:val="22"/>
          <w:szCs w:val="22"/>
        </w:rPr>
        <w:t>t,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ly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 w:rsidR="00375264">
        <w:rPr>
          <w:rFonts w:ascii="Calibri" w:eastAsia="Calibri" w:hAnsi="Calibri" w:cs="Calibri"/>
          <w:b/>
          <w:sz w:val="22"/>
          <w:szCs w:val="22"/>
        </w:rPr>
        <w:t>/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p w14:paraId="563D130B" w14:textId="77777777" w:rsidR="00D73C3D" w:rsidRDefault="00D73C3D">
      <w:pPr>
        <w:spacing w:before="5" w:line="100" w:lineRule="exact"/>
        <w:rPr>
          <w:sz w:val="11"/>
          <w:szCs w:val="11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375264" w14:paraId="0F155D9E" w14:textId="77777777" w:rsidTr="00893179">
        <w:trPr>
          <w:trHeight w:hRule="exact" w:val="440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0106B09" w14:textId="77777777" w:rsidR="00375264" w:rsidRDefault="00375264">
            <w:pPr>
              <w:spacing w:before="2" w:line="100" w:lineRule="exact"/>
              <w:rPr>
                <w:sz w:val="10"/>
                <w:szCs w:val="10"/>
              </w:rPr>
            </w:pPr>
          </w:p>
          <w:p w14:paraId="10E6EA2D" w14:textId="77777777" w:rsidR="00375264" w:rsidRDefault="00375264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05B272C8" w14:textId="77777777" w:rsidR="00375264" w:rsidRDefault="00375264">
            <w:pPr>
              <w:spacing w:before="2" w:line="100" w:lineRule="exact"/>
              <w:rPr>
                <w:sz w:val="10"/>
                <w:szCs w:val="10"/>
              </w:rPr>
            </w:pPr>
          </w:p>
          <w:p w14:paraId="29EA06CB" w14:textId="77777777" w:rsidR="00375264" w:rsidRDefault="00375264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0B83D671" w14:textId="5954BB29" w:rsidR="00375264" w:rsidRPr="00893179" w:rsidRDefault="00375264" w:rsidP="00375264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893179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AD3EC19" w14:textId="61BEDCCF" w:rsidR="00375264" w:rsidRPr="00893179" w:rsidRDefault="00375264" w:rsidP="00375264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893179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510C7331" w14:textId="77777777" w:rsidTr="00375264">
        <w:trPr>
          <w:trHeight w:hRule="exact" w:val="454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B52468" w14:textId="77777777" w:rsidR="00D73C3D" w:rsidRDefault="00D73C3D">
            <w:pPr>
              <w:spacing w:line="200" w:lineRule="exact"/>
            </w:pPr>
          </w:p>
          <w:p w14:paraId="5D42717C" w14:textId="77777777" w:rsidR="00D73C3D" w:rsidRDefault="00D73C3D">
            <w:pPr>
              <w:spacing w:line="200" w:lineRule="exact"/>
            </w:pPr>
          </w:p>
          <w:p w14:paraId="59089BBB" w14:textId="77777777" w:rsidR="00D73C3D" w:rsidRDefault="00D73C3D">
            <w:pPr>
              <w:spacing w:line="200" w:lineRule="exact"/>
            </w:pPr>
          </w:p>
          <w:p w14:paraId="3A4B2E2D" w14:textId="77777777" w:rsidR="00D73C3D" w:rsidRDefault="00D73C3D">
            <w:pPr>
              <w:spacing w:line="200" w:lineRule="exact"/>
            </w:pPr>
          </w:p>
          <w:p w14:paraId="713734A2" w14:textId="77777777" w:rsidR="00D73C3D" w:rsidRDefault="00D73C3D">
            <w:pPr>
              <w:spacing w:line="200" w:lineRule="exact"/>
            </w:pPr>
          </w:p>
          <w:p w14:paraId="6DEB2535" w14:textId="77777777" w:rsidR="00D73C3D" w:rsidRDefault="00D73C3D">
            <w:pPr>
              <w:spacing w:line="200" w:lineRule="exact"/>
            </w:pPr>
          </w:p>
          <w:p w14:paraId="70FF53EB" w14:textId="77777777" w:rsidR="00D73C3D" w:rsidRDefault="00D73C3D">
            <w:pPr>
              <w:spacing w:line="200" w:lineRule="exact"/>
            </w:pPr>
          </w:p>
          <w:p w14:paraId="0E434D58" w14:textId="77777777" w:rsidR="00D73C3D" w:rsidRDefault="00D73C3D">
            <w:pPr>
              <w:spacing w:line="200" w:lineRule="exact"/>
            </w:pPr>
          </w:p>
          <w:p w14:paraId="46FADCE5" w14:textId="77777777" w:rsidR="00D73C3D" w:rsidRDefault="00D73C3D">
            <w:pPr>
              <w:spacing w:line="200" w:lineRule="exact"/>
            </w:pPr>
          </w:p>
          <w:p w14:paraId="20F91250" w14:textId="77777777" w:rsidR="00D73C3D" w:rsidRDefault="00D73C3D">
            <w:pPr>
              <w:spacing w:line="200" w:lineRule="exact"/>
            </w:pPr>
          </w:p>
          <w:p w14:paraId="0E4047BB" w14:textId="77777777" w:rsidR="00D73C3D" w:rsidRDefault="00D73C3D">
            <w:pPr>
              <w:spacing w:line="200" w:lineRule="exact"/>
            </w:pPr>
          </w:p>
          <w:p w14:paraId="530C7B0B" w14:textId="77777777" w:rsidR="00D73C3D" w:rsidRDefault="00D73C3D">
            <w:pPr>
              <w:spacing w:line="200" w:lineRule="exact"/>
            </w:pPr>
          </w:p>
          <w:p w14:paraId="20D931FC" w14:textId="77777777" w:rsidR="00D73C3D" w:rsidRDefault="00D73C3D">
            <w:pPr>
              <w:spacing w:line="200" w:lineRule="exact"/>
            </w:pPr>
          </w:p>
          <w:p w14:paraId="475F53FB" w14:textId="77777777" w:rsidR="00D73C3D" w:rsidRDefault="00D73C3D">
            <w:pPr>
              <w:spacing w:line="200" w:lineRule="exact"/>
            </w:pPr>
          </w:p>
          <w:p w14:paraId="2F25B04E" w14:textId="77777777" w:rsidR="00D73C3D" w:rsidRDefault="00D73C3D">
            <w:pPr>
              <w:spacing w:before="11" w:line="200" w:lineRule="exact"/>
            </w:pPr>
          </w:p>
          <w:p w14:paraId="53E97E4C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9.1.1</w:t>
            </w:r>
          </w:p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F9EFAE8" w14:textId="468FA482" w:rsidR="00D73C3D" w:rsidRDefault="00E55700">
            <w:pPr>
              <w:spacing w:before="5" w:line="200" w:lineRule="exact"/>
              <w:ind w:left="102" w:right="5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 w:rsidR="00375264">
              <w:rPr>
                <w:rFonts w:ascii="Calibri" w:eastAsia="Calibri" w:hAnsi="Calibri" w:cs="Calibri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mea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n.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doe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893179" w14:paraId="3384083A" w14:textId="77777777" w:rsidTr="00893179">
        <w:trPr>
          <w:trHeight w:hRule="exact" w:val="154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AC01A1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76DBC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07C97C86" w14:textId="77777777" w:rsidR="00893179" w:rsidRDefault="00893179">
            <w:pPr>
              <w:tabs>
                <w:tab w:val="left" w:pos="820"/>
              </w:tabs>
              <w:spacing w:before="2"/>
              <w:ind w:left="822" w:right="209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  <w:p w14:paraId="57BACF22" w14:textId="77777777" w:rsidR="00893179" w:rsidRDefault="00893179">
            <w:pPr>
              <w:tabs>
                <w:tab w:val="left" w:pos="820"/>
              </w:tabs>
              <w:spacing w:before="2"/>
              <w:ind w:left="822" w:right="304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34A93CDE" w14:textId="77777777" w:rsidR="00893179" w:rsidRDefault="00893179">
            <w:pPr>
              <w:spacing w:before="1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5B90F19B" w14:textId="77777777" w:rsidR="00893179" w:rsidRDefault="00893179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1A2CB" w14:textId="7B57E6A0" w:rsidR="00893179" w:rsidRPr="00893179" w:rsidRDefault="00C136FB" w:rsidP="0089317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3CD33" w14:textId="2D45821A" w:rsidR="00893179" w:rsidRPr="00893179" w:rsidRDefault="00C136FB" w:rsidP="00893179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plant has not determined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what needs to be monitored and measured related to the performance of the OH&amp;S system,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with the exception of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GHSI.</w:t>
            </w:r>
          </w:p>
        </w:tc>
      </w:tr>
      <w:tr w:rsidR="00893179" w14:paraId="08E124DF" w14:textId="77777777" w:rsidTr="00893179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3C65B8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73D15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me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</w:p>
          <w:p w14:paraId="218EFE36" w14:textId="77777777" w:rsidR="00893179" w:rsidRDefault="00893179">
            <w:pPr>
              <w:spacing w:before="2"/>
              <w:ind w:left="460" w:right="38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valid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B1E36" w14:textId="5E9CDE15" w:rsidR="00893179" w:rsidRPr="00893179" w:rsidRDefault="00C136FB" w:rsidP="0089317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2248E" w14:textId="482E9F8C" w:rsidR="00893179" w:rsidRDefault="00C136FB" w:rsidP="00893179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 above</w:t>
            </w:r>
          </w:p>
        </w:tc>
      </w:tr>
      <w:tr w:rsidR="00893179" w14:paraId="72DDEA57" w14:textId="77777777" w:rsidTr="00893179">
        <w:trPr>
          <w:trHeight w:hRule="exact" w:val="525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05024DA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28E9E" w14:textId="65414DA5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ia aga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</w:p>
          <w:p w14:paraId="404631EB" w14:textId="77777777" w:rsidR="00893179" w:rsidRDefault="00893179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5DB23" w14:textId="4300C623" w:rsidR="00893179" w:rsidRPr="00893179" w:rsidRDefault="00C136FB" w:rsidP="0089317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0EDC1" w14:textId="08D74CBD" w:rsidR="00893179" w:rsidRPr="00893179" w:rsidRDefault="00C136F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See above</w:t>
            </w:r>
          </w:p>
        </w:tc>
      </w:tr>
      <w:tr w:rsidR="00893179" w14:paraId="5BD7CD74" w14:textId="77777777" w:rsidTr="00720021">
        <w:trPr>
          <w:trHeight w:hRule="exact" w:val="89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73F4A8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D9DFB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132294EE" w14:textId="77777777" w:rsidR="00893179" w:rsidRDefault="00893179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833C5" w14:textId="46A79CD1" w:rsidR="00893179" w:rsidRPr="00893179" w:rsidRDefault="00C136FB" w:rsidP="0089317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BF58B" w14:textId="21089204" w:rsidR="00893179" w:rsidRDefault="00C136FB" w:rsidP="00893179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 above</w:t>
            </w:r>
          </w:p>
        </w:tc>
      </w:tr>
      <w:tr w:rsidR="00893179" w14:paraId="35111378" w14:textId="77777777" w:rsidTr="00893179">
        <w:trPr>
          <w:trHeight w:hRule="exact" w:val="45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0F1D401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EDD50" w14:textId="376807CF" w:rsidR="00893179" w:rsidRDefault="00893179">
            <w:pPr>
              <w:tabs>
                <w:tab w:val="left" w:pos="440"/>
              </w:tabs>
              <w:spacing w:before="1"/>
              <w:ind w:left="460" w:right="317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ze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D33AF" w14:textId="60D654C1" w:rsidR="00893179" w:rsidRPr="00893179" w:rsidRDefault="00C136FB" w:rsidP="0072002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8520F" w14:textId="72A484B1" w:rsidR="00893179" w:rsidRDefault="00C136FB" w:rsidP="0072002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See above</w:t>
            </w:r>
          </w:p>
        </w:tc>
      </w:tr>
      <w:tr w:rsidR="00893179" w14:paraId="670EECDD" w14:textId="77777777" w:rsidTr="00C136FB">
        <w:trPr>
          <w:trHeight w:hRule="exact" w:val="127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24AC8C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C5B69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044BC25C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&amp;S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BF698" w14:textId="22AFE401" w:rsidR="00893179" w:rsidRPr="00893179" w:rsidRDefault="00C136FB" w:rsidP="0072002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D7D5A" w14:textId="5D47E19C" w:rsidR="00893179" w:rsidRDefault="00C136FB" w:rsidP="0072002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The only current method of evaluating the plants OH&amp;S management system performance is through the Gestamp GHSI system. Plants receive scores based on their performance to established GHSI criteria on a quarterly basis.</w:t>
            </w:r>
          </w:p>
        </w:tc>
      </w:tr>
      <w:tr w:rsidR="00893179" w14:paraId="7118E545" w14:textId="77777777" w:rsidTr="00893179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2A1CE33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0544A" w14:textId="01DA2B5D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745E8BF2" w14:textId="77777777" w:rsidR="00893179" w:rsidRDefault="00893179">
            <w:pPr>
              <w:spacing w:before="2"/>
              <w:ind w:left="102" w:right="17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BC6C9" w14:textId="68239633" w:rsidR="00893179" w:rsidRPr="00893179" w:rsidRDefault="005B75D4" w:rsidP="0072002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CD51E" w14:textId="3C6CFA61" w:rsidR="00893179" w:rsidRPr="00720021" w:rsidRDefault="005B75D4" w:rsidP="0072002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System has not been established to ensure all OH&amp;S related measuring equipment is calibrated or verified.</w:t>
            </w:r>
          </w:p>
        </w:tc>
      </w:tr>
      <w:tr w:rsidR="00893179" w14:paraId="215D4709" w14:textId="77777777" w:rsidTr="00893179">
        <w:trPr>
          <w:trHeight w:hRule="exact" w:val="110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06E31" w14:textId="77777777" w:rsidR="00893179" w:rsidRDefault="0089317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03DD1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rm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4BC069F8" w14:textId="77777777" w:rsidR="00893179" w:rsidRDefault="0089317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2FAE306D" w14:textId="77777777" w:rsidR="00893179" w:rsidRDefault="00893179">
            <w:pPr>
              <w:spacing w:before="1"/>
              <w:ind w:left="102" w:right="4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t,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49D90" w14:textId="3BCE33CE" w:rsidR="00893179" w:rsidRPr="00893179" w:rsidRDefault="005B75D4" w:rsidP="0072002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003B8" w14:textId="3034C411" w:rsidR="00893179" w:rsidRPr="005B75D4" w:rsidRDefault="005B75D4">
            <w:pPr>
              <w:spacing w:before="17" w:line="220" w:lineRule="exact"/>
              <w:rPr>
                <w:rFonts w:asciiTheme="minorHAnsi" w:hAnsiTheme="minorHAnsi" w:cstheme="minorHAnsi"/>
                <w:sz w:val="22"/>
                <w:szCs w:val="22"/>
              </w:rPr>
            </w:pPr>
            <w:r w:rsidRPr="005B75D4">
              <w:rPr>
                <w:rFonts w:asciiTheme="minorHAnsi" w:hAnsiTheme="minorHAnsi" w:cstheme="minorHAnsi"/>
              </w:rPr>
              <w:t xml:space="preserve">Currently, there is limited documented information to support M&amp;M. </w:t>
            </w:r>
          </w:p>
          <w:p w14:paraId="310B80E9" w14:textId="7CBED7BA" w:rsidR="00893179" w:rsidRDefault="00893179">
            <w:pPr>
              <w:ind w:left="297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D73C3D" w14:paraId="0D7CEE85" w14:textId="77777777" w:rsidTr="00720021">
        <w:trPr>
          <w:trHeight w:hRule="exact" w:val="1065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4D30F" w14:textId="77777777" w:rsidR="00720021" w:rsidRDefault="00720021" w:rsidP="00720021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728B52BB" w14:textId="77777777" w:rsidR="00D73C3D" w:rsidRDefault="006B4EA2" w:rsidP="006B4EA2">
            <w:pPr>
              <w:pStyle w:val="ListParagraph"/>
              <w:numPr>
                <w:ilvl w:val="0"/>
                <w:numId w:val="20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Identify what requires monitoring and measurement within the ISO 45001 OH&amp;S system</w:t>
            </w:r>
            <w:r w:rsidR="006A233A">
              <w:rPr>
                <w:rFonts w:ascii="Calibri" w:eastAsia="Calibri" w:hAnsi="Calibri" w:cs="Calibri"/>
                <w:sz w:val="18"/>
                <w:szCs w:val="18"/>
              </w:rPr>
              <w:t>.</w:t>
            </w:r>
            <w:r w:rsidR="00E22A0F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27AD653" w14:textId="503060DA" w:rsidR="00E22A0F" w:rsidRPr="006B4EA2" w:rsidRDefault="00E22A0F" w:rsidP="006B4EA2">
            <w:pPr>
              <w:pStyle w:val="ListParagraph"/>
              <w:numPr>
                <w:ilvl w:val="0"/>
                <w:numId w:val="20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Consider development of a procedure and matrix.</w:t>
            </w:r>
          </w:p>
        </w:tc>
      </w:tr>
    </w:tbl>
    <w:p w14:paraId="32E3B67B" w14:textId="1F48C68B" w:rsidR="00D73C3D" w:rsidRDefault="003A2872" w:rsidP="003A2872">
      <w:pPr>
        <w:rPr>
          <w:rFonts w:ascii="Calibri" w:eastAsia="Calibri" w:hAnsi="Calibri" w:cs="Calibri"/>
          <w:sz w:val="22"/>
          <w:szCs w:val="22"/>
        </w:rPr>
      </w:pPr>
      <w:r>
        <w:br/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z w:val="22"/>
          <w:szCs w:val="22"/>
        </w:rPr>
        <w:t>2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ua</w:t>
      </w:r>
      <w:r w:rsidR="00E55700">
        <w:rPr>
          <w:rFonts w:ascii="Calibri" w:eastAsia="Calibri" w:hAnsi="Calibri" w:cs="Calibri"/>
          <w:b/>
          <w:sz w:val="22"/>
          <w:szCs w:val="22"/>
        </w:rPr>
        <w:t>t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="00E55700">
        <w:rPr>
          <w:rFonts w:ascii="Calibri" w:eastAsia="Calibri" w:hAnsi="Calibri" w:cs="Calibri"/>
          <w:b/>
          <w:sz w:val="22"/>
          <w:szCs w:val="22"/>
        </w:rPr>
        <w:t xml:space="preserve">n 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="00E55700">
        <w:rPr>
          <w:rFonts w:ascii="Calibri" w:eastAsia="Calibri" w:hAnsi="Calibri" w:cs="Calibri"/>
          <w:b/>
          <w:sz w:val="22"/>
          <w:szCs w:val="22"/>
        </w:rPr>
        <w:t>f</w:t>
      </w:r>
      <w:r w:rsidR="00E55700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="00E55700">
        <w:rPr>
          <w:rFonts w:ascii="Calibri" w:eastAsia="Calibri" w:hAnsi="Calibri" w:cs="Calibri"/>
          <w:b/>
          <w:sz w:val="22"/>
          <w:szCs w:val="22"/>
        </w:rPr>
        <w:t>mp</w:t>
      </w:r>
      <w:r w:rsidR="00E55700">
        <w:rPr>
          <w:rFonts w:ascii="Calibri" w:eastAsia="Calibri" w:hAnsi="Calibri" w:cs="Calibri"/>
          <w:b/>
          <w:spacing w:val="-2"/>
          <w:sz w:val="22"/>
          <w:szCs w:val="22"/>
        </w:rPr>
        <w:t>l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ian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="00E55700">
        <w:rPr>
          <w:rFonts w:ascii="Calibri" w:eastAsia="Calibri" w:hAnsi="Calibri" w:cs="Calibri"/>
          <w:b/>
          <w:sz w:val="22"/>
          <w:szCs w:val="22"/>
        </w:rPr>
        <w:t>e</w:t>
      </w:r>
    </w:p>
    <w:p w14:paraId="64DC4E9E" w14:textId="77777777" w:rsidR="00D73C3D" w:rsidRDefault="00D73C3D">
      <w:pPr>
        <w:spacing w:before="2" w:line="120" w:lineRule="exact"/>
        <w:rPr>
          <w:sz w:val="12"/>
          <w:szCs w:val="12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3A2872" w14:paraId="200A5258" w14:textId="77777777" w:rsidTr="003A2872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2C0FD9B" w14:textId="77777777" w:rsidR="003A2872" w:rsidRDefault="003A2872">
            <w:pPr>
              <w:spacing w:before="4" w:line="100" w:lineRule="exact"/>
              <w:rPr>
                <w:sz w:val="10"/>
                <w:szCs w:val="10"/>
              </w:rPr>
            </w:pPr>
          </w:p>
          <w:p w14:paraId="70CE06F6" w14:textId="77777777" w:rsidR="003A2872" w:rsidRDefault="003A2872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2AEDFBB0" w14:textId="77777777" w:rsidR="003A2872" w:rsidRDefault="003A2872">
            <w:pPr>
              <w:spacing w:before="4" w:line="100" w:lineRule="exact"/>
              <w:rPr>
                <w:sz w:val="10"/>
                <w:szCs w:val="10"/>
              </w:rPr>
            </w:pPr>
          </w:p>
          <w:p w14:paraId="06DD4D35" w14:textId="77777777" w:rsidR="003A2872" w:rsidRDefault="003A2872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3A47845B" w14:textId="4F3D45D6" w:rsidR="003A2872" w:rsidRPr="003A2872" w:rsidRDefault="003A2872" w:rsidP="003A2872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3A287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56F0B1E" w14:textId="673B5032" w:rsidR="003A2872" w:rsidRPr="003A2872" w:rsidRDefault="003A2872" w:rsidP="003A2872">
            <w:pPr>
              <w:spacing w:before="1" w:line="200" w:lineRule="exact"/>
              <w:ind w:left="75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3A2872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3A2872" w14:paraId="4641793C" w14:textId="77777777" w:rsidTr="00281B31">
        <w:trPr>
          <w:trHeight w:hRule="exact" w:val="1389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705C8A5" w14:textId="77777777" w:rsidR="003A2872" w:rsidRDefault="003A2872">
            <w:pPr>
              <w:spacing w:line="200" w:lineRule="exact"/>
            </w:pPr>
          </w:p>
          <w:p w14:paraId="43EF3124" w14:textId="77777777" w:rsidR="003A2872" w:rsidRDefault="003A2872">
            <w:pPr>
              <w:spacing w:line="200" w:lineRule="exact"/>
            </w:pPr>
          </w:p>
          <w:p w14:paraId="4A3D0BB1" w14:textId="77777777" w:rsidR="003A2872" w:rsidRDefault="003A2872">
            <w:pPr>
              <w:spacing w:line="200" w:lineRule="exact"/>
            </w:pPr>
          </w:p>
          <w:p w14:paraId="22F6686F" w14:textId="77777777" w:rsidR="003A2872" w:rsidRDefault="003A2872">
            <w:pPr>
              <w:spacing w:line="200" w:lineRule="exact"/>
            </w:pPr>
          </w:p>
          <w:p w14:paraId="621129B6" w14:textId="77777777" w:rsidR="003A2872" w:rsidRDefault="003A2872">
            <w:pPr>
              <w:spacing w:line="200" w:lineRule="exact"/>
            </w:pPr>
          </w:p>
          <w:p w14:paraId="477A1E95" w14:textId="77777777" w:rsidR="003A2872" w:rsidRDefault="003A2872">
            <w:pPr>
              <w:spacing w:line="200" w:lineRule="exact"/>
            </w:pPr>
          </w:p>
          <w:p w14:paraId="32F41073" w14:textId="77777777" w:rsidR="003A2872" w:rsidRDefault="003A2872">
            <w:pPr>
              <w:spacing w:before="4" w:line="200" w:lineRule="exact"/>
            </w:pPr>
          </w:p>
          <w:p w14:paraId="5827C8D8" w14:textId="77777777" w:rsidR="003A2872" w:rsidRDefault="003A2872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9.1.2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0E1BC" w14:textId="77777777" w:rsidR="003A2872" w:rsidRDefault="003A2872">
            <w:pPr>
              <w:spacing w:before="5"/>
              <w:ind w:left="102" w:right="12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0A5E9" w14:textId="5BAE29F9" w:rsidR="003A2872" w:rsidRPr="002A63E0" w:rsidRDefault="00281B31" w:rsidP="002A63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B3447" w14:textId="3C3322B8" w:rsidR="003A2872" w:rsidRDefault="00281B31" w:rsidP="00281B31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company has not established a formal process for evaluating compliance with legal and other requirements related to the OH&amp;S system.  Indirectly, however, compliance is assessed at some level through the GHSI system. </w:t>
            </w:r>
          </w:p>
        </w:tc>
      </w:tr>
      <w:tr w:rsidR="00D73C3D" w14:paraId="27263344" w14:textId="77777777" w:rsidTr="00413C84">
        <w:trPr>
          <w:trHeight w:hRule="exact" w:val="237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D4CCC9" w14:textId="77777777" w:rsidR="00D73C3D" w:rsidRDefault="00D73C3D"/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92763A2" w14:textId="77777777" w:rsidR="00D73C3D" w:rsidRDefault="00E5570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3A2872" w14:paraId="2A769B40" w14:textId="77777777" w:rsidTr="001377F3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F898361" w14:textId="77777777" w:rsidR="003A2872" w:rsidRDefault="003A287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20B9C" w14:textId="77777777" w:rsidR="003A2872" w:rsidRDefault="003A287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6D0444BF" w14:textId="77777777" w:rsidR="003A2872" w:rsidRDefault="003A2872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E54DD" w14:textId="3624FF7F" w:rsidR="003A2872" w:rsidRPr="002A63E0" w:rsidRDefault="00183CF1" w:rsidP="002A63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928FE" w14:textId="1CB33FCE" w:rsidR="003A2872" w:rsidRDefault="003A2872" w:rsidP="00C64769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3A2872" w14:paraId="66ACD1DF" w14:textId="77777777" w:rsidTr="00C64769">
        <w:trPr>
          <w:trHeight w:hRule="exact" w:val="73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2EAD36" w14:textId="77777777" w:rsidR="003A2872" w:rsidRDefault="003A287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7A49E" w14:textId="77777777" w:rsidR="003A2872" w:rsidRDefault="003A2872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proofErr w:type="gram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if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31D7D" w14:textId="501C6D91" w:rsidR="003A2872" w:rsidRPr="002A63E0" w:rsidRDefault="00183CF1" w:rsidP="002A63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4617D" w14:textId="2FD66E49" w:rsidR="003A2872" w:rsidRDefault="00183CF1" w:rsidP="00C64769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Actions taken against any deficiencies related to GHSI requirements.</w:t>
            </w:r>
          </w:p>
        </w:tc>
      </w:tr>
      <w:tr w:rsidR="003A2872" w14:paraId="21F5CDD5" w14:textId="77777777" w:rsidTr="001377F3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FC5392" w14:textId="77777777" w:rsidR="003A2872" w:rsidRDefault="003A287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ECFAD" w14:textId="77777777" w:rsidR="003A2872" w:rsidRDefault="003A287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its</w:t>
            </w:r>
          </w:p>
          <w:p w14:paraId="1611C5D7" w14:textId="77777777" w:rsidR="003A2872" w:rsidRDefault="003A2872">
            <w:pPr>
              <w:spacing w:before="2"/>
              <w:ind w:left="460" w:righ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F801B" w14:textId="5051B964" w:rsidR="003A2872" w:rsidRPr="002A63E0" w:rsidRDefault="00183CF1" w:rsidP="002A63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ABA32" w14:textId="0C920577" w:rsidR="003A2872" w:rsidRPr="00C64769" w:rsidRDefault="00183CF1" w:rsidP="00C64769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 formal compliance evaluation performed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3A2872" w:rsidRPr="00183CF1" w14:paraId="407185FA" w14:textId="77777777" w:rsidTr="00183CF1">
        <w:trPr>
          <w:trHeight w:hRule="exact" w:val="975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62AA9" w14:textId="77777777" w:rsidR="003A2872" w:rsidRDefault="003A2872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F7DC5" w14:textId="77777777" w:rsidR="003A2872" w:rsidRDefault="003A2872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3188C975" w14:textId="77777777" w:rsidR="003A2872" w:rsidRDefault="003A2872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54DA4" w14:textId="58E862D9" w:rsidR="003A2872" w:rsidRPr="002A63E0" w:rsidRDefault="00183CF1" w:rsidP="002A63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D8AC4" w14:textId="1C0E2B78" w:rsidR="003A2872" w:rsidRPr="00183CF1" w:rsidRDefault="00183CF1" w:rsidP="00C64769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183CF1">
              <w:rPr>
                <w:rFonts w:ascii="Calibri" w:eastAsia="Calibri" w:hAnsi="Calibri" w:cs="Calibri"/>
                <w:sz w:val="18"/>
                <w:szCs w:val="18"/>
              </w:rPr>
              <w:t xml:space="preserve"> Since no formal compliance evaluation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has been performed, there is no record. However, records of the GHSI assessments are maintained.</w:t>
            </w:r>
          </w:p>
        </w:tc>
      </w:tr>
      <w:tr w:rsidR="00D73C3D" w14:paraId="16DC2ADD" w14:textId="77777777" w:rsidTr="00413C84">
        <w:trPr>
          <w:trHeight w:hRule="exact" w:val="579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85AB6" w14:textId="4F376680" w:rsidR="003A2872" w:rsidRDefault="003A2872" w:rsidP="003A2872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1B642554" w14:textId="21A435A9" w:rsidR="00C64769" w:rsidRPr="00C64769" w:rsidRDefault="00C64769" w:rsidP="00C64769">
            <w:pPr>
              <w:pStyle w:val="ListParagraph"/>
              <w:numPr>
                <w:ilvl w:val="0"/>
                <w:numId w:val="14"/>
              </w:numPr>
              <w:spacing w:before="6" w:line="200" w:lineRule="exact"/>
              <w:rPr>
                <w:rFonts w:ascii="Calibri" w:eastAsia="Calibri" w:hAnsi="Calibri" w:cs="Calibri"/>
                <w:color w:val="E36C0A" w:themeColor="accent6" w:themeShade="BF"/>
                <w:spacing w:val="-1"/>
                <w:sz w:val="18"/>
                <w:szCs w:val="18"/>
              </w:rPr>
            </w:pPr>
            <w:r w:rsidRPr="00C64769"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 w:rsidRPr="00C64769"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 w:rsidRPr="00C64769"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der updating the Evaluation of Compliance procedure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with evaluation frequency.</w:t>
            </w:r>
          </w:p>
          <w:p w14:paraId="5E2D9C90" w14:textId="5B73A686" w:rsidR="00D73C3D" w:rsidRDefault="00D73C3D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17651F01" w14:textId="77777777" w:rsidR="00D73C3D" w:rsidRDefault="00D73C3D">
      <w:pPr>
        <w:spacing w:line="200" w:lineRule="exact"/>
      </w:pPr>
    </w:p>
    <w:p w14:paraId="7E871393" w14:textId="77777777" w:rsidR="00D73C3D" w:rsidRDefault="00E55700">
      <w:pPr>
        <w:spacing w:before="16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</w:p>
    <w:p w14:paraId="1F06F4D3" w14:textId="77777777" w:rsidR="00D73C3D" w:rsidRDefault="00D73C3D">
      <w:pPr>
        <w:spacing w:line="120" w:lineRule="exact"/>
        <w:rPr>
          <w:sz w:val="12"/>
          <w:szCs w:val="12"/>
        </w:rPr>
      </w:pPr>
    </w:p>
    <w:p w14:paraId="68EB1765" w14:textId="77777777" w:rsidR="00D73C3D" w:rsidRDefault="00E55700">
      <w:pPr>
        <w:spacing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p w14:paraId="1DED683E" w14:textId="77777777" w:rsidR="00D73C3D" w:rsidRDefault="00D73C3D">
      <w:pPr>
        <w:spacing w:before="1" w:line="120" w:lineRule="exact"/>
        <w:rPr>
          <w:sz w:val="12"/>
          <w:szCs w:val="12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1558"/>
        <w:gridCol w:w="2890"/>
      </w:tblGrid>
      <w:tr w:rsidR="003A2872" w14:paraId="7DF361D9" w14:textId="77777777" w:rsidTr="00194D0C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7C4D13D" w14:textId="77777777" w:rsidR="003A2872" w:rsidRDefault="003A2872">
            <w:pPr>
              <w:spacing w:before="4" w:line="100" w:lineRule="exact"/>
              <w:rPr>
                <w:sz w:val="10"/>
                <w:szCs w:val="10"/>
              </w:rPr>
            </w:pPr>
          </w:p>
          <w:p w14:paraId="149BEC47" w14:textId="77777777" w:rsidR="003A2872" w:rsidRDefault="003A2872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CC40E79" w14:textId="77777777" w:rsidR="003A2872" w:rsidRDefault="003A2872">
            <w:pPr>
              <w:spacing w:before="4" w:line="100" w:lineRule="exact"/>
              <w:rPr>
                <w:sz w:val="10"/>
                <w:szCs w:val="10"/>
              </w:rPr>
            </w:pPr>
          </w:p>
          <w:p w14:paraId="486C1804" w14:textId="77777777" w:rsidR="003A2872" w:rsidRDefault="003A2872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7FDA76F8" w14:textId="6A6FA7F2" w:rsidR="003A2872" w:rsidRPr="00194D0C" w:rsidRDefault="003A2872" w:rsidP="003A2872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18"/>
              </w:rPr>
            </w:pPr>
            <w:r w:rsidRPr="00194D0C">
              <w:rPr>
                <w:rFonts w:ascii="Calibri" w:eastAsia="Calibri" w:hAnsi="Calibri" w:cs="Calibri"/>
                <w:b/>
                <w:color w:val="FFFFFF" w:themeColor="background1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2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31D61BC0" w14:textId="03023BEC" w:rsidR="003A2872" w:rsidRPr="00194D0C" w:rsidRDefault="003A2872" w:rsidP="003A2872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18"/>
              </w:rPr>
            </w:pPr>
            <w:r w:rsidRPr="00194D0C"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5FA762AA" w14:textId="77777777" w:rsidTr="003A2872">
        <w:trPr>
          <w:trHeight w:hRule="exact" w:val="454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CFDBE82" w14:textId="77777777" w:rsidR="00D73C3D" w:rsidRDefault="00D73C3D">
            <w:pPr>
              <w:spacing w:before="5" w:line="180" w:lineRule="exact"/>
              <w:rPr>
                <w:sz w:val="19"/>
                <w:szCs w:val="19"/>
              </w:rPr>
            </w:pPr>
          </w:p>
          <w:p w14:paraId="2D828B05" w14:textId="77777777" w:rsidR="00D73C3D" w:rsidRDefault="00D73C3D">
            <w:pPr>
              <w:spacing w:line="200" w:lineRule="exact"/>
            </w:pPr>
          </w:p>
          <w:p w14:paraId="041C1A28" w14:textId="77777777" w:rsidR="00D73C3D" w:rsidRDefault="00D73C3D">
            <w:pPr>
              <w:spacing w:line="200" w:lineRule="exact"/>
            </w:pPr>
          </w:p>
          <w:p w14:paraId="4524341E" w14:textId="77777777" w:rsidR="00D73C3D" w:rsidRDefault="00D73C3D">
            <w:pPr>
              <w:spacing w:line="200" w:lineRule="exact"/>
            </w:pPr>
          </w:p>
          <w:p w14:paraId="18F03699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9.2.1</w:t>
            </w:r>
          </w:p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26B3AF0" w14:textId="77777777" w:rsidR="00D73C3D" w:rsidRDefault="00E55700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76C0DB3B" w14:textId="77777777" w:rsidR="00D73C3D" w:rsidRDefault="00E55700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m:</w:t>
            </w:r>
          </w:p>
        </w:tc>
      </w:tr>
      <w:tr w:rsidR="004457C5" w14:paraId="19AC0879" w14:textId="77777777" w:rsidTr="001377F3">
        <w:trPr>
          <w:trHeight w:hRule="exact" w:val="110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80F3E4" w14:textId="77777777" w:rsidR="004457C5" w:rsidRDefault="004457C5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94D63" w14:textId="77777777" w:rsidR="004457C5" w:rsidRDefault="004457C5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66BACDD1" w14:textId="77777777" w:rsidR="004457C5" w:rsidRDefault="004457C5">
            <w:pPr>
              <w:tabs>
                <w:tab w:val="left" w:pos="820"/>
              </w:tabs>
              <w:spacing w:before="1"/>
              <w:ind w:left="822" w:right="163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’s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and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ves?</w:t>
            </w:r>
          </w:p>
          <w:p w14:paraId="2776B8B3" w14:textId="77777777" w:rsidR="004457C5" w:rsidRDefault="004457C5">
            <w:pPr>
              <w:spacing w:before="1"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8627A" w14:textId="282E3686" w:rsidR="004457C5" w:rsidRPr="004457C5" w:rsidRDefault="005A748A" w:rsidP="004457C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2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BF393" w14:textId="3E60F0BD" w:rsidR="004457C5" w:rsidRDefault="005A748A" w:rsidP="004457C5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No internal audits have been performed to date, since the system has not been developed or implemented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as of yet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4457C5" w14:paraId="77151AD5" w14:textId="77777777" w:rsidTr="004457C5">
        <w:trPr>
          <w:trHeight w:hRule="exact" w:val="489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DDB07" w14:textId="77777777" w:rsidR="004457C5" w:rsidRDefault="004457C5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A0EB" w14:textId="77777777" w:rsidR="004457C5" w:rsidRDefault="004457C5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vely 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21722" w14:textId="64332E3C" w:rsidR="004457C5" w:rsidRPr="004457C5" w:rsidRDefault="005A748A" w:rsidP="004457C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</w:p>
        </w:tc>
        <w:tc>
          <w:tcPr>
            <w:tcW w:w="2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41C79" w14:textId="65584EDE" w:rsidR="004457C5" w:rsidRDefault="005A748A" w:rsidP="004457C5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above.</w:t>
            </w:r>
          </w:p>
        </w:tc>
      </w:tr>
      <w:tr w:rsidR="00D73C3D" w14:paraId="1B70D90A" w14:textId="77777777" w:rsidTr="00413C84">
        <w:trPr>
          <w:trHeight w:hRule="exact" w:val="489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3DD15" w14:textId="77777777" w:rsidR="00CF0023" w:rsidRDefault="00194D0C" w:rsidP="00194D0C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</w:t>
            </w:r>
          </w:p>
          <w:p w14:paraId="3AE7C037" w14:textId="6AB6C90B" w:rsidR="00194D0C" w:rsidRPr="00E574E6" w:rsidRDefault="00A70E23" w:rsidP="00CF0023">
            <w:pPr>
              <w:pStyle w:val="ListParagraph"/>
              <w:numPr>
                <w:ilvl w:val="0"/>
                <w:numId w:val="14"/>
              </w:numPr>
              <w:spacing w:before="6" w:line="200" w:lineRule="exact"/>
              <w:rPr>
                <w:rFonts w:ascii="Calibri" w:eastAsia="Calibri" w:hAnsi="Calibri" w:cs="Calibri"/>
                <w:color w:val="E36C0A" w:themeColor="accent6" w:themeShade="BF"/>
                <w:spacing w:val="-1"/>
              </w:rPr>
            </w:pPr>
            <w:r w:rsidRPr="00E574E6">
              <w:rPr>
                <w:rFonts w:ascii="Calibri" w:eastAsia="Calibri" w:hAnsi="Calibri" w:cs="Calibri"/>
                <w:spacing w:val="-1"/>
              </w:rPr>
              <w:t xml:space="preserve">Develop an Internal Audit process, procedure, including audit </w:t>
            </w:r>
            <w:proofErr w:type="spellStart"/>
            <w:r w:rsidRPr="00E574E6">
              <w:rPr>
                <w:rFonts w:ascii="Calibri" w:eastAsia="Calibri" w:hAnsi="Calibri" w:cs="Calibri"/>
                <w:spacing w:val="-1"/>
              </w:rPr>
              <w:t>programme</w:t>
            </w:r>
            <w:proofErr w:type="spellEnd"/>
            <w:r w:rsidRPr="00E574E6">
              <w:rPr>
                <w:rFonts w:ascii="Calibri" w:eastAsia="Calibri" w:hAnsi="Calibri" w:cs="Calibri"/>
                <w:spacing w:val="-1"/>
              </w:rPr>
              <w:t xml:space="preserve">, </w:t>
            </w:r>
            <w:r w:rsidR="00E574E6" w:rsidRPr="00E574E6">
              <w:rPr>
                <w:rFonts w:ascii="Calibri" w:eastAsia="Calibri" w:hAnsi="Calibri" w:cs="Calibri"/>
                <w:spacing w:val="-1"/>
              </w:rPr>
              <w:t>and qualified auditors.</w:t>
            </w:r>
          </w:p>
          <w:p w14:paraId="605C4F85" w14:textId="77777777" w:rsidR="00CF0023" w:rsidRPr="00CF0023" w:rsidRDefault="00CF0023" w:rsidP="00CF0023">
            <w:pPr>
              <w:spacing w:before="6" w:line="200" w:lineRule="exact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</w:p>
          <w:p w14:paraId="7FB34527" w14:textId="13D058B4" w:rsidR="00D73C3D" w:rsidRDefault="00D73C3D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53430F73" w14:textId="77777777" w:rsidR="00D73C3D" w:rsidRDefault="00D73C3D">
      <w:pPr>
        <w:spacing w:line="200" w:lineRule="exact"/>
      </w:pPr>
    </w:p>
    <w:p w14:paraId="4D086580" w14:textId="77777777" w:rsidR="005A748A" w:rsidRDefault="005A748A">
      <w:pPr>
        <w:spacing w:before="16"/>
        <w:ind w:left="113"/>
        <w:rPr>
          <w:rFonts w:ascii="Calibri" w:eastAsia="Calibri" w:hAnsi="Calibri" w:cs="Calibri"/>
          <w:b/>
          <w:spacing w:val="-1"/>
          <w:sz w:val="22"/>
          <w:szCs w:val="22"/>
        </w:rPr>
      </w:pPr>
    </w:p>
    <w:p w14:paraId="3EDBBE60" w14:textId="77777777" w:rsidR="005A748A" w:rsidRDefault="005A748A">
      <w:pPr>
        <w:spacing w:before="16"/>
        <w:ind w:left="113"/>
        <w:rPr>
          <w:rFonts w:ascii="Calibri" w:eastAsia="Calibri" w:hAnsi="Calibri" w:cs="Calibri"/>
          <w:b/>
          <w:spacing w:val="-1"/>
          <w:sz w:val="22"/>
          <w:szCs w:val="22"/>
        </w:rPr>
      </w:pPr>
    </w:p>
    <w:p w14:paraId="024B2026" w14:textId="562AB12C" w:rsidR="00D73C3D" w:rsidRDefault="00413C84">
      <w:pPr>
        <w:spacing w:before="16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lastRenderedPageBreak/>
        <w:t>9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 w:rsidR="00E55700">
        <w:rPr>
          <w:rFonts w:ascii="Calibri" w:eastAsia="Calibri" w:hAnsi="Calibri" w:cs="Calibri"/>
          <w:b/>
          <w:sz w:val="22"/>
          <w:szCs w:val="22"/>
        </w:rPr>
        <w:t>2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I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 w:rsidR="00E55700">
        <w:rPr>
          <w:rFonts w:ascii="Calibri" w:eastAsia="Calibri" w:hAnsi="Calibri" w:cs="Calibri"/>
          <w:b/>
          <w:sz w:val="22"/>
          <w:szCs w:val="22"/>
        </w:rPr>
        <w:t>t</w:t>
      </w:r>
      <w:r w:rsidR="00E55700"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na</w:t>
      </w:r>
      <w:r w:rsidR="00E55700">
        <w:rPr>
          <w:rFonts w:ascii="Calibri" w:eastAsia="Calibri" w:hAnsi="Calibri" w:cs="Calibri"/>
          <w:b/>
          <w:sz w:val="22"/>
          <w:szCs w:val="22"/>
        </w:rPr>
        <w:t>l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E55700">
        <w:rPr>
          <w:rFonts w:ascii="Calibri" w:eastAsia="Calibri" w:hAnsi="Calibri" w:cs="Calibri"/>
          <w:b/>
          <w:sz w:val="22"/>
          <w:szCs w:val="22"/>
        </w:rPr>
        <w:t>a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ud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E55700">
        <w:rPr>
          <w:rFonts w:ascii="Calibri" w:eastAsia="Calibri" w:hAnsi="Calibri" w:cs="Calibri"/>
          <w:b/>
          <w:sz w:val="22"/>
          <w:szCs w:val="22"/>
        </w:rPr>
        <w:t>t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proofErr w:type="spellStart"/>
      <w:r w:rsidR="00E55700">
        <w:rPr>
          <w:rFonts w:ascii="Calibri" w:eastAsia="Calibri" w:hAnsi="Calibri" w:cs="Calibri"/>
          <w:b/>
          <w:spacing w:val="-3"/>
          <w:sz w:val="22"/>
          <w:szCs w:val="22"/>
        </w:rPr>
        <w:t>p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 w:rsidR="00E55700"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 w:rsidR="00E55700">
        <w:rPr>
          <w:rFonts w:ascii="Calibri" w:eastAsia="Calibri" w:hAnsi="Calibri" w:cs="Calibri"/>
          <w:b/>
          <w:spacing w:val="1"/>
          <w:sz w:val="22"/>
          <w:szCs w:val="22"/>
        </w:rPr>
        <w:t>gr</w:t>
      </w:r>
      <w:r w:rsidR="00E55700"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 w:rsidR="00E55700">
        <w:rPr>
          <w:rFonts w:ascii="Calibri" w:eastAsia="Calibri" w:hAnsi="Calibri" w:cs="Calibri"/>
          <w:b/>
          <w:sz w:val="22"/>
          <w:szCs w:val="22"/>
        </w:rPr>
        <w:t>mme</w:t>
      </w:r>
      <w:proofErr w:type="spellEnd"/>
    </w:p>
    <w:p w14:paraId="171CF805" w14:textId="77777777" w:rsidR="00D73C3D" w:rsidRDefault="00D73C3D">
      <w:pPr>
        <w:spacing w:before="8" w:line="100" w:lineRule="exact"/>
        <w:rPr>
          <w:sz w:val="11"/>
          <w:szCs w:val="11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3A2872" w14:paraId="725FEB2B" w14:textId="77777777" w:rsidTr="000F3B31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D63A3B8" w14:textId="77777777" w:rsidR="003A2872" w:rsidRDefault="003A2872">
            <w:pPr>
              <w:spacing w:before="4" w:line="100" w:lineRule="exact"/>
              <w:rPr>
                <w:sz w:val="10"/>
                <w:szCs w:val="10"/>
              </w:rPr>
            </w:pPr>
          </w:p>
          <w:p w14:paraId="028CBAC4" w14:textId="77777777" w:rsidR="003A2872" w:rsidRDefault="003A2872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6BE59A69" w14:textId="77777777" w:rsidR="003A2872" w:rsidRDefault="003A2872">
            <w:pPr>
              <w:spacing w:before="4" w:line="100" w:lineRule="exact"/>
              <w:rPr>
                <w:sz w:val="10"/>
                <w:szCs w:val="10"/>
              </w:rPr>
            </w:pPr>
          </w:p>
          <w:p w14:paraId="6261AA9A" w14:textId="77777777" w:rsidR="003A2872" w:rsidRDefault="003A2872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7D56EF83" w14:textId="794C8247" w:rsidR="003A2872" w:rsidRPr="003A2872" w:rsidRDefault="003A2872" w:rsidP="003A2872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18"/>
              </w:rPr>
            </w:pPr>
            <w:r w:rsidRPr="003A2872">
              <w:rPr>
                <w:rFonts w:ascii="Calibri" w:eastAsia="Calibri" w:hAnsi="Calibri" w:cs="Calibri"/>
                <w:b/>
                <w:color w:val="FFFFFF" w:themeColor="background1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C1D7D61" w14:textId="5F0EDA0B" w:rsidR="003A2872" w:rsidRPr="003A2872" w:rsidRDefault="003A2872" w:rsidP="003A2872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18"/>
              </w:rPr>
            </w:pPr>
            <w:r w:rsidRPr="003A2872">
              <w:rPr>
                <w:rFonts w:ascii="Calibri" w:eastAsia="Calibri" w:hAnsi="Calibri" w:cs="Calibri"/>
                <w:b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11E956DC" w14:textId="77777777" w:rsidTr="003A2872">
        <w:trPr>
          <w:trHeight w:hRule="exact" w:val="235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4CDD744" w14:textId="77777777" w:rsidR="00D73C3D" w:rsidRDefault="00D73C3D">
            <w:pPr>
              <w:spacing w:before="2" w:line="120" w:lineRule="exact"/>
              <w:rPr>
                <w:sz w:val="13"/>
                <w:szCs w:val="13"/>
              </w:rPr>
            </w:pPr>
          </w:p>
          <w:p w14:paraId="47C83547" w14:textId="77777777" w:rsidR="00D73C3D" w:rsidRDefault="00D73C3D">
            <w:pPr>
              <w:spacing w:line="200" w:lineRule="exact"/>
            </w:pPr>
          </w:p>
          <w:p w14:paraId="66B0BC02" w14:textId="77777777" w:rsidR="00D73C3D" w:rsidRDefault="00D73C3D">
            <w:pPr>
              <w:spacing w:line="200" w:lineRule="exact"/>
            </w:pPr>
          </w:p>
          <w:p w14:paraId="2529830D" w14:textId="77777777" w:rsidR="00D73C3D" w:rsidRDefault="00D73C3D">
            <w:pPr>
              <w:spacing w:line="200" w:lineRule="exact"/>
            </w:pPr>
          </w:p>
          <w:p w14:paraId="449559E5" w14:textId="77777777" w:rsidR="00D73C3D" w:rsidRDefault="00D73C3D">
            <w:pPr>
              <w:spacing w:line="200" w:lineRule="exact"/>
            </w:pPr>
          </w:p>
          <w:p w14:paraId="30A68DAB" w14:textId="77777777" w:rsidR="00D73C3D" w:rsidRDefault="00D73C3D">
            <w:pPr>
              <w:spacing w:line="200" w:lineRule="exact"/>
            </w:pPr>
          </w:p>
          <w:p w14:paraId="0095AD0C" w14:textId="77777777" w:rsidR="00D73C3D" w:rsidRDefault="00D73C3D">
            <w:pPr>
              <w:spacing w:line="200" w:lineRule="exact"/>
            </w:pPr>
          </w:p>
          <w:p w14:paraId="091C4342" w14:textId="77777777" w:rsidR="00D73C3D" w:rsidRDefault="00D73C3D">
            <w:pPr>
              <w:spacing w:line="200" w:lineRule="exact"/>
            </w:pPr>
          </w:p>
          <w:p w14:paraId="1C4D00AA" w14:textId="77777777" w:rsidR="00D73C3D" w:rsidRDefault="00D73C3D">
            <w:pPr>
              <w:spacing w:line="200" w:lineRule="exact"/>
            </w:pPr>
          </w:p>
          <w:p w14:paraId="511F35E3" w14:textId="77777777" w:rsidR="00D73C3D" w:rsidRDefault="00D73C3D">
            <w:pPr>
              <w:spacing w:line="200" w:lineRule="exact"/>
            </w:pPr>
          </w:p>
          <w:p w14:paraId="35632988" w14:textId="77777777" w:rsidR="00D73C3D" w:rsidRDefault="00D73C3D">
            <w:pPr>
              <w:spacing w:line="200" w:lineRule="exact"/>
            </w:pPr>
          </w:p>
          <w:p w14:paraId="383D2351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9.2.2</w:t>
            </w:r>
          </w:p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80BD42" w14:textId="77777777" w:rsidR="00D73C3D" w:rsidRDefault="00E55700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0F3B31" w14:paraId="19C97CE3" w14:textId="77777777" w:rsidTr="00A61A9F">
        <w:trPr>
          <w:trHeight w:hRule="exact" w:val="132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B5ED25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77943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  <w:p w14:paraId="53D3CA7E" w14:textId="77777777" w:rsidR="000F3B31" w:rsidRDefault="000F3B3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met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7F0C24BA" w14:textId="77777777" w:rsidR="000F3B31" w:rsidRDefault="000F3B31">
            <w:pPr>
              <w:spacing w:before="1"/>
              <w:ind w:left="460" w:right="24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d,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9F56D" w14:textId="0F23371A" w:rsidR="000F3B31" w:rsidRPr="005A748A" w:rsidRDefault="005A748A" w:rsidP="000F3B31">
            <w:pPr>
              <w:jc w:val="center"/>
              <w:rPr>
                <w:rFonts w:asciiTheme="minorHAnsi" w:hAnsiTheme="minorHAnsi" w:cstheme="minorHAnsi"/>
              </w:rPr>
            </w:pPr>
            <w:r w:rsidRPr="005A748A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6A29F" w14:textId="443FD658" w:rsidR="000F3B31" w:rsidRPr="005A748A" w:rsidRDefault="00375F3F" w:rsidP="00375F3F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No internal audit </w:t>
            </w:r>
            <w:proofErr w:type="spellStart"/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programme</w:t>
            </w:r>
            <w:proofErr w:type="spellEnd"/>
            <w:r>
              <w:rPr>
                <w:rFonts w:asciiTheme="minorHAnsi" w:eastAsia="Calibri" w:hAnsiTheme="minorHAnsi" w:cstheme="minorHAnsi"/>
                <w:sz w:val="18"/>
                <w:szCs w:val="18"/>
              </w:rPr>
              <w:t xml:space="preserve"> has been established to date, since the system has not been implemented fully as of </w:t>
            </w:r>
            <w:proofErr w:type="gramStart"/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yet..</w:t>
            </w:r>
            <w:proofErr w:type="gramEnd"/>
          </w:p>
        </w:tc>
      </w:tr>
      <w:tr w:rsidR="000F3B31" w14:paraId="476259F5" w14:textId="77777777" w:rsidTr="00A61A9F">
        <w:trPr>
          <w:trHeight w:hRule="exact" w:val="25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C8E31C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D906C" w14:textId="77777777" w:rsidR="000F3B31" w:rsidRDefault="000F3B31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 cr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A649C" w14:textId="600ED78B" w:rsidR="000F3B31" w:rsidRPr="005A748A" w:rsidRDefault="00375F3F" w:rsidP="000F3B3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316E7" w14:textId="0A7BFFE0" w:rsidR="000F3B31" w:rsidRPr="005A748A" w:rsidRDefault="00375F3F" w:rsidP="00375F3F">
            <w:pPr>
              <w:spacing w:before="10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0F3B31" w14:paraId="06237C71" w14:textId="77777777" w:rsidTr="00A61A9F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21F521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5C6C2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  <w:p w14:paraId="0666DD2B" w14:textId="77777777" w:rsidR="000F3B31" w:rsidRDefault="000F3B31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lity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F622F" w14:textId="346FC6B7" w:rsidR="000F3B31" w:rsidRPr="005A748A" w:rsidRDefault="00375F3F" w:rsidP="000F3B3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319D9" w14:textId="140E8EE9" w:rsidR="000F3B31" w:rsidRPr="005A748A" w:rsidRDefault="00375F3F" w:rsidP="00375F3F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0F3B31" w14:paraId="7F841702" w14:textId="77777777" w:rsidTr="00A61A9F">
        <w:trPr>
          <w:trHeight w:hRule="exact" w:val="89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A69B007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2C020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</w:p>
          <w:p w14:paraId="0FE185B0" w14:textId="77777777" w:rsidR="000F3B31" w:rsidRDefault="000F3B31">
            <w:pPr>
              <w:spacing w:before="1"/>
              <w:ind w:left="460" w:right="146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;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 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2604A" w14:textId="3F271E71" w:rsidR="000F3B31" w:rsidRPr="005A748A" w:rsidRDefault="00375F3F" w:rsidP="000F3B3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669C2" w14:textId="6443FCC0" w:rsidR="000F3B31" w:rsidRPr="005A748A" w:rsidRDefault="00375F3F" w:rsidP="00375F3F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0F3B31" w14:paraId="5B7DEF34" w14:textId="77777777" w:rsidTr="00A61A9F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9739846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56250" w14:textId="77777777" w:rsidR="000F3B31" w:rsidRDefault="000F3B31">
            <w:pPr>
              <w:spacing w:line="200" w:lineRule="exact"/>
              <w:ind w:left="69" w:right="269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take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</w:p>
          <w:p w14:paraId="0DB96956" w14:textId="77777777" w:rsidR="000F3B31" w:rsidRDefault="000F3B3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it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ramme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</w:p>
          <w:p w14:paraId="1D0ACCA7" w14:textId="77777777" w:rsidR="000F3B31" w:rsidRDefault="000F3B31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9F64A" w14:textId="5AC7A539" w:rsidR="000F3B31" w:rsidRPr="005A748A" w:rsidRDefault="00375F3F" w:rsidP="000F3B3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CB950" w14:textId="1F443C60" w:rsidR="000F3B31" w:rsidRPr="005A748A" w:rsidRDefault="00375F3F" w:rsidP="00375F3F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0F3B31" w14:paraId="6B116262" w14:textId="77777777" w:rsidTr="00A61A9F">
        <w:trPr>
          <w:trHeight w:hRule="exact" w:val="667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E8020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6041F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4D28F174" w14:textId="77777777" w:rsidR="000F3B31" w:rsidRDefault="000F3B3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ramme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</w:p>
          <w:p w14:paraId="36C3C0F7" w14:textId="77777777" w:rsidR="000F3B31" w:rsidRDefault="000F3B31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E84B2" w14:textId="381A632F" w:rsidR="000F3B31" w:rsidRPr="005A748A" w:rsidRDefault="00375F3F" w:rsidP="000F3B3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E5C21" w14:textId="17CCF490" w:rsidR="000F3B31" w:rsidRPr="005A748A" w:rsidRDefault="00375F3F" w:rsidP="00375F3F">
            <w:pPr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>
              <w:rPr>
                <w:rFonts w:asciiTheme="minorHAnsi" w:eastAsia="Calibri" w:hAnsiTheme="minorHAnsi" w:cstheme="minorHAnsi"/>
                <w:sz w:val="18"/>
                <w:szCs w:val="18"/>
              </w:rPr>
              <w:t>See above</w:t>
            </w:r>
          </w:p>
        </w:tc>
      </w:tr>
      <w:tr w:rsidR="00D73C3D" w14:paraId="13FAB82C" w14:textId="77777777" w:rsidTr="000F3B31">
        <w:trPr>
          <w:trHeight w:hRule="exact" w:val="705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DA959" w14:textId="77777777" w:rsidR="000F3B31" w:rsidRDefault="000F3B31" w:rsidP="000F3B31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14F8484F" w14:textId="1BFBAC0E" w:rsidR="00D73C3D" w:rsidRPr="00E574E6" w:rsidRDefault="00E574E6" w:rsidP="00E574E6">
            <w:pPr>
              <w:pStyle w:val="ListParagraph"/>
              <w:numPr>
                <w:ilvl w:val="0"/>
                <w:numId w:val="14"/>
              </w:numPr>
              <w:spacing w:before="6" w:line="200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Develop an internal audit plan to address requirements identified above.</w:t>
            </w:r>
          </w:p>
        </w:tc>
      </w:tr>
    </w:tbl>
    <w:p w14:paraId="5ACF9F0A" w14:textId="77777777" w:rsidR="000F3B31" w:rsidRDefault="000F3B31">
      <w:pPr>
        <w:spacing w:before="49"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1C9C275" w14:textId="7788EBEB" w:rsidR="00D73C3D" w:rsidRDefault="00E55700">
      <w:pPr>
        <w:spacing w:before="49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ana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w</w:t>
      </w:r>
    </w:p>
    <w:p w14:paraId="1435EEB4" w14:textId="77777777" w:rsidR="00D73C3D" w:rsidRDefault="00D73C3D">
      <w:pPr>
        <w:spacing w:before="1" w:line="120" w:lineRule="exact"/>
        <w:rPr>
          <w:sz w:val="12"/>
          <w:szCs w:val="12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0F3B31" w14:paraId="62CE9265" w14:textId="77777777" w:rsidTr="00915A4B">
        <w:trPr>
          <w:trHeight w:hRule="exact" w:val="440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74132DF4" w14:textId="77777777" w:rsidR="000F3B31" w:rsidRDefault="000F3B31">
            <w:pPr>
              <w:spacing w:before="2" w:line="100" w:lineRule="exact"/>
              <w:rPr>
                <w:sz w:val="10"/>
                <w:szCs w:val="10"/>
              </w:rPr>
            </w:pPr>
          </w:p>
          <w:p w14:paraId="1ED6DD2F" w14:textId="77777777" w:rsidR="000F3B31" w:rsidRDefault="000F3B31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33F00B26" w14:textId="77777777" w:rsidR="000F3B31" w:rsidRDefault="000F3B31">
            <w:pPr>
              <w:spacing w:before="2" w:line="100" w:lineRule="exact"/>
              <w:rPr>
                <w:sz w:val="10"/>
                <w:szCs w:val="10"/>
              </w:rPr>
            </w:pPr>
          </w:p>
          <w:p w14:paraId="1AE877B0" w14:textId="77777777" w:rsidR="000F3B31" w:rsidRDefault="000F3B31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3499316" w14:textId="1E69C6C5" w:rsidR="000F3B31" w:rsidRPr="00DF0720" w:rsidRDefault="000F3B31" w:rsidP="000F3B31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DF0720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1D65BB49" w14:textId="12C83358" w:rsidR="000F3B31" w:rsidRPr="00DF0720" w:rsidRDefault="000F3B31" w:rsidP="000F3B31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DF0720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0F3B31" w14:paraId="0AEEB677" w14:textId="77777777" w:rsidTr="003B21DC">
        <w:trPr>
          <w:trHeight w:hRule="exact" w:val="1542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9D31358" w14:textId="77777777" w:rsidR="000F3B31" w:rsidRDefault="000F3B31">
            <w:pPr>
              <w:spacing w:line="200" w:lineRule="exact"/>
            </w:pPr>
          </w:p>
          <w:p w14:paraId="2199EAF7" w14:textId="77777777" w:rsidR="000F3B31" w:rsidRDefault="000F3B31">
            <w:pPr>
              <w:spacing w:line="200" w:lineRule="exact"/>
            </w:pPr>
          </w:p>
          <w:p w14:paraId="28D7D0F6" w14:textId="77777777" w:rsidR="000F3B31" w:rsidRDefault="000F3B31">
            <w:pPr>
              <w:spacing w:line="200" w:lineRule="exact"/>
            </w:pPr>
          </w:p>
          <w:p w14:paraId="7A782EED" w14:textId="77777777" w:rsidR="000F3B31" w:rsidRDefault="000F3B31">
            <w:pPr>
              <w:spacing w:line="200" w:lineRule="exact"/>
            </w:pPr>
          </w:p>
          <w:p w14:paraId="6FAD37D3" w14:textId="77777777" w:rsidR="000F3B31" w:rsidRDefault="000F3B31">
            <w:pPr>
              <w:spacing w:line="200" w:lineRule="exact"/>
            </w:pPr>
          </w:p>
          <w:p w14:paraId="6343920F" w14:textId="77777777" w:rsidR="000F3B31" w:rsidRDefault="000F3B31">
            <w:pPr>
              <w:spacing w:line="200" w:lineRule="exact"/>
            </w:pPr>
          </w:p>
          <w:p w14:paraId="324745C2" w14:textId="77777777" w:rsidR="000F3B31" w:rsidRDefault="000F3B31">
            <w:pPr>
              <w:spacing w:line="200" w:lineRule="exact"/>
            </w:pPr>
          </w:p>
          <w:p w14:paraId="734BE410" w14:textId="77777777" w:rsidR="000F3B31" w:rsidRDefault="000F3B31">
            <w:pPr>
              <w:spacing w:line="200" w:lineRule="exact"/>
            </w:pPr>
          </w:p>
          <w:p w14:paraId="417929AE" w14:textId="77777777" w:rsidR="000F3B31" w:rsidRDefault="000F3B31">
            <w:pPr>
              <w:spacing w:line="200" w:lineRule="exact"/>
            </w:pPr>
          </w:p>
          <w:p w14:paraId="6040D964" w14:textId="77777777" w:rsidR="000F3B31" w:rsidRDefault="000F3B31">
            <w:pPr>
              <w:spacing w:line="200" w:lineRule="exact"/>
            </w:pPr>
          </w:p>
          <w:p w14:paraId="32E0C1B9" w14:textId="77777777" w:rsidR="000F3B31" w:rsidRDefault="000F3B31">
            <w:pPr>
              <w:spacing w:line="200" w:lineRule="exact"/>
            </w:pPr>
          </w:p>
          <w:p w14:paraId="73749B5D" w14:textId="77777777" w:rsidR="000F3B31" w:rsidRDefault="000F3B31">
            <w:pPr>
              <w:spacing w:line="200" w:lineRule="exact"/>
            </w:pPr>
          </w:p>
          <w:p w14:paraId="5B7931B9" w14:textId="77777777" w:rsidR="000F3B31" w:rsidRDefault="000F3B31">
            <w:pPr>
              <w:spacing w:line="200" w:lineRule="exact"/>
            </w:pPr>
          </w:p>
          <w:p w14:paraId="5375789F" w14:textId="77777777" w:rsidR="000F3B31" w:rsidRDefault="000F3B31">
            <w:pPr>
              <w:spacing w:line="200" w:lineRule="exact"/>
            </w:pPr>
          </w:p>
          <w:p w14:paraId="5CA1539C" w14:textId="77777777" w:rsidR="000F3B31" w:rsidRDefault="000F3B31">
            <w:pPr>
              <w:spacing w:line="200" w:lineRule="exact"/>
            </w:pPr>
          </w:p>
          <w:p w14:paraId="34117E6F" w14:textId="77777777" w:rsidR="000F3B31" w:rsidRDefault="000F3B31">
            <w:pPr>
              <w:spacing w:line="200" w:lineRule="exact"/>
            </w:pPr>
          </w:p>
          <w:p w14:paraId="1E2C3E58" w14:textId="77777777" w:rsidR="000F3B31" w:rsidRDefault="000F3B31">
            <w:pPr>
              <w:spacing w:line="200" w:lineRule="exact"/>
            </w:pPr>
          </w:p>
          <w:p w14:paraId="22607D87" w14:textId="77777777" w:rsidR="000F3B31" w:rsidRDefault="000F3B31">
            <w:pPr>
              <w:spacing w:line="200" w:lineRule="exact"/>
            </w:pPr>
          </w:p>
          <w:p w14:paraId="6ABC696D" w14:textId="77777777" w:rsidR="000F3B31" w:rsidRDefault="000F3B31">
            <w:pPr>
              <w:spacing w:line="200" w:lineRule="exact"/>
            </w:pPr>
          </w:p>
          <w:p w14:paraId="59255C14" w14:textId="77777777" w:rsidR="000F3B31" w:rsidRDefault="000F3B31">
            <w:pPr>
              <w:spacing w:line="200" w:lineRule="exact"/>
            </w:pPr>
          </w:p>
          <w:p w14:paraId="094A512C" w14:textId="77777777" w:rsidR="000F3B31" w:rsidRDefault="000F3B31">
            <w:pPr>
              <w:spacing w:line="200" w:lineRule="exact"/>
            </w:pPr>
          </w:p>
          <w:p w14:paraId="0318B9AA" w14:textId="77777777" w:rsidR="000F3B31" w:rsidRDefault="000F3B31">
            <w:pPr>
              <w:spacing w:line="200" w:lineRule="exact"/>
            </w:pPr>
          </w:p>
          <w:p w14:paraId="66975678" w14:textId="77777777" w:rsidR="000F3B31" w:rsidRDefault="000F3B31">
            <w:pPr>
              <w:spacing w:line="200" w:lineRule="exact"/>
            </w:pPr>
          </w:p>
          <w:p w14:paraId="56DD1DC6" w14:textId="77777777" w:rsidR="000F3B31" w:rsidRDefault="000F3B31">
            <w:pPr>
              <w:spacing w:line="200" w:lineRule="exact"/>
            </w:pPr>
          </w:p>
          <w:p w14:paraId="7BCC2026" w14:textId="77777777" w:rsidR="000F3B31" w:rsidRDefault="000F3B31">
            <w:pPr>
              <w:spacing w:before="7" w:line="200" w:lineRule="exact"/>
            </w:pPr>
          </w:p>
          <w:p w14:paraId="60FA4F3C" w14:textId="77777777" w:rsidR="000F3B31" w:rsidRDefault="000F3B31">
            <w:pPr>
              <w:ind w:left="273" w:right="27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9.3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E8D54" w14:textId="77777777" w:rsidR="000F3B31" w:rsidRDefault="000F3B31">
            <w:pPr>
              <w:spacing w:before="3"/>
              <w:ind w:left="102" w:right="507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45001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’s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ility,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ffect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ss”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rmat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0DC3C" w14:textId="1109742F" w:rsidR="000F3B31" w:rsidRPr="00413C84" w:rsidRDefault="003B21DC" w:rsidP="00413C8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60AF3" w14:textId="7E550A43" w:rsidR="000F3B31" w:rsidRDefault="003B21DC" w:rsidP="003B21D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Management reviews are held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on a monthly basis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currently to review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Quality,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Environmental primarily. Components of GHSI and safety indicator performance are also reviewed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at this time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however, the ISO 45001 management system is not reviewed, since it is not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implement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currently.</w:t>
            </w:r>
          </w:p>
        </w:tc>
      </w:tr>
      <w:tr w:rsidR="00D73C3D" w14:paraId="11C1E93B" w14:textId="77777777" w:rsidTr="00DF0720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2DAB0D3" w14:textId="77777777" w:rsidR="00D73C3D" w:rsidRDefault="00D73C3D"/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ABE4DF8" w14:textId="77777777" w:rsidR="00D73C3D" w:rsidRDefault="00E55700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taki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0F3B31" w14:paraId="22EAA92B" w14:textId="77777777" w:rsidTr="00915A4B">
        <w:trPr>
          <w:trHeight w:hRule="exact" w:val="705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71D4783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D4695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  <w:p w14:paraId="44997B60" w14:textId="77777777" w:rsidR="000F3B31" w:rsidRDefault="000F3B3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1EE306" w14:textId="62002C5E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F76BA" w14:textId="16317EAB" w:rsidR="000F3B31" w:rsidRPr="00413C84" w:rsidRDefault="008D7B58" w:rsidP="00413C8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See above</w:t>
            </w:r>
          </w:p>
        </w:tc>
      </w:tr>
      <w:tr w:rsidR="000F3B31" w14:paraId="07A6DF21" w14:textId="77777777" w:rsidTr="00915A4B">
        <w:trPr>
          <w:trHeight w:hRule="exact" w:val="110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68AA2B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4FB68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103D78B6" w14:textId="77777777" w:rsidR="000F3B31" w:rsidRDefault="000F3B31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214C8CE0" w14:textId="77777777" w:rsidR="000F3B31" w:rsidRDefault="000F3B31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10C52E0B" w14:textId="77777777" w:rsidR="000F3B31" w:rsidRDefault="000F3B31">
            <w:pPr>
              <w:spacing w:before="1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7784061A" w14:textId="77777777" w:rsidR="000F3B31" w:rsidRDefault="000F3B31">
            <w:pPr>
              <w:spacing w:line="200" w:lineRule="exact"/>
              <w:ind w:left="4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B16CC" w14:textId="3BB2FC53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6C8EC" w14:textId="16732950" w:rsidR="000F3B31" w:rsidRPr="00413C84" w:rsidRDefault="008D7B58" w:rsidP="00413C8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0F3B31" w14:paraId="02DB554B" w14:textId="77777777" w:rsidTr="00915A4B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CA9CDA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022F3" w14:textId="77777777" w:rsidR="000F3B31" w:rsidRDefault="000F3B31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to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j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ave</w:t>
            </w:r>
          </w:p>
          <w:p w14:paraId="71799040" w14:textId="77777777" w:rsidR="000F3B31" w:rsidRDefault="000F3B31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FEE7E" w14:textId="758CCBBE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73DD0" w14:textId="5B0497EF" w:rsidR="000F3B31" w:rsidRPr="00413C84" w:rsidRDefault="008D7B58" w:rsidP="00413C8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0F3B31" w14:paraId="089B4C7E" w14:textId="77777777" w:rsidTr="00915A4B">
        <w:trPr>
          <w:trHeight w:hRule="exact" w:val="198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63D41F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D73BF" w14:textId="77777777" w:rsidR="000F3B31" w:rsidRDefault="000F3B31">
            <w:pPr>
              <w:spacing w:line="200" w:lineRule="exact"/>
              <w:ind w:left="69" w:right="57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</w:p>
          <w:p w14:paraId="3FDE1FA2" w14:textId="77777777" w:rsidR="000F3B31" w:rsidRDefault="000F3B31">
            <w:pPr>
              <w:tabs>
                <w:tab w:val="left" w:pos="860"/>
              </w:tabs>
              <w:spacing w:before="1"/>
              <w:ind w:left="880" w:right="187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  <w:p w14:paraId="47705B00" w14:textId="77777777" w:rsidR="000F3B31" w:rsidRDefault="000F3B31">
            <w:pPr>
              <w:spacing w:line="200" w:lineRule="exact"/>
              <w:ind w:left="5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3C5FDDFA" w14:textId="77777777" w:rsidR="000F3B31" w:rsidRDefault="000F3B31">
            <w:pPr>
              <w:tabs>
                <w:tab w:val="left" w:pos="860"/>
              </w:tabs>
              <w:spacing w:before="2"/>
              <w:ind w:left="880" w:right="412" w:hanging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eva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equ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44D38488" w14:textId="77777777" w:rsidR="000F3B31" w:rsidRDefault="000F3B31">
            <w:pPr>
              <w:spacing w:before="1"/>
              <w:ind w:left="5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Aud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01901E8A" w14:textId="77777777" w:rsidR="000F3B31" w:rsidRDefault="000F3B31">
            <w:pPr>
              <w:spacing w:line="200" w:lineRule="exact"/>
              <w:ind w:left="5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  <w:p w14:paraId="10F05267" w14:textId="77777777" w:rsidR="000F3B31" w:rsidRDefault="000F3B31">
            <w:pPr>
              <w:spacing w:before="1" w:line="200" w:lineRule="exact"/>
              <w:ind w:left="5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6.    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5EAB8" w14:textId="357129B1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2D752" w14:textId="0706DE5A" w:rsidR="000F3B31" w:rsidRPr="00413C84" w:rsidRDefault="008D7B58" w:rsidP="00413C8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0F3B31" w14:paraId="34A0105A" w14:textId="77777777" w:rsidTr="00915A4B">
        <w:trPr>
          <w:trHeight w:hRule="exact" w:val="5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8D2403C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71C0F" w14:textId="77777777" w:rsidR="000F3B31" w:rsidRDefault="000F3B31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rces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</w:p>
          <w:p w14:paraId="56FC3241" w14:textId="77777777" w:rsidR="000F3B31" w:rsidRDefault="000F3B31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0DA68" w14:textId="59552372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3F663" w14:textId="4D2D2E46" w:rsidR="000F3B31" w:rsidRPr="00413C84" w:rsidRDefault="008D7B58" w:rsidP="00413C8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0F3B31" w14:paraId="0ABF96D2" w14:textId="77777777" w:rsidTr="00915A4B">
        <w:trPr>
          <w:trHeight w:hRule="exact" w:val="25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BA0251B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C89E6" w14:textId="77777777" w:rsidR="000F3B31" w:rsidRDefault="000F3B31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f)     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31797" w14:textId="035021F8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B516D" w14:textId="26C70AB7" w:rsidR="000F3B31" w:rsidRPr="00413C84" w:rsidRDefault="008D7B58" w:rsidP="00413C84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0F3B31" w14:paraId="655E63BE" w14:textId="77777777" w:rsidTr="00915A4B">
        <w:trPr>
          <w:trHeight w:hRule="exact" w:val="2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309B00E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40B03" w14:textId="77777777" w:rsidR="000F3B31" w:rsidRDefault="000F3B31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74ABA" w14:textId="3433EC41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942A3" w14:textId="17F6084D" w:rsidR="000F3B31" w:rsidRPr="00413C84" w:rsidRDefault="008D7B58" w:rsidP="00413C84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Only GHSI improvements currently included</w:t>
            </w:r>
          </w:p>
        </w:tc>
      </w:tr>
      <w:tr w:rsidR="00D73C3D" w14:paraId="0DF352B0" w14:textId="77777777" w:rsidTr="00DF0720">
        <w:trPr>
          <w:trHeight w:hRule="exact" w:val="23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1256C07" w14:textId="77777777" w:rsidR="00D73C3D" w:rsidRDefault="00D73C3D"/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3AE39FC" w14:textId="77777777" w:rsidR="00D73C3D" w:rsidRDefault="00E55700">
            <w:pPr>
              <w:spacing w:before="6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0F3B31" w14:paraId="4E113038" w14:textId="77777777" w:rsidTr="00915A4B">
        <w:trPr>
          <w:trHeight w:hRule="exact" w:val="45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AB7F11E" w14:textId="77777777" w:rsidR="000F3B31" w:rsidRDefault="000F3B31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9FB2C" w14:textId="77777777" w:rsidR="000F3B31" w:rsidRDefault="000F3B31">
            <w:pPr>
              <w:tabs>
                <w:tab w:val="left" w:pos="440"/>
              </w:tabs>
              <w:spacing w:before="3" w:line="220" w:lineRule="exact"/>
              <w:ind w:left="460" w:right="180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></w:t>
            </w:r>
            <w:r>
              <w:rPr>
                <w:rFonts w:ascii="Segoe MDL2 Assets" w:eastAsia="Segoe MDL2 Assets" w:hAnsi="Segoe MDL2 Assets" w:cs="Segoe MDL2 Assets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ility,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y,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57058" w14:textId="46FB4631" w:rsidR="000F3B31" w:rsidRPr="00413C84" w:rsidRDefault="008D7B58" w:rsidP="00413C8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88488" w14:textId="0A0F3FA6" w:rsidR="000F3B31" w:rsidRDefault="008D7B58" w:rsidP="00413C84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</w:t>
            </w:r>
          </w:p>
        </w:tc>
      </w:tr>
      <w:tr w:rsidR="008D7B58" w14:paraId="41AC9768" w14:textId="77777777" w:rsidTr="008D7B58">
        <w:trPr>
          <w:trHeight w:hRule="exact" w:val="5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73B3E2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888EA" w14:textId="77777777" w:rsidR="008D7B58" w:rsidRDefault="008D7B58" w:rsidP="008D7B58">
            <w:pPr>
              <w:spacing w:before="9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4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97277" w14:textId="06096BFF" w:rsidR="008D7B58" w:rsidRPr="00413C84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A5C1E" w14:textId="1148646B" w:rsidR="008D7B58" w:rsidRDefault="008D7B58" w:rsidP="008D7B58">
            <w:pPr>
              <w:spacing w:before="1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Only GHSI improvements and Safety audit action items are currently included.</w:t>
            </w:r>
          </w:p>
        </w:tc>
      </w:tr>
      <w:tr w:rsidR="008D7B58" w14:paraId="4D46F96F" w14:textId="77777777" w:rsidTr="00915A4B">
        <w:trPr>
          <w:trHeight w:hRule="exact" w:val="46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5394694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54E6B" w14:textId="77777777" w:rsidR="008D7B58" w:rsidRDefault="008D7B58" w:rsidP="008D7B58">
            <w:pPr>
              <w:tabs>
                <w:tab w:val="left" w:pos="440"/>
              </w:tabs>
              <w:spacing w:before="3" w:line="220" w:lineRule="exact"/>
              <w:ind w:left="460" w:right="626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></w:t>
            </w:r>
            <w:r>
              <w:rPr>
                <w:rFonts w:ascii="Segoe MDL2 Assets" w:eastAsia="Segoe MDL2 Assets" w:hAnsi="Segoe MDL2 Assets" w:cs="Segoe MDL2 Assets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E309E" w14:textId="21410B41" w:rsidR="008D7B58" w:rsidRPr="00413C84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2B141" w14:textId="4D230975" w:rsidR="008D7B58" w:rsidRDefault="008D7B58" w:rsidP="008D7B58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D7B58" w14:paraId="1053C2D3" w14:textId="77777777" w:rsidTr="00915A4B">
        <w:trPr>
          <w:trHeight w:hRule="exact" w:val="2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DBE39A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76157" w14:textId="77777777" w:rsidR="008D7B58" w:rsidRDefault="008D7B58" w:rsidP="008D7B58">
            <w:pPr>
              <w:spacing w:before="6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4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rce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E0AA5" w14:textId="575980CC" w:rsidR="008D7B58" w:rsidRPr="00413C84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3D232" w14:textId="15F75348" w:rsidR="008D7B58" w:rsidRDefault="008D7B58" w:rsidP="008D7B58">
            <w:pPr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Addressed in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MR;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br/>
              <w:t>E</w:t>
            </w:r>
          </w:p>
        </w:tc>
      </w:tr>
      <w:tr w:rsidR="008D7B58" w14:paraId="35372817" w14:textId="77777777" w:rsidTr="008D7B58">
        <w:trPr>
          <w:trHeight w:hRule="exact" w:val="5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65D963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1A8C4" w14:textId="77777777" w:rsidR="008D7B58" w:rsidRDefault="008D7B58" w:rsidP="008D7B58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4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46682" w14:textId="1FAEF731" w:rsidR="008D7B58" w:rsidRPr="00413C84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F6EB7" w14:textId="40ED4144" w:rsidR="008D7B58" w:rsidRDefault="008D7B58" w:rsidP="008D7B58">
            <w:pPr>
              <w:spacing w:before="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Only GHSI improvements and Safety audit action items are currently included.</w:t>
            </w:r>
          </w:p>
        </w:tc>
      </w:tr>
      <w:tr w:rsidR="008D7B58" w14:paraId="35348695" w14:textId="77777777" w:rsidTr="00915A4B">
        <w:trPr>
          <w:trHeight w:hRule="exact" w:val="46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09CA62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5C4C7" w14:textId="77777777" w:rsidR="008D7B58" w:rsidRDefault="008D7B58" w:rsidP="008D7B58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 xml:space="preserve">           </w:t>
            </w:r>
            <w:r>
              <w:rPr>
                <w:rFonts w:ascii="Segoe MDL2 Assets" w:eastAsia="Segoe MDL2 Assets" w:hAnsi="Segoe MDL2 Assets" w:cs="Segoe MDL2 Assets"/>
                <w:spacing w:val="4"/>
                <w:w w:val="4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1C7AE275" w14:textId="77777777" w:rsidR="008D7B58" w:rsidRDefault="008D7B58" w:rsidP="008D7B58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E6604" w14:textId="4C42B44B" w:rsidR="008D7B58" w:rsidRPr="00413C84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D0CE5" w14:textId="7E744A30" w:rsidR="008D7B58" w:rsidRDefault="008D7B58" w:rsidP="008D7B58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D7B58" w14:paraId="7845E7B5" w14:textId="77777777" w:rsidTr="00915A4B">
        <w:trPr>
          <w:trHeight w:hRule="exact" w:val="45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1BD05B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4FED0" w14:textId="635AB149" w:rsidR="008D7B58" w:rsidRDefault="008D7B58" w:rsidP="008D7B58">
            <w:pPr>
              <w:tabs>
                <w:tab w:val="left" w:pos="440"/>
              </w:tabs>
              <w:spacing w:before="4" w:line="200" w:lineRule="exact"/>
              <w:ind w:left="460" w:right="589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Segoe MDL2 Assets" w:eastAsia="Segoe MDL2 Assets" w:hAnsi="Segoe MDL2 Assets" w:cs="Segoe MDL2 Assets"/>
                <w:w w:val="46"/>
                <w:sz w:val="18"/>
                <w:szCs w:val="18"/>
              </w:rPr>
              <w:t></w:t>
            </w:r>
            <w:r>
              <w:rPr>
                <w:rFonts w:ascii="Segoe MDL2 Assets" w:eastAsia="Segoe MDL2 Assets" w:hAnsi="Segoe MDL2 Assets" w:cs="Segoe MDL2 Assets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izat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03D8B" w14:textId="360B717F" w:rsidR="008D7B58" w:rsidRPr="00413C84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6429A" w14:textId="4C971665" w:rsidR="008D7B58" w:rsidRDefault="008D7B58" w:rsidP="008D7B58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D7B58" w14:paraId="5C2BFC31" w14:textId="77777777" w:rsidTr="00915A4B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CD6FBD2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784E0" w14:textId="77777777" w:rsidR="008D7B58" w:rsidRDefault="008D7B58" w:rsidP="008D7B58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pu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</w:p>
          <w:p w14:paraId="40015A32" w14:textId="77777777" w:rsidR="008D7B58" w:rsidRDefault="008D7B58" w:rsidP="008D7B58">
            <w:pPr>
              <w:spacing w:before="2"/>
              <w:ind w:left="102" w:right="41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ves?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DFB52" w14:textId="700DDD37" w:rsidR="008D7B58" w:rsidRPr="00E00A88" w:rsidRDefault="008D7B58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9CDE0" w14:textId="329DB012" w:rsidR="008D7B58" w:rsidRDefault="008D7B58" w:rsidP="008D7B58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D7B58" w14:paraId="4BDC7BF6" w14:textId="77777777" w:rsidTr="00915A4B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6BA45" w14:textId="77777777" w:rsidR="008D7B58" w:rsidRDefault="008D7B58" w:rsidP="008D7B58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4B412" w14:textId="77777777" w:rsidR="008D7B58" w:rsidRDefault="008D7B58" w:rsidP="008D7B58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rm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3A0CE98F" w14:textId="77777777" w:rsidR="008D7B58" w:rsidRDefault="008D7B58" w:rsidP="008D7B58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  <w:p w14:paraId="1C68F6AE" w14:textId="77777777" w:rsidR="008D7B58" w:rsidRDefault="008D7B58" w:rsidP="008D7B58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C41FD" w14:textId="47F601E1" w:rsidR="008D7B58" w:rsidRPr="00E00A88" w:rsidRDefault="00F03264" w:rsidP="008D7B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20952" w14:textId="1E7FB7E7" w:rsidR="008D7B58" w:rsidRDefault="008D7B58" w:rsidP="008D7B58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D7B58" w14:paraId="77374812" w14:textId="77777777" w:rsidTr="00DF0720">
        <w:trPr>
          <w:trHeight w:hRule="exact" w:val="732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A538C" w14:textId="1F9E9978" w:rsidR="008D7B58" w:rsidRDefault="008D7B58" w:rsidP="008D7B58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473F094E" w14:textId="77777777" w:rsidR="008D7B58" w:rsidRPr="00E574E6" w:rsidRDefault="008D7B58" w:rsidP="008D7B58">
            <w:pPr>
              <w:pStyle w:val="ListParagraph"/>
              <w:numPr>
                <w:ilvl w:val="0"/>
                <w:numId w:val="14"/>
              </w:numPr>
              <w:spacing w:before="6" w:line="200" w:lineRule="exact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</w:rPr>
            </w:pPr>
            <w:r w:rsidRPr="00E574E6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Include Consultation and Participation in Management Review</w:t>
            </w:r>
          </w:p>
          <w:p w14:paraId="568F54DD" w14:textId="46D54ABC" w:rsidR="00E574E6" w:rsidRPr="00E574E6" w:rsidRDefault="00E574E6" w:rsidP="001377F3">
            <w:pPr>
              <w:pStyle w:val="ListParagraph"/>
              <w:numPr>
                <w:ilvl w:val="0"/>
                <w:numId w:val="14"/>
              </w:numPr>
              <w:spacing w:before="6" w:line="200" w:lineRule="exact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Consider integrating </w:t>
            </w:r>
            <w:r w:rsidRPr="00E574E6"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ISO 45001 OH&amp;S requirements into current ISO 14001 Management Review.</w:t>
            </w:r>
          </w:p>
          <w:p w14:paraId="1ACDF201" w14:textId="2C4D99C6" w:rsidR="008D7B58" w:rsidRPr="00DF0720" w:rsidRDefault="008D7B58" w:rsidP="008D7B58">
            <w:pPr>
              <w:pStyle w:val="ListParagraph"/>
              <w:spacing w:before="6" w:line="200" w:lineRule="exact"/>
              <w:ind w:left="82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</w:p>
          <w:p w14:paraId="648C58CB" w14:textId="52A1CA4A" w:rsidR="008D7B58" w:rsidRDefault="008D7B58" w:rsidP="008D7B58">
            <w:pPr>
              <w:spacing w:before="4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1ED4E310" w14:textId="77777777" w:rsidR="00D73C3D" w:rsidRDefault="00D73C3D">
      <w:pPr>
        <w:spacing w:before="1" w:line="100" w:lineRule="exact"/>
        <w:rPr>
          <w:sz w:val="11"/>
          <w:szCs w:val="11"/>
        </w:rPr>
      </w:pPr>
    </w:p>
    <w:p w14:paraId="68178E7D" w14:textId="77777777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</w:p>
    <w:p w14:paraId="6AC23BA8" w14:textId="77777777" w:rsidR="00D73C3D" w:rsidRDefault="00D73C3D">
      <w:pPr>
        <w:spacing w:line="120" w:lineRule="exact"/>
        <w:rPr>
          <w:sz w:val="12"/>
          <w:szCs w:val="12"/>
        </w:rPr>
      </w:pPr>
    </w:p>
    <w:p w14:paraId="38778B9A" w14:textId="77777777" w:rsidR="00D73C3D" w:rsidRDefault="00E55700">
      <w:pPr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ene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</w:p>
    <w:p w14:paraId="5D33582D" w14:textId="77777777" w:rsidR="00D73C3D" w:rsidRDefault="00D73C3D">
      <w:pPr>
        <w:spacing w:before="8" w:line="100" w:lineRule="exact"/>
        <w:rPr>
          <w:sz w:val="11"/>
          <w:szCs w:val="11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DF0720" w14:paraId="09F1AD07" w14:textId="77777777" w:rsidTr="00915A4B">
        <w:trPr>
          <w:trHeight w:hRule="exact" w:val="439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15CAB042" w14:textId="77777777" w:rsidR="00DF0720" w:rsidRDefault="00DF0720">
            <w:pPr>
              <w:spacing w:before="4" w:line="100" w:lineRule="exact"/>
              <w:rPr>
                <w:sz w:val="10"/>
                <w:szCs w:val="10"/>
              </w:rPr>
            </w:pPr>
          </w:p>
          <w:p w14:paraId="1BD89BC3" w14:textId="77777777" w:rsidR="00DF0720" w:rsidRDefault="00DF072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FDC3BC3" w14:textId="77777777" w:rsidR="00DF0720" w:rsidRDefault="00DF0720">
            <w:pPr>
              <w:spacing w:before="4" w:line="100" w:lineRule="exact"/>
              <w:rPr>
                <w:sz w:val="10"/>
                <w:szCs w:val="10"/>
              </w:rPr>
            </w:pPr>
          </w:p>
          <w:p w14:paraId="1EEDA353" w14:textId="77777777" w:rsidR="00DF0720" w:rsidRDefault="00DF0720">
            <w:pPr>
              <w:ind w:left="1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 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075E8D67" w14:textId="1F1D663E" w:rsidR="00DF0720" w:rsidRDefault="00DF0720" w:rsidP="002D6429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112D17AB" w14:textId="31F68DEA" w:rsidR="00DF0720" w:rsidRPr="00DF0720" w:rsidRDefault="00DF0720" w:rsidP="002D6429">
            <w:pPr>
              <w:spacing w:before="1" w:line="200" w:lineRule="exact"/>
              <w:ind w:left="102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DF0720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F0720" w14:paraId="2C20D577" w14:textId="77777777" w:rsidTr="00915A4B">
        <w:trPr>
          <w:trHeight w:hRule="exact" w:val="895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797F9" w14:textId="77777777" w:rsidR="00DF0720" w:rsidRDefault="00DF0720">
            <w:pPr>
              <w:spacing w:before="4" w:line="120" w:lineRule="exact"/>
              <w:rPr>
                <w:sz w:val="13"/>
                <w:szCs w:val="13"/>
              </w:rPr>
            </w:pPr>
          </w:p>
          <w:p w14:paraId="47DDE84C" w14:textId="77777777" w:rsidR="00DF0720" w:rsidRDefault="00DF0720">
            <w:pPr>
              <w:spacing w:line="200" w:lineRule="exact"/>
            </w:pPr>
          </w:p>
          <w:p w14:paraId="27259855" w14:textId="77777777" w:rsidR="00DF0720" w:rsidRDefault="00DF0720">
            <w:pPr>
              <w:ind w:left="2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10.1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1BDDB" w14:textId="77777777" w:rsidR="00DF0720" w:rsidRDefault="00DF0720">
            <w:pPr>
              <w:spacing w:before="5"/>
              <w:ind w:left="102" w:right="45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ary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5E025" w14:textId="77777777" w:rsidR="00DF0720" w:rsidRDefault="00DF0720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2ED779E" w14:textId="6014E5DF" w:rsidR="00E27EA5" w:rsidRPr="002D6429" w:rsidRDefault="00E27EA5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B8792" w14:textId="77777777" w:rsidR="00DF0720" w:rsidRDefault="00DF0720">
            <w:pPr>
              <w:spacing w:before="4" w:line="120" w:lineRule="exact"/>
              <w:rPr>
                <w:sz w:val="13"/>
                <w:szCs w:val="13"/>
              </w:rPr>
            </w:pPr>
          </w:p>
          <w:p w14:paraId="54ECD0E4" w14:textId="30AAED73" w:rsidR="00DF0720" w:rsidRPr="00F03264" w:rsidRDefault="00F03264">
            <w:pPr>
              <w:spacing w:line="200" w:lineRule="exact"/>
              <w:rPr>
                <w:rFonts w:asciiTheme="minorHAnsi" w:hAnsiTheme="minorHAnsi" w:cstheme="minorHAnsi"/>
              </w:rPr>
            </w:pPr>
            <w:r>
              <w:t xml:space="preserve"> </w:t>
            </w:r>
            <w:r w:rsidRPr="00F03264">
              <w:rPr>
                <w:rFonts w:asciiTheme="minorHAnsi" w:hAnsiTheme="minorHAnsi" w:cstheme="minorHAnsi"/>
              </w:rPr>
              <w:t>Currently, opportunities come from employee suggestions, safety audits, JHA Risk Assessment audits, and GHSI.</w:t>
            </w:r>
          </w:p>
          <w:p w14:paraId="1C16A767" w14:textId="0000344A" w:rsidR="00DF0720" w:rsidRDefault="00DF0720">
            <w:pPr>
              <w:ind w:left="369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D73C3D" w14:paraId="1086CD8F" w14:textId="77777777" w:rsidTr="00B713FA">
        <w:trPr>
          <w:trHeight w:hRule="exact" w:val="732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9EECE" w14:textId="77777777" w:rsidR="00D73C3D" w:rsidRDefault="00D73C3D">
            <w:pPr>
              <w:spacing w:before="4" w:line="120" w:lineRule="exact"/>
              <w:rPr>
                <w:sz w:val="12"/>
                <w:szCs w:val="12"/>
              </w:rPr>
            </w:pPr>
          </w:p>
          <w:p w14:paraId="5D129C59" w14:textId="77777777" w:rsidR="00DF0720" w:rsidRDefault="00DF0720" w:rsidP="00DF0720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4C3B0DA2" w14:textId="5CC42DC3" w:rsidR="00D73C3D" w:rsidRPr="00F079AA" w:rsidRDefault="00F079AA" w:rsidP="00F079AA">
            <w:pPr>
              <w:pStyle w:val="ListParagraph"/>
              <w:numPr>
                <w:ilvl w:val="0"/>
                <w:numId w:val="21"/>
              </w:num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None</w:t>
            </w:r>
          </w:p>
        </w:tc>
      </w:tr>
    </w:tbl>
    <w:p w14:paraId="49B5699B" w14:textId="77777777" w:rsidR="00DF0720" w:rsidRDefault="00DF0720">
      <w:pPr>
        <w:spacing w:before="49"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795F9BDA" w14:textId="640C5F6B" w:rsidR="00D73C3D" w:rsidRDefault="00E55700">
      <w:pPr>
        <w:spacing w:before="49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 xml:space="preserve">2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den</w:t>
      </w:r>
      <w:r>
        <w:rPr>
          <w:rFonts w:ascii="Calibri" w:eastAsia="Calibri" w:hAnsi="Calibri" w:cs="Calibri"/>
          <w:b/>
          <w:sz w:val="22"/>
          <w:szCs w:val="22"/>
        </w:rPr>
        <w:t>t,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ty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iv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63EAFFA4" w14:textId="77777777" w:rsidR="00D73C3D" w:rsidRDefault="00D73C3D">
      <w:pPr>
        <w:spacing w:before="1" w:line="120" w:lineRule="exact"/>
        <w:rPr>
          <w:sz w:val="12"/>
          <w:szCs w:val="12"/>
        </w:rPr>
      </w:pPr>
    </w:p>
    <w:tbl>
      <w:tblPr>
        <w:tblW w:w="9979" w:type="dxa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510"/>
      </w:tblGrid>
      <w:tr w:rsidR="002D6429" w14:paraId="7C154B4E" w14:textId="77777777" w:rsidTr="00915A4B">
        <w:trPr>
          <w:trHeight w:hRule="exact" w:val="440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495E23C0" w14:textId="77777777" w:rsidR="002D6429" w:rsidRDefault="002D6429">
            <w:pPr>
              <w:spacing w:before="2" w:line="100" w:lineRule="exact"/>
              <w:rPr>
                <w:sz w:val="10"/>
                <w:szCs w:val="10"/>
              </w:rPr>
            </w:pPr>
          </w:p>
          <w:p w14:paraId="3B8E492D" w14:textId="77777777" w:rsidR="002D6429" w:rsidRDefault="002D6429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C9A27AD" w14:textId="77777777" w:rsidR="002D6429" w:rsidRDefault="002D6429">
            <w:pPr>
              <w:spacing w:before="2" w:line="100" w:lineRule="exact"/>
              <w:rPr>
                <w:sz w:val="10"/>
                <w:szCs w:val="10"/>
              </w:rPr>
            </w:pPr>
          </w:p>
          <w:p w14:paraId="20F0FA02" w14:textId="77777777" w:rsidR="002D6429" w:rsidRDefault="002D6429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84929ED" w14:textId="367F8C35" w:rsidR="002D6429" w:rsidRDefault="002D6429" w:rsidP="002D6429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628F394" w14:textId="4C577BD0" w:rsidR="002D6429" w:rsidRDefault="002D6429" w:rsidP="002D6429">
            <w:pPr>
              <w:spacing w:line="200" w:lineRule="exact"/>
              <w:ind w:left="10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DF0720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D73C3D" w14:paraId="0A2373A6" w14:textId="77777777" w:rsidTr="00DF0720">
        <w:trPr>
          <w:trHeight w:hRule="exact" w:val="233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7F6E7AB" w14:textId="77777777" w:rsidR="00D73C3D" w:rsidRDefault="00D73C3D">
            <w:pPr>
              <w:spacing w:before="9" w:line="120" w:lineRule="exact"/>
              <w:rPr>
                <w:sz w:val="12"/>
                <w:szCs w:val="12"/>
              </w:rPr>
            </w:pPr>
          </w:p>
          <w:p w14:paraId="36228089" w14:textId="77777777" w:rsidR="00D73C3D" w:rsidRDefault="00D73C3D">
            <w:pPr>
              <w:spacing w:line="200" w:lineRule="exact"/>
            </w:pPr>
          </w:p>
          <w:p w14:paraId="64A9D372" w14:textId="77777777" w:rsidR="00D73C3D" w:rsidRDefault="00D73C3D">
            <w:pPr>
              <w:spacing w:line="200" w:lineRule="exact"/>
            </w:pPr>
          </w:p>
          <w:p w14:paraId="6221A7C9" w14:textId="77777777" w:rsidR="00D73C3D" w:rsidRDefault="00D73C3D">
            <w:pPr>
              <w:spacing w:line="200" w:lineRule="exact"/>
            </w:pPr>
          </w:p>
          <w:p w14:paraId="402EAF06" w14:textId="77777777" w:rsidR="00D73C3D" w:rsidRDefault="00D73C3D">
            <w:pPr>
              <w:spacing w:line="200" w:lineRule="exact"/>
            </w:pPr>
          </w:p>
          <w:p w14:paraId="59FD4D53" w14:textId="77777777" w:rsidR="00D73C3D" w:rsidRDefault="00D73C3D">
            <w:pPr>
              <w:spacing w:line="200" w:lineRule="exact"/>
            </w:pPr>
          </w:p>
          <w:p w14:paraId="658C4251" w14:textId="77777777" w:rsidR="00D73C3D" w:rsidRDefault="00D73C3D">
            <w:pPr>
              <w:spacing w:line="200" w:lineRule="exact"/>
            </w:pPr>
          </w:p>
          <w:p w14:paraId="50D8FD1C" w14:textId="77777777" w:rsidR="00D73C3D" w:rsidRDefault="00D73C3D">
            <w:pPr>
              <w:spacing w:line="200" w:lineRule="exact"/>
            </w:pPr>
          </w:p>
          <w:p w14:paraId="2F72F34A" w14:textId="77777777" w:rsidR="00D73C3D" w:rsidRDefault="00D73C3D">
            <w:pPr>
              <w:spacing w:line="200" w:lineRule="exact"/>
            </w:pPr>
          </w:p>
          <w:p w14:paraId="67EC28BC" w14:textId="77777777" w:rsidR="00D73C3D" w:rsidRDefault="00D73C3D">
            <w:pPr>
              <w:spacing w:line="200" w:lineRule="exact"/>
            </w:pPr>
          </w:p>
          <w:p w14:paraId="69E39FBE" w14:textId="77777777" w:rsidR="00D73C3D" w:rsidRDefault="00D73C3D">
            <w:pPr>
              <w:spacing w:line="200" w:lineRule="exact"/>
            </w:pPr>
          </w:p>
          <w:p w14:paraId="5C7427FE" w14:textId="77777777" w:rsidR="00D73C3D" w:rsidRDefault="00D73C3D">
            <w:pPr>
              <w:spacing w:line="200" w:lineRule="exact"/>
            </w:pPr>
          </w:p>
          <w:p w14:paraId="6F2F31A8" w14:textId="77777777" w:rsidR="00D73C3D" w:rsidRDefault="00D73C3D">
            <w:pPr>
              <w:spacing w:line="200" w:lineRule="exact"/>
            </w:pPr>
          </w:p>
          <w:p w14:paraId="0090F9F0" w14:textId="77777777" w:rsidR="00D73C3D" w:rsidRDefault="00D73C3D">
            <w:pPr>
              <w:spacing w:line="200" w:lineRule="exact"/>
            </w:pPr>
          </w:p>
          <w:p w14:paraId="54D1220F" w14:textId="77777777" w:rsidR="00D73C3D" w:rsidRDefault="00D73C3D">
            <w:pPr>
              <w:spacing w:line="200" w:lineRule="exact"/>
            </w:pPr>
          </w:p>
          <w:p w14:paraId="76148A4A" w14:textId="77777777" w:rsidR="00D73C3D" w:rsidRDefault="00D73C3D">
            <w:pPr>
              <w:spacing w:line="200" w:lineRule="exact"/>
            </w:pPr>
          </w:p>
          <w:p w14:paraId="0D0A3352" w14:textId="77777777" w:rsidR="00D73C3D" w:rsidRDefault="00D73C3D">
            <w:pPr>
              <w:spacing w:line="200" w:lineRule="exact"/>
            </w:pPr>
          </w:p>
          <w:p w14:paraId="5B5F7CC5" w14:textId="77777777" w:rsidR="00D73C3D" w:rsidRDefault="00D73C3D">
            <w:pPr>
              <w:spacing w:line="200" w:lineRule="exact"/>
            </w:pPr>
          </w:p>
          <w:p w14:paraId="7942834E" w14:textId="77777777" w:rsidR="00D73C3D" w:rsidRDefault="00D73C3D">
            <w:pPr>
              <w:spacing w:line="200" w:lineRule="exact"/>
            </w:pPr>
          </w:p>
          <w:p w14:paraId="07B43D34" w14:textId="77777777" w:rsidR="00D73C3D" w:rsidRDefault="00D73C3D">
            <w:pPr>
              <w:spacing w:line="200" w:lineRule="exact"/>
            </w:pPr>
          </w:p>
          <w:p w14:paraId="289C9CBA" w14:textId="77777777" w:rsidR="00D73C3D" w:rsidRDefault="00D73C3D">
            <w:pPr>
              <w:spacing w:line="200" w:lineRule="exact"/>
            </w:pPr>
          </w:p>
          <w:p w14:paraId="1B356530" w14:textId="77777777" w:rsidR="00D73C3D" w:rsidRDefault="00E55700">
            <w:pPr>
              <w:ind w:left="2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10.2.</w:t>
            </w:r>
          </w:p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A779F34" w14:textId="77777777" w:rsidR="00D73C3D" w:rsidRDefault="00E55700">
            <w:pPr>
              <w:spacing w:before="8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2D6429" w14:paraId="7AEE4DDC" w14:textId="77777777" w:rsidTr="00915A4B">
        <w:trPr>
          <w:trHeight w:hRule="exact" w:val="89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184E0C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6D24F" w14:textId="77777777" w:rsidR="002D6429" w:rsidRDefault="002D6429">
            <w:pPr>
              <w:tabs>
                <w:tab w:val="left" w:pos="440"/>
              </w:tabs>
              <w:spacing w:before="1"/>
              <w:ind w:left="460" w:right="1039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 tim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ly ma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as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016F2A7F" w14:textId="77777777" w:rsidR="002D6429" w:rsidRDefault="002D6429">
            <w:pPr>
              <w:spacing w:before="1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1)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ake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t?</w:t>
            </w:r>
          </w:p>
          <w:p w14:paraId="20BDFF1D" w14:textId="77777777" w:rsidR="002D6429" w:rsidRDefault="002D6429">
            <w:pPr>
              <w:spacing w:line="200" w:lineRule="exact"/>
              <w:ind w:lef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2) 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 with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0BF1F" w14:textId="1AFFB79A" w:rsidR="002D6429" w:rsidRPr="002D6429" w:rsidRDefault="00F03264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2ECAB" w14:textId="13798932" w:rsidR="002D6429" w:rsidRDefault="00F03264" w:rsidP="007547C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 corrective action (8D) approach is utilized to address any incidents, addressed immediate action and root cause analysis to identify corrective action.</w:t>
            </w:r>
          </w:p>
        </w:tc>
      </w:tr>
      <w:tr w:rsidR="002D6429" w14:paraId="2CBF8C72" w14:textId="77777777" w:rsidTr="00915A4B">
        <w:trPr>
          <w:trHeight w:hRule="exact" w:val="2427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2DE6C9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B7C38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74D949F5" w14:textId="77777777" w:rsidR="002D6429" w:rsidRDefault="002D6429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</w:p>
          <w:p w14:paraId="4EF71F22" w14:textId="77777777" w:rsidR="002D6429" w:rsidRDefault="002D6429">
            <w:pPr>
              <w:spacing w:before="1"/>
              <w:ind w:left="460" w:right="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ty, 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it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y:</w:t>
            </w:r>
          </w:p>
          <w:p w14:paraId="7972412D" w14:textId="77777777" w:rsidR="002D6429" w:rsidRDefault="002D6429">
            <w:pPr>
              <w:spacing w:before="2"/>
              <w:ind w:left="443" w:right="9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1)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ty?</w:t>
            </w:r>
          </w:p>
          <w:p w14:paraId="2F3B55C8" w14:textId="77777777" w:rsidR="002D6429" w:rsidRDefault="002D6429">
            <w:pPr>
              <w:spacing w:before="2"/>
              <w:ind w:left="443" w:right="9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2)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ty?</w:t>
            </w:r>
          </w:p>
          <w:p w14:paraId="1256AC01" w14:textId="77777777" w:rsidR="002D6429" w:rsidRDefault="002D6429">
            <w:pPr>
              <w:spacing w:before="3"/>
              <w:ind w:left="443" w:right="4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3)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if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ave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if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16DBE" w14:textId="1A6A5612" w:rsidR="002D6429" w:rsidRPr="002D6429" w:rsidRDefault="00F03264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1BF2A" w14:textId="750DD488" w:rsidR="002D6429" w:rsidRDefault="00F03264" w:rsidP="00684F4F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Participation of workers may be utilized in determining the cause</w:t>
            </w:r>
            <w:r w:rsidR="00B713FA">
              <w:rPr>
                <w:rFonts w:ascii="Calibri" w:eastAsia="Calibri" w:hAnsi="Calibri" w:cs="Calibri"/>
                <w:sz w:val="18"/>
                <w:szCs w:val="18"/>
              </w:rPr>
              <w:t xml:space="preserve"> and identifying similar incidents utilizing the 8D approach.</w:t>
            </w:r>
          </w:p>
        </w:tc>
      </w:tr>
      <w:tr w:rsidR="002D6429" w14:paraId="0D5DD4A1" w14:textId="77777777" w:rsidTr="00B713FA">
        <w:trPr>
          <w:trHeight w:hRule="exact" w:val="714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7BB141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BDB29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ex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</w:p>
          <w:p w14:paraId="702397D9" w14:textId="77777777" w:rsidR="002D6429" w:rsidRDefault="002D6429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as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54583" w14:textId="2E9F4E3B" w:rsidR="002D6429" w:rsidRPr="002D6429" w:rsidRDefault="00B713FA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9A5E4" w14:textId="6D49115C" w:rsidR="002D6429" w:rsidRDefault="00B713FA" w:rsidP="00684F4F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JHA Risk Assessment is reviewed for any job related to an incident to determine if changes need to be made.</w:t>
            </w:r>
          </w:p>
        </w:tc>
      </w:tr>
      <w:tr w:rsidR="002D6429" w14:paraId="311EF9E3" w14:textId="77777777" w:rsidTr="00915A4B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3B2CBD3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2455A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</w:p>
          <w:p w14:paraId="526B7685" w14:textId="77777777" w:rsidR="002D6429" w:rsidRDefault="002D6429">
            <w:pPr>
              <w:spacing w:before="1"/>
              <w:ind w:left="460" w:right="28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mana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EAA93" w14:textId="272BF414" w:rsidR="002D6429" w:rsidRPr="002D6429" w:rsidRDefault="00B713FA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7164A" w14:textId="0D891CC1" w:rsidR="002D6429" w:rsidRDefault="00B713FA" w:rsidP="00684F4F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8D approach is utilizes currently.</w:t>
            </w:r>
          </w:p>
        </w:tc>
      </w:tr>
      <w:tr w:rsidR="002D6429" w14:paraId="7F537E63" w14:textId="77777777" w:rsidTr="00B713FA">
        <w:trPr>
          <w:trHeight w:hRule="exact" w:val="687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654D9D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F32D7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sse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late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  <w:p w14:paraId="502E1B6D" w14:textId="77777777" w:rsidR="002D6429" w:rsidRDefault="002D6429">
            <w:pPr>
              <w:spacing w:before="1"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EFCB7" w14:textId="6020DEFE" w:rsidR="002D6429" w:rsidRPr="002D6429" w:rsidRDefault="00B713FA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47F47" w14:textId="0D895212" w:rsidR="002D6429" w:rsidRDefault="00B713FA" w:rsidP="00684F4F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JHA Risk Assessment is reviewed for any job related to an incident to determine if changes need to be made</w:t>
            </w:r>
          </w:p>
        </w:tc>
      </w:tr>
      <w:tr w:rsidR="002D6429" w14:paraId="26C8E9BF" w14:textId="77777777" w:rsidTr="00915A4B">
        <w:trPr>
          <w:trHeight w:hRule="exact" w:val="45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12493A0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03E1D" w14:textId="77777777" w:rsidR="002D6429" w:rsidRDefault="002D6429">
            <w:pPr>
              <w:tabs>
                <w:tab w:val="left" w:pos="440"/>
              </w:tabs>
              <w:spacing w:before="1"/>
              <w:ind w:left="460" w:right="73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BA1F9" w14:textId="7D62C116" w:rsidR="002D6429" w:rsidRPr="002D6429" w:rsidRDefault="00B713FA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128D9" w14:textId="7ED35C30" w:rsidR="002D6429" w:rsidRDefault="00B713FA" w:rsidP="00B713F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Part of the currently 8D process.  3 day follow up.</w:t>
            </w:r>
          </w:p>
        </w:tc>
      </w:tr>
      <w:tr w:rsidR="002D6429" w14:paraId="2FF82E33" w14:textId="77777777" w:rsidTr="00915A4B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BC00DC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99B70" w14:textId="6A246420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make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 to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&amp;S </w:t>
            </w:r>
            <w:proofErr w:type="gramStart"/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m, </w:t>
            </w:r>
            <w:r>
              <w:rPr>
                <w:rFonts w:ascii="Calibri" w:eastAsia="Calibri" w:hAnsi="Calibri" w:cs="Calibri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if</w:t>
            </w:r>
            <w:proofErr w:type="gramEnd"/>
          </w:p>
          <w:p w14:paraId="434CF546" w14:textId="77777777" w:rsidR="002D6429" w:rsidRDefault="002D6429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ry?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A533F" w14:textId="0D84A3A3" w:rsidR="002D6429" w:rsidRPr="002D6429" w:rsidRDefault="00B713FA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FBF3B" w14:textId="14CE1343" w:rsidR="002D6429" w:rsidRDefault="00B713FA" w:rsidP="00B713F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Could require updates to current OH&amp;S procedures, Safety Cards, and Training</w:t>
            </w:r>
          </w:p>
        </w:tc>
      </w:tr>
      <w:tr w:rsidR="002D6429" w14:paraId="2FB777D4" w14:textId="77777777" w:rsidTr="00915A4B">
        <w:trPr>
          <w:trHeight w:hRule="exact" w:val="670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11266E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C23E0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iate</w:t>
            </w:r>
          </w:p>
          <w:p w14:paraId="76F92103" w14:textId="1F4D0E25" w:rsidR="002D6429" w:rsidRDefault="002D6429">
            <w:pPr>
              <w:spacing w:before="2"/>
              <w:ind w:left="102" w:right="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to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fects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 </w:t>
            </w:r>
            <w:r>
              <w:rPr>
                <w:rFonts w:ascii="Calibri" w:eastAsia="Calibri" w:hAnsi="Calibri" w:cs="Calibri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46BB9" w14:textId="40C5B932" w:rsidR="002D6429" w:rsidRPr="002D6429" w:rsidRDefault="00B713FA" w:rsidP="002D642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CBC79" w14:textId="311BFBD7" w:rsidR="002D6429" w:rsidRDefault="00B713FA" w:rsidP="00B713F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above.</w:t>
            </w:r>
          </w:p>
        </w:tc>
      </w:tr>
      <w:tr w:rsidR="00D73C3D" w14:paraId="7411D48E" w14:textId="77777777" w:rsidTr="00DF0720">
        <w:trPr>
          <w:trHeight w:hRule="exact" w:val="22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C7CBBE3" w14:textId="77777777" w:rsidR="00D73C3D" w:rsidRDefault="00D73C3D"/>
        </w:tc>
        <w:tc>
          <w:tcPr>
            <w:tcW w:w="9127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40ABF6" w14:textId="77777777" w:rsidR="00D73C3D" w:rsidRDefault="00E55700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 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rm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den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f:</w:t>
            </w:r>
          </w:p>
        </w:tc>
      </w:tr>
      <w:tr w:rsidR="002D6429" w14:paraId="0B4915D1" w14:textId="77777777" w:rsidTr="00915A4B">
        <w:trPr>
          <w:trHeight w:hRule="exact" w:val="45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1443C5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8C3E6" w14:textId="77777777" w:rsidR="002D6429" w:rsidRDefault="002D6429">
            <w:pPr>
              <w:tabs>
                <w:tab w:val="left" w:pos="440"/>
              </w:tabs>
              <w:spacing w:before="1"/>
              <w:ind w:left="460" w:right="159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y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sub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tak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FEE40" w14:textId="1999418C" w:rsidR="002D6429" w:rsidRPr="00684F4F" w:rsidRDefault="00B713FA" w:rsidP="00684F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8D039" w14:textId="555CE8C7" w:rsidR="002D6429" w:rsidRDefault="00B713FA" w:rsidP="00684F4F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Incidents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get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documented on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the 300 report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corporate incident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tracker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8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D .</w:t>
            </w:r>
            <w:proofErr w:type="gramEnd"/>
          </w:p>
        </w:tc>
      </w:tr>
      <w:tr w:rsidR="002D6429" w14:paraId="12B8DACE" w14:textId="77777777" w:rsidTr="00915A4B">
        <w:trPr>
          <w:trHeight w:hRule="exact" w:val="449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D6B730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E7220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</w:p>
          <w:p w14:paraId="53ACE641" w14:textId="77777777" w:rsidR="002D6429" w:rsidRDefault="002D6429">
            <w:pPr>
              <w:spacing w:line="200" w:lineRule="exact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ir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A2109" w14:textId="6FE6B9FC" w:rsidR="002D6429" w:rsidRPr="00684F4F" w:rsidRDefault="002E4E6A" w:rsidP="00684F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D642D" w14:textId="61883A5D" w:rsidR="002D6429" w:rsidRDefault="002E4E6A" w:rsidP="002E4E6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8D/Corrective Action Report</w:t>
            </w:r>
          </w:p>
        </w:tc>
      </w:tr>
      <w:tr w:rsidR="002D6429" w14:paraId="70AC614B" w14:textId="77777777" w:rsidTr="002E4E6A">
        <w:trPr>
          <w:trHeight w:hRule="exact" w:val="912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EDD1D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577ED" w14:textId="77777777" w:rsidR="002D6429" w:rsidRDefault="002D6429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vant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  <w:p w14:paraId="1AB6A980" w14:textId="77777777" w:rsidR="002D6429" w:rsidRDefault="002D6429">
            <w:pPr>
              <w:spacing w:before="2"/>
              <w:ind w:left="102" w:right="2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ive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14447" w14:textId="4233DE9F" w:rsidR="002D6429" w:rsidRPr="00936794" w:rsidRDefault="002E4E6A" w:rsidP="0093679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F66ED" w14:textId="7275621C" w:rsidR="002D6429" w:rsidRDefault="002E4E6A" w:rsidP="002E4E6A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Safety Cross; documents any incidents for the plant.  Safety Alerts are posted also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in order to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communicate the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issue;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the action required.</w:t>
            </w:r>
          </w:p>
        </w:tc>
      </w:tr>
      <w:tr w:rsidR="00D73C3D" w14:paraId="25E6BFD7" w14:textId="77777777" w:rsidTr="002D6429">
        <w:trPr>
          <w:trHeight w:hRule="exact" w:val="867"/>
        </w:trPr>
        <w:tc>
          <w:tcPr>
            <w:tcW w:w="9979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C3493" w14:textId="77777777" w:rsidR="00936794" w:rsidRDefault="00936794" w:rsidP="00936794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201D7A3A" w14:textId="724E6FC9" w:rsidR="00D73C3D" w:rsidRPr="00936794" w:rsidRDefault="00936794" w:rsidP="00936794">
            <w:pPr>
              <w:pStyle w:val="ListParagraph"/>
              <w:numPr>
                <w:ilvl w:val="0"/>
                <w:numId w:val="15"/>
              </w:numPr>
              <w:spacing w:before="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Corrective action process does not clearly address OH&amp;S risks associated with the nonconformance and corrective action. </w:t>
            </w:r>
          </w:p>
        </w:tc>
      </w:tr>
    </w:tbl>
    <w:p w14:paraId="331F8B74" w14:textId="5C35ADB7" w:rsidR="00DF0720" w:rsidRDefault="00DF0720">
      <w:pPr>
        <w:spacing w:before="3" w:line="260" w:lineRule="exact"/>
        <w:rPr>
          <w:sz w:val="26"/>
          <w:szCs w:val="26"/>
        </w:rPr>
      </w:pPr>
    </w:p>
    <w:p w14:paraId="6B02B8B4" w14:textId="77777777" w:rsidR="00DF7BF7" w:rsidRDefault="00DF7BF7">
      <w:pPr>
        <w:spacing w:before="16" w:line="260" w:lineRule="exact"/>
        <w:ind w:left="113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454E873D" w14:textId="352BC3C9" w:rsidR="00D73C3D" w:rsidRDefault="00E55700">
      <w:pPr>
        <w:spacing w:before="16" w:line="260" w:lineRule="exact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nua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mpr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</w:p>
    <w:p w14:paraId="70A7057A" w14:textId="77777777" w:rsidR="00D73C3D" w:rsidRDefault="00D73C3D">
      <w:pPr>
        <w:spacing w:before="3" w:line="0" w:lineRule="atLeast"/>
        <w:rPr>
          <w:sz w:val="1"/>
          <w:szCs w:val="1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679"/>
        <w:gridCol w:w="938"/>
        <w:gridCol w:w="3174"/>
      </w:tblGrid>
      <w:tr w:rsidR="002D6429" w14:paraId="35C09BFF" w14:textId="77777777" w:rsidTr="00915A4B">
        <w:trPr>
          <w:trHeight w:hRule="exact" w:val="463"/>
        </w:trPr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289FCC0" w14:textId="77777777" w:rsidR="002D6429" w:rsidRDefault="002D6429">
            <w:pPr>
              <w:spacing w:before="6" w:line="100" w:lineRule="exact"/>
              <w:rPr>
                <w:sz w:val="11"/>
                <w:szCs w:val="11"/>
              </w:rPr>
            </w:pPr>
          </w:p>
          <w:p w14:paraId="12B22D17" w14:textId="77777777" w:rsidR="002D6429" w:rsidRDefault="002D6429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</w:tcPr>
          <w:p w14:paraId="58788EF1" w14:textId="77777777" w:rsidR="002D6429" w:rsidRDefault="002D6429">
            <w:pPr>
              <w:spacing w:before="6" w:line="100" w:lineRule="exact"/>
              <w:rPr>
                <w:sz w:val="11"/>
                <w:szCs w:val="11"/>
              </w:rPr>
            </w:pPr>
          </w:p>
          <w:p w14:paraId="2410873F" w14:textId="77777777" w:rsidR="002D6429" w:rsidRDefault="002D6429">
            <w:pPr>
              <w:ind w:left="12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O 45001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2018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qui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eme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ts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2921519B" w14:textId="71BC431E" w:rsidR="002D6429" w:rsidRDefault="002D6429" w:rsidP="002D6429">
            <w:pPr>
              <w:spacing w:before="2" w:line="200" w:lineRule="exact"/>
              <w:ind w:left="102" w:right="9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1"/>
                <w:position w:val="1"/>
                <w:sz w:val="18"/>
                <w:szCs w:val="18"/>
              </w:rPr>
              <w:t>Y/N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36C0A" w:themeFill="accent6" w:themeFillShade="BF"/>
            <w:vAlign w:val="center"/>
          </w:tcPr>
          <w:p w14:paraId="5529078F" w14:textId="77777777" w:rsidR="002D6429" w:rsidRDefault="002D6429" w:rsidP="002D6429">
            <w:pPr>
              <w:spacing w:before="6" w:line="100" w:lineRule="exact"/>
              <w:jc w:val="center"/>
              <w:rPr>
                <w:sz w:val="11"/>
                <w:szCs w:val="11"/>
              </w:rPr>
            </w:pPr>
          </w:p>
          <w:p w14:paraId="59B5FD3B" w14:textId="2BB6D2D2" w:rsidR="002D6429" w:rsidRDefault="002D6429" w:rsidP="002D6429">
            <w:pPr>
              <w:spacing w:before="2" w:line="200" w:lineRule="exact"/>
              <w:ind w:left="102" w:right="44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DF0720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2D6429" w14:paraId="293A0034" w14:textId="77777777" w:rsidTr="00915A4B">
        <w:trPr>
          <w:trHeight w:hRule="exact" w:val="699"/>
        </w:trPr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92D5E21" w14:textId="77777777" w:rsidR="002D6429" w:rsidRDefault="002D6429">
            <w:pPr>
              <w:spacing w:before="9" w:line="140" w:lineRule="exact"/>
              <w:rPr>
                <w:sz w:val="15"/>
                <w:szCs w:val="15"/>
              </w:rPr>
            </w:pPr>
          </w:p>
          <w:p w14:paraId="1C80DF53" w14:textId="77777777" w:rsidR="002D6429" w:rsidRDefault="002D6429">
            <w:pPr>
              <w:spacing w:line="200" w:lineRule="exact"/>
            </w:pPr>
          </w:p>
          <w:p w14:paraId="170423A2" w14:textId="77777777" w:rsidR="002D6429" w:rsidRDefault="002D6429">
            <w:pPr>
              <w:spacing w:line="200" w:lineRule="exact"/>
            </w:pPr>
          </w:p>
          <w:p w14:paraId="14D7C556" w14:textId="77777777" w:rsidR="002D6429" w:rsidRDefault="002D6429">
            <w:pPr>
              <w:spacing w:line="200" w:lineRule="exact"/>
            </w:pPr>
          </w:p>
          <w:p w14:paraId="34BA32A9" w14:textId="77777777" w:rsidR="002D6429" w:rsidRDefault="002D6429">
            <w:pPr>
              <w:spacing w:line="200" w:lineRule="exact"/>
            </w:pPr>
          </w:p>
          <w:p w14:paraId="66363CA2" w14:textId="77777777" w:rsidR="002D6429" w:rsidRDefault="002D6429">
            <w:pPr>
              <w:spacing w:line="200" w:lineRule="exact"/>
            </w:pPr>
          </w:p>
          <w:p w14:paraId="49C0F861" w14:textId="77777777" w:rsidR="002D6429" w:rsidRDefault="002D6429">
            <w:pPr>
              <w:spacing w:line="200" w:lineRule="exact"/>
            </w:pPr>
          </w:p>
          <w:p w14:paraId="0B057FCD" w14:textId="77777777" w:rsidR="002D6429" w:rsidRDefault="002D6429">
            <w:pPr>
              <w:spacing w:line="200" w:lineRule="exact"/>
            </w:pPr>
          </w:p>
          <w:p w14:paraId="6D0497CA" w14:textId="77777777" w:rsidR="002D6429" w:rsidRDefault="002D6429">
            <w:pPr>
              <w:ind w:left="2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10.3</w:t>
            </w:r>
          </w:p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002B0" w14:textId="77777777" w:rsidR="002D6429" w:rsidRDefault="002D6429">
            <w:pPr>
              <w:spacing w:before="15"/>
              <w:ind w:left="102" w:right="6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 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ility,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qu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 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ff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3FFC5" w14:textId="1A34F699" w:rsidR="002D6429" w:rsidRPr="00DF7BF7" w:rsidRDefault="00F37D22" w:rsidP="00915A4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B96EE" w14:textId="27D73A39" w:rsidR="002D6429" w:rsidRPr="00DF7BF7" w:rsidRDefault="002D6429">
            <w:pPr>
              <w:ind w:left="369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D73C3D" w14:paraId="1B39A96E" w14:textId="77777777" w:rsidTr="002D6429">
        <w:trPr>
          <w:trHeight w:hRule="exact" w:val="252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269944" w14:textId="77777777" w:rsidR="00D73C3D" w:rsidRDefault="00D73C3D"/>
        </w:tc>
        <w:tc>
          <w:tcPr>
            <w:tcW w:w="8791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D29F65" w14:textId="77777777" w:rsidR="00D73C3D" w:rsidRDefault="00E55700">
            <w:pPr>
              <w:spacing w:before="16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</w:tr>
      <w:tr w:rsidR="002D6429" w14:paraId="4CD3CEF6" w14:textId="77777777" w:rsidTr="00915A4B">
        <w:trPr>
          <w:trHeight w:hRule="exact" w:val="278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259C3C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750E9" w14:textId="77777777" w:rsidR="002D6429" w:rsidRDefault="002D6429">
            <w:pPr>
              <w:spacing w:before="12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a)    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7CD70" w14:textId="4228A844" w:rsidR="002D6429" w:rsidRPr="00915A4B" w:rsidRDefault="002E4E6A" w:rsidP="00915A4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130C83" w14:textId="5A7C6094" w:rsidR="002D6429" w:rsidRDefault="002E4E6A" w:rsidP="00DF7BF7">
            <w:pPr>
              <w:spacing w:before="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Currently, only with GHSI</w:t>
            </w:r>
          </w:p>
        </w:tc>
      </w:tr>
      <w:tr w:rsidR="002D6429" w14:paraId="7346A172" w14:textId="77777777" w:rsidTr="00915A4B">
        <w:trPr>
          <w:trHeight w:hRule="exact" w:val="475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B7973E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22A99" w14:textId="77777777" w:rsidR="002D6429" w:rsidRDefault="002D6429">
            <w:pPr>
              <w:spacing w:before="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)    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</w:t>
            </w:r>
          </w:p>
          <w:p w14:paraId="1998F9D7" w14:textId="77777777" w:rsidR="002D6429" w:rsidRDefault="002D6429">
            <w:pPr>
              <w:spacing w:before="1"/>
              <w:ind w:left="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560CF" w14:textId="4F0C131F" w:rsidR="002D6429" w:rsidRPr="00915A4B" w:rsidRDefault="00F37D22" w:rsidP="00915A4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0771F" w14:textId="1F8919A8" w:rsidR="002D6429" w:rsidRDefault="00F37D22" w:rsidP="00DF7BF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TV screen communicates current GHSI and OHS topics. </w:t>
            </w:r>
          </w:p>
        </w:tc>
      </w:tr>
      <w:tr w:rsidR="002D6429" w14:paraId="310D561D" w14:textId="77777777" w:rsidTr="00915A4B">
        <w:trPr>
          <w:trHeight w:hRule="exact" w:val="691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7AC93AA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9C756" w14:textId="77777777" w:rsidR="002D6429" w:rsidRDefault="002D6429">
            <w:pPr>
              <w:tabs>
                <w:tab w:val="left" w:pos="440"/>
              </w:tabs>
              <w:spacing w:before="10"/>
              <w:ind w:left="460" w:right="218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 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&amp;S 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0FB58" w14:textId="69A9F847" w:rsidR="002D6429" w:rsidRPr="00915A4B" w:rsidRDefault="00F37D22" w:rsidP="00915A4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Y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4898B" w14:textId="21E52859" w:rsidR="002D6429" w:rsidRDefault="00F37D22" w:rsidP="00DF7BF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Employee Suggestion Program includes OH&amp;S topics.</w:t>
            </w:r>
          </w:p>
        </w:tc>
      </w:tr>
      <w:tr w:rsidR="002D6429" w14:paraId="1DC0BD74" w14:textId="77777777" w:rsidTr="00915A4B">
        <w:trPr>
          <w:trHeight w:hRule="exact" w:val="475"/>
        </w:trPr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7AD6E59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F480B" w14:textId="77777777" w:rsidR="002D6429" w:rsidRDefault="002D6429">
            <w:pPr>
              <w:tabs>
                <w:tab w:val="left" w:pos="440"/>
              </w:tabs>
              <w:spacing w:before="9" w:line="200" w:lineRule="exact"/>
              <w:ind w:left="460" w:right="278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lts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if 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wo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rs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ep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B7D33" w14:textId="6F4997CD" w:rsidR="002D6429" w:rsidRPr="00915A4B" w:rsidRDefault="00F37D22" w:rsidP="00915A4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A6F68" w14:textId="678C2248" w:rsidR="002D6429" w:rsidRDefault="00F37D22" w:rsidP="00DF7BF7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system currently to address communication of CI.</w:t>
            </w:r>
          </w:p>
        </w:tc>
      </w:tr>
      <w:tr w:rsidR="002D6429" w14:paraId="2EA26D8A" w14:textId="77777777" w:rsidTr="00915A4B">
        <w:trPr>
          <w:trHeight w:hRule="exact" w:val="473"/>
        </w:trPr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0C85C" w14:textId="77777777" w:rsidR="002D6429" w:rsidRDefault="002D6429"/>
        </w:tc>
        <w:tc>
          <w:tcPr>
            <w:tcW w:w="46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33443" w14:textId="77777777" w:rsidR="002D6429" w:rsidRDefault="002D6429">
            <w:pPr>
              <w:tabs>
                <w:tab w:val="left" w:pos="440"/>
              </w:tabs>
              <w:spacing w:before="7" w:line="200" w:lineRule="exact"/>
              <w:ind w:left="460" w:right="656" w:hanging="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  <w:t>mai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oc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rmat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as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vem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?</w:t>
            </w:r>
          </w:p>
        </w:tc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8A2B6" w14:textId="7CE50772" w:rsidR="002D6429" w:rsidRPr="00915A4B" w:rsidRDefault="00F37D22" w:rsidP="00915A4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</w:p>
        </w:tc>
        <w:tc>
          <w:tcPr>
            <w:tcW w:w="3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02EDB" w14:textId="24B2FB91" w:rsidR="002D6429" w:rsidRDefault="00FB6BD7" w:rsidP="00F37D22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Records currently maintained for GHSI performance, employee suggestions.</w:t>
            </w:r>
          </w:p>
        </w:tc>
      </w:tr>
      <w:tr w:rsidR="00D73C3D" w14:paraId="46E4563F" w14:textId="77777777" w:rsidTr="00F079AA">
        <w:trPr>
          <w:trHeight w:hRule="exact" w:val="777"/>
        </w:trPr>
        <w:tc>
          <w:tcPr>
            <w:tcW w:w="9643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76AA5" w14:textId="47E9917D" w:rsidR="00DF7BF7" w:rsidRDefault="00DF7BF7" w:rsidP="00DF7BF7">
            <w:pPr>
              <w:spacing w:before="6" w:line="200" w:lineRule="exact"/>
              <w:ind w:left="102"/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E36C0A" w:themeColor="accent6" w:themeShade="BF"/>
                <w:spacing w:val="-1"/>
                <w:sz w:val="22"/>
                <w:szCs w:val="22"/>
              </w:rPr>
              <w:t xml:space="preserve">Issues/Recommendations:  </w:t>
            </w:r>
          </w:p>
          <w:p w14:paraId="667F3510" w14:textId="3BBB7562" w:rsidR="00F079AA" w:rsidRPr="00447066" w:rsidRDefault="00447066" w:rsidP="00447066">
            <w:pPr>
              <w:pStyle w:val="ListParagraph"/>
              <w:numPr>
                <w:ilvl w:val="0"/>
                <w:numId w:val="15"/>
              </w:numPr>
              <w:spacing w:before="6" w:line="200" w:lineRule="exact"/>
              <w:rPr>
                <w:rFonts w:ascii="Calibri" w:eastAsia="Calibri" w:hAnsi="Calibri" w:cs="Calibri"/>
                <w:spacing w:val="-1"/>
              </w:rPr>
            </w:pPr>
            <w:r w:rsidRPr="00447066">
              <w:rPr>
                <w:rFonts w:ascii="Calibri" w:eastAsia="Calibri" w:hAnsi="Calibri" w:cs="Calibri"/>
                <w:spacing w:val="-1"/>
              </w:rPr>
              <w:t>Expand continuous improvement process to include other ISO 45001 topics beyond GHSI.</w:t>
            </w:r>
          </w:p>
          <w:p w14:paraId="285102C7" w14:textId="12944A69" w:rsidR="00D73C3D" w:rsidRDefault="00D73C3D">
            <w:pPr>
              <w:spacing w:before="16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3584F8FA" w14:textId="77777777" w:rsidR="00740C6C" w:rsidRDefault="00740C6C" w:rsidP="00DF7BF7">
      <w:pPr>
        <w:spacing w:line="320" w:lineRule="exact"/>
        <w:ind w:left="1546"/>
        <w:rPr>
          <w:rFonts w:ascii="Calibri" w:eastAsia="Calibri" w:hAnsi="Calibri" w:cs="Calibri"/>
          <w:b/>
          <w:position w:val="1"/>
          <w:sz w:val="28"/>
          <w:szCs w:val="28"/>
          <w:u w:val="thick" w:color="000000"/>
        </w:rPr>
      </w:pPr>
    </w:p>
    <w:sectPr w:rsidR="00740C6C" w:rsidSect="00DF7BF7">
      <w:footerReference w:type="default" r:id="rId8"/>
      <w:pgSz w:w="11920" w:h="16860"/>
      <w:pgMar w:top="1080" w:right="1020" w:bottom="280" w:left="1020" w:header="0" w:footer="6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11CF" w14:textId="77777777" w:rsidR="009E2EB5" w:rsidRDefault="009E2EB5">
      <w:r>
        <w:separator/>
      </w:r>
    </w:p>
  </w:endnote>
  <w:endnote w:type="continuationSeparator" w:id="0">
    <w:p w14:paraId="66C57D99" w14:textId="77777777" w:rsidR="009E2EB5" w:rsidRDefault="009E2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A7E1" w14:textId="76C5A35F" w:rsidR="0015431A" w:rsidRDefault="00A272FA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D2F7658" wp14:editId="23A47267">
              <wp:simplePos x="0" y="0"/>
              <wp:positionH relativeFrom="page">
                <wp:posOffset>706755</wp:posOffset>
              </wp:positionH>
              <wp:positionV relativeFrom="page">
                <wp:posOffset>10119995</wp:posOffset>
              </wp:positionV>
              <wp:extent cx="586740" cy="127635"/>
              <wp:effectExtent l="1905" t="4445" r="1905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74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50EEC" w14:textId="77777777" w:rsidR="0015431A" w:rsidRDefault="0015431A">
                          <w:pPr>
                            <w:spacing w:line="180" w:lineRule="exact"/>
                            <w:ind w:left="20" w:right="-24"/>
                            <w:rPr>
                              <w:rFonts w:ascii="Calibri" w:eastAsia="Calibri" w:hAnsi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6"/>
                              <w:szCs w:val="16"/>
                            </w:rPr>
                            <w:t xml:space="preserve">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6"/>
                              <w:szCs w:val="16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position w:val="1"/>
                              <w:sz w:val="16"/>
                              <w:szCs w:val="16"/>
                            </w:rPr>
                            <w:t>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2F76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55.65pt;margin-top:796.85pt;width:46.2pt;height:10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" filled="f" stroked="f">
              <v:textbox inset="0,0,0,0">
                <w:txbxContent>
                  <w:p w14:paraId="5BB50EEC" w14:textId="77777777" w:rsidR="0015431A" w:rsidRDefault="0015431A">
                    <w:pPr>
                      <w:spacing w:line="180" w:lineRule="exact"/>
                      <w:ind w:left="20" w:right="-2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6"/>
                        <w:szCs w:val="16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6"/>
                        <w:szCs w:val="16"/>
                      </w:rPr>
                      <w:t xml:space="preserve">e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  <w:sz w:val="16"/>
                        <w:szCs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6"/>
                        <w:szCs w:val="16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6"/>
                        <w:szCs w:val="16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position w:val="1"/>
                        <w:sz w:val="16"/>
                        <w:szCs w:val="16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7261" w14:textId="77777777" w:rsidR="0015431A" w:rsidRDefault="0015431A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2948F" w14:textId="77777777" w:rsidR="009E2EB5" w:rsidRDefault="009E2EB5">
      <w:r>
        <w:separator/>
      </w:r>
    </w:p>
  </w:footnote>
  <w:footnote w:type="continuationSeparator" w:id="0">
    <w:p w14:paraId="2534A1E6" w14:textId="77777777" w:rsidR="009E2EB5" w:rsidRDefault="009E2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011"/>
    <w:multiLevelType w:val="hybridMultilevel"/>
    <w:tmpl w:val="B1ACC00E"/>
    <w:lvl w:ilvl="0" w:tplc="4F1A2D64">
      <w:start w:val="1"/>
      <w:numFmt w:val="decimal"/>
      <w:lvlText w:val="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" w15:restartNumberingAfterBreak="0">
    <w:nsid w:val="08AC6CEA"/>
    <w:multiLevelType w:val="hybridMultilevel"/>
    <w:tmpl w:val="D7EC29B4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" w15:restartNumberingAfterBreak="0">
    <w:nsid w:val="1338764C"/>
    <w:multiLevelType w:val="hybridMultilevel"/>
    <w:tmpl w:val="1298A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873CF"/>
    <w:multiLevelType w:val="hybridMultilevel"/>
    <w:tmpl w:val="4FC0F380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206C79CA"/>
    <w:multiLevelType w:val="hybridMultilevel"/>
    <w:tmpl w:val="2078F226"/>
    <w:lvl w:ilvl="0" w:tplc="0409000F">
      <w:start w:val="1"/>
      <w:numFmt w:val="decimal"/>
      <w:lvlText w:val="%1."/>
      <w:lvlJc w:val="left"/>
      <w:pPr>
        <w:ind w:left="822" w:hanging="360"/>
      </w:pPr>
    </w:lvl>
    <w:lvl w:ilvl="1" w:tplc="04090019" w:tentative="1">
      <w:start w:val="1"/>
      <w:numFmt w:val="lowerLetter"/>
      <w:lvlText w:val="%2."/>
      <w:lvlJc w:val="left"/>
      <w:pPr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5" w15:restartNumberingAfterBreak="0">
    <w:nsid w:val="25BE2D66"/>
    <w:multiLevelType w:val="hybridMultilevel"/>
    <w:tmpl w:val="AFF27C96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6" w15:restartNumberingAfterBreak="0">
    <w:nsid w:val="2AC633BC"/>
    <w:multiLevelType w:val="hybridMultilevel"/>
    <w:tmpl w:val="CB30AA5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7" w15:restartNumberingAfterBreak="0">
    <w:nsid w:val="32F823AA"/>
    <w:multiLevelType w:val="hybridMultilevel"/>
    <w:tmpl w:val="C33A14A0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 w15:restartNumberingAfterBreak="0">
    <w:nsid w:val="3CAC5976"/>
    <w:multiLevelType w:val="hybridMultilevel"/>
    <w:tmpl w:val="A240F6DE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50AA60D5"/>
    <w:multiLevelType w:val="hybridMultilevel"/>
    <w:tmpl w:val="8638885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2D7379D"/>
    <w:multiLevelType w:val="hybridMultilevel"/>
    <w:tmpl w:val="5D0864D2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1" w15:restartNumberingAfterBreak="0">
    <w:nsid w:val="53D71AD8"/>
    <w:multiLevelType w:val="multilevel"/>
    <w:tmpl w:val="E7F65CB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4F20EB6"/>
    <w:multiLevelType w:val="hybridMultilevel"/>
    <w:tmpl w:val="01D0D214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3" w15:restartNumberingAfterBreak="0">
    <w:nsid w:val="567D3FD2"/>
    <w:multiLevelType w:val="hybridMultilevel"/>
    <w:tmpl w:val="54C8E0A0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4" w15:restartNumberingAfterBreak="0">
    <w:nsid w:val="596A025D"/>
    <w:multiLevelType w:val="hybridMultilevel"/>
    <w:tmpl w:val="9D9E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B34C0"/>
    <w:multiLevelType w:val="hybridMultilevel"/>
    <w:tmpl w:val="C4F44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BF2B15"/>
    <w:multiLevelType w:val="hybridMultilevel"/>
    <w:tmpl w:val="115EAB0C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7" w15:restartNumberingAfterBreak="0">
    <w:nsid w:val="5CB00FF8"/>
    <w:multiLevelType w:val="hybridMultilevel"/>
    <w:tmpl w:val="6A5E2AD0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8" w15:restartNumberingAfterBreak="0">
    <w:nsid w:val="5FC43959"/>
    <w:multiLevelType w:val="hybridMultilevel"/>
    <w:tmpl w:val="BBDA157E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9" w15:restartNumberingAfterBreak="0">
    <w:nsid w:val="6BF740D3"/>
    <w:multiLevelType w:val="hybridMultilevel"/>
    <w:tmpl w:val="A2A0637A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0" w15:restartNumberingAfterBreak="0">
    <w:nsid w:val="78DD0284"/>
    <w:multiLevelType w:val="hybridMultilevel"/>
    <w:tmpl w:val="6FD00AB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1" w15:restartNumberingAfterBreak="0">
    <w:nsid w:val="7BE13B71"/>
    <w:multiLevelType w:val="hybridMultilevel"/>
    <w:tmpl w:val="5C22D86A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1809979757">
    <w:abstractNumId w:val="11"/>
  </w:num>
  <w:num w:numId="2" w16cid:durableId="1795824709">
    <w:abstractNumId w:val="0"/>
  </w:num>
  <w:num w:numId="3" w16cid:durableId="1386878091">
    <w:abstractNumId w:val="9"/>
  </w:num>
  <w:num w:numId="4" w16cid:durableId="821435185">
    <w:abstractNumId w:val="18"/>
  </w:num>
  <w:num w:numId="5" w16cid:durableId="68230338">
    <w:abstractNumId w:val="6"/>
  </w:num>
  <w:num w:numId="6" w16cid:durableId="1945381859">
    <w:abstractNumId w:val="2"/>
  </w:num>
  <w:num w:numId="7" w16cid:durableId="386997782">
    <w:abstractNumId w:val="8"/>
  </w:num>
  <w:num w:numId="8" w16cid:durableId="1810517145">
    <w:abstractNumId w:val="20"/>
  </w:num>
  <w:num w:numId="9" w16cid:durableId="151023999">
    <w:abstractNumId w:val="13"/>
  </w:num>
  <w:num w:numId="10" w16cid:durableId="1847478929">
    <w:abstractNumId w:val="7"/>
  </w:num>
  <w:num w:numId="11" w16cid:durableId="1824466933">
    <w:abstractNumId w:val="4"/>
  </w:num>
  <w:num w:numId="12" w16cid:durableId="903685384">
    <w:abstractNumId w:val="21"/>
  </w:num>
  <w:num w:numId="13" w16cid:durableId="1475416340">
    <w:abstractNumId w:val="1"/>
  </w:num>
  <w:num w:numId="14" w16cid:durableId="177551808">
    <w:abstractNumId w:val="19"/>
  </w:num>
  <w:num w:numId="15" w16cid:durableId="1236865666">
    <w:abstractNumId w:val="17"/>
  </w:num>
  <w:num w:numId="16" w16cid:durableId="1746536960">
    <w:abstractNumId w:val="14"/>
  </w:num>
  <w:num w:numId="17" w16cid:durableId="559168134">
    <w:abstractNumId w:val="15"/>
  </w:num>
  <w:num w:numId="18" w16cid:durableId="1654871407">
    <w:abstractNumId w:val="10"/>
  </w:num>
  <w:num w:numId="19" w16cid:durableId="416290223">
    <w:abstractNumId w:val="3"/>
  </w:num>
  <w:num w:numId="20" w16cid:durableId="66466784">
    <w:abstractNumId w:val="12"/>
  </w:num>
  <w:num w:numId="21" w16cid:durableId="1722093475">
    <w:abstractNumId w:val="5"/>
  </w:num>
  <w:num w:numId="22" w16cid:durableId="17430925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3D"/>
    <w:rsid w:val="00000AD3"/>
    <w:rsid w:val="000021F5"/>
    <w:rsid w:val="00005F56"/>
    <w:rsid w:val="00007961"/>
    <w:rsid w:val="000105F7"/>
    <w:rsid w:val="000223C4"/>
    <w:rsid w:val="0002500D"/>
    <w:rsid w:val="00027918"/>
    <w:rsid w:val="00030317"/>
    <w:rsid w:val="000439EF"/>
    <w:rsid w:val="00045344"/>
    <w:rsid w:val="000518BE"/>
    <w:rsid w:val="00053958"/>
    <w:rsid w:val="0005761D"/>
    <w:rsid w:val="00060BE1"/>
    <w:rsid w:val="00061A90"/>
    <w:rsid w:val="000638C3"/>
    <w:rsid w:val="00072CF4"/>
    <w:rsid w:val="00073086"/>
    <w:rsid w:val="00073162"/>
    <w:rsid w:val="00096F87"/>
    <w:rsid w:val="000A2AE1"/>
    <w:rsid w:val="000A31EB"/>
    <w:rsid w:val="000A7F44"/>
    <w:rsid w:val="000B3E77"/>
    <w:rsid w:val="000C2A10"/>
    <w:rsid w:val="000C3639"/>
    <w:rsid w:val="000C43E3"/>
    <w:rsid w:val="000C6AC9"/>
    <w:rsid w:val="000D210D"/>
    <w:rsid w:val="000D4E80"/>
    <w:rsid w:val="000D6852"/>
    <w:rsid w:val="000E0764"/>
    <w:rsid w:val="000E280B"/>
    <w:rsid w:val="000E616A"/>
    <w:rsid w:val="000F1AB4"/>
    <w:rsid w:val="000F3B31"/>
    <w:rsid w:val="000F5A91"/>
    <w:rsid w:val="000F7786"/>
    <w:rsid w:val="00106E17"/>
    <w:rsid w:val="0010712E"/>
    <w:rsid w:val="00110A5E"/>
    <w:rsid w:val="00110EBB"/>
    <w:rsid w:val="001169BA"/>
    <w:rsid w:val="00117596"/>
    <w:rsid w:val="001336DB"/>
    <w:rsid w:val="0013640E"/>
    <w:rsid w:val="00136C23"/>
    <w:rsid w:val="001377F3"/>
    <w:rsid w:val="0014106A"/>
    <w:rsid w:val="001449ED"/>
    <w:rsid w:val="001541B2"/>
    <w:rsid w:val="0015420B"/>
    <w:rsid w:val="0015431A"/>
    <w:rsid w:val="00155FAB"/>
    <w:rsid w:val="00162393"/>
    <w:rsid w:val="00163903"/>
    <w:rsid w:val="00163A66"/>
    <w:rsid w:val="00177508"/>
    <w:rsid w:val="00180043"/>
    <w:rsid w:val="00180A37"/>
    <w:rsid w:val="0018399E"/>
    <w:rsid w:val="00183CF1"/>
    <w:rsid w:val="00190E05"/>
    <w:rsid w:val="00194D0C"/>
    <w:rsid w:val="00196548"/>
    <w:rsid w:val="001A0081"/>
    <w:rsid w:val="001A2EBE"/>
    <w:rsid w:val="001A2F59"/>
    <w:rsid w:val="001A3D1A"/>
    <w:rsid w:val="001A429F"/>
    <w:rsid w:val="001A530D"/>
    <w:rsid w:val="001B11EB"/>
    <w:rsid w:val="001B2D28"/>
    <w:rsid w:val="001B3B8F"/>
    <w:rsid w:val="001C1385"/>
    <w:rsid w:val="001C3C6E"/>
    <w:rsid w:val="001D020C"/>
    <w:rsid w:val="001D0B88"/>
    <w:rsid w:val="001D1EAB"/>
    <w:rsid w:val="001D3065"/>
    <w:rsid w:val="001D4EC4"/>
    <w:rsid w:val="001E2E0C"/>
    <w:rsid w:val="001E593B"/>
    <w:rsid w:val="001E71E9"/>
    <w:rsid w:val="001F1466"/>
    <w:rsid w:val="001F1D58"/>
    <w:rsid w:val="001F4FE0"/>
    <w:rsid w:val="001F7A9A"/>
    <w:rsid w:val="0020376B"/>
    <w:rsid w:val="002037ED"/>
    <w:rsid w:val="00206C74"/>
    <w:rsid w:val="00207288"/>
    <w:rsid w:val="00211C8D"/>
    <w:rsid w:val="002125E8"/>
    <w:rsid w:val="0021549A"/>
    <w:rsid w:val="0021571A"/>
    <w:rsid w:val="0021574E"/>
    <w:rsid w:val="00216638"/>
    <w:rsid w:val="00216C4A"/>
    <w:rsid w:val="002176EA"/>
    <w:rsid w:val="00217C18"/>
    <w:rsid w:val="00220FB3"/>
    <w:rsid w:val="00222A34"/>
    <w:rsid w:val="00223698"/>
    <w:rsid w:val="0023740D"/>
    <w:rsid w:val="00237F26"/>
    <w:rsid w:val="002423BB"/>
    <w:rsid w:val="00244FFB"/>
    <w:rsid w:val="0024525E"/>
    <w:rsid w:val="00245EA3"/>
    <w:rsid w:val="00246FB3"/>
    <w:rsid w:val="00251BDB"/>
    <w:rsid w:val="0025292A"/>
    <w:rsid w:val="00256549"/>
    <w:rsid w:val="00261450"/>
    <w:rsid w:val="00263312"/>
    <w:rsid w:val="00264E6D"/>
    <w:rsid w:val="00266A3B"/>
    <w:rsid w:val="00266D06"/>
    <w:rsid w:val="002742D0"/>
    <w:rsid w:val="002744FD"/>
    <w:rsid w:val="00275EC5"/>
    <w:rsid w:val="002776E2"/>
    <w:rsid w:val="0028017F"/>
    <w:rsid w:val="00281B31"/>
    <w:rsid w:val="00283593"/>
    <w:rsid w:val="00290140"/>
    <w:rsid w:val="00291704"/>
    <w:rsid w:val="00296A63"/>
    <w:rsid w:val="00296C82"/>
    <w:rsid w:val="002A0FF3"/>
    <w:rsid w:val="002A3C03"/>
    <w:rsid w:val="002A4F66"/>
    <w:rsid w:val="002A5677"/>
    <w:rsid w:val="002A63E0"/>
    <w:rsid w:val="002B1E0B"/>
    <w:rsid w:val="002B39B2"/>
    <w:rsid w:val="002B4633"/>
    <w:rsid w:val="002B5560"/>
    <w:rsid w:val="002B6DB6"/>
    <w:rsid w:val="002C3C7C"/>
    <w:rsid w:val="002D30DF"/>
    <w:rsid w:val="002D4B3B"/>
    <w:rsid w:val="002D6429"/>
    <w:rsid w:val="002D7034"/>
    <w:rsid w:val="002E02A7"/>
    <w:rsid w:val="002E431D"/>
    <w:rsid w:val="002E47DB"/>
    <w:rsid w:val="002E4E6A"/>
    <w:rsid w:val="002E64FD"/>
    <w:rsid w:val="002F65DF"/>
    <w:rsid w:val="00303C62"/>
    <w:rsid w:val="003046EE"/>
    <w:rsid w:val="0030502B"/>
    <w:rsid w:val="00310344"/>
    <w:rsid w:val="0031039A"/>
    <w:rsid w:val="00311DE4"/>
    <w:rsid w:val="00313DAD"/>
    <w:rsid w:val="00315015"/>
    <w:rsid w:val="00317F59"/>
    <w:rsid w:val="00321FEA"/>
    <w:rsid w:val="00336716"/>
    <w:rsid w:val="003473C2"/>
    <w:rsid w:val="00354D52"/>
    <w:rsid w:val="0035527E"/>
    <w:rsid w:val="00356423"/>
    <w:rsid w:val="003569BC"/>
    <w:rsid w:val="0036082A"/>
    <w:rsid w:val="00375264"/>
    <w:rsid w:val="0037535C"/>
    <w:rsid w:val="00375F3F"/>
    <w:rsid w:val="00377C35"/>
    <w:rsid w:val="00380401"/>
    <w:rsid w:val="003804A4"/>
    <w:rsid w:val="00381A4E"/>
    <w:rsid w:val="00392384"/>
    <w:rsid w:val="003A2851"/>
    <w:rsid w:val="003A2872"/>
    <w:rsid w:val="003A4DA6"/>
    <w:rsid w:val="003A5486"/>
    <w:rsid w:val="003A5543"/>
    <w:rsid w:val="003A5EE4"/>
    <w:rsid w:val="003A7D29"/>
    <w:rsid w:val="003B21DC"/>
    <w:rsid w:val="003B4C0F"/>
    <w:rsid w:val="003B6D1B"/>
    <w:rsid w:val="003B7203"/>
    <w:rsid w:val="003D64AF"/>
    <w:rsid w:val="003E37F0"/>
    <w:rsid w:val="003E4AB1"/>
    <w:rsid w:val="003E7AC5"/>
    <w:rsid w:val="003F1149"/>
    <w:rsid w:val="00401A5D"/>
    <w:rsid w:val="00402B3D"/>
    <w:rsid w:val="00403DA8"/>
    <w:rsid w:val="00405B9B"/>
    <w:rsid w:val="004112D8"/>
    <w:rsid w:val="00412DB2"/>
    <w:rsid w:val="00413C84"/>
    <w:rsid w:val="00413E06"/>
    <w:rsid w:val="004153AE"/>
    <w:rsid w:val="004156D6"/>
    <w:rsid w:val="00415FEC"/>
    <w:rsid w:val="0041664D"/>
    <w:rsid w:val="00425A4B"/>
    <w:rsid w:val="004369E5"/>
    <w:rsid w:val="00437656"/>
    <w:rsid w:val="004457C5"/>
    <w:rsid w:val="00447066"/>
    <w:rsid w:val="00451715"/>
    <w:rsid w:val="004550B2"/>
    <w:rsid w:val="00457B68"/>
    <w:rsid w:val="00457DDF"/>
    <w:rsid w:val="00461054"/>
    <w:rsid w:val="004635AF"/>
    <w:rsid w:val="00467D2A"/>
    <w:rsid w:val="00470404"/>
    <w:rsid w:val="0047207C"/>
    <w:rsid w:val="00482F96"/>
    <w:rsid w:val="00490056"/>
    <w:rsid w:val="00491509"/>
    <w:rsid w:val="004A0602"/>
    <w:rsid w:val="004A4F7E"/>
    <w:rsid w:val="004B44B7"/>
    <w:rsid w:val="004B5BB0"/>
    <w:rsid w:val="004D320B"/>
    <w:rsid w:val="004E040F"/>
    <w:rsid w:val="004E383D"/>
    <w:rsid w:val="004E50D4"/>
    <w:rsid w:val="004F013C"/>
    <w:rsid w:val="004F242A"/>
    <w:rsid w:val="004F4534"/>
    <w:rsid w:val="0050254A"/>
    <w:rsid w:val="005044CB"/>
    <w:rsid w:val="00510066"/>
    <w:rsid w:val="00515789"/>
    <w:rsid w:val="00516A88"/>
    <w:rsid w:val="00520B89"/>
    <w:rsid w:val="00522ADA"/>
    <w:rsid w:val="0052552A"/>
    <w:rsid w:val="00530E27"/>
    <w:rsid w:val="00531C0F"/>
    <w:rsid w:val="00532B7C"/>
    <w:rsid w:val="00534C53"/>
    <w:rsid w:val="00537CE6"/>
    <w:rsid w:val="005425BB"/>
    <w:rsid w:val="00542857"/>
    <w:rsid w:val="00543ED2"/>
    <w:rsid w:val="00545BF1"/>
    <w:rsid w:val="005527EC"/>
    <w:rsid w:val="00554BB8"/>
    <w:rsid w:val="00554BEE"/>
    <w:rsid w:val="00555B7A"/>
    <w:rsid w:val="005567C7"/>
    <w:rsid w:val="00561B4A"/>
    <w:rsid w:val="0056447C"/>
    <w:rsid w:val="00564E88"/>
    <w:rsid w:val="005652CE"/>
    <w:rsid w:val="0057040A"/>
    <w:rsid w:val="00570A73"/>
    <w:rsid w:val="005776BF"/>
    <w:rsid w:val="00580E17"/>
    <w:rsid w:val="00581A2C"/>
    <w:rsid w:val="005832A1"/>
    <w:rsid w:val="00591E31"/>
    <w:rsid w:val="005947C7"/>
    <w:rsid w:val="005A0919"/>
    <w:rsid w:val="005A0BE8"/>
    <w:rsid w:val="005A1BAE"/>
    <w:rsid w:val="005A748A"/>
    <w:rsid w:val="005B4667"/>
    <w:rsid w:val="005B75D4"/>
    <w:rsid w:val="005C27A4"/>
    <w:rsid w:val="005C2D45"/>
    <w:rsid w:val="005C3FF0"/>
    <w:rsid w:val="005C4D0D"/>
    <w:rsid w:val="005D04F3"/>
    <w:rsid w:val="005D18DD"/>
    <w:rsid w:val="005D2886"/>
    <w:rsid w:val="005D3BF5"/>
    <w:rsid w:val="005D4D40"/>
    <w:rsid w:val="005E0F1E"/>
    <w:rsid w:val="005E218D"/>
    <w:rsid w:val="005E6900"/>
    <w:rsid w:val="005E7574"/>
    <w:rsid w:val="005F00CC"/>
    <w:rsid w:val="005F4620"/>
    <w:rsid w:val="005F5E25"/>
    <w:rsid w:val="005F66B7"/>
    <w:rsid w:val="00600A25"/>
    <w:rsid w:val="006013C2"/>
    <w:rsid w:val="00601B37"/>
    <w:rsid w:val="00601B3D"/>
    <w:rsid w:val="0060406E"/>
    <w:rsid w:val="0060523A"/>
    <w:rsid w:val="00606C22"/>
    <w:rsid w:val="00611C26"/>
    <w:rsid w:val="00613A17"/>
    <w:rsid w:val="006147A2"/>
    <w:rsid w:val="00614EEE"/>
    <w:rsid w:val="0061593B"/>
    <w:rsid w:val="006248CC"/>
    <w:rsid w:val="006248F4"/>
    <w:rsid w:val="0062773C"/>
    <w:rsid w:val="006420D1"/>
    <w:rsid w:val="00644038"/>
    <w:rsid w:val="006529C4"/>
    <w:rsid w:val="00654106"/>
    <w:rsid w:val="006603A4"/>
    <w:rsid w:val="00660A7E"/>
    <w:rsid w:val="00663B82"/>
    <w:rsid w:val="0067075A"/>
    <w:rsid w:val="0068478F"/>
    <w:rsid w:val="00684F4F"/>
    <w:rsid w:val="00686345"/>
    <w:rsid w:val="00686C19"/>
    <w:rsid w:val="00687742"/>
    <w:rsid w:val="00690CA3"/>
    <w:rsid w:val="00695B99"/>
    <w:rsid w:val="00695DEA"/>
    <w:rsid w:val="006A2080"/>
    <w:rsid w:val="006A233A"/>
    <w:rsid w:val="006B463C"/>
    <w:rsid w:val="006B4EA2"/>
    <w:rsid w:val="006B596F"/>
    <w:rsid w:val="006D4FA0"/>
    <w:rsid w:val="006D7822"/>
    <w:rsid w:val="006D7BBD"/>
    <w:rsid w:val="006F054F"/>
    <w:rsid w:val="006F1026"/>
    <w:rsid w:val="006F28FB"/>
    <w:rsid w:val="00703C98"/>
    <w:rsid w:val="007050A0"/>
    <w:rsid w:val="007069AE"/>
    <w:rsid w:val="00710164"/>
    <w:rsid w:val="00712607"/>
    <w:rsid w:val="007155EE"/>
    <w:rsid w:val="00720021"/>
    <w:rsid w:val="00720C23"/>
    <w:rsid w:val="00721E02"/>
    <w:rsid w:val="0072531B"/>
    <w:rsid w:val="007263FB"/>
    <w:rsid w:val="00730D3E"/>
    <w:rsid w:val="007311A3"/>
    <w:rsid w:val="0073506C"/>
    <w:rsid w:val="00740C6C"/>
    <w:rsid w:val="007443D5"/>
    <w:rsid w:val="00745838"/>
    <w:rsid w:val="0075167D"/>
    <w:rsid w:val="00751D51"/>
    <w:rsid w:val="0075369B"/>
    <w:rsid w:val="00753AED"/>
    <w:rsid w:val="007540B1"/>
    <w:rsid w:val="007547CA"/>
    <w:rsid w:val="007620CD"/>
    <w:rsid w:val="0076243B"/>
    <w:rsid w:val="0076486A"/>
    <w:rsid w:val="00764ECE"/>
    <w:rsid w:val="007677AC"/>
    <w:rsid w:val="00771249"/>
    <w:rsid w:val="007822BA"/>
    <w:rsid w:val="00783FA2"/>
    <w:rsid w:val="007876D9"/>
    <w:rsid w:val="00792CCD"/>
    <w:rsid w:val="007A0807"/>
    <w:rsid w:val="007A4C85"/>
    <w:rsid w:val="007B2AF1"/>
    <w:rsid w:val="007C1155"/>
    <w:rsid w:val="007C31B1"/>
    <w:rsid w:val="007C4949"/>
    <w:rsid w:val="007D242F"/>
    <w:rsid w:val="007D4721"/>
    <w:rsid w:val="007E2099"/>
    <w:rsid w:val="007E5505"/>
    <w:rsid w:val="007E5C49"/>
    <w:rsid w:val="007F4FC8"/>
    <w:rsid w:val="007F7E0D"/>
    <w:rsid w:val="00801135"/>
    <w:rsid w:val="0080158E"/>
    <w:rsid w:val="0080538D"/>
    <w:rsid w:val="00810655"/>
    <w:rsid w:val="00811B55"/>
    <w:rsid w:val="00812B3F"/>
    <w:rsid w:val="008145AC"/>
    <w:rsid w:val="00814AC1"/>
    <w:rsid w:val="00821B5C"/>
    <w:rsid w:val="00822260"/>
    <w:rsid w:val="00825058"/>
    <w:rsid w:val="00826772"/>
    <w:rsid w:val="00832245"/>
    <w:rsid w:val="008340F3"/>
    <w:rsid w:val="00836568"/>
    <w:rsid w:val="0083694B"/>
    <w:rsid w:val="00843793"/>
    <w:rsid w:val="00843D8F"/>
    <w:rsid w:val="00844E42"/>
    <w:rsid w:val="00845637"/>
    <w:rsid w:val="00851164"/>
    <w:rsid w:val="0085174B"/>
    <w:rsid w:val="008546A4"/>
    <w:rsid w:val="00855FEB"/>
    <w:rsid w:val="00857247"/>
    <w:rsid w:val="0086366C"/>
    <w:rsid w:val="008670B7"/>
    <w:rsid w:val="008673C2"/>
    <w:rsid w:val="008674F2"/>
    <w:rsid w:val="0087543A"/>
    <w:rsid w:val="008876C9"/>
    <w:rsid w:val="00893179"/>
    <w:rsid w:val="00894303"/>
    <w:rsid w:val="00896F58"/>
    <w:rsid w:val="008973D5"/>
    <w:rsid w:val="008A01E6"/>
    <w:rsid w:val="008A509D"/>
    <w:rsid w:val="008B36AF"/>
    <w:rsid w:val="008B37D8"/>
    <w:rsid w:val="008B5383"/>
    <w:rsid w:val="008B5BDD"/>
    <w:rsid w:val="008B6913"/>
    <w:rsid w:val="008C3BDD"/>
    <w:rsid w:val="008C5095"/>
    <w:rsid w:val="008C6143"/>
    <w:rsid w:val="008C7029"/>
    <w:rsid w:val="008C70F3"/>
    <w:rsid w:val="008C7F41"/>
    <w:rsid w:val="008D34F7"/>
    <w:rsid w:val="008D3836"/>
    <w:rsid w:val="008D5C70"/>
    <w:rsid w:val="008D7B58"/>
    <w:rsid w:val="008E17A0"/>
    <w:rsid w:val="008F1261"/>
    <w:rsid w:val="008F2617"/>
    <w:rsid w:val="008F7CBA"/>
    <w:rsid w:val="009024F4"/>
    <w:rsid w:val="00903343"/>
    <w:rsid w:val="009154E2"/>
    <w:rsid w:val="00915A4B"/>
    <w:rsid w:val="009177BB"/>
    <w:rsid w:val="00925C4F"/>
    <w:rsid w:val="00931F01"/>
    <w:rsid w:val="00934C95"/>
    <w:rsid w:val="00935377"/>
    <w:rsid w:val="00936794"/>
    <w:rsid w:val="009369D4"/>
    <w:rsid w:val="0093728C"/>
    <w:rsid w:val="00941840"/>
    <w:rsid w:val="00942B94"/>
    <w:rsid w:val="0094324D"/>
    <w:rsid w:val="0094407F"/>
    <w:rsid w:val="009449E6"/>
    <w:rsid w:val="00946F05"/>
    <w:rsid w:val="00952DC4"/>
    <w:rsid w:val="00954AFC"/>
    <w:rsid w:val="009624CC"/>
    <w:rsid w:val="00963B5E"/>
    <w:rsid w:val="009707BD"/>
    <w:rsid w:val="009763E5"/>
    <w:rsid w:val="00976DE9"/>
    <w:rsid w:val="00980FE2"/>
    <w:rsid w:val="00981127"/>
    <w:rsid w:val="0098475C"/>
    <w:rsid w:val="00984D6E"/>
    <w:rsid w:val="00984E42"/>
    <w:rsid w:val="00991F32"/>
    <w:rsid w:val="00993445"/>
    <w:rsid w:val="00993554"/>
    <w:rsid w:val="0099763D"/>
    <w:rsid w:val="009A1F8C"/>
    <w:rsid w:val="009A6B6F"/>
    <w:rsid w:val="009B210A"/>
    <w:rsid w:val="009B243C"/>
    <w:rsid w:val="009B3B1D"/>
    <w:rsid w:val="009B4291"/>
    <w:rsid w:val="009D13B6"/>
    <w:rsid w:val="009D713C"/>
    <w:rsid w:val="009E2EB5"/>
    <w:rsid w:val="009E5B9C"/>
    <w:rsid w:val="009E634C"/>
    <w:rsid w:val="009F23C5"/>
    <w:rsid w:val="009F647F"/>
    <w:rsid w:val="009F75D8"/>
    <w:rsid w:val="00A0386A"/>
    <w:rsid w:val="00A04940"/>
    <w:rsid w:val="00A04F86"/>
    <w:rsid w:val="00A064EC"/>
    <w:rsid w:val="00A0769D"/>
    <w:rsid w:val="00A1285E"/>
    <w:rsid w:val="00A14B7E"/>
    <w:rsid w:val="00A16736"/>
    <w:rsid w:val="00A23B68"/>
    <w:rsid w:val="00A25927"/>
    <w:rsid w:val="00A260A8"/>
    <w:rsid w:val="00A26A0B"/>
    <w:rsid w:val="00A272FA"/>
    <w:rsid w:val="00A2753E"/>
    <w:rsid w:val="00A322A6"/>
    <w:rsid w:val="00A32E25"/>
    <w:rsid w:val="00A36015"/>
    <w:rsid w:val="00A40FB7"/>
    <w:rsid w:val="00A447F9"/>
    <w:rsid w:val="00A44D35"/>
    <w:rsid w:val="00A51CF7"/>
    <w:rsid w:val="00A53EC4"/>
    <w:rsid w:val="00A57809"/>
    <w:rsid w:val="00A57DF4"/>
    <w:rsid w:val="00A608B3"/>
    <w:rsid w:val="00A61A9F"/>
    <w:rsid w:val="00A70E23"/>
    <w:rsid w:val="00A71835"/>
    <w:rsid w:val="00A71F00"/>
    <w:rsid w:val="00A811AD"/>
    <w:rsid w:val="00A845C6"/>
    <w:rsid w:val="00A87B3D"/>
    <w:rsid w:val="00A90AD2"/>
    <w:rsid w:val="00A93FDF"/>
    <w:rsid w:val="00A960B9"/>
    <w:rsid w:val="00AA009C"/>
    <w:rsid w:val="00AA5DBB"/>
    <w:rsid w:val="00AB602E"/>
    <w:rsid w:val="00AC37E2"/>
    <w:rsid w:val="00AD0DFA"/>
    <w:rsid w:val="00AD2BE6"/>
    <w:rsid w:val="00AD3BA2"/>
    <w:rsid w:val="00AD3BBB"/>
    <w:rsid w:val="00AD5BFF"/>
    <w:rsid w:val="00AD6129"/>
    <w:rsid w:val="00AE39CB"/>
    <w:rsid w:val="00AE7561"/>
    <w:rsid w:val="00AF06BA"/>
    <w:rsid w:val="00AF17AC"/>
    <w:rsid w:val="00AF2BFD"/>
    <w:rsid w:val="00B02794"/>
    <w:rsid w:val="00B04F2C"/>
    <w:rsid w:val="00B10DC8"/>
    <w:rsid w:val="00B12CB8"/>
    <w:rsid w:val="00B13999"/>
    <w:rsid w:val="00B140C1"/>
    <w:rsid w:val="00B15915"/>
    <w:rsid w:val="00B15C20"/>
    <w:rsid w:val="00B2153C"/>
    <w:rsid w:val="00B23B53"/>
    <w:rsid w:val="00B23FDF"/>
    <w:rsid w:val="00B32E01"/>
    <w:rsid w:val="00B34879"/>
    <w:rsid w:val="00B3502C"/>
    <w:rsid w:val="00B35111"/>
    <w:rsid w:val="00B50FD0"/>
    <w:rsid w:val="00B574F1"/>
    <w:rsid w:val="00B65E7E"/>
    <w:rsid w:val="00B70065"/>
    <w:rsid w:val="00B711AF"/>
    <w:rsid w:val="00B712F0"/>
    <w:rsid w:val="00B713FA"/>
    <w:rsid w:val="00B75680"/>
    <w:rsid w:val="00B76F79"/>
    <w:rsid w:val="00B77A7A"/>
    <w:rsid w:val="00B77B4E"/>
    <w:rsid w:val="00B80617"/>
    <w:rsid w:val="00B83848"/>
    <w:rsid w:val="00B87456"/>
    <w:rsid w:val="00B94C12"/>
    <w:rsid w:val="00BA4D5C"/>
    <w:rsid w:val="00BA54DC"/>
    <w:rsid w:val="00BB1E3A"/>
    <w:rsid w:val="00BB1F76"/>
    <w:rsid w:val="00BB2192"/>
    <w:rsid w:val="00BB40E5"/>
    <w:rsid w:val="00BC4716"/>
    <w:rsid w:val="00BD2623"/>
    <w:rsid w:val="00BD430F"/>
    <w:rsid w:val="00BD6E9C"/>
    <w:rsid w:val="00BE2DA2"/>
    <w:rsid w:val="00BE424E"/>
    <w:rsid w:val="00BF132B"/>
    <w:rsid w:val="00BF1D59"/>
    <w:rsid w:val="00BF4435"/>
    <w:rsid w:val="00BF44F6"/>
    <w:rsid w:val="00C02C35"/>
    <w:rsid w:val="00C0715A"/>
    <w:rsid w:val="00C07613"/>
    <w:rsid w:val="00C136FB"/>
    <w:rsid w:val="00C14598"/>
    <w:rsid w:val="00C217DE"/>
    <w:rsid w:val="00C23B5D"/>
    <w:rsid w:val="00C24040"/>
    <w:rsid w:val="00C242B8"/>
    <w:rsid w:val="00C26FD1"/>
    <w:rsid w:val="00C27B6D"/>
    <w:rsid w:val="00C321C6"/>
    <w:rsid w:val="00C35E59"/>
    <w:rsid w:val="00C413AF"/>
    <w:rsid w:val="00C41577"/>
    <w:rsid w:val="00C52324"/>
    <w:rsid w:val="00C52DFD"/>
    <w:rsid w:val="00C5631B"/>
    <w:rsid w:val="00C64769"/>
    <w:rsid w:val="00C64E42"/>
    <w:rsid w:val="00C74E26"/>
    <w:rsid w:val="00C7648C"/>
    <w:rsid w:val="00C76AB7"/>
    <w:rsid w:val="00C77521"/>
    <w:rsid w:val="00C83A38"/>
    <w:rsid w:val="00C84D38"/>
    <w:rsid w:val="00C852DE"/>
    <w:rsid w:val="00C85DED"/>
    <w:rsid w:val="00C87B83"/>
    <w:rsid w:val="00C9148B"/>
    <w:rsid w:val="00C93A82"/>
    <w:rsid w:val="00C93D2C"/>
    <w:rsid w:val="00CA22B0"/>
    <w:rsid w:val="00CA443E"/>
    <w:rsid w:val="00CA5033"/>
    <w:rsid w:val="00CB2E03"/>
    <w:rsid w:val="00CB6575"/>
    <w:rsid w:val="00CB6FD7"/>
    <w:rsid w:val="00CC0FA8"/>
    <w:rsid w:val="00CC240D"/>
    <w:rsid w:val="00CC4F46"/>
    <w:rsid w:val="00CC50EE"/>
    <w:rsid w:val="00CC612A"/>
    <w:rsid w:val="00CD57F5"/>
    <w:rsid w:val="00CD5CBC"/>
    <w:rsid w:val="00CD7A8B"/>
    <w:rsid w:val="00CD7A9F"/>
    <w:rsid w:val="00CE231E"/>
    <w:rsid w:val="00CE6404"/>
    <w:rsid w:val="00CE7240"/>
    <w:rsid w:val="00CF0023"/>
    <w:rsid w:val="00CF6B03"/>
    <w:rsid w:val="00D01966"/>
    <w:rsid w:val="00D1051B"/>
    <w:rsid w:val="00D14C98"/>
    <w:rsid w:val="00D1732B"/>
    <w:rsid w:val="00D20229"/>
    <w:rsid w:val="00D252F9"/>
    <w:rsid w:val="00D25A4B"/>
    <w:rsid w:val="00D25CE8"/>
    <w:rsid w:val="00D27C2A"/>
    <w:rsid w:val="00D27E64"/>
    <w:rsid w:val="00D27F2B"/>
    <w:rsid w:val="00D30C45"/>
    <w:rsid w:val="00D30D2C"/>
    <w:rsid w:val="00D3216F"/>
    <w:rsid w:val="00D32A01"/>
    <w:rsid w:val="00D350BB"/>
    <w:rsid w:val="00D35B30"/>
    <w:rsid w:val="00D36C89"/>
    <w:rsid w:val="00D46CAE"/>
    <w:rsid w:val="00D50AE7"/>
    <w:rsid w:val="00D52C81"/>
    <w:rsid w:val="00D57F07"/>
    <w:rsid w:val="00D600CD"/>
    <w:rsid w:val="00D61B25"/>
    <w:rsid w:val="00D67DD6"/>
    <w:rsid w:val="00D7288B"/>
    <w:rsid w:val="00D739D0"/>
    <w:rsid w:val="00D73C3D"/>
    <w:rsid w:val="00D82EBA"/>
    <w:rsid w:val="00D90CBF"/>
    <w:rsid w:val="00D92F66"/>
    <w:rsid w:val="00D96EAD"/>
    <w:rsid w:val="00D9741B"/>
    <w:rsid w:val="00DA121B"/>
    <w:rsid w:val="00DA1448"/>
    <w:rsid w:val="00DA2274"/>
    <w:rsid w:val="00DA3032"/>
    <w:rsid w:val="00DA6202"/>
    <w:rsid w:val="00DA6BC1"/>
    <w:rsid w:val="00DA7891"/>
    <w:rsid w:val="00DB058B"/>
    <w:rsid w:val="00DB0784"/>
    <w:rsid w:val="00DB538C"/>
    <w:rsid w:val="00DB7CB4"/>
    <w:rsid w:val="00DC2D02"/>
    <w:rsid w:val="00DD133D"/>
    <w:rsid w:val="00DD1959"/>
    <w:rsid w:val="00DD71A3"/>
    <w:rsid w:val="00DD7B00"/>
    <w:rsid w:val="00DE07A9"/>
    <w:rsid w:val="00DE48F5"/>
    <w:rsid w:val="00DE4BD7"/>
    <w:rsid w:val="00DE5421"/>
    <w:rsid w:val="00DF0720"/>
    <w:rsid w:val="00DF164D"/>
    <w:rsid w:val="00DF2E33"/>
    <w:rsid w:val="00DF544A"/>
    <w:rsid w:val="00DF69D3"/>
    <w:rsid w:val="00DF7BF7"/>
    <w:rsid w:val="00E00A88"/>
    <w:rsid w:val="00E03B08"/>
    <w:rsid w:val="00E1104C"/>
    <w:rsid w:val="00E142A8"/>
    <w:rsid w:val="00E154CB"/>
    <w:rsid w:val="00E160DA"/>
    <w:rsid w:val="00E164A0"/>
    <w:rsid w:val="00E2023C"/>
    <w:rsid w:val="00E21634"/>
    <w:rsid w:val="00E22279"/>
    <w:rsid w:val="00E22A0F"/>
    <w:rsid w:val="00E2570B"/>
    <w:rsid w:val="00E25AB6"/>
    <w:rsid w:val="00E26233"/>
    <w:rsid w:val="00E27EA4"/>
    <w:rsid w:val="00E27EA5"/>
    <w:rsid w:val="00E34BBE"/>
    <w:rsid w:val="00E36B19"/>
    <w:rsid w:val="00E42E2E"/>
    <w:rsid w:val="00E434A4"/>
    <w:rsid w:val="00E511F3"/>
    <w:rsid w:val="00E52D00"/>
    <w:rsid w:val="00E53E7D"/>
    <w:rsid w:val="00E54527"/>
    <w:rsid w:val="00E55700"/>
    <w:rsid w:val="00E574E6"/>
    <w:rsid w:val="00E609A3"/>
    <w:rsid w:val="00E60A4E"/>
    <w:rsid w:val="00E61058"/>
    <w:rsid w:val="00E61674"/>
    <w:rsid w:val="00E63B53"/>
    <w:rsid w:val="00E72103"/>
    <w:rsid w:val="00E819C7"/>
    <w:rsid w:val="00E8709A"/>
    <w:rsid w:val="00E871BC"/>
    <w:rsid w:val="00E93D5D"/>
    <w:rsid w:val="00E96BB6"/>
    <w:rsid w:val="00EA1033"/>
    <w:rsid w:val="00EA4F48"/>
    <w:rsid w:val="00EB34D5"/>
    <w:rsid w:val="00EB666D"/>
    <w:rsid w:val="00EC0A1F"/>
    <w:rsid w:val="00EC268E"/>
    <w:rsid w:val="00EC3005"/>
    <w:rsid w:val="00EC4A0F"/>
    <w:rsid w:val="00EC5EB3"/>
    <w:rsid w:val="00ED0A90"/>
    <w:rsid w:val="00ED3337"/>
    <w:rsid w:val="00ED3747"/>
    <w:rsid w:val="00ED4072"/>
    <w:rsid w:val="00ED4ECB"/>
    <w:rsid w:val="00ED5884"/>
    <w:rsid w:val="00EE1A30"/>
    <w:rsid w:val="00EE294C"/>
    <w:rsid w:val="00EE5144"/>
    <w:rsid w:val="00EE792D"/>
    <w:rsid w:val="00F0204C"/>
    <w:rsid w:val="00F0232E"/>
    <w:rsid w:val="00F03264"/>
    <w:rsid w:val="00F056A9"/>
    <w:rsid w:val="00F05ADB"/>
    <w:rsid w:val="00F077C8"/>
    <w:rsid w:val="00F079AA"/>
    <w:rsid w:val="00F11E94"/>
    <w:rsid w:val="00F137B1"/>
    <w:rsid w:val="00F13A2E"/>
    <w:rsid w:val="00F14548"/>
    <w:rsid w:val="00F14573"/>
    <w:rsid w:val="00F16CC1"/>
    <w:rsid w:val="00F16DA5"/>
    <w:rsid w:val="00F174A8"/>
    <w:rsid w:val="00F20F64"/>
    <w:rsid w:val="00F2599D"/>
    <w:rsid w:val="00F328BC"/>
    <w:rsid w:val="00F34773"/>
    <w:rsid w:val="00F36594"/>
    <w:rsid w:val="00F37D22"/>
    <w:rsid w:val="00F47E80"/>
    <w:rsid w:val="00F51069"/>
    <w:rsid w:val="00F51BBC"/>
    <w:rsid w:val="00F55DEC"/>
    <w:rsid w:val="00F56C54"/>
    <w:rsid w:val="00F6137B"/>
    <w:rsid w:val="00F63414"/>
    <w:rsid w:val="00F64CA8"/>
    <w:rsid w:val="00F6636C"/>
    <w:rsid w:val="00F7366B"/>
    <w:rsid w:val="00F814F2"/>
    <w:rsid w:val="00F8472F"/>
    <w:rsid w:val="00F849ED"/>
    <w:rsid w:val="00F91C45"/>
    <w:rsid w:val="00F96234"/>
    <w:rsid w:val="00FA085F"/>
    <w:rsid w:val="00FA22A0"/>
    <w:rsid w:val="00FB06D4"/>
    <w:rsid w:val="00FB359A"/>
    <w:rsid w:val="00FB5220"/>
    <w:rsid w:val="00FB6BD7"/>
    <w:rsid w:val="00FC2656"/>
    <w:rsid w:val="00FC75BC"/>
    <w:rsid w:val="00FD6E92"/>
    <w:rsid w:val="00FE34FC"/>
    <w:rsid w:val="00FE3BA1"/>
    <w:rsid w:val="00FE3F3F"/>
    <w:rsid w:val="00FE4434"/>
    <w:rsid w:val="00FE74F9"/>
    <w:rsid w:val="00FF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FCC22"/>
  <w15:docId w15:val="{C659500D-9431-4452-BB03-92453D45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D92F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6C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C4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8B36AF"/>
    <w:pPr>
      <w:tabs>
        <w:tab w:val="center" w:pos="4419"/>
        <w:tab w:val="right" w:pos="8838"/>
      </w:tabs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B36AF"/>
    <w:rPr>
      <w:rFonts w:asciiTheme="minorHAnsi" w:eastAsiaTheme="minorEastAsia" w:hAnsiTheme="minorHAnsi" w:cstheme="minorBidi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7541</Words>
  <Characters>44431</Characters>
  <Application>Microsoft Office Word</Application>
  <DocSecurity>0</DocSecurity>
  <Lines>2342</Lines>
  <Paragraphs>1112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Ebeni Bermudez</dc:creator>
  <cp:keywords/>
  <dc:description/>
  <cp:lastModifiedBy>Ebeni (Elisa) Villarreal</cp:lastModifiedBy>
  <cp:revision>3</cp:revision>
  <cp:lastPrinted>2022-09-15T13:32:00Z</cp:lastPrinted>
  <dcterms:created xsi:type="dcterms:W3CDTF">2026-03-03T01:45:00Z</dcterms:created>
  <dcterms:modified xsi:type="dcterms:W3CDTF">2026-03-03T01:46:00Z</dcterms:modified>
</cp:coreProperties>
</file>